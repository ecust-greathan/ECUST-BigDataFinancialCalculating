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29AAA9" w14:textId="77777777" w:rsidR="0052648B" w:rsidRPr="00C51D3D" w:rsidRDefault="00227041" w:rsidP="0052648B">
      <w:pPr>
        <w:jc w:val="center"/>
        <w:rPr>
          <w:rFonts w:ascii="Times New Roman" w:eastAsia="黑体" w:hAnsi="Times New Roman"/>
          <w:b/>
          <w:sz w:val="36"/>
        </w:rPr>
      </w:pPr>
      <w:r w:rsidRPr="00227041">
        <w:rPr>
          <w:rFonts w:ascii="Times New Roman" w:eastAsia="黑体" w:hAnsi="Times New Roman" w:hint="eastAsia"/>
          <w:b/>
          <w:sz w:val="36"/>
        </w:rPr>
        <w:t>中国股市收益率可预测性的实证检验</w:t>
      </w:r>
    </w:p>
    <w:p w14:paraId="1084EC3D" w14:textId="77777777" w:rsidR="0052648B" w:rsidRPr="00C51D3D" w:rsidRDefault="0074236D" w:rsidP="0052648B">
      <w:pPr>
        <w:jc w:val="center"/>
        <w:rPr>
          <w:rFonts w:ascii="Times New Roman" w:eastAsia="楷体_GB2312" w:hAnsi="Times New Roman"/>
        </w:rPr>
      </w:pPr>
      <w:r>
        <w:rPr>
          <w:rFonts w:ascii="Times New Roman" w:eastAsia="黑体" w:hAnsi="Times New Roman" w:hint="eastAsia"/>
          <w:sz w:val="28"/>
        </w:rPr>
        <w:t>计金</w:t>
      </w:r>
      <w:r>
        <w:rPr>
          <w:rFonts w:ascii="Times New Roman" w:eastAsia="黑体" w:hAnsi="Times New Roman" w:hint="eastAsia"/>
          <w:sz w:val="28"/>
        </w:rPr>
        <w:t>2</w:t>
      </w:r>
      <w:r>
        <w:rPr>
          <w:rFonts w:ascii="Times New Roman" w:eastAsia="黑体" w:hAnsi="Times New Roman"/>
          <w:sz w:val="28"/>
        </w:rPr>
        <w:t>10</w:t>
      </w:r>
      <w:r w:rsidR="0052648B" w:rsidRPr="00C51D3D">
        <w:rPr>
          <w:rFonts w:ascii="Times New Roman" w:eastAsia="黑体" w:hAnsi="Times New Roman"/>
          <w:sz w:val="28"/>
        </w:rPr>
        <w:t>（</w:t>
      </w:r>
      <w:r>
        <w:rPr>
          <w:rFonts w:ascii="Times New Roman" w:eastAsia="黑体" w:hAnsi="Times New Roman" w:hint="eastAsia"/>
          <w:sz w:val="28"/>
        </w:rPr>
        <w:t>2</w:t>
      </w:r>
      <w:r>
        <w:rPr>
          <w:rFonts w:ascii="Times New Roman" w:eastAsia="黑体" w:hAnsi="Times New Roman"/>
          <w:sz w:val="28"/>
        </w:rPr>
        <w:t>1013000</w:t>
      </w:r>
      <w:r w:rsidR="0052648B" w:rsidRPr="00C51D3D">
        <w:rPr>
          <w:rFonts w:ascii="Times New Roman" w:eastAsia="黑体" w:hAnsi="Times New Roman"/>
          <w:sz w:val="28"/>
        </w:rPr>
        <w:t>）</w:t>
      </w:r>
      <w:r>
        <w:rPr>
          <w:rFonts w:ascii="Times New Roman" w:eastAsia="黑体" w:hAnsi="Times New Roman" w:hint="eastAsia"/>
          <w:sz w:val="28"/>
        </w:rPr>
        <w:t>王涵</w:t>
      </w:r>
    </w:p>
    <w:p w14:paraId="5667A7A4" w14:textId="4FE02C90" w:rsidR="0052648B" w:rsidRDefault="00D74073" w:rsidP="00B812A0">
      <w:pPr>
        <w:spacing w:line="300" w:lineRule="auto"/>
        <w:rPr>
          <w:rFonts w:ascii="Times New Roman" w:hAnsi="Times New Roman"/>
          <w:sz w:val="24"/>
        </w:rPr>
      </w:pPr>
      <w:r>
        <w:rPr>
          <w:rFonts w:ascii="Times New Roman" w:eastAsia="黑体" w:hAnsi="Times New Roman" w:hint="eastAsia"/>
          <w:sz w:val="24"/>
        </w:rPr>
        <w:t>摘要：</w:t>
      </w:r>
      <w:r w:rsidRPr="00D74073">
        <w:rPr>
          <w:rFonts w:ascii="Times New Roman" w:hAnsi="Times New Roman"/>
          <w:sz w:val="24"/>
        </w:rPr>
        <w:t>本研究旨在探讨中国股市收益率的可预测性。研究首先构建了基于</w:t>
      </w:r>
      <w:r w:rsidRPr="00D74073">
        <w:rPr>
          <w:rFonts w:ascii="Times New Roman" w:hAnsi="Times New Roman"/>
          <w:sz w:val="24"/>
        </w:rPr>
        <w:t>12</w:t>
      </w:r>
      <w:r w:rsidRPr="00D74073">
        <w:rPr>
          <w:rFonts w:ascii="Times New Roman" w:hAnsi="Times New Roman"/>
          <w:sz w:val="24"/>
        </w:rPr>
        <w:t>个预测因子的单因子模型，</w:t>
      </w:r>
      <w:r>
        <w:rPr>
          <w:rFonts w:ascii="Times New Roman" w:hAnsi="Times New Roman" w:hint="eastAsia"/>
          <w:sz w:val="24"/>
        </w:rPr>
        <w:t>其中仅仅</w:t>
      </w:r>
      <w:r w:rsidRPr="00D74073">
        <w:rPr>
          <w:rFonts w:ascii="Times New Roman" w:hAnsi="Times New Roman"/>
          <w:sz w:val="24"/>
        </w:rPr>
        <w:t>发现</w:t>
      </w:r>
      <w:r w:rsidRPr="00D74073">
        <w:rPr>
          <w:rFonts w:ascii="Times New Roman" w:hAnsi="Times New Roman"/>
          <w:sz w:val="24"/>
        </w:rPr>
        <w:t>BOND</w:t>
      </w:r>
      <w:r w:rsidRPr="00D74073">
        <w:rPr>
          <w:rFonts w:ascii="Times New Roman" w:hAnsi="Times New Roman"/>
          <w:sz w:val="24"/>
        </w:rPr>
        <w:t>因子在样本外具有显著预测能力并具有经济意义。进一步地，本研究采用</w:t>
      </w:r>
      <w:r w:rsidRPr="00D74073">
        <w:rPr>
          <w:rFonts w:ascii="Times New Roman" w:hAnsi="Times New Roman"/>
          <w:sz w:val="24"/>
        </w:rPr>
        <w:t>OLS</w:t>
      </w:r>
      <w:r w:rsidRPr="00D74073">
        <w:rPr>
          <w:rFonts w:ascii="Times New Roman" w:hAnsi="Times New Roman"/>
          <w:sz w:val="24"/>
        </w:rPr>
        <w:t>线性拟合、</w:t>
      </w:r>
      <w:r w:rsidRPr="00D74073">
        <w:rPr>
          <w:rFonts w:ascii="Times New Roman" w:hAnsi="Times New Roman"/>
          <w:sz w:val="24"/>
        </w:rPr>
        <w:t>LASSO</w:t>
      </w:r>
      <w:r w:rsidRPr="00D74073">
        <w:rPr>
          <w:rFonts w:ascii="Times New Roman" w:hAnsi="Times New Roman"/>
          <w:sz w:val="24"/>
        </w:rPr>
        <w:t>回归、</w:t>
      </w:r>
      <w:r w:rsidRPr="00D74073">
        <w:rPr>
          <w:rFonts w:ascii="Times New Roman" w:hAnsi="Times New Roman"/>
          <w:sz w:val="24"/>
        </w:rPr>
        <w:t>Ridge</w:t>
      </w:r>
      <w:r w:rsidRPr="00D74073">
        <w:rPr>
          <w:rFonts w:ascii="Times New Roman" w:hAnsi="Times New Roman"/>
          <w:sz w:val="24"/>
        </w:rPr>
        <w:t>回归和</w:t>
      </w:r>
      <w:r w:rsidRPr="00D74073">
        <w:rPr>
          <w:rFonts w:ascii="Times New Roman" w:hAnsi="Times New Roman"/>
          <w:sz w:val="24"/>
        </w:rPr>
        <w:t>ElasticNet</w:t>
      </w:r>
      <w:r w:rsidRPr="00D74073">
        <w:rPr>
          <w:rFonts w:ascii="Times New Roman" w:hAnsi="Times New Roman"/>
          <w:sz w:val="24"/>
        </w:rPr>
        <w:t>回归四种方法对多因子模型进行检验。结果显示，在使用机器学习方法时，多因子模型在样本外预测能力上有显著提升，且具有经济意义。此外，本研究还选取了青岛啤酒（</w:t>
      </w:r>
      <w:r w:rsidRPr="00D74073">
        <w:rPr>
          <w:rFonts w:ascii="Times New Roman" w:hAnsi="Times New Roman"/>
          <w:sz w:val="24"/>
        </w:rPr>
        <w:t>600600</w:t>
      </w:r>
      <w:r w:rsidRPr="00D74073">
        <w:rPr>
          <w:rFonts w:ascii="Times New Roman" w:hAnsi="Times New Roman"/>
          <w:sz w:val="24"/>
        </w:rPr>
        <w:t>）的股票数据进行分析，探讨了</w:t>
      </w:r>
      <w:r w:rsidRPr="00D74073">
        <w:rPr>
          <w:rFonts w:ascii="Times New Roman" w:hAnsi="Times New Roman"/>
          <w:sz w:val="24"/>
        </w:rPr>
        <w:t>10</w:t>
      </w:r>
      <w:r w:rsidRPr="00D74073">
        <w:rPr>
          <w:rFonts w:ascii="Times New Roman" w:hAnsi="Times New Roman"/>
          <w:sz w:val="24"/>
        </w:rPr>
        <w:t>个预测因子对单一</w:t>
      </w:r>
      <w:r>
        <w:rPr>
          <w:rFonts w:ascii="Times New Roman" w:hAnsi="Times New Roman" w:hint="eastAsia"/>
          <w:sz w:val="24"/>
        </w:rPr>
        <w:t>A</w:t>
      </w:r>
      <w:r>
        <w:rPr>
          <w:rFonts w:ascii="Times New Roman" w:hAnsi="Times New Roman" w:hint="eastAsia"/>
          <w:sz w:val="24"/>
        </w:rPr>
        <w:t>股</w:t>
      </w:r>
      <w:r w:rsidRPr="00D74073">
        <w:rPr>
          <w:rFonts w:ascii="Times New Roman" w:hAnsi="Times New Roman"/>
          <w:sz w:val="24"/>
        </w:rPr>
        <w:t>股票收益率的预测能力。结果显示，单因子模型中的各个因子在样本内外均未能展现出显著的预测能力。多因子模型同样未能表现出对</w:t>
      </w:r>
      <w:r w:rsidRPr="00D74073">
        <w:rPr>
          <w:rFonts w:ascii="Times New Roman" w:hAnsi="Times New Roman"/>
          <w:sz w:val="24"/>
        </w:rPr>
        <w:t>600600</w:t>
      </w:r>
      <w:r w:rsidRPr="00D74073">
        <w:rPr>
          <w:rFonts w:ascii="Times New Roman" w:hAnsi="Times New Roman"/>
          <w:sz w:val="24"/>
        </w:rPr>
        <w:t>股票收益率的预测能力，这可能与个股特性、市场结构和预测因子选择的局限性有关。</w:t>
      </w:r>
      <w:r w:rsidRPr="00D74073">
        <w:rPr>
          <w:rFonts w:ascii="Times New Roman" w:hAnsi="Times New Roman"/>
          <w:sz w:val="24"/>
        </w:rPr>
        <w:t xml:space="preserve"> </w:t>
      </w:r>
      <w:r w:rsidRPr="00D74073">
        <w:rPr>
          <w:rFonts w:ascii="Times New Roman" w:hAnsi="Times New Roman"/>
          <w:sz w:val="24"/>
        </w:rPr>
        <w:t>本研究的结论对于投资者在实际投资决策中具有重要的参考价值。通过合理选择预测因子并运用先进的机器学习技术，可以提高股市收益率预测的准确性。同时，本研究也指出了未来研究的方向，包括扩大样本规模、考虑宏观经济因素以及探索更多适合中国股市特色的预测因子。</w:t>
      </w:r>
    </w:p>
    <w:p w14:paraId="7446E3CF" w14:textId="77777777" w:rsidR="00584165" w:rsidRPr="00D74073" w:rsidRDefault="00584165" w:rsidP="00B812A0">
      <w:pPr>
        <w:spacing w:line="300" w:lineRule="auto"/>
        <w:rPr>
          <w:rFonts w:ascii="Times New Roman" w:hAnsi="Times New Roman"/>
          <w:sz w:val="24"/>
        </w:rPr>
      </w:pPr>
    </w:p>
    <w:p w14:paraId="6197235B" w14:textId="77777777" w:rsidR="0052648B" w:rsidRPr="00C51D3D" w:rsidRDefault="0052648B" w:rsidP="0052648B">
      <w:pPr>
        <w:spacing w:before="240" w:after="240"/>
        <w:jc w:val="center"/>
        <w:rPr>
          <w:rFonts w:ascii="Times New Roman" w:eastAsia="黑体" w:hAnsi="Times New Roman"/>
          <w:sz w:val="36"/>
        </w:rPr>
      </w:pPr>
      <w:r w:rsidRPr="00C51D3D">
        <w:rPr>
          <w:rFonts w:ascii="Times New Roman" w:eastAsia="黑体" w:hAnsi="Times New Roman"/>
          <w:sz w:val="36"/>
        </w:rPr>
        <w:t xml:space="preserve">1 </w:t>
      </w:r>
      <w:r w:rsidR="00B812A0" w:rsidRPr="00C51D3D">
        <w:rPr>
          <w:rFonts w:ascii="Times New Roman" w:eastAsia="黑体" w:hAnsi="Times New Roman"/>
          <w:sz w:val="36"/>
        </w:rPr>
        <w:t>文献综述</w:t>
      </w:r>
    </w:p>
    <w:p w14:paraId="7E343FA8" w14:textId="7DE54175" w:rsidR="0052648B" w:rsidRPr="00A83820" w:rsidRDefault="00A83820" w:rsidP="0052648B">
      <w:pPr>
        <w:spacing w:line="300" w:lineRule="auto"/>
        <w:ind w:firstLineChars="200" w:firstLine="480"/>
        <w:rPr>
          <w:rFonts w:ascii="Times New Roman" w:hAnsi="Times New Roman"/>
          <w:sz w:val="24"/>
        </w:rPr>
      </w:pPr>
      <w:r w:rsidRPr="00A83820">
        <w:rPr>
          <w:rFonts w:ascii="Times New Roman" w:hAnsi="Times New Roman"/>
          <w:sz w:val="24"/>
        </w:rPr>
        <w:t>股票市场收益率的可预测性一直是金融研究领域的热点问题。在众多研究中，学者们提出了多种因素，认为这些因素可能对股票收益率具有预测作用</w:t>
      </w:r>
      <w:r>
        <w:rPr>
          <w:rFonts w:ascii="Times New Roman" w:hAnsi="Times New Roman" w:hint="eastAsia"/>
          <w:sz w:val="24"/>
        </w:rPr>
        <w:t>。</w:t>
      </w:r>
      <w:r w:rsidRPr="00A83820">
        <w:rPr>
          <w:rFonts w:ascii="Times New Roman" w:hAnsi="Times New Roman"/>
          <w:sz w:val="24"/>
        </w:rPr>
        <w:t>早期的研究多集中在市场效率理论上，认为股票价格已经反映了所有可用信息，因此股票收益率是不可预测的。然而，随着金融市场的发展和计算技术的进步，越来越多的研究发现市场中存在一些可以预测股票收益率的因素</w:t>
      </w:r>
      <w:r>
        <w:rPr>
          <w:rFonts w:ascii="Times New Roman" w:hAnsi="Times New Roman" w:hint="eastAsia"/>
          <w:sz w:val="24"/>
        </w:rPr>
        <w:t>。</w:t>
      </w:r>
    </w:p>
    <w:p w14:paraId="328F9565" w14:textId="5F729843" w:rsidR="0052648B" w:rsidRDefault="005D66E1" w:rsidP="005D66E1">
      <w:pPr>
        <w:spacing w:line="300" w:lineRule="auto"/>
        <w:ind w:firstLineChars="200" w:firstLine="480"/>
        <w:rPr>
          <w:rFonts w:ascii="Times New Roman" w:hAnsi="Times New Roman"/>
          <w:sz w:val="24"/>
        </w:rPr>
      </w:pPr>
      <w:r w:rsidRPr="005D66E1">
        <w:rPr>
          <w:rFonts w:ascii="Times New Roman" w:hAnsi="Times New Roman"/>
          <w:sz w:val="24"/>
        </w:rPr>
        <w:t>在单因子模型中，研究者通常关注某一特定的经济指标或市场变量，如油价、技术分析指标、流动性、波动性等，来预测股票收益率。而多因子模型则考虑了多个因素的共同作用，如</w:t>
      </w:r>
      <w:r w:rsidRPr="005D66E1">
        <w:rPr>
          <w:rFonts w:ascii="Times New Roman" w:hAnsi="Times New Roman"/>
          <w:sz w:val="24"/>
        </w:rPr>
        <w:t>Fama-French</w:t>
      </w:r>
      <w:r w:rsidRPr="005D66E1">
        <w:rPr>
          <w:rFonts w:ascii="Times New Roman" w:hAnsi="Times New Roman"/>
          <w:sz w:val="24"/>
        </w:rPr>
        <w:t>三因子模型和后续的五因子模型，这些模型在解释股票收益率变动方面取得了一定的成功。近年来，随着大数据和机器学习技术的发展，研究者开始尝试将这些先进的技术应用于股票收益率的预测。例如，</w:t>
      </w:r>
      <w:r w:rsidRPr="005D66E1">
        <w:rPr>
          <w:rFonts w:ascii="Times New Roman" w:hAnsi="Times New Roman"/>
          <w:sz w:val="24"/>
        </w:rPr>
        <w:t>LASSO</w:t>
      </w:r>
      <w:r w:rsidRPr="005D66E1">
        <w:rPr>
          <w:rFonts w:ascii="Times New Roman" w:hAnsi="Times New Roman"/>
          <w:sz w:val="24"/>
        </w:rPr>
        <w:t>回归、</w:t>
      </w:r>
      <w:r w:rsidRPr="005D66E1">
        <w:rPr>
          <w:rFonts w:ascii="Times New Roman" w:hAnsi="Times New Roman"/>
          <w:sz w:val="24"/>
        </w:rPr>
        <w:t>Ridge</w:t>
      </w:r>
      <w:r w:rsidRPr="005D66E1">
        <w:rPr>
          <w:rFonts w:ascii="Times New Roman" w:hAnsi="Times New Roman"/>
          <w:sz w:val="24"/>
        </w:rPr>
        <w:t>回归和</w:t>
      </w:r>
      <w:r w:rsidRPr="005D66E1">
        <w:rPr>
          <w:rFonts w:ascii="Times New Roman" w:hAnsi="Times New Roman"/>
          <w:sz w:val="24"/>
        </w:rPr>
        <w:t>ElasticNet</w:t>
      </w:r>
      <w:r w:rsidRPr="005D66E1">
        <w:rPr>
          <w:rFonts w:ascii="Times New Roman" w:hAnsi="Times New Roman"/>
          <w:sz w:val="24"/>
        </w:rPr>
        <w:t>方法等机器学习技术在处理具有多重共线性的金融数据时显示出了其独特的优势。</w:t>
      </w:r>
    </w:p>
    <w:p w14:paraId="3629EBF7" w14:textId="0D2FBE1C" w:rsidR="005D66E1" w:rsidRDefault="005D66E1" w:rsidP="005D66E1">
      <w:pPr>
        <w:spacing w:line="300" w:lineRule="auto"/>
        <w:ind w:firstLineChars="200" w:firstLine="480"/>
        <w:rPr>
          <w:rFonts w:ascii="Times New Roman" w:hAnsi="Times New Roman"/>
          <w:sz w:val="24"/>
        </w:rPr>
      </w:pPr>
      <w:r w:rsidRPr="005D66E1">
        <w:rPr>
          <w:rFonts w:ascii="Times New Roman" w:hAnsi="Times New Roman"/>
          <w:sz w:val="24"/>
        </w:rPr>
        <w:t>中国股市由于其特有的市场结构和参与者行为，可能存在与成熟市场不同的预测因素。例如，陈坚和张轶凡（</w:t>
      </w:r>
      <w:r w:rsidRPr="005D66E1">
        <w:rPr>
          <w:rFonts w:ascii="Times New Roman" w:hAnsi="Times New Roman"/>
          <w:sz w:val="24"/>
        </w:rPr>
        <w:t>2018</w:t>
      </w:r>
      <w:r w:rsidRPr="005D66E1">
        <w:rPr>
          <w:rFonts w:ascii="Times New Roman" w:hAnsi="Times New Roman"/>
          <w:sz w:val="24"/>
        </w:rPr>
        <w:t>）利用高频股票指数数据构造了中国股票市场的已实现偏度，并检验了其对中国股票市场收益率的预测能力。他们的研究结果显示，已实现偏度可以显著预测未来一个月的股票市场超额收益率。</w:t>
      </w:r>
    </w:p>
    <w:p w14:paraId="303D2CCF" w14:textId="6A3909A0" w:rsidR="005D66E1" w:rsidRDefault="005D66E1" w:rsidP="005D66E1">
      <w:pPr>
        <w:spacing w:line="300" w:lineRule="auto"/>
        <w:ind w:firstLineChars="200" w:firstLine="480"/>
        <w:rPr>
          <w:rFonts w:ascii="Times New Roman" w:hAnsi="Times New Roman"/>
          <w:sz w:val="24"/>
        </w:rPr>
      </w:pPr>
      <w:r w:rsidRPr="005D66E1">
        <w:rPr>
          <w:rFonts w:ascii="Times New Roman" w:hAnsi="Times New Roman"/>
          <w:sz w:val="24"/>
        </w:rPr>
        <w:lastRenderedPageBreak/>
        <w:t>本研究旨在通过实证检验中国股市收益率的可预测性，并探讨不同预测因子的有效性。通过构建单因子和多因子模型，结合机器学习方法</w:t>
      </w:r>
      <w:r>
        <w:rPr>
          <w:rFonts w:ascii="Times New Roman" w:hAnsi="Times New Roman" w:hint="eastAsia"/>
          <w:sz w:val="24"/>
        </w:rPr>
        <w:t>进行实证检验，</w:t>
      </w:r>
      <w:r w:rsidRPr="005D66E1">
        <w:rPr>
          <w:rFonts w:ascii="Times New Roman" w:hAnsi="Times New Roman"/>
          <w:sz w:val="24"/>
        </w:rPr>
        <w:t>希望能够为投资者提供更为准确和实用的预测工具以及</w:t>
      </w:r>
      <w:r w:rsidR="00A17BCC">
        <w:rPr>
          <w:rFonts w:ascii="Times New Roman" w:hAnsi="Times New Roman" w:hint="eastAsia"/>
          <w:sz w:val="24"/>
        </w:rPr>
        <w:t>探究</w:t>
      </w:r>
      <w:r w:rsidRPr="005D66E1">
        <w:rPr>
          <w:rFonts w:ascii="Times New Roman" w:hAnsi="Times New Roman"/>
          <w:sz w:val="24"/>
        </w:rPr>
        <w:t>中国股市特色因素在收益率预测中的作用。</w:t>
      </w:r>
    </w:p>
    <w:p w14:paraId="68EB1328" w14:textId="77777777" w:rsidR="005D66E1" w:rsidRPr="00C51D3D" w:rsidRDefault="005D66E1" w:rsidP="005D66E1">
      <w:pPr>
        <w:spacing w:line="300" w:lineRule="auto"/>
        <w:rPr>
          <w:rFonts w:ascii="Times New Roman" w:hAnsi="Times New Roman"/>
          <w:sz w:val="24"/>
        </w:rPr>
      </w:pPr>
    </w:p>
    <w:p w14:paraId="496304A7" w14:textId="77777777" w:rsidR="0052648B" w:rsidRPr="00C51D3D" w:rsidRDefault="0052648B" w:rsidP="0052648B">
      <w:pPr>
        <w:spacing w:before="240" w:after="240"/>
        <w:jc w:val="center"/>
        <w:rPr>
          <w:rFonts w:ascii="Times New Roman" w:eastAsia="黑体" w:hAnsi="Times New Roman"/>
          <w:sz w:val="36"/>
        </w:rPr>
      </w:pPr>
      <w:r w:rsidRPr="00C51D3D">
        <w:rPr>
          <w:rFonts w:ascii="Times New Roman" w:eastAsia="黑体" w:hAnsi="Times New Roman"/>
          <w:sz w:val="36"/>
        </w:rPr>
        <w:t xml:space="preserve">2 </w:t>
      </w:r>
      <w:r w:rsidR="00E83944" w:rsidRPr="00C51D3D">
        <w:rPr>
          <w:rFonts w:ascii="Times New Roman" w:eastAsia="黑体" w:hAnsi="Times New Roman"/>
          <w:sz w:val="36"/>
        </w:rPr>
        <w:t>模型和方法</w:t>
      </w:r>
    </w:p>
    <w:p w14:paraId="4E9AD0F4" w14:textId="72488135" w:rsidR="0052648B" w:rsidRPr="00C51D3D" w:rsidRDefault="0052648B" w:rsidP="0052648B">
      <w:pPr>
        <w:rPr>
          <w:rFonts w:ascii="Times New Roman" w:hAnsi="Times New Roman"/>
          <w:sz w:val="28"/>
          <w:szCs w:val="28"/>
        </w:rPr>
      </w:pPr>
      <w:r w:rsidRPr="00C51D3D">
        <w:rPr>
          <w:rFonts w:ascii="Times New Roman" w:hAnsi="Times New Roman"/>
          <w:sz w:val="28"/>
          <w:szCs w:val="28"/>
        </w:rPr>
        <w:t>2.1</w:t>
      </w:r>
      <w:r w:rsidR="00B86D61">
        <w:rPr>
          <w:rFonts w:ascii="Times New Roman" w:hAnsi="Times New Roman" w:hint="eastAsia"/>
          <w:sz w:val="28"/>
          <w:szCs w:val="28"/>
        </w:rPr>
        <w:t>收益率可预测性研究</w:t>
      </w:r>
    </w:p>
    <w:p w14:paraId="078CB419" w14:textId="7723149F" w:rsidR="0052648B" w:rsidRPr="00C51D3D" w:rsidRDefault="0052648B" w:rsidP="0052648B">
      <w:pPr>
        <w:pStyle w:val="ab"/>
        <w:spacing w:before="240"/>
        <w:rPr>
          <w:rFonts w:eastAsia="黑体"/>
        </w:rPr>
      </w:pPr>
      <w:r w:rsidRPr="00C51D3D">
        <w:rPr>
          <w:rFonts w:eastAsia="黑体"/>
        </w:rPr>
        <w:t>2.1.1</w:t>
      </w:r>
      <w:r w:rsidR="0032254E">
        <w:rPr>
          <w:rFonts w:eastAsia="黑体" w:hint="eastAsia"/>
          <w:lang w:eastAsia="zh-CN"/>
        </w:rPr>
        <w:t>收</w:t>
      </w:r>
      <w:r w:rsidR="007865B6" w:rsidRPr="007865B6">
        <w:rPr>
          <w:rFonts w:eastAsia="黑体" w:hint="eastAsia"/>
        </w:rPr>
        <w:t>益率可预测性研究</w:t>
      </w:r>
      <w:r w:rsidR="007865B6">
        <w:rPr>
          <w:rFonts w:eastAsia="黑体" w:hint="eastAsia"/>
          <w:lang w:eastAsia="zh-CN"/>
        </w:rPr>
        <w:t>方法介绍</w:t>
      </w:r>
      <w:r w:rsidR="007865B6" w:rsidRPr="007865B6">
        <w:rPr>
          <w:rFonts w:eastAsia="黑体" w:hint="eastAsia"/>
        </w:rPr>
        <w:t>(</w:t>
      </w:r>
      <w:r w:rsidR="007865B6">
        <w:rPr>
          <w:rFonts w:eastAsia="黑体" w:hint="eastAsia"/>
          <w:lang w:eastAsia="zh-CN"/>
        </w:rPr>
        <w:t>单</w:t>
      </w:r>
      <w:r w:rsidR="007865B6" w:rsidRPr="007865B6">
        <w:rPr>
          <w:rFonts w:eastAsia="黑体" w:hint="eastAsia"/>
        </w:rPr>
        <w:t>因子模型</w:t>
      </w:r>
      <w:r w:rsidR="007865B6">
        <w:rPr>
          <w:rFonts w:eastAsia="黑体" w:hint="eastAsia"/>
          <w:lang w:eastAsia="zh-CN"/>
        </w:rPr>
        <w:t>）</w:t>
      </w:r>
    </w:p>
    <w:p w14:paraId="3BE5D0DD" w14:textId="21936409" w:rsidR="0052648B" w:rsidRDefault="006C282B" w:rsidP="0052648B">
      <w:pPr>
        <w:spacing w:line="300" w:lineRule="auto"/>
        <w:ind w:firstLineChars="200" w:firstLine="480"/>
        <w:rPr>
          <w:rFonts w:ascii="Times New Roman" w:hAnsi="Times New Roman"/>
          <w:sz w:val="24"/>
        </w:rPr>
      </w:pPr>
      <w:r>
        <w:rPr>
          <w:rFonts w:ascii="Times New Roman" w:hAnsi="Times New Roman" w:hint="eastAsia"/>
          <w:sz w:val="24"/>
        </w:rPr>
        <w:t>在单因子模型检验中，选取式</w:t>
      </w:r>
      <w:r>
        <w:rPr>
          <w:rFonts w:ascii="Times New Roman" w:hAnsi="Times New Roman" w:hint="eastAsia"/>
          <w:sz w:val="24"/>
        </w:rPr>
        <w:t>2</w:t>
      </w:r>
      <w:r>
        <w:rPr>
          <w:rFonts w:ascii="Times New Roman" w:hAnsi="Times New Roman"/>
          <w:sz w:val="24"/>
        </w:rPr>
        <w:t>-1</w:t>
      </w:r>
      <w:r>
        <w:rPr>
          <w:rFonts w:ascii="Times New Roman" w:hAnsi="Times New Roman" w:hint="eastAsia"/>
          <w:sz w:val="24"/>
        </w:rPr>
        <w:t>作为预测模型，其中</w:t>
      </w:r>
      <w:r w:rsidR="00930A49">
        <w:rPr>
          <w:rFonts w:ascii="Times New Roman" w:hAnsi="Times New Roman" w:hint="eastAsia"/>
          <w:sz w:val="24"/>
        </w:rPr>
        <w:t>r</w:t>
      </w:r>
      <w:r w:rsidR="00930A49">
        <w:rPr>
          <w:rFonts w:ascii="Times New Roman" w:hAnsi="Times New Roman" w:hint="eastAsia"/>
          <w:sz w:val="24"/>
        </w:rPr>
        <w:t>为</w:t>
      </w:r>
      <w:r w:rsidR="00930A49">
        <w:rPr>
          <w:rFonts w:ascii="Times New Roman" w:hAnsi="Times New Roman" w:hint="eastAsia"/>
          <w:sz w:val="24"/>
        </w:rPr>
        <w:t>t</w:t>
      </w:r>
      <w:r w:rsidR="00930A49">
        <w:rPr>
          <w:rFonts w:ascii="Times New Roman" w:hAnsi="Times New Roman"/>
          <w:sz w:val="24"/>
        </w:rPr>
        <w:t>+1</w:t>
      </w:r>
      <w:r w:rsidR="00930A49">
        <w:rPr>
          <w:rFonts w:ascii="Times New Roman" w:hAnsi="Times New Roman" w:hint="eastAsia"/>
          <w:sz w:val="24"/>
        </w:rPr>
        <w:t>时刻的收益率，</w:t>
      </w:r>
      <w:r w:rsidR="00930A49">
        <w:rPr>
          <w:rFonts w:ascii="Times New Roman" w:hAnsi="Times New Roman" w:hint="eastAsia"/>
          <w:sz w:val="24"/>
        </w:rPr>
        <w:t>x</w:t>
      </w:r>
      <w:r w:rsidR="00930A49">
        <w:rPr>
          <w:rFonts w:ascii="Times New Roman" w:hAnsi="Times New Roman" w:hint="eastAsia"/>
          <w:sz w:val="24"/>
        </w:rPr>
        <w:t>为</w:t>
      </w:r>
      <w:r w:rsidR="00930A49">
        <w:rPr>
          <w:rFonts w:ascii="Times New Roman" w:hAnsi="Times New Roman" w:hint="eastAsia"/>
          <w:sz w:val="24"/>
        </w:rPr>
        <w:t>t</w:t>
      </w:r>
      <w:r w:rsidR="00930A49">
        <w:rPr>
          <w:rFonts w:ascii="Times New Roman" w:hAnsi="Times New Roman" w:hint="eastAsia"/>
          <w:sz w:val="24"/>
        </w:rPr>
        <w:t>时刻的预测因子，</w:t>
      </w:r>
      <m:oMath>
        <m:r>
          <w:rPr>
            <w:rFonts w:ascii="Cambria Math" w:hAnsi="Cambria Math"/>
            <w:sz w:val="24"/>
          </w:rPr>
          <m:t>α</m:t>
        </m:r>
      </m:oMath>
      <w:r w:rsidR="00930A49">
        <w:rPr>
          <w:rFonts w:ascii="Times New Roman" w:hAnsi="Times New Roman" w:hint="eastAsia"/>
          <w:sz w:val="24"/>
        </w:rPr>
        <w:t>为截距项</w:t>
      </w:r>
      <w:r w:rsidR="00884432">
        <w:rPr>
          <w:rFonts w:ascii="Times New Roman" w:hAnsi="Times New Roman" w:hint="eastAsia"/>
          <w:sz w:val="24"/>
        </w:rPr>
        <w:t>。</w:t>
      </w:r>
      <m:oMath>
        <m:sSub>
          <m:sSubPr>
            <m:ctrlPr>
              <w:rPr>
                <w:rFonts w:ascii="Cambria Math" w:hAnsi="Cambria Math"/>
                <w:sz w:val="24"/>
              </w:rPr>
            </m:ctrlPr>
          </m:sSubPr>
          <m:e>
            <m:r>
              <w:rPr>
                <w:rFonts w:ascii="Cambria Math" w:hAnsi="Cambria Math"/>
                <w:sz w:val="24"/>
              </w:rPr>
              <m:t>ε</m:t>
            </m:r>
          </m:e>
          <m:sub>
            <m:r>
              <w:rPr>
                <w:rFonts w:ascii="Cambria Math" w:hAnsi="Cambria Math"/>
                <w:sz w:val="24"/>
              </w:rPr>
              <m:t>t+1</m:t>
            </m:r>
          </m:sub>
        </m:sSub>
      </m:oMath>
      <w:r w:rsidR="00884432">
        <w:rPr>
          <w:rFonts w:ascii="Times New Roman" w:hAnsi="Times New Roman" w:hint="eastAsia"/>
          <w:sz w:val="24"/>
        </w:rPr>
        <w:t>为模型中的误差项，表示在预测过程中未能解释的随机波动</w:t>
      </w:r>
      <w:r w:rsidR="0052648B" w:rsidRPr="00C51D3D">
        <w:rPr>
          <w:rFonts w:ascii="Times New Roman" w:hAnsi="Times New Roman"/>
          <w:sz w:val="24"/>
        </w:rPr>
        <w:t>。</w:t>
      </w:r>
      <w:r w:rsidR="000A6EDA">
        <w:rPr>
          <w:rFonts w:ascii="Times New Roman" w:hAnsi="Times New Roman" w:hint="eastAsia"/>
          <w:sz w:val="24"/>
        </w:rPr>
        <w:t>预测因子</w:t>
      </w:r>
      <w:r w:rsidR="000A6EDA">
        <w:rPr>
          <w:rFonts w:ascii="Times New Roman" w:hAnsi="Times New Roman" w:hint="eastAsia"/>
          <w:sz w:val="24"/>
        </w:rPr>
        <w:t>x</w:t>
      </w:r>
      <w:r w:rsidR="000A6EDA">
        <w:rPr>
          <w:rFonts w:ascii="Times New Roman" w:hAnsi="Times New Roman" w:hint="eastAsia"/>
          <w:sz w:val="24"/>
        </w:rPr>
        <w:t>是模型中的关键变量，用来预测未来（</w:t>
      </w:r>
      <w:r w:rsidR="000A6EDA">
        <w:rPr>
          <w:rFonts w:ascii="Times New Roman" w:hAnsi="Times New Roman" w:hint="eastAsia"/>
          <w:sz w:val="24"/>
        </w:rPr>
        <w:t>t</w:t>
      </w:r>
      <w:r w:rsidR="000A6EDA">
        <w:rPr>
          <w:rFonts w:ascii="Times New Roman" w:hAnsi="Times New Roman"/>
          <w:sz w:val="24"/>
        </w:rPr>
        <w:t>+1</w:t>
      </w:r>
      <w:r w:rsidR="000A6EDA">
        <w:rPr>
          <w:rFonts w:ascii="Times New Roman" w:hAnsi="Times New Roman" w:hint="eastAsia"/>
          <w:sz w:val="24"/>
        </w:rPr>
        <w:t>时刻）的收益率。</w:t>
      </w:r>
    </w:p>
    <w:p w14:paraId="1BA261FC" w14:textId="3B6C64A5" w:rsidR="006C282B" w:rsidRPr="006C282B" w:rsidRDefault="00000000" w:rsidP="0052648B">
      <w:pPr>
        <w:spacing w:line="300" w:lineRule="auto"/>
        <w:ind w:firstLineChars="200" w:firstLine="480"/>
        <w:rPr>
          <w:rFonts w:ascii="Times New Roman" w:hAnsi="Times New Roman"/>
          <w:sz w:val="24"/>
        </w:rPr>
      </w:pPr>
      <m:oMathPara>
        <m:oMath>
          <m:eqArr>
            <m:eqArrPr>
              <m:maxDist m:val="1"/>
              <m:ctrlPr>
                <w:rPr>
                  <w:rFonts w:ascii="Cambria Math" w:hAnsi="Times New Roman"/>
                  <w:i/>
                  <w:sz w:val="24"/>
                </w:rPr>
              </m:ctrlPr>
            </m:eqArrPr>
            <m:e>
              <m:sSub>
                <m:sSubPr>
                  <m:ctrlPr>
                    <w:rPr>
                      <w:rFonts w:ascii="Cambria Math" w:hAnsi="Cambria Math"/>
                      <w:sz w:val="24"/>
                    </w:rPr>
                  </m:ctrlPr>
                </m:sSubPr>
                <m:e>
                  <m:r>
                    <w:rPr>
                      <w:rFonts w:ascii="Cambria Math" w:hAnsi="Cambria Math"/>
                      <w:sz w:val="24"/>
                    </w:rPr>
                    <m:t>r</m:t>
                  </m:r>
                </m:e>
                <m:sub>
                  <m:r>
                    <w:rPr>
                      <w:rFonts w:ascii="Cambria Math" w:hAnsi="Cambria Math"/>
                      <w:sz w:val="24"/>
                    </w:rPr>
                    <m:t>t+1</m:t>
                  </m:r>
                </m:sub>
              </m:sSub>
              <m:r>
                <w:rPr>
                  <w:rFonts w:ascii="Cambria Math" w:hAnsi="Cambria Math"/>
                  <w:sz w:val="24"/>
                </w:rPr>
                <m:t>=β</m:t>
              </m:r>
              <m:sSub>
                <m:sSubPr>
                  <m:ctrlPr>
                    <w:rPr>
                      <w:rFonts w:ascii="Cambria Math" w:hAnsi="Cambria Math"/>
                      <w:sz w:val="24"/>
                    </w:rPr>
                  </m:ctrlPr>
                </m:sSubPr>
                <m:e>
                  <m:r>
                    <w:rPr>
                      <w:rFonts w:ascii="Cambria Math" w:hAnsi="Cambria Math"/>
                      <w:sz w:val="24"/>
                    </w:rPr>
                    <m:t>x</m:t>
                  </m:r>
                </m:e>
                <m:sub>
                  <m:r>
                    <w:rPr>
                      <w:rFonts w:ascii="Cambria Math" w:hAnsi="Cambria Math"/>
                      <w:sz w:val="24"/>
                    </w:rPr>
                    <m:t>t</m:t>
                  </m:r>
                </m:sub>
              </m:sSub>
              <m:r>
                <w:rPr>
                  <w:rFonts w:ascii="Cambria Math" w:hAnsi="Cambria Math"/>
                  <w:sz w:val="24"/>
                </w:rPr>
                <m:t>+α+</m:t>
              </m:r>
              <m:sSub>
                <m:sSubPr>
                  <m:ctrlPr>
                    <w:rPr>
                      <w:rFonts w:ascii="Cambria Math" w:hAnsi="Cambria Math"/>
                      <w:sz w:val="24"/>
                    </w:rPr>
                  </m:ctrlPr>
                </m:sSubPr>
                <m:e>
                  <m:r>
                    <w:rPr>
                      <w:rFonts w:ascii="Cambria Math" w:hAnsi="Cambria Math"/>
                      <w:sz w:val="24"/>
                    </w:rPr>
                    <m:t>ε</m:t>
                  </m:r>
                </m:e>
                <m:sub>
                  <m:r>
                    <w:rPr>
                      <w:rFonts w:ascii="Cambria Math" w:hAnsi="Cambria Math"/>
                      <w:sz w:val="24"/>
                    </w:rPr>
                    <m:t>t+1</m:t>
                  </m:r>
                </m:sub>
              </m:sSub>
              <m:r>
                <w:rPr>
                  <w:rFonts w:ascii="Cambria Math" w:hAnsi="Times New Roman"/>
                  <w:sz w:val="24"/>
                </w:rPr>
                <m:t xml:space="preserve"> </m:t>
              </m:r>
              <m:r>
                <w:rPr>
                  <w:rFonts w:ascii="Cambria Math" w:hAnsi="Cambria Math"/>
                  <w:sz w:val="24"/>
                </w:rPr>
                <m:t>#</m:t>
              </m:r>
              <m:d>
                <m:dPr>
                  <m:ctrlPr>
                    <w:rPr>
                      <w:rFonts w:ascii="Cambria Math" w:hAnsi="Times New Roman"/>
                      <w:i/>
                      <w:sz w:val="24"/>
                    </w:rPr>
                  </m:ctrlPr>
                </m:dPr>
                <m:e>
                  <m:r>
                    <w:rPr>
                      <w:rFonts w:ascii="Cambria Math" w:hAnsi="Times New Roman"/>
                      <w:sz w:val="24"/>
                    </w:rPr>
                    <m:t>2</m:t>
                  </m:r>
                  <m:r>
                    <w:rPr>
                      <w:rFonts w:ascii="Cambria Math" w:hAnsi="Times New Roman"/>
                      <w:sz w:val="24"/>
                    </w:rPr>
                    <m:t>-</m:t>
                  </m:r>
                  <m:r>
                    <w:rPr>
                      <w:rFonts w:ascii="Cambria Math" w:hAnsi="Times New Roman"/>
                      <w:sz w:val="24"/>
                    </w:rPr>
                    <m:t>1</m:t>
                  </m:r>
                </m:e>
              </m:d>
              <m:ctrlPr>
                <w:rPr>
                  <w:rFonts w:ascii="Cambria Math" w:hAnsi="Cambria Math"/>
                  <w:i/>
                  <w:sz w:val="24"/>
                </w:rPr>
              </m:ctrlPr>
            </m:e>
          </m:eqArr>
        </m:oMath>
      </m:oMathPara>
    </w:p>
    <w:p w14:paraId="485DD652" w14:textId="45C8BA2B" w:rsidR="006C282B" w:rsidRPr="006C282B" w:rsidRDefault="00884432" w:rsidP="0052648B">
      <w:pPr>
        <w:spacing w:line="300" w:lineRule="auto"/>
        <w:ind w:firstLineChars="200" w:firstLine="480"/>
        <w:rPr>
          <w:rFonts w:ascii="Times New Roman" w:hAnsi="Times New Roman"/>
          <w:sz w:val="24"/>
        </w:rPr>
      </w:pPr>
      <w:r>
        <w:rPr>
          <w:rFonts w:ascii="Times New Roman" w:hAnsi="Times New Roman" w:hint="eastAsia"/>
          <w:sz w:val="24"/>
        </w:rPr>
        <w:t>预测因子可以是任何可能影响资产收益率的经济指标或者市场变量，例如油价、技术分析指标、流动性、波动性、长短期利差、股息价格比等指标。</w:t>
      </w:r>
    </w:p>
    <w:p w14:paraId="09EEF246" w14:textId="281A5F38" w:rsidR="0052648B" w:rsidRDefault="00E910E1" w:rsidP="00E910E1">
      <w:pPr>
        <w:spacing w:line="300" w:lineRule="auto"/>
        <w:ind w:firstLineChars="200" w:firstLine="480"/>
        <w:rPr>
          <w:rFonts w:ascii="Times New Roman" w:hAnsi="Times New Roman"/>
          <w:sz w:val="24"/>
        </w:rPr>
      </w:pPr>
      <w:r>
        <w:rPr>
          <w:rFonts w:ascii="Times New Roman" w:hAnsi="Times New Roman" w:hint="eastAsia"/>
          <w:sz w:val="24"/>
        </w:rPr>
        <w:t>单因子模型</w:t>
      </w:r>
      <w:r w:rsidR="00224598">
        <w:rPr>
          <w:rFonts w:ascii="Times New Roman" w:hAnsi="Times New Roman" w:hint="eastAsia"/>
          <w:sz w:val="24"/>
        </w:rPr>
        <w:t>预测研究</w:t>
      </w:r>
      <w:r>
        <w:rPr>
          <w:rFonts w:ascii="Times New Roman" w:hAnsi="Times New Roman" w:hint="eastAsia"/>
          <w:sz w:val="24"/>
        </w:rPr>
        <w:t>流程</w:t>
      </w:r>
      <w:r w:rsidR="00224598">
        <w:rPr>
          <w:rFonts w:ascii="Times New Roman" w:hAnsi="Times New Roman" w:hint="eastAsia"/>
          <w:sz w:val="24"/>
        </w:rPr>
        <w:t>（样本内）：</w:t>
      </w:r>
    </w:p>
    <w:p w14:paraId="25EC78DC" w14:textId="6C304401" w:rsidR="00224598" w:rsidRPr="00224598" w:rsidRDefault="00224598" w:rsidP="00224598">
      <w:pPr>
        <w:pStyle w:val="af3"/>
        <w:numPr>
          <w:ilvl w:val="0"/>
          <w:numId w:val="16"/>
        </w:numPr>
        <w:spacing w:line="300" w:lineRule="auto"/>
        <w:ind w:firstLineChars="0"/>
        <w:rPr>
          <w:rFonts w:ascii="Times New Roman" w:hAnsi="Times New Roman"/>
          <w:sz w:val="24"/>
        </w:rPr>
      </w:pPr>
      <w:r w:rsidRPr="00224598">
        <w:rPr>
          <w:rFonts w:ascii="Times New Roman" w:hAnsi="Times New Roman" w:hint="eastAsia"/>
          <w:sz w:val="24"/>
        </w:rPr>
        <w:t>准备</w:t>
      </w:r>
      <w:r w:rsidRPr="00224598">
        <w:rPr>
          <w:rFonts w:ascii="Times New Roman" w:hAnsi="Times New Roman" w:hint="eastAsia"/>
          <w:sz w:val="24"/>
        </w:rPr>
        <w:t>OLS</w:t>
      </w:r>
      <w:r w:rsidRPr="00224598">
        <w:rPr>
          <w:rFonts w:ascii="Times New Roman" w:hAnsi="Times New Roman" w:hint="eastAsia"/>
          <w:sz w:val="24"/>
        </w:rPr>
        <w:t>线性拟合所需的数据（预测因子</w:t>
      </w:r>
      <w:r w:rsidRPr="00224598">
        <w:rPr>
          <w:rFonts w:ascii="Times New Roman" w:hAnsi="Times New Roman" w:hint="eastAsia"/>
          <w:sz w:val="24"/>
        </w:rPr>
        <w:t>x</w:t>
      </w:r>
      <w:r w:rsidRPr="00224598">
        <w:rPr>
          <w:rFonts w:ascii="Times New Roman" w:hAnsi="Times New Roman" w:hint="eastAsia"/>
          <w:sz w:val="24"/>
        </w:rPr>
        <w:t>及其对应的超额收益率</w:t>
      </w:r>
      <w:r w:rsidRPr="00224598">
        <w:rPr>
          <w:rFonts w:ascii="Times New Roman" w:hAnsi="Times New Roman" w:hint="eastAsia"/>
          <w:sz w:val="24"/>
        </w:rPr>
        <w:t>ExRet</w:t>
      </w:r>
      <w:r w:rsidRPr="00224598">
        <w:rPr>
          <w:rFonts w:ascii="Times New Roman" w:hAnsi="Times New Roman" w:hint="eastAsia"/>
          <w:sz w:val="24"/>
        </w:rPr>
        <w:t>）</w:t>
      </w:r>
    </w:p>
    <w:p w14:paraId="71BFF53E" w14:textId="31A27F97" w:rsidR="00224598" w:rsidRDefault="00224598" w:rsidP="00224598">
      <w:pPr>
        <w:pStyle w:val="af3"/>
        <w:numPr>
          <w:ilvl w:val="0"/>
          <w:numId w:val="16"/>
        </w:numPr>
        <w:spacing w:line="300" w:lineRule="auto"/>
        <w:ind w:firstLineChars="0"/>
        <w:rPr>
          <w:rFonts w:ascii="Times New Roman" w:hAnsi="Times New Roman"/>
          <w:sz w:val="24"/>
        </w:rPr>
      </w:pPr>
      <w:r>
        <w:rPr>
          <w:rFonts w:ascii="Times New Roman" w:hAnsi="Times New Roman" w:hint="eastAsia"/>
          <w:sz w:val="24"/>
        </w:rPr>
        <w:t>对指定数据集进行</w:t>
      </w:r>
      <w:r>
        <w:rPr>
          <w:rFonts w:ascii="Times New Roman" w:hAnsi="Times New Roman" w:hint="eastAsia"/>
          <w:sz w:val="24"/>
        </w:rPr>
        <w:t>OLS</w:t>
      </w:r>
      <w:r>
        <w:rPr>
          <w:rFonts w:ascii="Times New Roman" w:hAnsi="Times New Roman" w:hint="eastAsia"/>
          <w:sz w:val="24"/>
        </w:rPr>
        <w:t>线性拟合</w:t>
      </w:r>
    </w:p>
    <w:p w14:paraId="420599F3" w14:textId="3FA92F3E" w:rsidR="00224598" w:rsidRDefault="00224598" w:rsidP="00224598">
      <w:pPr>
        <w:pStyle w:val="af3"/>
        <w:numPr>
          <w:ilvl w:val="0"/>
          <w:numId w:val="16"/>
        </w:numPr>
        <w:spacing w:line="300" w:lineRule="auto"/>
        <w:ind w:firstLineChars="0"/>
        <w:rPr>
          <w:rFonts w:ascii="Times New Roman" w:hAnsi="Times New Roman"/>
          <w:sz w:val="24"/>
        </w:rPr>
      </w:pPr>
      <w:r>
        <w:rPr>
          <w:rFonts w:ascii="Times New Roman" w:hAnsi="Times New Roman" w:hint="eastAsia"/>
          <w:sz w:val="24"/>
        </w:rPr>
        <w:t>从拟合结果中获取预测因子回归估计系数的</w:t>
      </w:r>
      <w:r>
        <w:rPr>
          <w:rFonts w:ascii="Times New Roman" w:hAnsi="Times New Roman" w:hint="eastAsia"/>
          <w:sz w:val="24"/>
        </w:rPr>
        <w:t>P</w:t>
      </w:r>
      <w:r>
        <w:rPr>
          <w:rFonts w:ascii="Times New Roman" w:hAnsi="Times New Roman" w:hint="eastAsia"/>
          <w:sz w:val="24"/>
        </w:rPr>
        <w:t>值，进行显著性检验</w:t>
      </w:r>
    </w:p>
    <w:p w14:paraId="58862873" w14:textId="2A7585C3" w:rsidR="00224598" w:rsidRDefault="00224598" w:rsidP="00224598">
      <w:pPr>
        <w:pStyle w:val="af3"/>
        <w:numPr>
          <w:ilvl w:val="0"/>
          <w:numId w:val="16"/>
        </w:numPr>
        <w:spacing w:line="300" w:lineRule="auto"/>
        <w:ind w:firstLineChars="0"/>
        <w:rPr>
          <w:rFonts w:ascii="Times New Roman" w:hAnsi="Times New Roman"/>
          <w:sz w:val="24"/>
        </w:rPr>
      </w:pPr>
      <w:r>
        <w:rPr>
          <w:rFonts w:ascii="Times New Roman" w:hAnsi="Times New Roman" w:hint="eastAsia"/>
          <w:sz w:val="24"/>
        </w:rPr>
        <w:t>若</w:t>
      </w:r>
      <w:r>
        <w:rPr>
          <w:rFonts w:ascii="Times New Roman" w:hAnsi="Times New Roman" w:hint="eastAsia"/>
          <w:sz w:val="24"/>
        </w:rPr>
        <w:t>P</w:t>
      </w:r>
      <w:r>
        <w:rPr>
          <w:rFonts w:ascii="Times New Roman" w:hAnsi="Times New Roman" w:hint="eastAsia"/>
          <w:sz w:val="24"/>
        </w:rPr>
        <w:t>值小于</w:t>
      </w:r>
      <w:r>
        <w:rPr>
          <w:rFonts w:ascii="Times New Roman" w:hAnsi="Times New Roman" w:hint="eastAsia"/>
          <w:sz w:val="24"/>
        </w:rPr>
        <w:t>1</w:t>
      </w:r>
      <w:r>
        <w:rPr>
          <w:rFonts w:ascii="Times New Roman" w:hAnsi="Times New Roman"/>
          <w:sz w:val="24"/>
        </w:rPr>
        <w:t>%</w:t>
      </w:r>
      <w:r>
        <w:rPr>
          <w:rFonts w:ascii="Times New Roman" w:hAnsi="Times New Roman" w:hint="eastAsia"/>
          <w:sz w:val="24"/>
        </w:rPr>
        <w:t>/</w:t>
      </w:r>
      <w:r>
        <w:rPr>
          <w:rFonts w:ascii="Times New Roman" w:hAnsi="Times New Roman"/>
          <w:sz w:val="24"/>
        </w:rPr>
        <w:t>5%/10%</w:t>
      </w:r>
      <w:r>
        <w:rPr>
          <w:rFonts w:ascii="Times New Roman" w:hAnsi="Times New Roman" w:hint="eastAsia"/>
          <w:sz w:val="24"/>
        </w:rPr>
        <w:t>，则</w:t>
      </w:r>
      <w:r w:rsidR="00923956">
        <w:rPr>
          <w:rFonts w:ascii="Times New Roman" w:hAnsi="Times New Roman" w:hint="eastAsia"/>
          <w:sz w:val="24"/>
        </w:rPr>
        <w:t>该预测因子在</w:t>
      </w:r>
      <w:r w:rsidR="00923956">
        <w:rPr>
          <w:rFonts w:ascii="Times New Roman" w:hAnsi="Times New Roman" w:hint="eastAsia"/>
          <w:sz w:val="24"/>
        </w:rPr>
        <w:t>1</w:t>
      </w:r>
      <w:r w:rsidR="00923956">
        <w:rPr>
          <w:rFonts w:ascii="Times New Roman" w:hAnsi="Times New Roman"/>
          <w:sz w:val="24"/>
        </w:rPr>
        <w:t>%</w:t>
      </w:r>
      <w:r w:rsidR="00923956">
        <w:rPr>
          <w:rFonts w:ascii="Times New Roman" w:hAnsi="Times New Roman" w:hint="eastAsia"/>
          <w:sz w:val="24"/>
        </w:rPr>
        <w:t>/</w:t>
      </w:r>
      <w:r w:rsidR="00923956">
        <w:rPr>
          <w:rFonts w:ascii="Times New Roman" w:hAnsi="Times New Roman"/>
          <w:sz w:val="24"/>
        </w:rPr>
        <w:t>5%/10%</w:t>
      </w:r>
      <w:r w:rsidR="00923956">
        <w:rPr>
          <w:rFonts w:ascii="Times New Roman" w:hAnsi="Times New Roman" w:hint="eastAsia"/>
          <w:sz w:val="24"/>
        </w:rPr>
        <w:t>的显著性水平下有样本内预测能力。若</w:t>
      </w:r>
      <w:r w:rsidR="00923956">
        <w:rPr>
          <w:rFonts w:ascii="Times New Roman" w:hAnsi="Times New Roman" w:hint="eastAsia"/>
          <w:sz w:val="24"/>
        </w:rPr>
        <w:t>P</w:t>
      </w:r>
      <w:r w:rsidR="00923956">
        <w:rPr>
          <w:rFonts w:ascii="Times New Roman" w:hAnsi="Times New Roman" w:hint="eastAsia"/>
          <w:sz w:val="24"/>
        </w:rPr>
        <w:t>值大于</w:t>
      </w:r>
      <w:r w:rsidR="00923956">
        <w:rPr>
          <w:rFonts w:ascii="Times New Roman" w:hAnsi="Times New Roman" w:hint="eastAsia"/>
          <w:sz w:val="24"/>
        </w:rPr>
        <w:t>1</w:t>
      </w:r>
      <w:r w:rsidR="00923956">
        <w:rPr>
          <w:rFonts w:ascii="Times New Roman" w:hAnsi="Times New Roman"/>
          <w:sz w:val="24"/>
        </w:rPr>
        <w:t>0%</w:t>
      </w:r>
      <w:r w:rsidR="00923956">
        <w:rPr>
          <w:rFonts w:ascii="Times New Roman" w:hAnsi="Times New Roman" w:hint="eastAsia"/>
          <w:sz w:val="24"/>
        </w:rPr>
        <w:t>，则该预测因子无样本内预测能力。</w:t>
      </w:r>
    </w:p>
    <w:p w14:paraId="799950F2" w14:textId="7BD630D1" w:rsidR="00923956" w:rsidRDefault="00923956" w:rsidP="00923956">
      <w:pPr>
        <w:spacing w:line="300" w:lineRule="auto"/>
        <w:ind w:left="480"/>
        <w:rPr>
          <w:rFonts w:ascii="Times New Roman" w:hAnsi="Times New Roman"/>
          <w:sz w:val="24"/>
        </w:rPr>
      </w:pPr>
      <w:r>
        <w:rPr>
          <w:rFonts w:ascii="Times New Roman" w:hAnsi="Times New Roman" w:hint="eastAsia"/>
          <w:sz w:val="24"/>
        </w:rPr>
        <w:t>实验过程中，使用</w:t>
      </w:r>
      <w:r>
        <w:rPr>
          <w:rFonts w:ascii="Times New Roman" w:hAnsi="Times New Roman" w:hint="eastAsia"/>
          <w:sz w:val="24"/>
        </w:rPr>
        <w:t>numpy</w:t>
      </w:r>
      <w:r>
        <w:rPr>
          <w:rFonts w:ascii="Times New Roman" w:hAnsi="Times New Roman" w:hint="eastAsia"/>
          <w:sz w:val="24"/>
        </w:rPr>
        <w:t>和</w:t>
      </w:r>
      <w:r>
        <w:rPr>
          <w:rFonts w:ascii="Times New Roman" w:hAnsi="Times New Roman" w:hint="eastAsia"/>
          <w:sz w:val="24"/>
        </w:rPr>
        <w:t>pandas</w:t>
      </w:r>
      <w:r>
        <w:rPr>
          <w:rFonts w:ascii="Times New Roman" w:hAnsi="Times New Roman" w:hint="eastAsia"/>
          <w:sz w:val="24"/>
        </w:rPr>
        <w:t>包对用于拟合的数据集进行处理，使用</w:t>
      </w:r>
      <w:r>
        <w:rPr>
          <w:rFonts w:ascii="Times New Roman" w:hAnsi="Times New Roman" w:hint="eastAsia"/>
          <w:sz w:val="24"/>
        </w:rPr>
        <w:t>statsmodels</w:t>
      </w:r>
      <w:r>
        <w:rPr>
          <w:rFonts w:ascii="Times New Roman" w:hAnsi="Times New Roman" w:hint="eastAsia"/>
          <w:sz w:val="24"/>
        </w:rPr>
        <w:t>中的</w:t>
      </w:r>
      <w:r>
        <w:rPr>
          <w:rFonts w:ascii="Times New Roman" w:hAnsi="Times New Roman" w:hint="eastAsia"/>
          <w:sz w:val="24"/>
        </w:rPr>
        <w:t>ols</w:t>
      </w:r>
      <w:r>
        <w:rPr>
          <w:rFonts w:ascii="Times New Roman" w:hAnsi="Times New Roman" w:hint="eastAsia"/>
          <w:sz w:val="24"/>
        </w:rPr>
        <w:t>（）函数进行</w:t>
      </w:r>
      <w:r>
        <w:rPr>
          <w:rFonts w:ascii="Times New Roman" w:hAnsi="Times New Roman" w:hint="eastAsia"/>
          <w:sz w:val="24"/>
        </w:rPr>
        <w:t>OLS</w:t>
      </w:r>
      <w:r>
        <w:rPr>
          <w:rFonts w:ascii="Times New Roman" w:hAnsi="Times New Roman" w:hint="eastAsia"/>
          <w:sz w:val="24"/>
        </w:rPr>
        <w:t>线性拟合。</w:t>
      </w:r>
    </w:p>
    <w:p w14:paraId="631BAD99" w14:textId="7BC2E0CA" w:rsidR="00923956" w:rsidRDefault="00923956" w:rsidP="00923956">
      <w:pPr>
        <w:spacing w:line="300" w:lineRule="auto"/>
        <w:ind w:left="480"/>
        <w:rPr>
          <w:rFonts w:ascii="Times New Roman" w:hAnsi="Times New Roman"/>
          <w:sz w:val="24"/>
        </w:rPr>
      </w:pPr>
    </w:p>
    <w:p w14:paraId="7E368CDB" w14:textId="10239ED9" w:rsidR="00D20F74" w:rsidRDefault="00D20F74" w:rsidP="00D20F74">
      <w:pPr>
        <w:spacing w:line="300" w:lineRule="auto"/>
        <w:ind w:firstLineChars="200" w:firstLine="480"/>
        <w:rPr>
          <w:rFonts w:ascii="Times New Roman" w:hAnsi="Times New Roman"/>
          <w:sz w:val="24"/>
        </w:rPr>
      </w:pPr>
      <w:r>
        <w:rPr>
          <w:rFonts w:ascii="Times New Roman" w:hAnsi="Times New Roman" w:hint="eastAsia"/>
          <w:sz w:val="24"/>
        </w:rPr>
        <w:t>在完成单因子模型样本内预测</w:t>
      </w:r>
      <w:r w:rsidR="003A6E58">
        <w:rPr>
          <w:rFonts w:ascii="Times New Roman" w:hAnsi="Times New Roman" w:hint="eastAsia"/>
          <w:sz w:val="24"/>
        </w:rPr>
        <w:t>能力</w:t>
      </w:r>
      <w:r>
        <w:rPr>
          <w:rFonts w:ascii="Times New Roman" w:hAnsi="Times New Roman" w:hint="eastAsia"/>
          <w:sz w:val="24"/>
        </w:rPr>
        <w:t>检验后，下一步进行单因子模型样本外预测性的研究。样本外检验中使用到的数据集与样本内的一致，但在检验中需要将数据集分割为两部分。其中一部分</w:t>
      </w:r>
      <w:r w:rsidR="00DE6A8A">
        <w:rPr>
          <w:rFonts w:ascii="Times New Roman" w:hAnsi="Times New Roman" w:hint="eastAsia"/>
          <w:sz w:val="24"/>
        </w:rPr>
        <w:t>作为训练集</w:t>
      </w:r>
      <w:r>
        <w:rPr>
          <w:rFonts w:ascii="Times New Roman" w:hAnsi="Times New Roman" w:hint="eastAsia"/>
          <w:sz w:val="24"/>
        </w:rPr>
        <w:t>用于进行</w:t>
      </w:r>
      <w:r>
        <w:rPr>
          <w:rFonts w:ascii="Times New Roman" w:hAnsi="Times New Roman" w:hint="eastAsia"/>
          <w:sz w:val="24"/>
        </w:rPr>
        <w:t>OLS</w:t>
      </w:r>
      <w:r>
        <w:rPr>
          <w:rFonts w:ascii="Times New Roman" w:hAnsi="Times New Roman" w:hint="eastAsia"/>
          <w:sz w:val="24"/>
        </w:rPr>
        <w:t>线性拟合得到回归方程中预测因子的估计系数和截距项的值（即</w:t>
      </w:r>
      <m:oMath>
        <m:r>
          <w:rPr>
            <w:rFonts w:ascii="Cambria Math" w:hAnsi="Cambria Math"/>
            <w:sz w:val="24"/>
          </w:rPr>
          <m:t>β</m:t>
        </m:r>
      </m:oMath>
      <w:r>
        <w:rPr>
          <w:rFonts w:ascii="Times New Roman" w:hAnsi="Times New Roman" w:hint="eastAsia"/>
          <w:sz w:val="24"/>
        </w:rPr>
        <w:t>与</w:t>
      </w:r>
      <m:oMath>
        <m:r>
          <w:rPr>
            <w:rFonts w:ascii="Cambria Math" w:hAnsi="Cambria Math"/>
            <w:sz w:val="24"/>
          </w:rPr>
          <m:t>α</m:t>
        </m:r>
      </m:oMath>
      <w:r>
        <w:rPr>
          <w:rFonts w:ascii="Times New Roman" w:hAnsi="Times New Roman" w:hint="eastAsia"/>
          <w:sz w:val="24"/>
        </w:rPr>
        <w:t>）</w:t>
      </w:r>
      <w:r w:rsidR="00DE6A8A">
        <w:rPr>
          <w:rFonts w:ascii="Times New Roman" w:hAnsi="Times New Roman" w:hint="eastAsia"/>
          <w:sz w:val="24"/>
        </w:rPr>
        <w:t>，另一部分作为测试集</w:t>
      </w:r>
      <w:r w:rsidR="003A6E58">
        <w:rPr>
          <w:rFonts w:ascii="Times New Roman" w:hAnsi="Times New Roman" w:hint="eastAsia"/>
          <w:sz w:val="24"/>
        </w:rPr>
        <w:t>用于检验该预测因子是否有样本外预测能力。</w:t>
      </w:r>
    </w:p>
    <w:p w14:paraId="1A99660E" w14:textId="76E0E8C3" w:rsidR="00923956" w:rsidRDefault="00923956" w:rsidP="00923956">
      <w:pPr>
        <w:spacing w:line="300" w:lineRule="auto"/>
        <w:ind w:firstLineChars="200" w:firstLine="480"/>
        <w:rPr>
          <w:rFonts w:ascii="Times New Roman" w:hAnsi="Times New Roman"/>
          <w:sz w:val="24"/>
        </w:rPr>
      </w:pPr>
      <w:r>
        <w:rPr>
          <w:rFonts w:ascii="Times New Roman" w:hAnsi="Times New Roman" w:hint="eastAsia"/>
          <w:sz w:val="24"/>
        </w:rPr>
        <w:t>单因子模型预测研究流程（样本外）：</w:t>
      </w:r>
    </w:p>
    <w:p w14:paraId="1936DF9E" w14:textId="155FBD56" w:rsidR="00923956" w:rsidRPr="003A6E58" w:rsidRDefault="003A6E58" w:rsidP="003A6E58">
      <w:pPr>
        <w:pStyle w:val="af3"/>
        <w:numPr>
          <w:ilvl w:val="0"/>
          <w:numId w:val="17"/>
        </w:numPr>
        <w:spacing w:line="300" w:lineRule="auto"/>
        <w:ind w:firstLineChars="0"/>
        <w:rPr>
          <w:rFonts w:ascii="Times New Roman" w:hAnsi="Times New Roman"/>
          <w:sz w:val="24"/>
        </w:rPr>
      </w:pPr>
      <w:r w:rsidRPr="003A6E58">
        <w:rPr>
          <w:rFonts w:ascii="Times New Roman" w:hAnsi="Times New Roman" w:hint="eastAsia"/>
          <w:sz w:val="24"/>
        </w:rPr>
        <w:t>将数据集分为训练集（</w:t>
      </w:r>
      <w:r w:rsidRPr="003A6E58">
        <w:rPr>
          <w:rFonts w:ascii="Times New Roman" w:hAnsi="Times New Roman" w:hint="eastAsia"/>
          <w:sz w:val="24"/>
        </w:rPr>
        <w:t>n_</w:t>
      </w:r>
      <w:r w:rsidRPr="003A6E58">
        <w:rPr>
          <w:rFonts w:ascii="Times New Roman" w:hAnsi="Times New Roman"/>
          <w:sz w:val="24"/>
        </w:rPr>
        <w:t>in</w:t>
      </w:r>
      <w:r w:rsidRPr="003A6E58">
        <w:rPr>
          <w:rFonts w:ascii="Times New Roman" w:hAnsi="Times New Roman" w:hint="eastAsia"/>
          <w:sz w:val="24"/>
        </w:rPr>
        <w:t>）和测试集</w:t>
      </w:r>
      <w:r w:rsidRPr="003A6E58">
        <w:rPr>
          <w:rFonts w:ascii="Times New Roman" w:hAnsi="Times New Roman" w:hint="eastAsia"/>
          <w:sz w:val="24"/>
        </w:rPr>
        <w:t>(</w:t>
      </w:r>
      <w:r w:rsidRPr="003A6E58">
        <w:rPr>
          <w:rFonts w:ascii="Times New Roman" w:hAnsi="Times New Roman"/>
          <w:sz w:val="24"/>
        </w:rPr>
        <w:t>n_out)</w:t>
      </w:r>
      <w:r>
        <w:rPr>
          <w:rFonts w:ascii="Times New Roman" w:hAnsi="Times New Roman"/>
          <w:sz w:val="24"/>
        </w:rPr>
        <w:t>,</w:t>
      </w:r>
      <w:r>
        <w:rPr>
          <w:rFonts w:ascii="Times New Roman" w:hAnsi="Times New Roman" w:hint="eastAsia"/>
          <w:sz w:val="24"/>
        </w:rPr>
        <w:t>由于数据集根据时间序列排序，所以测试集数据的时间一般需在训练集时间之后。</w:t>
      </w:r>
    </w:p>
    <w:p w14:paraId="3E905C1C" w14:textId="29F7B3FA" w:rsidR="003A6E58" w:rsidRDefault="003A6E58" w:rsidP="003A6E58">
      <w:pPr>
        <w:pStyle w:val="af3"/>
        <w:numPr>
          <w:ilvl w:val="0"/>
          <w:numId w:val="17"/>
        </w:numPr>
        <w:spacing w:line="300" w:lineRule="auto"/>
        <w:ind w:firstLineChars="0"/>
        <w:rPr>
          <w:rFonts w:ascii="Times New Roman" w:hAnsi="Times New Roman"/>
          <w:sz w:val="24"/>
        </w:rPr>
      </w:pPr>
      <w:r>
        <w:rPr>
          <w:rFonts w:ascii="Times New Roman" w:hAnsi="Times New Roman" w:hint="eastAsia"/>
          <w:sz w:val="24"/>
        </w:rPr>
        <w:t>对样本内数据（</w:t>
      </w:r>
      <w:r>
        <w:rPr>
          <w:rFonts w:ascii="Times New Roman" w:hAnsi="Times New Roman" w:hint="eastAsia"/>
          <w:sz w:val="24"/>
        </w:rPr>
        <w:t>n</w:t>
      </w:r>
      <w:r>
        <w:rPr>
          <w:rFonts w:ascii="Times New Roman" w:hAnsi="Times New Roman"/>
          <w:sz w:val="24"/>
        </w:rPr>
        <w:t>_in</w:t>
      </w:r>
      <w:r>
        <w:rPr>
          <w:rFonts w:ascii="Times New Roman" w:hAnsi="Times New Roman" w:hint="eastAsia"/>
          <w:sz w:val="24"/>
        </w:rPr>
        <w:t>）进行</w:t>
      </w:r>
      <w:r>
        <w:rPr>
          <w:rFonts w:ascii="Times New Roman" w:hAnsi="Times New Roman" w:hint="eastAsia"/>
          <w:sz w:val="24"/>
        </w:rPr>
        <w:t>OLS</w:t>
      </w:r>
      <w:r>
        <w:rPr>
          <w:rFonts w:ascii="Times New Roman" w:hAnsi="Times New Roman" w:hint="eastAsia"/>
          <w:sz w:val="24"/>
        </w:rPr>
        <w:t>线性拟合，获得回归得到的参数估计值</w:t>
      </w:r>
      <m:oMath>
        <m:r>
          <w:rPr>
            <w:rFonts w:ascii="Cambria Math" w:hAnsi="Cambria Math"/>
            <w:sz w:val="24"/>
          </w:rPr>
          <m:t>β</m:t>
        </m:r>
      </m:oMath>
      <w:r w:rsidR="00BB6D14">
        <w:rPr>
          <w:rFonts w:ascii="Times New Roman" w:hAnsi="Times New Roman" w:hint="eastAsia"/>
          <w:sz w:val="24"/>
        </w:rPr>
        <w:t>与</w:t>
      </w:r>
      <m:oMath>
        <m:r>
          <w:rPr>
            <w:rFonts w:ascii="Cambria Math" w:hAnsi="Cambria Math"/>
            <w:sz w:val="24"/>
          </w:rPr>
          <m:t>α</m:t>
        </m:r>
      </m:oMath>
      <w:r w:rsidR="00BB6D14">
        <w:rPr>
          <w:rFonts w:ascii="Times New Roman" w:hAnsi="Times New Roman" w:hint="eastAsia"/>
          <w:sz w:val="24"/>
        </w:rPr>
        <w:t>。</w:t>
      </w:r>
    </w:p>
    <w:p w14:paraId="10F92DE8" w14:textId="6B9293B7" w:rsidR="00923956" w:rsidRPr="00FF4D38" w:rsidRDefault="00FF4D38" w:rsidP="00FF4D38">
      <w:pPr>
        <w:pStyle w:val="af3"/>
        <w:numPr>
          <w:ilvl w:val="0"/>
          <w:numId w:val="17"/>
        </w:numPr>
        <w:spacing w:line="300" w:lineRule="auto"/>
        <w:ind w:firstLineChars="0"/>
        <w:rPr>
          <w:rFonts w:ascii="Times New Roman" w:hAnsi="Times New Roman"/>
          <w:sz w:val="24"/>
        </w:rPr>
      </w:pPr>
      <w:r>
        <w:rPr>
          <w:rFonts w:ascii="Times New Roman" w:hAnsi="Times New Roman" w:hint="eastAsia"/>
          <w:sz w:val="24"/>
        </w:rPr>
        <w:t>通过参数估计值（</w:t>
      </w:r>
      <m:oMath>
        <m:r>
          <w:rPr>
            <w:rFonts w:ascii="Cambria Math" w:hAnsi="Cambria Math"/>
            <w:sz w:val="24"/>
          </w:rPr>
          <m:t>β</m:t>
        </m:r>
      </m:oMath>
      <w:r>
        <w:rPr>
          <w:rFonts w:ascii="Times New Roman" w:hAnsi="Times New Roman" w:hint="eastAsia"/>
          <w:sz w:val="24"/>
        </w:rPr>
        <w:t>与</w:t>
      </w:r>
      <m:oMath>
        <m:r>
          <w:rPr>
            <w:rFonts w:ascii="Cambria Math" w:hAnsi="Cambria Math"/>
            <w:sz w:val="24"/>
          </w:rPr>
          <m:t>α</m:t>
        </m:r>
      </m:oMath>
      <w:r>
        <w:rPr>
          <w:rFonts w:ascii="Times New Roman" w:hAnsi="Times New Roman" w:hint="eastAsia"/>
          <w:sz w:val="24"/>
        </w:rPr>
        <w:t>）以及</w:t>
      </w:r>
      <w:r>
        <w:rPr>
          <w:rFonts w:ascii="Times New Roman" w:hAnsi="Times New Roman" w:hint="eastAsia"/>
          <w:sz w:val="24"/>
        </w:rPr>
        <w:t>t</w:t>
      </w:r>
      <w:r>
        <w:rPr>
          <w:rFonts w:ascii="Times New Roman" w:hAnsi="Times New Roman" w:hint="eastAsia"/>
          <w:sz w:val="24"/>
        </w:rPr>
        <w:t>时刻预测因子的值，计算得到</w:t>
      </w:r>
      <w:r>
        <w:rPr>
          <w:rFonts w:ascii="Times New Roman" w:hAnsi="Times New Roman" w:hint="eastAsia"/>
          <w:sz w:val="24"/>
        </w:rPr>
        <w:t>t</w:t>
      </w:r>
      <w:r>
        <w:rPr>
          <w:rFonts w:ascii="Times New Roman" w:hAnsi="Times New Roman"/>
          <w:sz w:val="24"/>
        </w:rPr>
        <w:t>+1</w:t>
      </w:r>
      <w:r>
        <w:rPr>
          <w:rFonts w:ascii="Times New Roman" w:hAnsi="Times New Roman" w:hint="eastAsia"/>
          <w:sz w:val="24"/>
        </w:rPr>
        <w:t>时刻的收益</w:t>
      </w:r>
      <w:r>
        <w:rPr>
          <w:rFonts w:ascii="Times New Roman" w:hAnsi="Times New Roman" w:hint="eastAsia"/>
          <w:sz w:val="24"/>
        </w:rPr>
        <w:lastRenderedPageBreak/>
        <w:t>率</w:t>
      </w:r>
      <w:r>
        <w:rPr>
          <w:rFonts w:ascii="Times New Roman" w:hAnsi="Times New Roman" w:hint="eastAsia"/>
          <w:sz w:val="24"/>
        </w:rPr>
        <w:t>r</w:t>
      </w:r>
      <w:r>
        <w:rPr>
          <w:rFonts w:ascii="Times New Roman" w:hAnsi="Times New Roman" w:hint="eastAsia"/>
          <w:sz w:val="24"/>
        </w:rPr>
        <w:t>，计算公式为式</w:t>
      </w:r>
      <w:r>
        <w:rPr>
          <w:rFonts w:ascii="Times New Roman" w:hAnsi="Times New Roman" w:hint="eastAsia"/>
          <w:sz w:val="24"/>
        </w:rPr>
        <w:t>2</w:t>
      </w:r>
      <w:r>
        <w:rPr>
          <w:rFonts w:ascii="Times New Roman" w:hAnsi="Times New Roman"/>
          <w:sz w:val="24"/>
        </w:rPr>
        <w:t>-2</w:t>
      </w:r>
      <w:r w:rsidR="00F75587">
        <w:rPr>
          <w:rFonts w:ascii="Times New Roman" w:hAnsi="Times New Roman" w:hint="eastAsia"/>
          <w:sz w:val="24"/>
        </w:rPr>
        <w:t>。</w:t>
      </w:r>
    </w:p>
    <w:p w14:paraId="395A2377" w14:textId="7ECA37CD" w:rsidR="00FA4C4C" w:rsidRPr="00FA4C4C" w:rsidRDefault="00000000" w:rsidP="00923956">
      <w:pPr>
        <w:spacing w:line="300" w:lineRule="auto"/>
        <w:ind w:left="480"/>
        <w:rPr>
          <w:rFonts w:ascii="Times New Roman" w:hAnsi="Times New Roman"/>
          <w:sz w:val="24"/>
        </w:rPr>
      </w:pPr>
      <m:oMathPara>
        <m:oMath>
          <m:eqArr>
            <m:eqArrPr>
              <m:maxDist m:val="1"/>
              <m:ctrlPr>
                <w:rPr>
                  <w:rFonts w:ascii="Cambria Math" w:hAnsi="Times New Roman"/>
                  <w:i/>
                  <w:sz w:val="24"/>
                </w:rPr>
              </m:ctrlPr>
            </m:eqArrPr>
            <m:e>
              <m:sSub>
                <m:sSubPr>
                  <m:ctrlPr>
                    <w:rPr>
                      <w:rFonts w:ascii="Cambria Math" w:hAnsi="Cambria Math"/>
                      <w:sz w:val="24"/>
                    </w:rPr>
                  </m:ctrlPr>
                </m:sSubPr>
                <m:e>
                  <m:r>
                    <w:rPr>
                      <w:rFonts w:ascii="Cambria Math" w:hAnsi="Cambria Math"/>
                      <w:sz w:val="24"/>
                    </w:rPr>
                    <m:t>r</m:t>
                  </m:r>
                </m:e>
                <m:sub>
                  <m:r>
                    <w:rPr>
                      <w:rFonts w:ascii="Cambria Math" w:hAnsi="Cambria Math"/>
                      <w:sz w:val="24"/>
                    </w:rPr>
                    <m:t>t+1</m:t>
                  </m:r>
                </m:sub>
              </m:sSub>
              <m:r>
                <w:rPr>
                  <w:rFonts w:ascii="Cambria Math" w:hAnsi="Cambria Math"/>
                  <w:sz w:val="24"/>
                </w:rPr>
                <m:t>=β</m:t>
              </m:r>
              <m:sSub>
                <m:sSubPr>
                  <m:ctrlPr>
                    <w:rPr>
                      <w:rFonts w:ascii="Cambria Math" w:hAnsi="Cambria Math"/>
                      <w:sz w:val="24"/>
                    </w:rPr>
                  </m:ctrlPr>
                </m:sSubPr>
                <m:e>
                  <m:r>
                    <w:rPr>
                      <w:rFonts w:ascii="Cambria Math" w:hAnsi="Cambria Math"/>
                      <w:sz w:val="24"/>
                    </w:rPr>
                    <m:t>x</m:t>
                  </m:r>
                </m:e>
                <m:sub>
                  <m:r>
                    <w:rPr>
                      <w:rFonts w:ascii="Cambria Math" w:hAnsi="Cambria Math"/>
                      <w:sz w:val="24"/>
                    </w:rPr>
                    <m:t>t</m:t>
                  </m:r>
                </m:sub>
              </m:sSub>
              <m:r>
                <w:rPr>
                  <w:rFonts w:ascii="Cambria Math" w:hAnsi="Cambria Math"/>
                  <w:sz w:val="24"/>
                </w:rPr>
                <m:t>+α</m:t>
              </m:r>
              <m:r>
                <w:rPr>
                  <w:rFonts w:ascii="Cambria Math" w:hAnsi="Times New Roman"/>
                  <w:sz w:val="24"/>
                </w:rPr>
                <m:t xml:space="preserve"> </m:t>
              </m:r>
              <m:r>
                <w:rPr>
                  <w:rFonts w:ascii="Cambria Math" w:hAnsi="Cambria Math"/>
                  <w:sz w:val="24"/>
                </w:rPr>
                <m:t>#</m:t>
              </m:r>
              <m:d>
                <m:dPr>
                  <m:ctrlPr>
                    <w:rPr>
                      <w:rFonts w:ascii="Cambria Math" w:hAnsi="Times New Roman"/>
                      <w:i/>
                      <w:sz w:val="24"/>
                    </w:rPr>
                  </m:ctrlPr>
                </m:dPr>
                <m:e>
                  <m:r>
                    <w:rPr>
                      <w:rFonts w:ascii="Cambria Math" w:hAnsi="Times New Roman"/>
                      <w:sz w:val="24"/>
                    </w:rPr>
                    <m:t>2</m:t>
                  </m:r>
                  <m:r>
                    <w:rPr>
                      <w:rFonts w:ascii="Cambria Math" w:hAnsi="Times New Roman"/>
                      <w:sz w:val="24"/>
                    </w:rPr>
                    <m:t>-</m:t>
                  </m:r>
                  <m:r>
                    <w:rPr>
                      <w:rFonts w:ascii="Cambria Math" w:hAnsi="Times New Roman"/>
                      <w:sz w:val="24"/>
                    </w:rPr>
                    <m:t>2</m:t>
                  </m:r>
                </m:e>
              </m:d>
              <m:ctrlPr>
                <w:rPr>
                  <w:rFonts w:ascii="Cambria Math" w:hAnsi="Cambria Math"/>
                  <w:i/>
                  <w:sz w:val="24"/>
                </w:rPr>
              </m:ctrlPr>
            </m:e>
          </m:eqArr>
        </m:oMath>
      </m:oMathPara>
    </w:p>
    <w:p w14:paraId="2ECBA358" w14:textId="65F1A613" w:rsidR="00FA4C4C" w:rsidRPr="00FF4D38" w:rsidRDefault="00FF4D38" w:rsidP="00FF4D38">
      <w:pPr>
        <w:pStyle w:val="af3"/>
        <w:numPr>
          <w:ilvl w:val="0"/>
          <w:numId w:val="17"/>
        </w:numPr>
        <w:spacing w:line="300" w:lineRule="auto"/>
        <w:ind w:firstLineChars="0"/>
        <w:rPr>
          <w:rFonts w:ascii="Times New Roman" w:hAnsi="Times New Roman"/>
          <w:sz w:val="24"/>
        </w:rPr>
      </w:pPr>
      <w:r w:rsidRPr="00FF4D38">
        <w:rPr>
          <w:rFonts w:ascii="Times New Roman" w:hAnsi="Times New Roman" w:hint="eastAsia"/>
          <w:sz w:val="24"/>
        </w:rPr>
        <w:t>通过计算</w:t>
      </w:r>
      <m:oMath>
        <m:sSubSup>
          <m:sSubSupPr>
            <m:ctrlPr>
              <w:rPr>
                <w:rFonts w:ascii="Cambria Math" w:hAnsi="Cambria Math"/>
                <w:sz w:val="24"/>
              </w:rPr>
            </m:ctrlPr>
          </m:sSubSupPr>
          <m:e>
            <m:r>
              <w:rPr>
                <w:rFonts w:ascii="Cambria Math" w:hAnsi="Cambria Math"/>
                <w:sz w:val="24"/>
              </w:rPr>
              <m:t>R</m:t>
            </m:r>
          </m:e>
          <m:sub>
            <m:r>
              <m:rPr>
                <m:sty m:val="p"/>
              </m:rPr>
              <w:rPr>
                <w:rFonts w:ascii="Cambria Math" w:hAnsi="Cambria Math"/>
                <w:sz w:val="24"/>
              </w:rPr>
              <m:t>OS</m:t>
            </m:r>
          </m:sub>
          <m:sup>
            <m:r>
              <w:rPr>
                <w:rFonts w:ascii="Cambria Math" w:hAnsi="Cambria Math"/>
                <w:sz w:val="24"/>
              </w:rPr>
              <m:t>2</m:t>
            </m:r>
          </m:sup>
        </m:sSubSup>
      </m:oMath>
      <w:r w:rsidR="00F75587">
        <w:rPr>
          <w:rFonts w:ascii="Times New Roman" w:hAnsi="Times New Roman" w:hint="eastAsia"/>
          <w:sz w:val="24"/>
        </w:rPr>
        <w:t>和</w:t>
      </w:r>
      <w:r w:rsidR="00F75587">
        <w:rPr>
          <w:rFonts w:ascii="Times New Roman" w:hAnsi="Times New Roman" w:hint="eastAsia"/>
          <w:sz w:val="24"/>
        </w:rPr>
        <w:t>MSFS</w:t>
      </w:r>
      <w:r w:rsidR="00F75587">
        <w:rPr>
          <w:rFonts w:ascii="Times New Roman" w:hAnsi="Times New Roman"/>
          <w:sz w:val="24"/>
        </w:rPr>
        <w:t>-adjusted</w:t>
      </w:r>
      <w:r w:rsidR="00F75587">
        <w:rPr>
          <w:rFonts w:ascii="Times New Roman" w:hAnsi="Times New Roman" w:hint="eastAsia"/>
          <w:sz w:val="24"/>
        </w:rPr>
        <w:t>统计量</w:t>
      </w:r>
      <w:r w:rsidRPr="00FF4D38">
        <w:rPr>
          <w:rFonts w:ascii="Times New Roman" w:hAnsi="Times New Roman" w:hint="eastAsia"/>
          <w:sz w:val="24"/>
        </w:rPr>
        <w:t>来判断该预测</w:t>
      </w:r>
      <w:r w:rsidR="00F75587">
        <w:rPr>
          <w:rFonts w:ascii="Times New Roman" w:hAnsi="Times New Roman" w:hint="eastAsia"/>
          <w:sz w:val="24"/>
        </w:rPr>
        <w:t>模型</w:t>
      </w:r>
      <w:r w:rsidRPr="00FF4D38">
        <w:rPr>
          <w:rFonts w:ascii="Times New Roman" w:hAnsi="Times New Roman" w:hint="eastAsia"/>
          <w:sz w:val="24"/>
        </w:rPr>
        <w:t>是否具有样本外预测能力</w:t>
      </w:r>
      <w:r w:rsidR="00F75587">
        <w:rPr>
          <w:rFonts w:ascii="Times New Roman" w:hAnsi="Times New Roman" w:hint="eastAsia"/>
          <w:sz w:val="24"/>
        </w:rPr>
        <w:t>。</w:t>
      </w:r>
    </w:p>
    <w:p w14:paraId="7FC9C71A" w14:textId="33755F02" w:rsidR="00FF4D38" w:rsidRDefault="00F75587" w:rsidP="00FF4D38">
      <w:pPr>
        <w:pStyle w:val="af3"/>
        <w:numPr>
          <w:ilvl w:val="0"/>
          <w:numId w:val="17"/>
        </w:numPr>
        <w:spacing w:line="300" w:lineRule="auto"/>
        <w:ind w:firstLineChars="0"/>
        <w:rPr>
          <w:rFonts w:ascii="Times New Roman" w:hAnsi="Times New Roman"/>
          <w:sz w:val="24"/>
        </w:rPr>
      </w:pPr>
      <w:r>
        <w:rPr>
          <w:rFonts w:ascii="Times New Roman" w:hAnsi="Times New Roman" w:hint="eastAsia"/>
          <w:sz w:val="24"/>
        </w:rPr>
        <w:t>通过计算</w:t>
      </w:r>
      <m:oMath>
        <m:r>
          <m:rPr>
            <m:sty m:val="p"/>
          </m:rPr>
          <w:rPr>
            <w:rFonts w:ascii="Cambria Math" w:hAnsi="Cambria Math"/>
            <w:sz w:val="24"/>
          </w:rPr>
          <m:t>Δ</m:t>
        </m:r>
        <m:r>
          <w:rPr>
            <w:rFonts w:ascii="Cambria Math" w:hAnsi="Cambria Math"/>
            <w:sz w:val="24"/>
          </w:rPr>
          <m:t>U</m:t>
        </m:r>
      </m:oMath>
      <w:r>
        <w:rPr>
          <w:rFonts w:ascii="Times New Roman" w:hAnsi="Times New Roman" w:hint="eastAsia"/>
          <w:sz w:val="24"/>
        </w:rPr>
        <w:t>来判断该预测模型是否具有经济显著性</w:t>
      </w:r>
    </w:p>
    <w:p w14:paraId="38CAA5BF" w14:textId="77777777" w:rsidR="00E15618" w:rsidRPr="00E15618" w:rsidRDefault="00E15618" w:rsidP="00E15618">
      <w:pPr>
        <w:spacing w:line="300" w:lineRule="auto"/>
        <w:ind w:left="480"/>
        <w:rPr>
          <w:rFonts w:ascii="Times New Roman" w:hAnsi="Times New Roman"/>
          <w:sz w:val="24"/>
        </w:rPr>
      </w:pPr>
    </w:p>
    <w:p w14:paraId="7F3897FB" w14:textId="19C68BE9" w:rsidR="00F75587" w:rsidRDefault="00000000" w:rsidP="00E15618">
      <w:pPr>
        <w:spacing w:line="300" w:lineRule="auto"/>
        <w:ind w:firstLineChars="200" w:firstLine="480"/>
        <w:rPr>
          <w:rFonts w:ascii="Times New Roman" w:hAnsi="Times New Roman"/>
          <w:sz w:val="24"/>
        </w:rPr>
      </w:pPr>
      <m:oMath>
        <m:sSubSup>
          <m:sSubSupPr>
            <m:ctrlPr>
              <w:rPr>
                <w:rFonts w:ascii="Cambria Math" w:hAnsi="Cambria Math"/>
                <w:sz w:val="24"/>
              </w:rPr>
            </m:ctrlPr>
          </m:sSubSupPr>
          <m:e>
            <m:r>
              <w:rPr>
                <w:rFonts w:ascii="Cambria Math" w:hAnsi="Cambria Math"/>
                <w:sz w:val="24"/>
              </w:rPr>
              <m:t>R</m:t>
            </m:r>
          </m:e>
          <m:sub>
            <m:r>
              <m:rPr>
                <m:sty m:val="p"/>
              </m:rPr>
              <w:rPr>
                <w:rFonts w:ascii="Cambria Math" w:hAnsi="Cambria Math"/>
                <w:sz w:val="24"/>
              </w:rPr>
              <m:t>OS</m:t>
            </m:r>
          </m:sub>
          <m:sup>
            <m:r>
              <w:rPr>
                <w:rFonts w:ascii="Cambria Math" w:hAnsi="Cambria Math"/>
                <w:sz w:val="24"/>
              </w:rPr>
              <m:t>2</m:t>
            </m:r>
          </m:sup>
        </m:sSubSup>
      </m:oMath>
      <w:r w:rsidR="00E15618">
        <w:rPr>
          <w:rFonts w:ascii="Times New Roman" w:hAnsi="Times New Roman" w:hint="eastAsia"/>
          <w:sz w:val="24"/>
        </w:rPr>
        <w:t>是一种用于衡量模型预测能力的指标，尤其是在样本外数据上的表现，其</w:t>
      </w:r>
      <w:r w:rsidR="00E15618" w:rsidRPr="00E15618">
        <w:rPr>
          <w:rFonts w:ascii="Times New Roman" w:hAnsi="Times New Roman" w:hint="eastAsia"/>
          <w:sz w:val="24"/>
        </w:rPr>
        <w:t>通过比较模型预测的收益率与实际发生的收益率之间的差异来计算</w:t>
      </w:r>
      <w:r w:rsidR="00E15618">
        <w:rPr>
          <w:rFonts w:ascii="Times New Roman" w:hAnsi="Times New Roman" w:hint="eastAsia"/>
          <w:sz w:val="24"/>
        </w:rPr>
        <w:t>得到。</w:t>
      </w:r>
      <m:oMath>
        <m:sSubSup>
          <m:sSubSupPr>
            <m:ctrlPr>
              <w:rPr>
                <w:rFonts w:ascii="Cambria Math" w:hAnsi="Cambria Math"/>
                <w:sz w:val="24"/>
              </w:rPr>
            </m:ctrlPr>
          </m:sSubSupPr>
          <m:e>
            <m:r>
              <w:rPr>
                <w:rFonts w:ascii="Cambria Math" w:hAnsi="Cambria Math"/>
                <w:sz w:val="24"/>
              </w:rPr>
              <m:t>R</m:t>
            </m:r>
          </m:e>
          <m:sub>
            <m:r>
              <m:rPr>
                <m:sty m:val="p"/>
              </m:rPr>
              <w:rPr>
                <w:rFonts w:ascii="Cambria Math" w:hAnsi="Cambria Math"/>
                <w:sz w:val="24"/>
              </w:rPr>
              <m:t>OS</m:t>
            </m:r>
          </m:sub>
          <m:sup>
            <m:r>
              <w:rPr>
                <w:rFonts w:ascii="Cambria Math" w:hAnsi="Cambria Math"/>
                <w:sz w:val="24"/>
              </w:rPr>
              <m:t>2</m:t>
            </m:r>
          </m:sup>
        </m:sSubSup>
      </m:oMath>
      <w:r w:rsidR="00E15618">
        <w:rPr>
          <w:rFonts w:ascii="Times New Roman" w:hAnsi="Times New Roman" w:hint="eastAsia"/>
          <w:sz w:val="24"/>
        </w:rPr>
        <w:t>的具体计算可见式</w:t>
      </w:r>
      <w:r w:rsidR="00E15618">
        <w:rPr>
          <w:rFonts w:ascii="Times New Roman" w:hAnsi="Times New Roman" w:hint="eastAsia"/>
          <w:sz w:val="24"/>
        </w:rPr>
        <w:t>2</w:t>
      </w:r>
      <w:r w:rsidR="00E15618">
        <w:rPr>
          <w:rFonts w:ascii="Times New Roman" w:hAnsi="Times New Roman"/>
          <w:sz w:val="24"/>
        </w:rPr>
        <w:t>-3</w:t>
      </w:r>
    </w:p>
    <w:p w14:paraId="70F230E6" w14:textId="21CA59B0" w:rsidR="00E15618" w:rsidRPr="00122357" w:rsidRDefault="00000000" w:rsidP="00E15618">
      <w:pPr>
        <w:spacing w:line="300" w:lineRule="auto"/>
        <w:ind w:firstLineChars="200" w:firstLine="480"/>
        <w:rPr>
          <w:rFonts w:ascii="Times New Roman" w:hAnsi="Times New Roman"/>
          <w:sz w:val="24"/>
        </w:rPr>
      </w:pPr>
      <m:oMathPara>
        <m:oMath>
          <m:eqArr>
            <m:eqArrPr>
              <m:maxDist m:val="1"/>
              <m:ctrlPr>
                <w:rPr>
                  <w:rFonts w:ascii="Cambria Math" w:hAnsi="Cambria Math"/>
                  <w:i/>
                  <w:sz w:val="24"/>
                </w:rPr>
              </m:ctrlPr>
            </m:eqArrPr>
            <m:e>
              <m:sSubSup>
                <m:sSubSupPr>
                  <m:ctrlPr>
                    <w:rPr>
                      <w:rFonts w:ascii="Cambria Math" w:hAnsi="Cambria Math"/>
                      <w:sz w:val="24"/>
                    </w:rPr>
                  </m:ctrlPr>
                </m:sSubSupPr>
                <m:e>
                  <m:r>
                    <w:rPr>
                      <w:rFonts w:ascii="Cambria Math" w:hAnsi="Cambria Math"/>
                      <w:sz w:val="24"/>
                    </w:rPr>
                    <m:t>R</m:t>
                  </m:r>
                </m:e>
                <m:sub>
                  <m:r>
                    <m:rPr>
                      <m:sty m:val="p"/>
                    </m:rPr>
                    <w:rPr>
                      <w:rFonts w:ascii="Cambria Math" w:hAnsi="Cambria Math"/>
                      <w:sz w:val="24"/>
                    </w:rPr>
                    <m:t>OS</m:t>
                  </m:r>
                </m:sub>
                <m:sup>
                  <m:r>
                    <w:rPr>
                      <w:rFonts w:ascii="Cambria Math" w:hAnsi="Cambria Math"/>
                      <w:sz w:val="24"/>
                    </w:rPr>
                    <m:t>2</m:t>
                  </m:r>
                </m:sup>
              </m:sSubSup>
              <m:r>
                <w:rPr>
                  <w:rFonts w:ascii="Cambria Math" w:hAnsi="Cambria Math"/>
                  <w:sz w:val="24"/>
                </w:rPr>
                <m:t>=1-</m:t>
              </m:r>
              <m:f>
                <m:fPr>
                  <m:ctrlPr>
                    <w:rPr>
                      <w:rFonts w:ascii="Cambria Math" w:hAnsi="Cambria Math"/>
                      <w:sz w:val="24"/>
                    </w:rPr>
                  </m:ctrlPr>
                </m:fPr>
                <m:num>
                  <m:nary>
                    <m:naryPr>
                      <m:chr m:val="∑"/>
                      <m:limLoc m:val="undOvr"/>
                      <m:grow m:val="1"/>
                      <m:ctrlPr>
                        <w:rPr>
                          <w:rFonts w:ascii="Cambria Math" w:hAnsi="Cambria Math"/>
                          <w:sz w:val="24"/>
                        </w:rPr>
                      </m:ctrlPr>
                    </m:naryPr>
                    <m:sub>
                      <m:r>
                        <w:rPr>
                          <w:rFonts w:ascii="Cambria Math" w:hAnsi="Cambria Math"/>
                          <w:sz w:val="24"/>
                        </w:rPr>
                        <m:t>i=s</m:t>
                      </m:r>
                    </m:sub>
                    <m:sup>
                      <m:r>
                        <w:rPr>
                          <w:rFonts w:ascii="Cambria Math" w:hAnsi="Cambria Math"/>
                          <w:sz w:val="24"/>
                        </w:rPr>
                        <m:t>n</m:t>
                      </m:r>
                    </m:sup>
                    <m:e>
                      <m:r>
                        <w:rPr>
                          <w:rFonts w:ascii="Cambria Math" w:hAnsi="Cambria Math"/>
                          <w:sz w:val="24"/>
                        </w:rPr>
                        <m:t> </m:t>
                      </m:r>
                    </m:e>
                  </m:nary>
                  <m:r>
                    <w:rPr>
                      <w:rFonts w:ascii="Cambria Math" w:hAnsi="Cambria Math"/>
                      <w:sz w:val="24"/>
                    </w:rPr>
                    <m:t>(</m:t>
                  </m:r>
                  <m:sSub>
                    <m:sSubPr>
                      <m:ctrlPr>
                        <w:rPr>
                          <w:rFonts w:ascii="Cambria Math" w:hAnsi="Cambria Math"/>
                          <w:sz w:val="24"/>
                        </w:rPr>
                      </m:ctrlPr>
                    </m:sSubPr>
                    <m:e>
                      <m:r>
                        <w:rPr>
                          <w:rFonts w:ascii="Cambria Math" w:hAnsi="Cambria Math"/>
                          <w:sz w:val="24"/>
                        </w:rPr>
                        <m:t>r</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r</m:t>
                          </m:r>
                        </m:e>
                      </m:acc>
                    </m:e>
                    <m:sub>
                      <m:r>
                        <w:rPr>
                          <w:rFonts w:ascii="Cambria Math" w:hAnsi="Cambria Math"/>
                          <w:sz w:val="24"/>
                        </w:rPr>
                        <m:t>i</m:t>
                      </m:r>
                    </m:sub>
                  </m:sSub>
                  <m:sSup>
                    <m:sSupPr>
                      <m:ctrlPr>
                        <w:rPr>
                          <w:rFonts w:ascii="Cambria Math" w:hAnsi="Cambria Math"/>
                          <w:sz w:val="24"/>
                        </w:rPr>
                      </m:ctrlPr>
                    </m:sSupPr>
                    <m:e>
                      <m:r>
                        <w:rPr>
                          <w:rFonts w:ascii="Cambria Math" w:hAnsi="Cambria Math"/>
                          <w:sz w:val="24"/>
                        </w:rPr>
                        <m:t>)</m:t>
                      </m:r>
                    </m:e>
                    <m:sup>
                      <m:r>
                        <w:rPr>
                          <w:rFonts w:ascii="Cambria Math" w:hAnsi="Cambria Math"/>
                          <w:sz w:val="24"/>
                        </w:rPr>
                        <m:t>2</m:t>
                      </m:r>
                    </m:sup>
                  </m:sSup>
                </m:num>
                <m:den>
                  <m:nary>
                    <m:naryPr>
                      <m:chr m:val="∑"/>
                      <m:limLoc m:val="undOvr"/>
                      <m:grow m:val="1"/>
                      <m:ctrlPr>
                        <w:rPr>
                          <w:rFonts w:ascii="Cambria Math" w:hAnsi="Cambria Math"/>
                          <w:sz w:val="24"/>
                        </w:rPr>
                      </m:ctrlPr>
                    </m:naryPr>
                    <m:sub>
                      <m:r>
                        <w:rPr>
                          <w:rFonts w:ascii="Cambria Math" w:hAnsi="Cambria Math"/>
                          <w:sz w:val="24"/>
                        </w:rPr>
                        <m:t>i=s</m:t>
                      </m:r>
                    </m:sub>
                    <m:sup>
                      <m:r>
                        <w:rPr>
                          <w:rFonts w:ascii="Cambria Math" w:hAnsi="Cambria Math"/>
                          <w:sz w:val="24"/>
                        </w:rPr>
                        <m:t>n</m:t>
                      </m:r>
                    </m:sup>
                    <m:e>
                      <m:r>
                        <w:rPr>
                          <w:rFonts w:ascii="Cambria Math" w:hAnsi="Cambria Math"/>
                          <w:sz w:val="24"/>
                        </w:rPr>
                        <m:t> </m:t>
                      </m:r>
                    </m:e>
                  </m:nary>
                  <m:r>
                    <w:rPr>
                      <w:rFonts w:ascii="Cambria Math" w:hAnsi="Cambria Math"/>
                      <w:sz w:val="24"/>
                    </w:rPr>
                    <m:t>(</m:t>
                  </m:r>
                  <m:sSub>
                    <m:sSubPr>
                      <m:ctrlPr>
                        <w:rPr>
                          <w:rFonts w:ascii="Cambria Math" w:hAnsi="Cambria Math"/>
                          <w:sz w:val="24"/>
                        </w:rPr>
                      </m:ctrlPr>
                    </m:sSubPr>
                    <m:e>
                      <m:r>
                        <w:rPr>
                          <w:rFonts w:ascii="Cambria Math" w:hAnsi="Cambria Math"/>
                          <w:sz w:val="24"/>
                        </w:rPr>
                        <m:t>r</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acc>
                        <m:accPr>
                          <m:chr m:val="̅"/>
                          <m:ctrlPr>
                            <w:rPr>
                              <w:rFonts w:ascii="Cambria Math" w:hAnsi="Cambria Math"/>
                              <w:sz w:val="24"/>
                            </w:rPr>
                          </m:ctrlPr>
                        </m:accPr>
                        <m:e>
                          <m:r>
                            <w:rPr>
                              <w:rFonts w:ascii="Cambria Math" w:hAnsi="Cambria Math"/>
                              <w:sz w:val="24"/>
                            </w:rPr>
                            <m:t>r</m:t>
                          </m:r>
                        </m:e>
                      </m:acc>
                    </m:e>
                    <m:sub>
                      <m:r>
                        <w:rPr>
                          <w:rFonts w:ascii="Cambria Math" w:hAnsi="Cambria Math"/>
                          <w:sz w:val="24"/>
                        </w:rPr>
                        <m:t>i</m:t>
                      </m:r>
                    </m:sub>
                  </m:sSub>
                  <m:sSup>
                    <m:sSupPr>
                      <m:ctrlPr>
                        <w:rPr>
                          <w:rFonts w:ascii="Cambria Math" w:hAnsi="Cambria Math"/>
                          <w:sz w:val="24"/>
                        </w:rPr>
                      </m:ctrlPr>
                    </m:sSupPr>
                    <m:e>
                      <m:r>
                        <w:rPr>
                          <w:rFonts w:ascii="Cambria Math" w:hAnsi="Cambria Math"/>
                          <w:sz w:val="24"/>
                        </w:rPr>
                        <m:t>)</m:t>
                      </m:r>
                    </m:e>
                    <m:sup>
                      <m:r>
                        <w:rPr>
                          <w:rFonts w:ascii="Cambria Math" w:hAnsi="Cambria Math"/>
                          <w:sz w:val="24"/>
                        </w:rPr>
                        <m:t>2</m:t>
                      </m:r>
                    </m:sup>
                  </m:sSup>
                </m:den>
              </m:f>
              <m:r>
                <w:rPr>
                  <w:rFonts w:ascii="Cambria Math" w:hAnsi="Cambria Math"/>
                  <w:sz w:val="24"/>
                </w:rPr>
                <m:t>#</m:t>
              </m:r>
              <m:d>
                <m:dPr>
                  <m:ctrlPr>
                    <w:rPr>
                      <w:rFonts w:ascii="Cambria Math" w:hAnsi="Cambria Math"/>
                      <w:i/>
                      <w:sz w:val="24"/>
                    </w:rPr>
                  </m:ctrlPr>
                </m:dPr>
                <m:e>
                  <m:r>
                    <w:rPr>
                      <w:rFonts w:ascii="Cambria Math" w:hAnsi="Cambria Math"/>
                      <w:sz w:val="24"/>
                    </w:rPr>
                    <m:t>2-3</m:t>
                  </m:r>
                </m:e>
              </m:d>
            </m:e>
          </m:eqArr>
        </m:oMath>
      </m:oMathPara>
    </w:p>
    <w:p w14:paraId="6ADF8AE1" w14:textId="18C66326" w:rsidR="00122357" w:rsidRPr="00122357" w:rsidRDefault="004D3714" w:rsidP="00E15618">
      <w:pPr>
        <w:spacing w:line="300" w:lineRule="auto"/>
        <w:ind w:firstLineChars="200" w:firstLine="480"/>
        <w:rPr>
          <w:rFonts w:ascii="Times New Roman" w:hAnsi="Times New Roman"/>
          <w:sz w:val="24"/>
        </w:rPr>
      </w:pPr>
      <w:r w:rsidRPr="004D3714">
        <w:rPr>
          <w:rFonts w:ascii="Times New Roman" w:hAnsi="Times New Roman" w:hint="eastAsia"/>
          <w:sz w:val="24"/>
        </w:rPr>
        <w:t>如果</w:t>
      </w:r>
      <m:oMath>
        <m:sSubSup>
          <m:sSubSupPr>
            <m:ctrlPr>
              <w:rPr>
                <w:rFonts w:ascii="Cambria Math" w:hAnsi="Cambria Math"/>
                <w:sz w:val="24"/>
              </w:rPr>
            </m:ctrlPr>
          </m:sSubSupPr>
          <m:e>
            <m:r>
              <w:rPr>
                <w:rFonts w:ascii="Cambria Math" w:hAnsi="Cambria Math"/>
                <w:sz w:val="24"/>
              </w:rPr>
              <m:t>R</m:t>
            </m:r>
          </m:e>
          <m:sub>
            <m:r>
              <m:rPr>
                <m:sty m:val="p"/>
              </m:rPr>
              <w:rPr>
                <w:rFonts w:ascii="Cambria Math" w:hAnsi="Cambria Math"/>
                <w:sz w:val="24"/>
              </w:rPr>
              <m:t>OS</m:t>
            </m:r>
          </m:sub>
          <m:sup>
            <m:r>
              <w:rPr>
                <w:rFonts w:ascii="Cambria Math" w:hAnsi="Cambria Math"/>
                <w:sz w:val="24"/>
              </w:rPr>
              <m:t>2</m:t>
            </m:r>
          </m:sup>
        </m:sSubSup>
      </m:oMath>
      <w:r w:rsidRPr="004D3714">
        <w:rPr>
          <w:rFonts w:ascii="Times New Roman" w:hAnsi="Times New Roman" w:hint="eastAsia"/>
          <w:sz w:val="24"/>
        </w:rPr>
        <w:t>大于</w:t>
      </w:r>
      <w:r w:rsidRPr="004D3714">
        <w:rPr>
          <w:rFonts w:ascii="Times New Roman" w:hAnsi="Times New Roman" w:hint="eastAsia"/>
          <w:sz w:val="24"/>
        </w:rPr>
        <w:t>0</w:t>
      </w:r>
      <w:r w:rsidRPr="004D3714">
        <w:rPr>
          <w:rFonts w:ascii="Times New Roman" w:hAnsi="Times New Roman" w:hint="eastAsia"/>
          <w:sz w:val="24"/>
        </w:rPr>
        <w:t>，这表明模型具有一定的样本外预测能力。如果</w:t>
      </w:r>
      <m:oMath>
        <m:sSubSup>
          <m:sSubSupPr>
            <m:ctrlPr>
              <w:rPr>
                <w:rFonts w:ascii="Cambria Math" w:hAnsi="Cambria Math"/>
                <w:sz w:val="24"/>
              </w:rPr>
            </m:ctrlPr>
          </m:sSubSupPr>
          <m:e>
            <m:r>
              <w:rPr>
                <w:rFonts w:ascii="Cambria Math" w:hAnsi="Cambria Math"/>
                <w:sz w:val="24"/>
              </w:rPr>
              <m:t>R</m:t>
            </m:r>
          </m:e>
          <m:sub>
            <m:r>
              <m:rPr>
                <m:sty m:val="p"/>
              </m:rPr>
              <w:rPr>
                <w:rFonts w:ascii="Cambria Math" w:hAnsi="Cambria Math"/>
                <w:sz w:val="24"/>
              </w:rPr>
              <m:t>OS</m:t>
            </m:r>
          </m:sub>
          <m:sup>
            <m:r>
              <w:rPr>
                <w:rFonts w:ascii="Cambria Math" w:hAnsi="Cambria Math"/>
                <w:sz w:val="24"/>
              </w:rPr>
              <m:t>2</m:t>
            </m:r>
          </m:sup>
        </m:sSubSup>
      </m:oMath>
      <w:r w:rsidRPr="004D3714">
        <w:rPr>
          <w:rFonts w:ascii="Times New Roman" w:hAnsi="Times New Roman" w:hint="eastAsia"/>
          <w:sz w:val="24"/>
        </w:rPr>
        <w:t>小于</w:t>
      </w:r>
      <w:r w:rsidRPr="004D3714">
        <w:rPr>
          <w:rFonts w:ascii="Times New Roman" w:hAnsi="Times New Roman" w:hint="eastAsia"/>
          <w:sz w:val="24"/>
        </w:rPr>
        <w:t>0</w:t>
      </w:r>
      <w:r w:rsidRPr="004D3714">
        <w:rPr>
          <w:rFonts w:ascii="Times New Roman" w:hAnsi="Times New Roman" w:hint="eastAsia"/>
          <w:sz w:val="24"/>
        </w:rPr>
        <w:t>，则意味着模型在样本外的表现不如样本内</w:t>
      </w:r>
      <w:r>
        <w:rPr>
          <w:rFonts w:ascii="Times New Roman" w:hAnsi="Times New Roman" w:hint="eastAsia"/>
          <w:sz w:val="24"/>
        </w:rPr>
        <w:t>,</w:t>
      </w:r>
      <w:r>
        <w:rPr>
          <w:rFonts w:ascii="Times New Roman" w:hAnsi="Times New Roman" w:hint="eastAsia"/>
          <w:sz w:val="24"/>
        </w:rPr>
        <w:t>即模型不具有样本外预测能力</w:t>
      </w:r>
      <w:r w:rsidRPr="004D3714">
        <w:rPr>
          <w:rFonts w:ascii="Times New Roman" w:hAnsi="Times New Roman" w:hint="eastAsia"/>
          <w:sz w:val="24"/>
        </w:rPr>
        <w:t>。</w:t>
      </w:r>
    </w:p>
    <w:p w14:paraId="1D90B26D" w14:textId="7A93C956" w:rsidR="00E15618" w:rsidRPr="00B941DA" w:rsidRDefault="00B941DA" w:rsidP="00E15618">
      <w:pPr>
        <w:spacing w:line="300" w:lineRule="auto"/>
        <w:ind w:firstLineChars="200" w:firstLine="480"/>
        <w:rPr>
          <w:rFonts w:ascii="Times New Roman" w:hAnsi="Times New Roman"/>
          <w:sz w:val="24"/>
        </w:rPr>
      </w:pPr>
      <w:r>
        <w:rPr>
          <w:rFonts w:ascii="Times New Roman" w:hAnsi="Times New Roman" w:hint="eastAsia"/>
          <w:sz w:val="24"/>
        </w:rPr>
        <w:t>M</w:t>
      </w:r>
      <w:r w:rsidRPr="00B941DA">
        <w:rPr>
          <w:rFonts w:ascii="Times New Roman" w:hAnsi="Times New Roman" w:hint="eastAsia"/>
          <w:sz w:val="24"/>
        </w:rPr>
        <w:t>SFE-adjusted</w:t>
      </w:r>
      <w:r w:rsidRPr="00B941DA">
        <w:rPr>
          <w:rFonts w:ascii="Times New Roman" w:hAnsi="Times New Roman" w:hint="eastAsia"/>
          <w:sz w:val="24"/>
        </w:rPr>
        <w:t>统计</w:t>
      </w:r>
      <w:r>
        <w:rPr>
          <w:rFonts w:ascii="Times New Roman" w:hAnsi="Times New Roman" w:hint="eastAsia"/>
          <w:sz w:val="24"/>
        </w:rPr>
        <w:t>量是一种</w:t>
      </w:r>
      <w:r w:rsidRPr="00B941DA">
        <w:rPr>
          <w:rFonts w:ascii="Times New Roman" w:hAnsi="Times New Roman" w:hint="eastAsia"/>
          <w:sz w:val="24"/>
        </w:rPr>
        <w:t>调整后的预测误差均方指标</w:t>
      </w:r>
      <w:r>
        <w:rPr>
          <w:rFonts w:ascii="Times New Roman" w:hAnsi="Times New Roman" w:hint="eastAsia"/>
          <w:sz w:val="24"/>
        </w:rPr>
        <w:t>，</w:t>
      </w:r>
      <w:r w:rsidRPr="00B941DA">
        <w:rPr>
          <w:rFonts w:ascii="Times New Roman" w:hAnsi="Times New Roman" w:hint="eastAsia"/>
          <w:sz w:val="24"/>
        </w:rPr>
        <w:t>用于评估模型预测的准确性</w:t>
      </w:r>
      <w:r>
        <w:rPr>
          <w:rFonts w:ascii="Times New Roman" w:hAnsi="Times New Roman" w:hint="eastAsia"/>
          <w:sz w:val="24"/>
        </w:rPr>
        <w:t>。</w:t>
      </w:r>
      <w:r>
        <w:rPr>
          <w:rFonts w:ascii="Times New Roman" w:hAnsi="Times New Roman" w:hint="eastAsia"/>
          <w:sz w:val="24"/>
        </w:rPr>
        <w:t>M</w:t>
      </w:r>
      <w:r w:rsidRPr="00B941DA">
        <w:rPr>
          <w:rFonts w:ascii="Times New Roman" w:hAnsi="Times New Roman" w:hint="eastAsia"/>
          <w:sz w:val="24"/>
        </w:rPr>
        <w:t>SFE-adjusted</w:t>
      </w:r>
      <w:r w:rsidRPr="00B941DA">
        <w:rPr>
          <w:rFonts w:ascii="Times New Roman" w:hAnsi="Times New Roman" w:hint="eastAsia"/>
          <w:sz w:val="24"/>
        </w:rPr>
        <w:t>统计</w:t>
      </w:r>
      <w:r>
        <w:rPr>
          <w:rFonts w:ascii="Times New Roman" w:hAnsi="Times New Roman" w:hint="eastAsia"/>
          <w:sz w:val="24"/>
        </w:rPr>
        <w:t>量和其</w:t>
      </w:r>
      <w:r>
        <w:rPr>
          <w:rFonts w:ascii="Times New Roman" w:hAnsi="Times New Roman" w:hint="eastAsia"/>
          <w:sz w:val="24"/>
        </w:rPr>
        <w:t>P</w:t>
      </w:r>
      <w:r>
        <w:rPr>
          <w:rFonts w:ascii="Times New Roman" w:hAnsi="Times New Roman" w:hint="eastAsia"/>
          <w:sz w:val="24"/>
        </w:rPr>
        <w:t>值的计算方法：对</w:t>
      </w:r>
      <m:oMath>
        <m:sSub>
          <m:sSubPr>
            <m:ctrlPr>
              <w:rPr>
                <w:rFonts w:ascii="Cambria Math" w:hAnsi="Cambria Math"/>
                <w:sz w:val="24"/>
              </w:rPr>
            </m:ctrlPr>
          </m:sSubPr>
          <m:e>
            <m:r>
              <w:rPr>
                <w:rFonts w:ascii="Cambria Math" w:hAnsi="Cambria Math"/>
                <w:sz w:val="24"/>
              </w:rPr>
              <m:t>d</m:t>
            </m:r>
          </m:e>
          <m:sub>
            <m:r>
              <w:rPr>
                <w:rFonts w:ascii="Cambria Math" w:hAnsi="Cambria Math"/>
                <w:sz w:val="24"/>
              </w:rPr>
              <m:t>i</m:t>
            </m:r>
          </m:sub>
        </m:sSub>
      </m:oMath>
      <w:r>
        <w:rPr>
          <w:rFonts w:ascii="Times New Roman" w:hAnsi="Times New Roman" w:hint="eastAsia"/>
          <w:sz w:val="24"/>
        </w:rPr>
        <w:t>（式</w:t>
      </w:r>
      <w:r>
        <w:rPr>
          <w:rFonts w:ascii="Times New Roman" w:hAnsi="Times New Roman" w:hint="eastAsia"/>
          <w:sz w:val="24"/>
        </w:rPr>
        <w:t>2</w:t>
      </w:r>
      <w:r>
        <w:rPr>
          <w:rFonts w:ascii="Times New Roman" w:hAnsi="Times New Roman"/>
          <w:sz w:val="24"/>
        </w:rPr>
        <w:t>-4</w:t>
      </w:r>
      <w:r>
        <w:rPr>
          <w:rFonts w:ascii="Times New Roman" w:hAnsi="Times New Roman" w:hint="eastAsia"/>
          <w:sz w:val="24"/>
        </w:rPr>
        <w:t>）与</w:t>
      </w:r>
      <w:r>
        <w:rPr>
          <w:rFonts w:ascii="Times New Roman" w:hAnsi="Times New Roman" w:hint="eastAsia"/>
          <w:sz w:val="24"/>
        </w:rPr>
        <w:t>i</w:t>
      </w:r>
      <w:r>
        <w:rPr>
          <w:rFonts w:ascii="Times New Roman" w:hAnsi="Times New Roman" w:hint="eastAsia"/>
          <w:sz w:val="24"/>
        </w:rPr>
        <w:t>进行</w:t>
      </w:r>
      <w:r>
        <w:rPr>
          <w:rFonts w:ascii="Times New Roman" w:hAnsi="Times New Roman" w:hint="eastAsia"/>
          <w:sz w:val="24"/>
        </w:rPr>
        <w:t>OLS</w:t>
      </w:r>
      <w:r>
        <w:rPr>
          <w:rFonts w:ascii="Times New Roman" w:hAnsi="Times New Roman" w:hint="eastAsia"/>
          <w:sz w:val="24"/>
        </w:rPr>
        <w:t>回归，回归结果中常数项的</w:t>
      </w:r>
      <w:r>
        <w:rPr>
          <w:rFonts w:ascii="Times New Roman" w:hAnsi="Times New Roman" w:hint="eastAsia"/>
          <w:sz w:val="24"/>
        </w:rPr>
        <w:t>t</w:t>
      </w:r>
      <w:r>
        <w:rPr>
          <w:rFonts w:ascii="Times New Roman" w:hAnsi="Times New Roman" w:hint="eastAsia"/>
          <w:sz w:val="24"/>
        </w:rPr>
        <w:t>统计量即为</w:t>
      </w:r>
      <w:r>
        <w:rPr>
          <w:rFonts w:ascii="Times New Roman" w:hAnsi="Times New Roman" w:hint="eastAsia"/>
          <w:sz w:val="24"/>
        </w:rPr>
        <w:t>M</w:t>
      </w:r>
      <w:r w:rsidRPr="00B941DA">
        <w:rPr>
          <w:rFonts w:ascii="Times New Roman" w:hAnsi="Times New Roman" w:hint="eastAsia"/>
          <w:sz w:val="24"/>
        </w:rPr>
        <w:t>SFE-adjusted</w:t>
      </w:r>
      <w:r w:rsidRPr="00B941DA">
        <w:rPr>
          <w:rFonts w:ascii="Times New Roman" w:hAnsi="Times New Roman" w:hint="eastAsia"/>
          <w:sz w:val="24"/>
        </w:rPr>
        <w:t>统计</w:t>
      </w:r>
      <w:r>
        <w:rPr>
          <w:rFonts w:ascii="Times New Roman" w:hAnsi="Times New Roman" w:hint="eastAsia"/>
          <w:sz w:val="24"/>
        </w:rPr>
        <w:t>量，其</w:t>
      </w:r>
      <w:r>
        <w:rPr>
          <w:rFonts w:ascii="Times New Roman" w:hAnsi="Times New Roman" w:hint="eastAsia"/>
          <w:sz w:val="24"/>
        </w:rPr>
        <w:t>P</w:t>
      </w:r>
      <w:r>
        <w:rPr>
          <w:rFonts w:ascii="Times New Roman" w:hAnsi="Times New Roman" w:hint="eastAsia"/>
          <w:sz w:val="24"/>
        </w:rPr>
        <w:t>值即为</w:t>
      </w:r>
      <w:r>
        <w:rPr>
          <w:rFonts w:ascii="Times New Roman" w:hAnsi="Times New Roman" w:hint="eastAsia"/>
          <w:sz w:val="24"/>
        </w:rPr>
        <w:t>M</w:t>
      </w:r>
      <w:r w:rsidRPr="00B941DA">
        <w:rPr>
          <w:rFonts w:ascii="Times New Roman" w:hAnsi="Times New Roman" w:hint="eastAsia"/>
          <w:sz w:val="24"/>
        </w:rPr>
        <w:t>SFE-adjusted</w:t>
      </w:r>
      <w:r>
        <w:rPr>
          <w:rFonts w:ascii="Times New Roman" w:hAnsi="Times New Roman" w:hint="eastAsia"/>
          <w:sz w:val="24"/>
        </w:rPr>
        <w:t>的</w:t>
      </w:r>
      <w:r>
        <w:rPr>
          <w:rFonts w:ascii="Times New Roman" w:hAnsi="Times New Roman" w:hint="eastAsia"/>
          <w:sz w:val="24"/>
        </w:rPr>
        <w:t>P</w:t>
      </w:r>
      <w:r>
        <w:rPr>
          <w:rFonts w:ascii="Times New Roman" w:hAnsi="Times New Roman" w:hint="eastAsia"/>
          <w:sz w:val="24"/>
        </w:rPr>
        <w:t>值。</w:t>
      </w:r>
    </w:p>
    <w:p w14:paraId="3C969644" w14:textId="44C276A9" w:rsidR="003E516D" w:rsidRDefault="00000000" w:rsidP="003E516D">
      <w:pPr>
        <w:spacing w:line="300" w:lineRule="auto"/>
        <w:ind w:firstLineChars="800" w:firstLine="1920"/>
        <w:rPr>
          <w:rFonts w:ascii="Times New Roman" w:hAnsi="Times New Roman"/>
          <w:sz w:val="24"/>
        </w:rPr>
      </w:pPr>
      <m:oMath>
        <m:sSub>
          <m:sSubPr>
            <m:ctrlPr>
              <w:rPr>
                <w:rFonts w:ascii="Cambria Math" w:hAnsi="Cambria Math"/>
                <w:sz w:val="24"/>
              </w:rPr>
            </m:ctrlPr>
          </m:sSubPr>
          <m:e>
            <m:r>
              <w:rPr>
                <w:rFonts w:ascii="Cambria Math" w:hAnsi="Cambria Math"/>
                <w:sz w:val="24"/>
              </w:rPr>
              <m:t>d</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r>
              <w:rPr>
                <w:rFonts w:ascii="Cambria Math" w:hAnsi="Cambria Math"/>
                <w:sz w:val="24"/>
              </w:rPr>
              <m:t>r</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acc>
              <m:accPr>
                <m:chr m:val="̅"/>
                <m:ctrlPr>
                  <w:rPr>
                    <w:rFonts w:ascii="Cambria Math" w:hAnsi="Cambria Math"/>
                    <w:sz w:val="24"/>
                  </w:rPr>
                </m:ctrlPr>
              </m:accPr>
              <m:e>
                <m:r>
                  <w:rPr>
                    <w:rFonts w:ascii="Cambria Math" w:hAnsi="Cambria Math"/>
                    <w:sz w:val="24"/>
                  </w:rPr>
                  <m:t>r</m:t>
                </m:r>
              </m:e>
            </m:acc>
          </m:e>
          <m:sub>
            <m:r>
              <w:rPr>
                <w:rFonts w:ascii="Cambria Math" w:hAnsi="Cambria Math"/>
                <w:sz w:val="24"/>
              </w:rPr>
              <m:t>i</m:t>
            </m:r>
          </m:sub>
        </m:sSub>
        <m:sSup>
          <m:sSupPr>
            <m:ctrlPr>
              <w:rPr>
                <w:rFonts w:ascii="Cambria Math" w:hAnsi="Cambria Math"/>
                <w:sz w:val="24"/>
              </w:rPr>
            </m:ctrlPr>
          </m:sSupPr>
          <m:e>
            <m:r>
              <w:rPr>
                <w:rFonts w:ascii="Cambria Math" w:hAnsi="Cambria Math"/>
                <w:sz w:val="24"/>
              </w:rPr>
              <m:t>)</m:t>
            </m:r>
          </m:e>
          <m:sup>
            <m:r>
              <w:rPr>
                <w:rFonts w:ascii="Cambria Math" w:hAnsi="Cambria Math"/>
                <w:sz w:val="24"/>
              </w:rPr>
              <m:t>2</m:t>
            </m:r>
          </m:sup>
        </m:sSup>
        <m:r>
          <w:rPr>
            <w:rFonts w:ascii="Cambria Math" w:hAnsi="Cambria Math"/>
            <w:sz w:val="24"/>
          </w:rPr>
          <m:t>-[(</m:t>
        </m:r>
        <m:sSub>
          <m:sSubPr>
            <m:ctrlPr>
              <w:rPr>
                <w:rFonts w:ascii="Cambria Math" w:hAnsi="Cambria Math"/>
                <w:sz w:val="24"/>
              </w:rPr>
            </m:ctrlPr>
          </m:sSubPr>
          <m:e>
            <m:r>
              <w:rPr>
                <w:rFonts w:ascii="Cambria Math" w:hAnsi="Cambria Math"/>
                <w:sz w:val="24"/>
              </w:rPr>
              <m:t>r</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r</m:t>
                </m:r>
              </m:e>
            </m:acc>
          </m:e>
          <m:sub>
            <m:r>
              <w:rPr>
                <w:rFonts w:ascii="Cambria Math" w:hAnsi="Cambria Math"/>
                <w:sz w:val="24"/>
              </w:rPr>
              <m:t>i</m:t>
            </m:r>
          </m:sub>
        </m:sSub>
        <m:sSup>
          <m:sSupPr>
            <m:ctrlPr>
              <w:rPr>
                <w:rFonts w:ascii="Cambria Math" w:hAnsi="Cambria Math"/>
                <w:sz w:val="24"/>
              </w:rPr>
            </m:ctrlPr>
          </m:sSupPr>
          <m:e>
            <m:r>
              <w:rPr>
                <w:rFonts w:ascii="Cambria Math" w:hAnsi="Cambria Math"/>
                <w:sz w:val="24"/>
              </w:rPr>
              <m:t>)</m:t>
            </m:r>
          </m:e>
          <m:sup>
            <m:r>
              <w:rPr>
                <w:rFonts w:ascii="Cambria Math" w:hAnsi="Cambria Math"/>
                <w:sz w:val="24"/>
              </w:rPr>
              <m:t>2</m:t>
            </m:r>
          </m:sup>
        </m:sSup>
        <m:r>
          <w:rPr>
            <w:rFonts w:ascii="Cambria Math" w:hAnsi="Cambria Math"/>
            <w:sz w:val="24"/>
          </w:rPr>
          <m:t>-(</m:t>
        </m:r>
        <m:sSub>
          <m:sSubPr>
            <m:ctrlPr>
              <w:rPr>
                <w:rFonts w:ascii="Cambria Math" w:hAnsi="Cambria Math"/>
                <w:sz w:val="24"/>
              </w:rPr>
            </m:ctrlPr>
          </m:sSubPr>
          <m:e>
            <m:acc>
              <m:accPr>
                <m:chr m:val="̅"/>
                <m:ctrlPr>
                  <w:rPr>
                    <w:rFonts w:ascii="Cambria Math" w:hAnsi="Cambria Math"/>
                    <w:sz w:val="24"/>
                  </w:rPr>
                </m:ctrlPr>
              </m:accPr>
              <m:e>
                <m:r>
                  <w:rPr>
                    <w:rFonts w:ascii="Cambria Math" w:hAnsi="Cambria Math"/>
                    <w:sz w:val="24"/>
                  </w:rPr>
                  <m:t>r</m:t>
                </m:r>
              </m:e>
            </m:acc>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r</m:t>
                </m:r>
              </m:e>
            </m:acc>
          </m:e>
          <m:sub>
            <m:r>
              <w:rPr>
                <w:rFonts w:ascii="Cambria Math" w:hAnsi="Cambria Math"/>
                <w:sz w:val="24"/>
              </w:rPr>
              <m:t>i</m:t>
            </m:r>
          </m:sub>
        </m:sSub>
        <m:sSup>
          <m:sSupPr>
            <m:ctrlPr>
              <w:rPr>
                <w:rFonts w:ascii="Cambria Math" w:hAnsi="Cambria Math"/>
                <w:sz w:val="24"/>
              </w:rPr>
            </m:ctrlPr>
          </m:sSupPr>
          <m:e>
            <m:r>
              <w:rPr>
                <w:rFonts w:ascii="Cambria Math" w:hAnsi="Cambria Math"/>
                <w:sz w:val="24"/>
              </w:rPr>
              <m:t>)</m:t>
            </m:r>
          </m:e>
          <m:sup>
            <m:r>
              <w:rPr>
                <w:rFonts w:ascii="Cambria Math" w:hAnsi="Cambria Math"/>
                <w:sz w:val="24"/>
              </w:rPr>
              <m:t>2</m:t>
            </m:r>
          </m:sup>
        </m:sSup>
        <m:r>
          <w:rPr>
            <w:rFonts w:ascii="Cambria Math" w:hAnsi="Cambria Math"/>
            <w:sz w:val="24"/>
          </w:rPr>
          <m:t>],i=s,⋯,n</m:t>
        </m:r>
        <m:r>
          <w:rPr>
            <w:rFonts w:ascii="Cambria Math" w:hAnsi="Times New Roman"/>
            <w:sz w:val="24"/>
          </w:rPr>
          <m:t xml:space="preserve">   </m:t>
        </m:r>
      </m:oMath>
      <w:r w:rsidR="003E516D">
        <w:rPr>
          <w:rFonts w:ascii="Times New Roman" w:hAnsi="Times New Roman" w:hint="eastAsia"/>
          <w:sz w:val="24"/>
        </w:rPr>
        <w:t xml:space="preserve"> </w:t>
      </w:r>
      <w:r w:rsidR="003E516D">
        <w:rPr>
          <w:rFonts w:ascii="Times New Roman" w:hAnsi="Times New Roman"/>
          <w:sz w:val="24"/>
        </w:rPr>
        <w:t xml:space="preserve">        </w:t>
      </w:r>
      <w:r w:rsidR="003E516D">
        <w:rPr>
          <w:rFonts w:ascii="Times New Roman" w:hAnsi="Times New Roman" w:hint="eastAsia"/>
          <w:sz w:val="24"/>
        </w:rPr>
        <w:t>(</w:t>
      </w:r>
      <w:r w:rsidR="003E516D">
        <w:rPr>
          <w:rFonts w:ascii="Times New Roman" w:hAnsi="Times New Roman"/>
          <w:sz w:val="24"/>
        </w:rPr>
        <w:t>2</w:t>
      </w:r>
      <w:r w:rsidR="003E516D">
        <w:rPr>
          <w:rFonts w:ascii="Times New Roman" w:hAnsi="Times New Roman" w:hint="eastAsia"/>
          <w:sz w:val="24"/>
        </w:rPr>
        <w:t>—</w:t>
      </w:r>
      <w:r w:rsidR="003E516D">
        <w:rPr>
          <w:rFonts w:ascii="Times New Roman" w:hAnsi="Times New Roman"/>
          <w:sz w:val="24"/>
        </w:rPr>
        <w:t>4)</w:t>
      </w:r>
    </w:p>
    <w:p w14:paraId="734F0F5A" w14:textId="5B46DCA5" w:rsidR="003E516D" w:rsidRDefault="003E516D" w:rsidP="003E516D">
      <w:pPr>
        <w:spacing w:line="300" w:lineRule="auto"/>
        <w:ind w:firstLineChars="200" w:firstLine="480"/>
        <w:rPr>
          <w:rFonts w:ascii="Times New Roman" w:hAnsi="Times New Roman"/>
          <w:sz w:val="24"/>
        </w:rPr>
      </w:pPr>
      <w:r>
        <w:rPr>
          <w:rFonts w:ascii="Times New Roman" w:hAnsi="Times New Roman" w:hint="eastAsia"/>
          <w:sz w:val="24"/>
        </w:rPr>
        <w:t>对回归得到的</w:t>
      </w:r>
      <w:r>
        <w:rPr>
          <w:rFonts w:ascii="Times New Roman" w:hAnsi="Times New Roman" w:hint="eastAsia"/>
          <w:sz w:val="24"/>
        </w:rPr>
        <w:t>P</w:t>
      </w:r>
      <w:r>
        <w:rPr>
          <w:rFonts w:ascii="Times New Roman" w:hAnsi="Times New Roman" w:hint="eastAsia"/>
          <w:sz w:val="24"/>
        </w:rPr>
        <w:t>值进行检验，若</w:t>
      </w:r>
      <w:r>
        <w:rPr>
          <w:rFonts w:ascii="Times New Roman" w:hAnsi="Times New Roman" w:hint="eastAsia"/>
          <w:sz w:val="24"/>
        </w:rPr>
        <w:t>P</w:t>
      </w:r>
      <w:r>
        <w:rPr>
          <w:rFonts w:ascii="Times New Roman" w:hAnsi="Times New Roman" w:hint="eastAsia"/>
          <w:sz w:val="24"/>
        </w:rPr>
        <w:t>值小于显著性水平则可以拒绝原假设</w:t>
      </w:r>
      <m:oMath>
        <m:sSub>
          <m:sSubPr>
            <m:ctrlPr>
              <w:rPr>
                <w:rFonts w:ascii="Cambria Math" w:hAnsi="Cambria Math"/>
                <w:sz w:val="24"/>
              </w:rPr>
            </m:ctrlPr>
          </m:sSubPr>
          <m:e>
            <m:r>
              <w:rPr>
                <w:rFonts w:ascii="Cambria Math" w:hAnsi="Cambria Math"/>
                <w:sz w:val="24"/>
              </w:rPr>
              <m:t>H</m:t>
            </m:r>
          </m:e>
          <m:sub>
            <m:r>
              <w:rPr>
                <w:rFonts w:ascii="Cambria Math" w:hAnsi="Cambria Math"/>
                <w:sz w:val="24"/>
              </w:rPr>
              <m:t>0</m:t>
            </m:r>
          </m:sub>
        </m:sSub>
      </m:oMath>
      <w:r>
        <w:rPr>
          <w:rFonts w:ascii="Times New Roman" w:hAnsi="Times New Roman" w:hint="eastAsia"/>
          <w:sz w:val="24"/>
        </w:rPr>
        <w:t>，</w:t>
      </w:r>
      <w:r w:rsidR="0080333C">
        <w:rPr>
          <w:rFonts w:ascii="Times New Roman" w:hAnsi="Times New Roman" w:hint="eastAsia"/>
          <w:sz w:val="24"/>
        </w:rPr>
        <w:t>即说明该预测模型有样本外预测效果。</w:t>
      </w:r>
    </w:p>
    <w:p w14:paraId="488B8121" w14:textId="7D4334A8" w:rsidR="0080333C" w:rsidRDefault="00000000" w:rsidP="003E516D">
      <w:pPr>
        <w:spacing w:line="300" w:lineRule="auto"/>
        <w:ind w:firstLineChars="200" w:firstLine="480"/>
        <w:rPr>
          <w:rFonts w:ascii="Times New Roman" w:hAnsi="Times New Roman"/>
          <w:sz w:val="24"/>
        </w:rPr>
      </w:pPr>
      <m:oMathPara>
        <m:oMath>
          <m:sSub>
            <m:sSubPr>
              <m:ctrlPr>
                <w:rPr>
                  <w:rFonts w:ascii="Cambria Math" w:hAnsi="Cambria Math"/>
                  <w:sz w:val="24"/>
                </w:rPr>
              </m:ctrlPr>
            </m:sSubPr>
            <m:e>
              <m:r>
                <w:rPr>
                  <w:rFonts w:ascii="Cambria Math" w:hAnsi="Cambria Math"/>
                  <w:sz w:val="24"/>
                </w:rPr>
                <m:t>H</m:t>
              </m:r>
            </m:e>
            <m:sub>
              <m:r>
                <w:rPr>
                  <w:rFonts w:ascii="Cambria Math" w:hAnsi="Cambria Math"/>
                  <w:sz w:val="24"/>
                </w:rPr>
                <m:t>0</m:t>
              </m:r>
            </m:sub>
          </m:sSub>
          <m:r>
            <w:rPr>
              <w:rFonts w:ascii="Cambria Math" w:hAnsi="Cambria Math"/>
              <w:sz w:val="24"/>
            </w:rPr>
            <m:t>:</m:t>
          </m:r>
          <m:sSubSup>
            <m:sSubSupPr>
              <m:ctrlPr>
                <w:rPr>
                  <w:rFonts w:ascii="Cambria Math" w:hAnsi="Cambria Math"/>
                  <w:sz w:val="24"/>
                </w:rPr>
              </m:ctrlPr>
            </m:sSubSupPr>
            <m:e>
              <m:r>
                <w:rPr>
                  <w:rFonts w:ascii="Cambria Math" w:hAnsi="Cambria Math"/>
                  <w:sz w:val="24"/>
                </w:rPr>
                <m:t>R</m:t>
              </m:r>
            </m:e>
            <m:sub>
              <m:r>
                <m:rPr>
                  <m:sty m:val="p"/>
                </m:rPr>
                <w:rPr>
                  <w:rFonts w:ascii="Cambria Math" w:hAnsi="Cambria Math"/>
                  <w:sz w:val="24"/>
                </w:rPr>
                <m:t>OS</m:t>
              </m:r>
            </m:sub>
            <m:sup>
              <m:r>
                <w:rPr>
                  <w:rFonts w:ascii="Cambria Math" w:hAnsi="Cambria Math"/>
                  <w:sz w:val="24"/>
                </w:rPr>
                <m:t>2</m:t>
              </m:r>
            </m:sup>
          </m:sSubSup>
          <m:r>
            <w:rPr>
              <w:rFonts w:ascii="Cambria Math" w:hAnsi="Cambria Math"/>
              <w:sz w:val="24"/>
            </w:rPr>
            <m:t xml:space="preserve">≤0           </m:t>
          </m:r>
          <m:sSub>
            <m:sSubPr>
              <m:ctrlPr>
                <w:rPr>
                  <w:rFonts w:ascii="Cambria Math" w:hAnsi="Cambria Math"/>
                  <w:sz w:val="24"/>
                </w:rPr>
              </m:ctrlPr>
            </m:sSubPr>
            <m:e>
              <m:r>
                <w:rPr>
                  <w:rFonts w:ascii="Cambria Math" w:hAnsi="Cambria Math"/>
                  <w:sz w:val="24"/>
                </w:rPr>
                <m:t>H</m:t>
              </m:r>
            </m:e>
            <m:sub>
              <m:r>
                <w:rPr>
                  <w:rFonts w:ascii="Cambria Math" w:hAnsi="Cambria Math"/>
                  <w:sz w:val="24"/>
                </w:rPr>
                <m:t>1</m:t>
              </m:r>
            </m:sub>
          </m:sSub>
          <m:r>
            <w:rPr>
              <w:rFonts w:ascii="Cambria Math" w:hAnsi="Cambria Math"/>
              <w:sz w:val="24"/>
            </w:rPr>
            <m:t>:</m:t>
          </m:r>
          <m:sSubSup>
            <m:sSubSupPr>
              <m:ctrlPr>
                <w:rPr>
                  <w:rFonts w:ascii="Cambria Math" w:hAnsi="Cambria Math"/>
                  <w:sz w:val="24"/>
                </w:rPr>
              </m:ctrlPr>
            </m:sSubSupPr>
            <m:e>
              <m:r>
                <w:rPr>
                  <w:rFonts w:ascii="Cambria Math" w:hAnsi="Cambria Math"/>
                  <w:sz w:val="24"/>
                </w:rPr>
                <m:t>R</m:t>
              </m:r>
            </m:e>
            <m:sub>
              <m:r>
                <m:rPr>
                  <m:sty m:val="p"/>
                </m:rPr>
                <w:rPr>
                  <w:rFonts w:ascii="Cambria Math" w:hAnsi="Cambria Math"/>
                  <w:sz w:val="24"/>
                </w:rPr>
                <m:t>OS</m:t>
              </m:r>
            </m:sub>
            <m:sup>
              <m:r>
                <w:rPr>
                  <w:rFonts w:ascii="Cambria Math" w:hAnsi="Cambria Math"/>
                  <w:sz w:val="24"/>
                </w:rPr>
                <m:t>2</m:t>
              </m:r>
            </m:sup>
          </m:sSubSup>
          <m:r>
            <w:rPr>
              <w:rFonts w:ascii="Cambria Math" w:hAnsi="Cambria Math"/>
              <w:sz w:val="24"/>
            </w:rPr>
            <m:t>&gt;0</m:t>
          </m:r>
        </m:oMath>
      </m:oMathPara>
    </w:p>
    <w:p w14:paraId="79146B0B" w14:textId="3DD8B1CB" w:rsidR="003E516D" w:rsidRDefault="0068203D" w:rsidP="0068203D">
      <w:pPr>
        <w:spacing w:line="300" w:lineRule="auto"/>
        <w:ind w:firstLineChars="200" w:firstLine="480"/>
        <w:rPr>
          <w:rFonts w:ascii="Times New Roman" w:hAnsi="Times New Roman"/>
          <w:sz w:val="24"/>
        </w:rPr>
      </w:pPr>
      <w:r>
        <w:rPr>
          <w:rFonts w:ascii="Times New Roman" w:hAnsi="Times New Roman" w:hint="eastAsia"/>
          <w:sz w:val="24"/>
        </w:rPr>
        <w:t>M</w:t>
      </w:r>
      <w:r w:rsidRPr="00B941DA">
        <w:rPr>
          <w:rFonts w:ascii="Times New Roman" w:hAnsi="Times New Roman" w:hint="eastAsia"/>
          <w:sz w:val="24"/>
        </w:rPr>
        <w:t>SFE-adjusted</w:t>
      </w:r>
      <w:r w:rsidRPr="00B941DA">
        <w:rPr>
          <w:rFonts w:ascii="Times New Roman" w:hAnsi="Times New Roman" w:hint="eastAsia"/>
          <w:sz w:val="24"/>
        </w:rPr>
        <w:t>统计</w:t>
      </w:r>
      <w:r>
        <w:rPr>
          <w:rFonts w:ascii="Times New Roman" w:hAnsi="Times New Roman" w:hint="eastAsia"/>
          <w:sz w:val="24"/>
        </w:rPr>
        <w:t>量和其</w:t>
      </w:r>
      <w:r>
        <w:rPr>
          <w:rFonts w:ascii="Times New Roman" w:hAnsi="Times New Roman" w:hint="eastAsia"/>
          <w:sz w:val="24"/>
        </w:rPr>
        <w:t>P</w:t>
      </w:r>
      <w:r>
        <w:rPr>
          <w:rFonts w:ascii="Times New Roman" w:hAnsi="Times New Roman" w:hint="eastAsia"/>
          <w:sz w:val="24"/>
        </w:rPr>
        <w:t>值的计算方法的</w:t>
      </w:r>
      <w:r>
        <w:rPr>
          <w:rFonts w:ascii="Times New Roman" w:hAnsi="Times New Roman" w:hint="eastAsia"/>
          <w:sz w:val="24"/>
        </w:rPr>
        <w:t>python</w:t>
      </w:r>
      <w:r>
        <w:rPr>
          <w:rFonts w:ascii="Times New Roman" w:hAnsi="Times New Roman" w:hint="eastAsia"/>
          <w:sz w:val="24"/>
        </w:rPr>
        <w:t>代码可见附录代码中</w:t>
      </w:r>
      <w:r>
        <w:rPr>
          <w:rFonts w:ascii="Times New Roman" w:hAnsi="Times New Roman" w:hint="eastAsia"/>
          <w:sz w:val="24"/>
        </w:rPr>
        <w:t>myfun</w:t>
      </w:r>
      <w:r>
        <w:rPr>
          <w:rFonts w:ascii="Times New Roman" w:hAnsi="Times New Roman"/>
          <w:sz w:val="24"/>
        </w:rPr>
        <w:t>_stat_gains()</w:t>
      </w:r>
      <w:r>
        <w:rPr>
          <w:rFonts w:ascii="Times New Roman" w:hAnsi="Times New Roman" w:hint="eastAsia"/>
          <w:sz w:val="24"/>
        </w:rPr>
        <w:t>这一函数。</w:t>
      </w:r>
    </w:p>
    <w:p w14:paraId="7A6FC19E" w14:textId="77777777" w:rsidR="0068203D" w:rsidRDefault="0068203D" w:rsidP="0068203D">
      <w:pPr>
        <w:spacing w:line="300" w:lineRule="auto"/>
        <w:ind w:firstLineChars="200" w:firstLine="480"/>
        <w:rPr>
          <w:rFonts w:ascii="Times New Roman" w:hAnsi="Times New Roman"/>
          <w:sz w:val="24"/>
        </w:rPr>
      </w:pPr>
    </w:p>
    <w:p w14:paraId="5D5D8B3D" w14:textId="6B20A44F" w:rsidR="00547367" w:rsidRDefault="00547367" w:rsidP="00547367">
      <w:pPr>
        <w:spacing w:line="300" w:lineRule="auto"/>
        <w:ind w:firstLineChars="200" w:firstLine="480"/>
        <w:rPr>
          <w:rFonts w:ascii="Times New Roman" w:hAnsi="Times New Roman"/>
          <w:sz w:val="24"/>
        </w:rPr>
      </w:pPr>
      <w:r>
        <w:rPr>
          <w:rFonts w:ascii="Times New Roman" w:hAnsi="Times New Roman" w:hint="eastAsia"/>
          <w:sz w:val="24"/>
        </w:rPr>
        <w:t>在对样本外预测能力进行检验后，我们再进行经济显著性的检验。</w:t>
      </w:r>
      <w:r w:rsidR="00F51DE5">
        <w:rPr>
          <w:rFonts w:ascii="Times New Roman" w:hAnsi="Times New Roman" w:hint="eastAsia"/>
          <w:sz w:val="24"/>
        </w:rPr>
        <w:t>经济显著性检验旨在评估预测模型是否具有实际的经济价值，即检验其对投资者来说是否有意义。</w:t>
      </w:r>
    </w:p>
    <w:p w14:paraId="0BDCA553" w14:textId="066082E2" w:rsidR="00547367" w:rsidRDefault="00F51DE5" w:rsidP="00F51DE5">
      <w:pPr>
        <w:spacing w:line="300" w:lineRule="auto"/>
        <w:ind w:firstLineChars="200" w:firstLine="480"/>
        <w:rPr>
          <w:rFonts w:ascii="Times New Roman" w:hAnsi="Times New Roman"/>
          <w:sz w:val="24"/>
        </w:rPr>
      </w:pPr>
      <w:r>
        <w:rPr>
          <w:rFonts w:ascii="Times New Roman" w:hAnsi="Times New Roman" w:hint="eastAsia"/>
          <w:sz w:val="24"/>
        </w:rPr>
        <w:t>经济显著性检验流程：</w:t>
      </w:r>
    </w:p>
    <w:p w14:paraId="3F89C44F" w14:textId="3B608792" w:rsidR="00353A73" w:rsidRPr="00353A73" w:rsidRDefault="00353A73" w:rsidP="00353A73">
      <w:pPr>
        <w:pStyle w:val="af3"/>
        <w:numPr>
          <w:ilvl w:val="0"/>
          <w:numId w:val="18"/>
        </w:numPr>
        <w:spacing w:line="300" w:lineRule="auto"/>
        <w:ind w:firstLineChars="0"/>
        <w:rPr>
          <w:rFonts w:ascii="Times New Roman" w:hAnsi="Times New Roman"/>
          <w:sz w:val="24"/>
        </w:rPr>
      </w:pPr>
      <w:r w:rsidRPr="00353A73">
        <w:rPr>
          <w:rFonts w:ascii="Times New Roman" w:hAnsi="Times New Roman" w:hint="eastAsia"/>
          <w:sz w:val="24"/>
        </w:rPr>
        <w:t>在</w:t>
      </w:r>
      <w:r w:rsidRPr="00353A73">
        <w:rPr>
          <w:rFonts w:ascii="Times New Roman" w:hAnsi="Times New Roman" w:hint="eastAsia"/>
          <w:sz w:val="24"/>
        </w:rPr>
        <w:t>t</w:t>
      </w:r>
      <w:r w:rsidRPr="00353A73">
        <w:rPr>
          <w:rFonts w:ascii="Times New Roman" w:hAnsi="Times New Roman" w:hint="eastAsia"/>
          <w:sz w:val="24"/>
        </w:rPr>
        <w:t>时刻，计算风险资产的配置比例</w:t>
      </w:r>
      <w:r>
        <w:rPr>
          <w:rFonts w:ascii="Times New Roman" w:hAnsi="Times New Roman" w:hint="eastAsia"/>
          <w:sz w:val="24"/>
        </w:rPr>
        <w:t>（式</w:t>
      </w:r>
      <w:r>
        <w:rPr>
          <w:rFonts w:ascii="Times New Roman" w:hAnsi="Times New Roman" w:hint="eastAsia"/>
          <w:sz w:val="24"/>
        </w:rPr>
        <w:t>2</w:t>
      </w:r>
      <w:r>
        <w:rPr>
          <w:rFonts w:ascii="Times New Roman" w:hAnsi="Times New Roman"/>
          <w:sz w:val="24"/>
        </w:rPr>
        <w:t>-5</w:t>
      </w:r>
      <w:r>
        <w:rPr>
          <w:rFonts w:ascii="Times New Roman" w:hAnsi="Times New Roman" w:hint="eastAsia"/>
          <w:sz w:val="24"/>
        </w:rPr>
        <w:t>）</w:t>
      </w:r>
    </w:p>
    <w:p w14:paraId="049F4C92" w14:textId="174E0A3A" w:rsidR="00353A73" w:rsidRPr="00353A73" w:rsidRDefault="00000000" w:rsidP="00353A73">
      <w:pPr>
        <w:pStyle w:val="af3"/>
        <w:spacing w:line="300" w:lineRule="auto"/>
        <w:ind w:left="840" w:firstLineChars="0" w:firstLine="0"/>
        <w:rPr>
          <w:rFonts w:ascii="Times New Roman" w:hAnsi="Times New Roman"/>
          <w:sz w:val="24"/>
        </w:rPr>
      </w:pPr>
      <m:oMathPara>
        <m:oMath>
          <m:eqArr>
            <m:eqArrPr>
              <m:maxDist m:val="1"/>
              <m:ctrlPr>
                <w:rPr>
                  <w:rFonts w:ascii="Cambria Math" w:hAnsi="Cambria Math"/>
                  <w:i/>
                  <w:sz w:val="24"/>
                </w:rPr>
              </m:ctrlPr>
            </m:eqArrPr>
            <m:e>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ω</m:t>
                      </m:r>
                    </m:e>
                  </m:acc>
                </m:e>
                <m:sub>
                  <m:r>
                    <w:rPr>
                      <w:rFonts w:ascii="Cambria Math" w:hAnsi="Cambria Math"/>
                      <w:sz w:val="24"/>
                    </w:rPr>
                    <m:t>t</m:t>
                  </m:r>
                </m:sub>
              </m:sSub>
              <m: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γ</m:t>
                  </m:r>
                </m:den>
              </m:f>
              <m:f>
                <m:fPr>
                  <m:ctrlPr>
                    <w:rPr>
                      <w:rFonts w:ascii="Cambria Math" w:hAnsi="Cambria Math"/>
                      <w:sz w:val="24"/>
                    </w:rPr>
                  </m:ctrlPr>
                </m:fPr>
                <m:num>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r</m:t>
                          </m:r>
                        </m:e>
                      </m:acc>
                    </m:e>
                    <m:sub>
                      <m:r>
                        <w:rPr>
                          <w:rFonts w:ascii="Cambria Math" w:hAnsi="Cambria Math"/>
                          <w:sz w:val="24"/>
                        </w:rPr>
                        <m:t>t+1</m:t>
                      </m:r>
                    </m:sub>
                  </m:sSub>
                </m:num>
                <m:den>
                  <m:sSubSup>
                    <m:sSubSupPr>
                      <m:ctrlPr>
                        <w:rPr>
                          <w:rFonts w:ascii="Cambria Math" w:hAnsi="Cambria Math"/>
                          <w:sz w:val="24"/>
                        </w:rPr>
                      </m:ctrlPr>
                    </m:sSubSupPr>
                    <m:e>
                      <m:acc>
                        <m:accPr>
                          <m:ctrlPr>
                            <w:rPr>
                              <w:rFonts w:ascii="Cambria Math" w:hAnsi="Cambria Math"/>
                              <w:sz w:val="24"/>
                            </w:rPr>
                          </m:ctrlPr>
                        </m:accPr>
                        <m:e>
                          <m:r>
                            <w:rPr>
                              <w:rFonts w:ascii="Cambria Math" w:hAnsi="Cambria Math"/>
                              <w:sz w:val="24"/>
                            </w:rPr>
                            <m:t>σ</m:t>
                          </m:r>
                        </m:e>
                      </m:acc>
                    </m:e>
                    <m:sub>
                      <m:r>
                        <w:rPr>
                          <w:rFonts w:ascii="Cambria Math" w:hAnsi="Cambria Math"/>
                          <w:sz w:val="24"/>
                        </w:rPr>
                        <m:t>t+1</m:t>
                      </m:r>
                    </m:sub>
                    <m:sup>
                      <m:r>
                        <w:rPr>
                          <w:rFonts w:ascii="Cambria Math" w:hAnsi="Cambria Math"/>
                          <w:sz w:val="24"/>
                        </w:rPr>
                        <m:t>2</m:t>
                      </m:r>
                    </m:sup>
                  </m:sSubSup>
                </m:den>
              </m:f>
              <m:r>
                <w:rPr>
                  <w:rFonts w:ascii="Cambria Math" w:hAnsi="Cambria Math"/>
                  <w:sz w:val="24"/>
                </w:rPr>
                <m:t xml:space="preserve"> #</m:t>
              </m:r>
              <m:d>
                <m:dPr>
                  <m:ctrlPr>
                    <w:rPr>
                      <w:rFonts w:ascii="Cambria Math" w:hAnsi="Cambria Math"/>
                      <w:i/>
                      <w:sz w:val="24"/>
                    </w:rPr>
                  </m:ctrlPr>
                </m:dPr>
                <m:e>
                  <m:r>
                    <w:rPr>
                      <w:rFonts w:ascii="Cambria Math" w:hAnsi="Cambria Math"/>
                      <w:sz w:val="24"/>
                    </w:rPr>
                    <m:t>2-5</m:t>
                  </m:r>
                </m:e>
              </m:d>
            </m:e>
          </m:eqArr>
        </m:oMath>
      </m:oMathPara>
    </w:p>
    <w:p w14:paraId="27EAFE28" w14:textId="44284DAC" w:rsidR="00353A73" w:rsidRPr="00353A73" w:rsidRDefault="00353A73" w:rsidP="00353A73">
      <w:pPr>
        <w:pStyle w:val="af3"/>
        <w:numPr>
          <w:ilvl w:val="0"/>
          <w:numId w:val="18"/>
        </w:numPr>
        <w:spacing w:line="300" w:lineRule="auto"/>
        <w:ind w:firstLineChars="0"/>
        <w:rPr>
          <w:rFonts w:ascii="Times New Roman" w:hAnsi="Times New Roman"/>
          <w:sz w:val="24"/>
        </w:rPr>
      </w:pPr>
      <w:r w:rsidRPr="00353A73">
        <w:rPr>
          <w:rFonts w:ascii="Times New Roman" w:hAnsi="Times New Roman" w:hint="eastAsia"/>
          <w:sz w:val="24"/>
        </w:rPr>
        <w:t>计算下一时刻的组合收益率</w:t>
      </w:r>
      <w:r w:rsidR="00A97510">
        <w:rPr>
          <w:rFonts w:ascii="Times New Roman" w:hAnsi="Times New Roman" w:hint="eastAsia"/>
          <w:sz w:val="24"/>
        </w:rPr>
        <w:t>（式</w:t>
      </w:r>
      <w:r w:rsidR="00A97510">
        <w:rPr>
          <w:rFonts w:ascii="Times New Roman" w:hAnsi="Times New Roman" w:hint="eastAsia"/>
          <w:sz w:val="24"/>
        </w:rPr>
        <w:t>2</w:t>
      </w:r>
      <w:r w:rsidR="00A97510">
        <w:rPr>
          <w:rFonts w:ascii="Times New Roman" w:hAnsi="Times New Roman"/>
          <w:sz w:val="24"/>
        </w:rPr>
        <w:t>-6</w:t>
      </w:r>
      <w:r w:rsidR="00A97510">
        <w:rPr>
          <w:rFonts w:ascii="Times New Roman" w:hAnsi="Times New Roman" w:hint="eastAsia"/>
          <w:sz w:val="24"/>
        </w:rPr>
        <w:t>）</w:t>
      </w:r>
    </w:p>
    <w:p w14:paraId="25B3F19B" w14:textId="08884867" w:rsidR="00353A73" w:rsidRPr="00353A73" w:rsidRDefault="00000000" w:rsidP="00353A73">
      <w:pPr>
        <w:pStyle w:val="af3"/>
        <w:spacing w:line="300" w:lineRule="auto"/>
        <w:ind w:left="840" w:firstLineChars="0" w:firstLine="0"/>
        <w:rPr>
          <w:rFonts w:ascii="Times New Roman" w:hAnsi="Times New Roman"/>
          <w:sz w:val="24"/>
        </w:rPr>
      </w:pPr>
      <m:oMathPara>
        <m:oMath>
          <m:eqArr>
            <m:eqArrPr>
              <m:maxDist m:val="1"/>
              <m:ctrlPr>
                <w:rPr>
                  <w:rFonts w:ascii="Cambria Math" w:hAnsi="Cambria Math"/>
                  <w:i/>
                  <w:sz w:val="24"/>
                </w:rPr>
              </m:ctrlPr>
            </m:eqArrPr>
            <m:e>
              <m:sSubSup>
                <m:sSubSupPr>
                  <m:ctrlPr>
                    <w:rPr>
                      <w:rFonts w:ascii="Cambria Math" w:hAnsi="Cambria Math"/>
                      <w:sz w:val="24"/>
                    </w:rPr>
                  </m:ctrlPr>
                </m:sSubSupPr>
                <m:e>
                  <m:acc>
                    <m:accPr>
                      <m:ctrlPr>
                        <w:rPr>
                          <w:rFonts w:ascii="Cambria Math" w:hAnsi="Cambria Math"/>
                          <w:sz w:val="24"/>
                        </w:rPr>
                      </m:ctrlPr>
                    </m:accPr>
                    <m:e>
                      <m:r>
                        <w:rPr>
                          <w:rFonts w:ascii="Cambria Math" w:hAnsi="Cambria Math"/>
                          <w:sz w:val="24"/>
                        </w:rPr>
                        <m:t>r</m:t>
                      </m:r>
                    </m:e>
                  </m:acc>
                </m:e>
                <m:sub>
                  <m:r>
                    <w:rPr>
                      <w:rFonts w:ascii="Cambria Math" w:hAnsi="Cambria Math"/>
                      <w:sz w:val="24"/>
                    </w:rPr>
                    <m:t>t+1</m:t>
                  </m:r>
                </m:sub>
                <m:sup>
                  <m:r>
                    <w:rPr>
                      <w:rFonts w:ascii="Cambria Math" w:hAnsi="Cambria Math"/>
                      <w:sz w:val="24"/>
                    </w:rPr>
                    <m:t>p</m:t>
                  </m:r>
                </m:sup>
              </m:sSubSup>
              <m:r>
                <w:rPr>
                  <w:rFonts w:ascii="Cambria Math" w:hAnsi="Cambria Math"/>
                  <w:sz w:val="24"/>
                </w:rPr>
                <m:t>=</m:t>
              </m:r>
              <m:sSubSup>
                <m:sSubSupPr>
                  <m:ctrlPr>
                    <w:rPr>
                      <w:rFonts w:ascii="Cambria Math" w:hAnsi="Cambria Math"/>
                      <w:sz w:val="24"/>
                    </w:rPr>
                  </m:ctrlPr>
                </m:sSubSupPr>
                <m:e>
                  <m:r>
                    <w:rPr>
                      <w:rFonts w:ascii="Cambria Math" w:hAnsi="Cambria Math"/>
                      <w:sz w:val="24"/>
                    </w:rPr>
                    <m:t>r</m:t>
                  </m:r>
                </m:e>
                <m:sub>
                  <m:r>
                    <w:rPr>
                      <w:rFonts w:ascii="Cambria Math" w:hAnsi="Cambria Math"/>
                      <w:sz w:val="24"/>
                    </w:rPr>
                    <m:t>t+1</m:t>
                  </m:r>
                </m:sub>
                <m:sup>
                  <m:r>
                    <w:rPr>
                      <w:rFonts w:ascii="Cambria Math" w:hAnsi="Cambria Math"/>
                      <w:sz w:val="24"/>
                    </w:rPr>
                    <m:t>f</m:t>
                  </m:r>
                </m:sup>
              </m:sSubSup>
              <m:r>
                <w:rPr>
                  <w:rFonts w:ascii="Cambria Math" w:hAnsi="Cambria Math"/>
                  <w:sz w:val="24"/>
                </w:rPr>
                <m:t>+</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ω</m:t>
                      </m:r>
                    </m:e>
                  </m:acc>
                </m:e>
                <m:sub>
                  <m:r>
                    <w:rPr>
                      <w:rFonts w:ascii="Cambria Math" w:hAnsi="Cambria Math"/>
                      <w:sz w:val="24"/>
                    </w:rPr>
                    <m:t>t</m:t>
                  </m:r>
                </m:sub>
              </m:sSub>
              <m:sSub>
                <m:sSubPr>
                  <m:ctrlPr>
                    <w:rPr>
                      <w:rFonts w:ascii="Cambria Math" w:hAnsi="Cambria Math"/>
                      <w:sz w:val="24"/>
                    </w:rPr>
                  </m:ctrlPr>
                </m:sSubPr>
                <m:e>
                  <m:r>
                    <w:rPr>
                      <w:rFonts w:ascii="Cambria Math" w:hAnsi="Cambria Math"/>
                      <w:sz w:val="24"/>
                    </w:rPr>
                    <m:t>r</m:t>
                  </m:r>
                </m:e>
                <m:sub>
                  <m:r>
                    <w:rPr>
                      <w:rFonts w:ascii="Cambria Math" w:hAnsi="Cambria Math"/>
                      <w:sz w:val="24"/>
                    </w:rPr>
                    <m:t>t+1</m:t>
                  </m:r>
                </m:sub>
              </m:sSub>
              <m:r>
                <w:rPr>
                  <w:rFonts w:ascii="Cambria Math" w:hAnsi="Cambria Math"/>
                  <w:sz w:val="24"/>
                </w:rPr>
                <m:t xml:space="preserve"> #</m:t>
              </m:r>
              <m:d>
                <m:dPr>
                  <m:ctrlPr>
                    <w:rPr>
                      <w:rFonts w:ascii="Cambria Math" w:hAnsi="Cambria Math"/>
                      <w:i/>
                      <w:sz w:val="24"/>
                    </w:rPr>
                  </m:ctrlPr>
                </m:dPr>
                <m:e>
                  <m:r>
                    <w:rPr>
                      <w:rFonts w:ascii="Cambria Math" w:hAnsi="Cambria Math"/>
                      <w:sz w:val="24"/>
                    </w:rPr>
                    <m:t>2-6</m:t>
                  </m:r>
                </m:e>
              </m:d>
            </m:e>
          </m:eqArr>
        </m:oMath>
      </m:oMathPara>
    </w:p>
    <w:p w14:paraId="6F4E4562" w14:textId="3B08A8B9" w:rsidR="00353A73" w:rsidRPr="00A97510" w:rsidRDefault="00A97510" w:rsidP="00A97510">
      <w:pPr>
        <w:pStyle w:val="af3"/>
        <w:numPr>
          <w:ilvl w:val="0"/>
          <w:numId w:val="18"/>
        </w:numPr>
        <w:spacing w:line="300" w:lineRule="auto"/>
        <w:ind w:firstLineChars="0"/>
        <w:rPr>
          <w:rFonts w:ascii="Times New Roman" w:hAnsi="Times New Roman"/>
          <w:sz w:val="24"/>
        </w:rPr>
      </w:pPr>
      <w:r w:rsidRPr="00A97510">
        <w:rPr>
          <w:rFonts w:ascii="Times New Roman" w:hAnsi="Times New Roman" w:hint="eastAsia"/>
          <w:sz w:val="24"/>
        </w:rPr>
        <w:t>计算投资效用（</w:t>
      </w:r>
      <w:r>
        <w:rPr>
          <w:rFonts w:ascii="Times New Roman" w:hAnsi="Times New Roman" w:hint="eastAsia"/>
          <w:sz w:val="24"/>
        </w:rPr>
        <w:t>式</w:t>
      </w:r>
      <w:r>
        <w:rPr>
          <w:rFonts w:ascii="Times New Roman" w:hAnsi="Times New Roman"/>
          <w:sz w:val="24"/>
        </w:rPr>
        <w:t>2-7</w:t>
      </w:r>
      <w:r w:rsidRPr="00A97510">
        <w:rPr>
          <w:rFonts w:ascii="Times New Roman" w:hAnsi="Times New Roman" w:hint="eastAsia"/>
          <w:sz w:val="24"/>
        </w:rPr>
        <w:t>）</w:t>
      </w:r>
    </w:p>
    <w:p w14:paraId="7296B0F7" w14:textId="503C8287" w:rsidR="00A97510" w:rsidRPr="00A97510" w:rsidRDefault="00000000" w:rsidP="00A97510">
      <w:pPr>
        <w:spacing w:line="300" w:lineRule="auto"/>
        <w:ind w:left="480"/>
        <w:rPr>
          <w:rFonts w:ascii="Times New Roman" w:hAnsi="Times New Roman"/>
          <w:sz w:val="24"/>
        </w:rPr>
      </w:pPr>
      <m:oMathPara>
        <m:oMath>
          <m:eqArr>
            <m:eqArrPr>
              <m:maxDist m:val="1"/>
              <m:ctrlPr>
                <w:rPr>
                  <w:rFonts w:ascii="Cambria Math" w:hAnsi="Cambria Math"/>
                  <w:i/>
                  <w:sz w:val="24"/>
                </w:rPr>
              </m:ctrlPr>
            </m:eqArrPr>
            <m:e>
              <m:r>
                <w:rPr>
                  <w:rFonts w:ascii="Cambria Math" w:hAnsi="Cambria Math"/>
                  <w:sz w:val="24"/>
                </w:rPr>
                <m:t>U=μ-0.5γ</m:t>
              </m:r>
              <m:sSup>
                <m:sSupPr>
                  <m:ctrlPr>
                    <w:rPr>
                      <w:rFonts w:ascii="Cambria Math" w:hAnsi="Cambria Math"/>
                      <w:sz w:val="24"/>
                    </w:rPr>
                  </m:ctrlPr>
                </m:sSupPr>
                <m:e>
                  <m:acc>
                    <m:accPr>
                      <m:ctrlPr>
                        <w:rPr>
                          <w:rFonts w:ascii="Cambria Math" w:hAnsi="Cambria Math"/>
                          <w:sz w:val="24"/>
                        </w:rPr>
                      </m:ctrlPr>
                    </m:accPr>
                    <m:e>
                      <m:r>
                        <w:rPr>
                          <w:rFonts w:ascii="Cambria Math" w:hAnsi="Cambria Math"/>
                          <w:sz w:val="24"/>
                        </w:rPr>
                        <m:t>σ</m:t>
                      </m:r>
                    </m:e>
                  </m:acc>
                </m:e>
                <m:sup>
                  <m:r>
                    <w:rPr>
                      <w:rFonts w:ascii="Cambria Math" w:hAnsi="Cambria Math"/>
                      <w:sz w:val="24"/>
                    </w:rPr>
                    <m:t>2</m:t>
                  </m:r>
                </m:sup>
              </m:sSup>
              <m:r>
                <w:rPr>
                  <w:rFonts w:ascii="Cambria Math" w:hAnsi="Cambria Math"/>
                  <w:sz w:val="24"/>
                </w:rPr>
                <m:t xml:space="preserve"> #</m:t>
              </m:r>
              <m:d>
                <m:dPr>
                  <m:ctrlPr>
                    <w:rPr>
                      <w:rFonts w:ascii="Cambria Math" w:hAnsi="Cambria Math"/>
                      <w:i/>
                      <w:sz w:val="24"/>
                    </w:rPr>
                  </m:ctrlPr>
                </m:dPr>
                <m:e>
                  <m:r>
                    <w:rPr>
                      <w:rFonts w:ascii="Cambria Math" w:hAnsi="Cambria Math"/>
                      <w:sz w:val="24"/>
                    </w:rPr>
                    <m:t>2-7</m:t>
                  </m:r>
                </m:e>
              </m:d>
            </m:e>
          </m:eqArr>
        </m:oMath>
      </m:oMathPara>
    </w:p>
    <w:p w14:paraId="3C686031" w14:textId="3D298732" w:rsidR="00A97510" w:rsidRDefault="0063249A" w:rsidP="00BB7D29">
      <w:pPr>
        <w:spacing w:line="300" w:lineRule="auto"/>
        <w:ind w:firstLineChars="200" w:firstLine="480"/>
        <w:rPr>
          <w:rFonts w:ascii="Times New Roman" w:hAnsi="Times New Roman"/>
          <w:sz w:val="24"/>
        </w:rPr>
      </w:pPr>
      <w:r>
        <w:rPr>
          <w:rFonts w:ascii="Times New Roman" w:hAnsi="Times New Roman" w:hint="eastAsia"/>
          <w:sz w:val="24"/>
        </w:rPr>
        <w:lastRenderedPageBreak/>
        <w:t>通过上述三个步骤，分别计算预测模型和历史均值基准模型的投资效用</w:t>
      </w:r>
      <m:oMath>
        <m:acc>
          <m:accPr>
            <m:ctrlPr>
              <w:rPr>
                <w:rFonts w:ascii="Cambria Math" w:hAnsi="Cambria Math"/>
                <w:sz w:val="24"/>
              </w:rPr>
            </m:ctrlPr>
          </m:accPr>
          <m:e>
            <m:r>
              <w:rPr>
                <w:rFonts w:ascii="Cambria Math" w:hAnsi="Cambria Math"/>
                <w:sz w:val="24"/>
              </w:rPr>
              <m:t>U</m:t>
            </m:r>
          </m:e>
        </m:acc>
      </m:oMath>
      <w:r>
        <w:rPr>
          <w:rFonts w:ascii="Times New Roman" w:hAnsi="Times New Roman" w:hint="eastAsia"/>
          <w:sz w:val="24"/>
        </w:rPr>
        <w:t>和</w:t>
      </w:r>
      <m:oMath>
        <m:acc>
          <m:accPr>
            <m:chr m:val="̅"/>
            <m:ctrlPr>
              <w:rPr>
                <w:rFonts w:ascii="Cambria Math" w:hAnsi="Cambria Math"/>
                <w:sz w:val="24"/>
              </w:rPr>
            </m:ctrlPr>
          </m:accPr>
          <m:e>
            <m:r>
              <w:rPr>
                <w:rFonts w:ascii="Cambria Math" w:hAnsi="Cambria Math"/>
                <w:sz w:val="24"/>
              </w:rPr>
              <m:t>U</m:t>
            </m:r>
          </m:e>
        </m:acc>
      </m:oMath>
      <w:r>
        <w:rPr>
          <w:rFonts w:ascii="Times New Roman" w:hAnsi="Times New Roman" w:hint="eastAsia"/>
          <w:sz w:val="24"/>
        </w:rPr>
        <w:t>。之后计算</w:t>
      </w:r>
      <m:oMath>
        <m:r>
          <m:rPr>
            <m:sty m:val="p"/>
          </m:rPr>
          <w:rPr>
            <w:rFonts w:ascii="Cambria Math" w:hAnsi="Cambria Math"/>
            <w:sz w:val="24"/>
          </w:rPr>
          <m:t>Δ</m:t>
        </m:r>
        <m:r>
          <w:rPr>
            <w:rFonts w:ascii="Cambria Math" w:hAnsi="Cambria Math"/>
            <w:sz w:val="24"/>
          </w:rPr>
          <m:t>U</m:t>
        </m:r>
      </m:oMath>
      <w:r w:rsidR="00BB7D29">
        <w:rPr>
          <w:rFonts w:ascii="Times New Roman" w:hAnsi="Times New Roman" w:hint="eastAsia"/>
          <w:sz w:val="24"/>
        </w:rPr>
        <w:t>（</w:t>
      </w:r>
      <m:oMath>
        <m:r>
          <m:rPr>
            <m:sty m:val="p"/>
          </m:rPr>
          <w:rPr>
            <w:rFonts w:ascii="Cambria Math" w:hAnsi="Cambria Math"/>
            <w:sz w:val="24"/>
          </w:rPr>
          <m:t>Δ</m:t>
        </m:r>
        <m:r>
          <w:rPr>
            <w:rFonts w:ascii="Cambria Math" w:hAnsi="Cambria Math"/>
            <w:sz w:val="24"/>
          </w:rPr>
          <m:t>U=</m:t>
        </m:r>
        <m:acc>
          <m:accPr>
            <m:ctrlPr>
              <w:rPr>
                <w:rFonts w:ascii="Cambria Math" w:hAnsi="Cambria Math"/>
                <w:sz w:val="24"/>
              </w:rPr>
            </m:ctrlPr>
          </m:accPr>
          <m:e>
            <m:r>
              <w:rPr>
                <w:rFonts w:ascii="Cambria Math" w:hAnsi="Cambria Math"/>
                <w:sz w:val="24"/>
              </w:rPr>
              <m:t>U</m:t>
            </m:r>
          </m:e>
        </m:acc>
        <m:r>
          <w:rPr>
            <w:rFonts w:ascii="Cambria Math" w:hAnsi="Cambria Math"/>
            <w:sz w:val="24"/>
          </w:rPr>
          <m:t>-</m:t>
        </m:r>
        <m:acc>
          <m:accPr>
            <m:chr m:val="̅"/>
            <m:ctrlPr>
              <w:rPr>
                <w:rFonts w:ascii="Cambria Math" w:hAnsi="Cambria Math"/>
                <w:sz w:val="24"/>
              </w:rPr>
            </m:ctrlPr>
          </m:accPr>
          <m:e>
            <m:r>
              <w:rPr>
                <w:rFonts w:ascii="Cambria Math" w:hAnsi="Cambria Math"/>
                <w:sz w:val="24"/>
              </w:rPr>
              <m:t>U</m:t>
            </m:r>
          </m:e>
        </m:acc>
      </m:oMath>
      <w:r w:rsidR="00BB7D29">
        <w:rPr>
          <w:rFonts w:ascii="Times New Roman" w:hAnsi="Times New Roman" w:hint="eastAsia"/>
          <w:sz w:val="24"/>
        </w:rPr>
        <w:t>），其含义为</w:t>
      </w:r>
      <w:r w:rsidR="00BB7D29" w:rsidRPr="00BB7D29">
        <w:rPr>
          <w:rFonts w:ascii="Times New Roman" w:hAnsi="Times New Roman" w:hint="eastAsia"/>
          <w:sz w:val="24"/>
        </w:rPr>
        <w:t>投资人为获得超过历史平均预</w:t>
      </w:r>
      <w:r w:rsidR="00BB7D29">
        <w:rPr>
          <w:rFonts w:ascii="Times New Roman" w:hAnsi="Times New Roman" w:hint="eastAsia"/>
          <w:sz w:val="24"/>
        </w:rPr>
        <w:t>测</w:t>
      </w:r>
      <w:r w:rsidR="00BB7D29" w:rsidRPr="00BB7D29">
        <w:rPr>
          <w:rFonts w:ascii="Times New Roman" w:hAnsi="Times New Roman" w:hint="eastAsia"/>
          <w:sz w:val="24"/>
        </w:rPr>
        <w:t>而愿意支付的年化管理费用</w:t>
      </w:r>
      <w:r w:rsidR="00BB7D29">
        <w:rPr>
          <w:rFonts w:ascii="Times New Roman" w:hAnsi="Times New Roman" w:hint="eastAsia"/>
          <w:sz w:val="24"/>
        </w:rPr>
        <w:t>。如果</w:t>
      </w:r>
      <m:oMath>
        <m:r>
          <m:rPr>
            <m:sty m:val="p"/>
          </m:rPr>
          <w:rPr>
            <w:rFonts w:ascii="Cambria Math" w:hAnsi="Cambria Math"/>
            <w:sz w:val="24"/>
          </w:rPr>
          <m:t>Δ</m:t>
        </m:r>
        <m:r>
          <w:rPr>
            <w:rFonts w:ascii="Cambria Math" w:hAnsi="Cambria Math"/>
            <w:sz w:val="24"/>
          </w:rPr>
          <m:t>U</m:t>
        </m:r>
      </m:oMath>
      <w:r w:rsidR="00BB7D29">
        <w:rPr>
          <w:rFonts w:ascii="Times New Roman" w:hAnsi="Times New Roman" w:hint="eastAsia"/>
          <w:sz w:val="24"/>
        </w:rPr>
        <w:t>是正数并且足够大，这意味着预测模型可以</w:t>
      </w:r>
      <w:r w:rsidR="00BB7D29" w:rsidRPr="00BB7D29">
        <w:rPr>
          <w:rFonts w:ascii="Times New Roman" w:hAnsi="Times New Roman" w:hint="eastAsia"/>
          <w:sz w:val="24"/>
        </w:rPr>
        <w:t>为投资者带来实际的经济利</w:t>
      </w:r>
      <w:r w:rsidR="00BB7D29">
        <w:rPr>
          <w:rFonts w:ascii="Times New Roman" w:hAnsi="Times New Roman" w:hint="eastAsia"/>
          <w:sz w:val="24"/>
        </w:rPr>
        <w:t>益，说明其具有经济显著性，反之则说明不具有经济显著性。</w:t>
      </w:r>
    </w:p>
    <w:p w14:paraId="7D3469D1" w14:textId="46046EEB" w:rsidR="0068203D" w:rsidRDefault="0068203D" w:rsidP="00BB7D29">
      <w:pPr>
        <w:spacing w:line="300" w:lineRule="auto"/>
        <w:ind w:firstLineChars="200" w:firstLine="480"/>
        <w:rPr>
          <w:rFonts w:ascii="Times New Roman" w:hAnsi="Times New Roman"/>
          <w:sz w:val="24"/>
        </w:rPr>
      </w:pPr>
      <w:r>
        <w:rPr>
          <w:rFonts w:ascii="Times New Roman" w:hAnsi="Times New Roman" w:hint="eastAsia"/>
          <w:sz w:val="24"/>
        </w:rPr>
        <w:t>对于经济显著性</w:t>
      </w:r>
      <w:r w:rsidR="005E5C47">
        <w:rPr>
          <w:rFonts w:ascii="Times New Roman" w:hAnsi="Times New Roman" w:hint="eastAsia"/>
          <w:sz w:val="24"/>
        </w:rPr>
        <w:t>检验的</w:t>
      </w:r>
      <w:r w:rsidR="005E5C47">
        <w:rPr>
          <w:rFonts w:ascii="Times New Roman" w:hAnsi="Times New Roman" w:hint="eastAsia"/>
          <w:sz w:val="24"/>
        </w:rPr>
        <w:t>python</w:t>
      </w:r>
      <w:r w:rsidR="005E5C47">
        <w:rPr>
          <w:rFonts w:ascii="Times New Roman" w:hAnsi="Times New Roman" w:hint="eastAsia"/>
          <w:sz w:val="24"/>
        </w:rPr>
        <w:t>代码，可见附录代码中的</w:t>
      </w:r>
      <w:r w:rsidR="005E5C47">
        <w:rPr>
          <w:rFonts w:ascii="Times New Roman" w:hAnsi="Times New Roman" w:hint="eastAsia"/>
          <w:sz w:val="24"/>
        </w:rPr>
        <w:t>myfun</w:t>
      </w:r>
      <w:r w:rsidR="005E5C47">
        <w:rPr>
          <w:rFonts w:ascii="Times New Roman" w:hAnsi="Times New Roman"/>
          <w:sz w:val="24"/>
        </w:rPr>
        <w:t>_econ_gains()</w:t>
      </w:r>
      <w:r w:rsidR="005E5C47">
        <w:rPr>
          <w:rFonts w:ascii="Times New Roman" w:hAnsi="Times New Roman" w:hint="eastAsia"/>
          <w:sz w:val="24"/>
        </w:rPr>
        <w:t>函数。</w:t>
      </w:r>
    </w:p>
    <w:p w14:paraId="73C52408" w14:textId="572A1588" w:rsidR="0063249A" w:rsidRDefault="00BB7D29" w:rsidP="00BB7D29">
      <w:pPr>
        <w:spacing w:line="300" w:lineRule="auto"/>
        <w:ind w:firstLineChars="200" w:firstLine="480"/>
        <w:rPr>
          <w:rFonts w:ascii="Times New Roman" w:hAnsi="Times New Roman"/>
          <w:sz w:val="24"/>
        </w:rPr>
      </w:pPr>
      <w:r>
        <w:rPr>
          <w:rFonts w:ascii="Times New Roman" w:hAnsi="Times New Roman" w:hint="eastAsia"/>
          <w:sz w:val="24"/>
        </w:rPr>
        <w:t>到此，单因子模型收益率可预测性研究的方法说明完毕。</w:t>
      </w:r>
    </w:p>
    <w:p w14:paraId="55D2E9D1" w14:textId="77777777" w:rsidR="0063249A" w:rsidRPr="00A97510" w:rsidRDefault="0063249A" w:rsidP="0063249A">
      <w:pPr>
        <w:spacing w:line="300" w:lineRule="auto"/>
        <w:rPr>
          <w:rFonts w:ascii="Times New Roman" w:hAnsi="Times New Roman"/>
          <w:sz w:val="24"/>
        </w:rPr>
      </w:pPr>
    </w:p>
    <w:p w14:paraId="56DBF06A" w14:textId="03B78BF7" w:rsidR="007865B6" w:rsidRPr="00C51D3D" w:rsidRDefault="007865B6" w:rsidP="007865B6">
      <w:pPr>
        <w:pStyle w:val="ab"/>
        <w:spacing w:before="240"/>
        <w:rPr>
          <w:rFonts w:eastAsia="黑体"/>
        </w:rPr>
      </w:pPr>
      <w:r w:rsidRPr="00C51D3D">
        <w:rPr>
          <w:rFonts w:eastAsia="黑体"/>
        </w:rPr>
        <w:t>2.1.</w:t>
      </w:r>
      <w:r>
        <w:rPr>
          <w:rFonts w:eastAsia="黑体"/>
        </w:rPr>
        <w:t>2</w:t>
      </w:r>
      <w:r w:rsidRPr="007865B6">
        <w:rPr>
          <w:rFonts w:eastAsia="黑体" w:hint="eastAsia"/>
        </w:rPr>
        <w:t>收益率可预测性研究</w:t>
      </w:r>
      <w:r>
        <w:rPr>
          <w:rFonts w:eastAsia="黑体" w:hint="eastAsia"/>
        </w:rPr>
        <w:t>方法介绍</w:t>
      </w:r>
      <w:r w:rsidRPr="007865B6">
        <w:rPr>
          <w:rFonts w:eastAsia="黑体" w:hint="eastAsia"/>
        </w:rPr>
        <w:t>(</w:t>
      </w:r>
      <w:r w:rsidRPr="007865B6">
        <w:rPr>
          <w:rFonts w:eastAsia="黑体" w:hint="eastAsia"/>
        </w:rPr>
        <w:t>多因子模型</w:t>
      </w:r>
      <w:r>
        <w:rPr>
          <w:rFonts w:eastAsia="黑体" w:hint="eastAsia"/>
          <w:lang w:eastAsia="zh-CN"/>
        </w:rPr>
        <w:t>）</w:t>
      </w:r>
    </w:p>
    <w:p w14:paraId="039A7089" w14:textId="42FAC3E6" w:rsidR="007865B6" w:rsidRPr="002C6D1C" w:rsidRDefault="00BB7D29" w:rsidP="002C6D1C">
      <w:pPr>
        <w:spacing w:line="300" w:lineRule="auto"/>
        <w:ind w:firstLineChars="200" w:firstLine="480"/>
        <w:rPr>
          <w:rFonts w:ascii="Times New Roman" w:hAnsi="Times New Roman"/>
          <w:sz w:val="24"/>
        </w:rPr>
      </w:pPr>
      <w:r>
        <w:rPr>
          <w:rFonts w:ascii="Times New Roman" w:hAnsi="Times New Roman" w:hint="eastAsia"/>
          <w:sz w:val="24"/>
        </w:rPr>
        <w:t>在多因子模型收益率可预测性研究中，我们选用了多种检验方法</w:t>
      </w:r>
      <w:r w:rsidR="002C6D1C">
        <w:rPr>
          <w:rFonts w:ascii="Times New Roman" w:hAnsi="Times New Roman" w:hint="eastAsia"/>
          <w:sz w:val="24"/>
        </w:rPr>
        <w:t>，包括多因子</w:t>
      </w:r>
      <w:r w:rsidR="002C6D1C">
        <w:rPr>
          <w:rFonts w:ascii="Times New Roman" w:hAnsi="Times New Roman" w:hint="eastAsia"/>
          <w:sz w:val="24"/>
        </w:rPr>
        <w:t>OLS</w:t>
      </w:r>
      <w:r w:rsidR="002C6D1C">
        <w:rPr>
          <w:rFonts w:ascii="Times New Roman" w:hAnsi="Times New Roman" w:hint="eastAsia"/>
          <w:sz w:val="24"/>
        </w:rPr>
        <w:t>线性拟合、机器学习中的</w:t>
      </w:r>
      <w:r w:rsidR="002C6D1C">
        <w:rPr>
          <w:rFonts w:ascii="Times New Roman" w:hAnsi="Times New Roman" w:hint="eastAsia"/>
          <w:sz w:val="24"/>
        </w:rPr>
        <w:t>LASSO</w:t>
      </w:r>
      <w:r w:rsidR="002C6D1C">
        <w:rPr>
          <w:rFonts w:ascii="Times New Roman" w:hAnsi="Times New Roman" w:hint="eastAsia"/>
          <w:sz w:val="24"/>
        </w:rPr>
        <w:t>回归、</w:t>
      </w:r>
      <w:r w:rsidR="002C6D1C">
        <w:rPr>
          <w:rFonts w:ascii="Times New Roman" w:hAnsi="Times New Roman" w:hint="eastAsia"/>
          <w:sz w:val="24"/>
        </w:rPr>
        <w:t>Ridge</w:t>
      </w:r>
      <w:r w:rsidR="002C6D1C">
        <w:rPr>
          <w:rFonts w:ascii="Times New Roman" w:hAnsi="Times New Roman" w:hint="eastAsia"/>
          <w:sz w:val="24"/>
        </w:rPr>
        <w:t>回归以及</w:t>
      </w:r>
      <w:r w:rsidR="002C6D1C">
        <w:rPr>
          <w:rFonts w:ascii="Times New Roman" w:hAnsi="Times New Roman" w:hint="eastAsia"/>
          <w:sz w:val="24"/>
        </w:rPr>
        <w:t>ElasticNet</w:t>
      </w:r>
      <w:r w:rsidR="002C6D1C">
        <w:rPr>
          <w:rFonts w:ascii="Times New Roman" w:hAnsi="Times New Roman" w:hint="eastAsia"/>
          <w:sz w:val="24"/>
        </w:rPr>
        <w:t>回归。</w:t>
      </w:r>
      <w:r w:rsidR="0003498B">
        <w:rPr>
          <w:rFonts w:ascii="Times New Roman" w:hAnsi="Times New Roman" w:hint="eastAsia"/>
          <w:sz w:val="24"/>
        </w:rPr>
        <w:t>在具体实验过程中使用</w:t>
      </w:r>
      <w:r w:rsidR="0003498B">
        <w:rPr>
          <w:rFonts w:ascii="Times New Roman" w:hAnsi="Times New Roman" w:hint="eastAsia"/>
          <w:sz w:val="24"/>
        </w:rPr>
        <w:t>scikit</w:t>
      </w:r>
      <w:r w:rsidR="0003498B">
        <w:rPr>
          <w:rFonts w:ascii="Times New Roman" w:hAnsi="Times New Roman"/>
          <w:sz w:val="24"/>
        </w:rPr>
        <w:t>-</w:t>
      </w:r>
      <w:r w:rsidR="0003498B">
        <w:rPr>
          <w:rFonts w:ascii="Times New Roman" w:hAnsi="Times New Roman" w:hint="eastAsia"/>
          <w:sz w:val="24"/>
        </w:rPr>
        <w:t>learn</w:t>
      </w:r>
      <w:r w:rsidR="0003498B">
        <w:rPr>
          <w:rFonts w:ascii="Times New Roman" w:hAnsi="Times New Roman" w:hint="eastAsia"/>
          <w:sz w:val="24"/>
        </w:rPr>
        <w:t>中的</w:t>
      </w:r>
      <w:r w:rsidR="0003498B">
        <w:rPr>
          <w:rFonts w:ascii="Times New Roman" w:hAnsi="Times New Roman" w:hint="eastAsia"/>
          <w:sz w:val="24"/>
        </w:rPr>
        <w:t>linear_</w:t>
      </w:r>
      <w:r w:rsidR="0003498B">
        <w:rPr>
          <w:rFonts w:ascii="Times New Roman" w:hAnsi="Times New Roman"/>
          <w:sz w:val="24"/>
        </w:rPr>
        <w:t>model</w:t>
      </w:r>
      <w:r w:rsidR="0003498B">
        <w:rPr>
          <w:rFonts w:ascii="Times New Roman" w:hAnsi="Times New Roman" w:hint="eastAsia"/>
          <w:sz w:val="24"/>
        </w:rPr>
        <w:t>模块对三种机器学习回归方法进行实现。</w:t>
      </w:r>
    </w:p>
    <w:p w14:paraId="2F6C03DF" w14:textId="5A7A1B42" w:rsidR="007865B6" w:rsidRDefault="001E6373" w:rsidP="007865B6">
      <w:pPr>
        <w:spacing w:line="300" w:lineRule="auto"/>
        <w:rPr>
          <w:rFonts w:ascii="Times New Roman" w:hAnsi="Times New Roman"/>
          <w:sz w:val="24"/>
        </w:rPr>
      </w:pPr>
      <w:r>
        <w:rPr>
          <w:rFonts w:ascii="Times New Roman" w:hAnsi="Times New Roman"/>
          <w:sz w:val="24"/>
        </w:rPr>
        <w:tab/>
      </w:r>
      <w:r>
        <w:rPr>
          <w:rFonts w:ascii="Times New Roman" w:hAnsi="Times New Roman" w:hint="eastAsia"/>
          <w:sz w:val="24"/>
        </w:rPr>
        <w:t>多因子</w:t>
      </w:r>
      <w:r>
        <w:rPr>
          <w:rFonts w:ascii="Times New Roman" w:hAnsi="Times New Roman" w:hint="eastAsia"/>
          <w:sz w:val="24"/>
        </w:rPr>
        <w:t>OLS</w:t>
      </w:r>
      <w:r>
        <w:rPr>
          <w:rFonts w:ascii="Times New Roman" w:hAnsi="Times New Roman" w:hint="eastAsia"/>
          <w:sz w:val="24"/>
        </w:rPr>
        <w:t>线性拟合的检验方法与单因子</w:t>
      </w:r>
      <w:r>
        <w:rPr>
          <w:rFonts w:ascii="Times New Roman" w:hAnsi="Times New Roman" w:hint="eastAsia"/>
          <w:sz w:val="24"/>
        </w:rPr>
        <w:t>OLS</w:t>
      </w:r>
      <w:r>
        <w:rPr>
          <w:rFonts w:ascii="Times New Roman" w:hAnsi="Times New Roman" w:hint="eastAsia"/>
          <w:sz w:val="24"/>
        </w:rPr>
        <w:t>拟合方法大致相同，在此不再过多赘述，本</w:t>
      </w:r>
      <w:r w:rsidR="00022862">
        <w:rPr>
          <w:rFonts w:ascii="Times New Roman" w:hAnsi="Times New Roman" w:hint="eastAsia"/>
          <w:sz w:val="24"/>
        </w:rPr>
        <w:t>部分</w:t>
      </w:r>
      <w:r>
        <w:rPr>
          <w:rFonts w:ascii="Times New Roman" w:hAnsi="Times New Roman" w:hint="eastAsia"/>
          <w:sz w:val="24"/>
        </w:rPr>
        <w:t>内容中主要介绍三种机器学习检验方法。</w:t>
      </w:r>
    </w:p>
    <w:p w14:paraId="3868F5CA" w14:textId="2A7B52F4" w:rsidR="00DE0777" w:rsidRDefault="00022862" w:rsidP="00DE0777">
      <w:pPr>
        <w:pStyle w:val="af3"/>
        <w:numPr>
          <w:ilvl w:val="0"/>
          <w:numId w:val="19"/>
        </w:numPr>
        <w:spacing w:line="300" w:lineRule="auto"/>
        <w:ind w:firstLineChars="0"/>
        <w:rPr>
          <w:rFonts w:ascii="Times New Roman" w:hAnsi="Times New Roman"/>
          <w:sz w:val="24"/>
        </w:rPr>
      </w:pPr>
      <w:r w:rsidRPr="00DE0777">
        <w:rPr>
          <w:rFonts w:ascii="Times New Roman" w:hAnsi="Times New Roman" w:hint="eastAsia"/>
          <w:sz w:val="24"/>
        </w:rPr>
        <w:t>LASS</w:t>
      </w:r>
      <w:r w:rsidRPr="00DE0777">
        <w:rPr>
          <w:rFonts w:ascii="Times New Roman" w:hAnsi="Times New Roman"/>
          <w:sz w:val="24"/>
        </w:rPr>
        <w:t>O</w:t>
      </w:r>
      <w:r w:rsidRPr="00DE0777">
        <w:rPr>
          <w:rFonts w:ascii="Times New Roman" w:hAnsi="Times New Roman" w:hint="eastAsia"/>
          <w:sz w:val="24"/>
        </w:rPr>
        <w:t>回归</w:t>
      </w:r>
    </w:p>
    <w:p w14:paraId="582A35FA" w14:textId="55E8E058" w:rsidR="00DE0777" w:rsidRDefault="00B33791" w:rsidP="00B33791">
      <w:pPr>
        <w:spacing w:line="300" w:lineRule="auto"/>
        <w:ind w:left="480" w:firstLineChars="200" w:firstLine="480"/>
        <w:rPr>
          <w:rFonts w:ascii="Times New Roman" w:hAnsi="Times New Roman"/>
          <w:sz w:val="24"/>
        </w:rPr>
      </w:pPr>
      <w:r w:rsidRPr="00B33791">
        <w:rPr>
          <w:rFonts w:ascii="Times New Roman" w:hAnsi="Times New Roman"/>
          <w:sz w:val="24"/>
        </w:rPr>
        <w:t>L</w:t>
      </w:r>
      <w:r>
        <w:rPr>
          <w:rFonts w:ascii="Times New Roman" w:hAnsi="Times New Roman" w:hint="eastAsia"/>
          <w:sz w:val="24"/>
        </w:rPr>
        <w:t>ASSO</w:t>
      </w:r>
      <w:r w:rsidRPr="00B33791">
        <w:rPr>
          <w:rFonts w:ascii="Times New Roman" w:hAnsi="Times New Roman"/>
          <w:sz w:val="24"/>
        </w:rPr>
        <w:t>回归（</w:t>
      </w:r>
      <w:r w:rsidRPr="00B33791">
        <w:rPr>
          <w:rFonts w:ascii="Times New Roman" w:hAnsi="Times New Roman"/>
          <w:sz w:val="24"/>
        </w:rPr>
        <w:t>Least absolute shrinkage and selection operator</w:t>
      </w:r>
      <w:r w:rsidRPr="00B33791">
        <w:rPr>
          <w:rFonts w:ascii="Times New Roman" w:hAnsi="Times New Roman"/>
          <w:sz w:val="24"/>
        </w:rPr>
        <w:t>）是一种线性回归的缩减方法，它通过在损失函数中添加一个</w:t>
      </w:r>
      <w:r w:rsidRPr="00B33791">
        <w:rPr>
          <w:rFonts w:ascii="Times New Roman" w:hAnsi="Times New Roman"/>
          <w:sz w:val="24"/>
        </w:rPr>
        <w:t>L1</w:t>
      </w:r>
      <w:r w:rsidRPr="00B33791">
        <w:rPr>
          <w:rFonts w:ascii="Times New Roman" w:hAnsi="Times New Roman"/>
          <w:sz w:val="24"/>
        </w:rPr>
        <w:t>正则化项来实现变量选择和正则化。在金融领域，尤其是在处理具有多重共线性的多因子模型时，</w:t>
      </w:r>
      <w:r w:rsidRPr="00B33791">
        <w:rPr>
          <w:rFonts w:ascii="Times New Roman" w:hAnsi="Times New Roman"/>
          <w:sz w:val="24"/>
        </w:rPr>
        <w:t>Lasso</w:t>
      </w:r>
      <w:r w:rsidRPr="00B33791">
        <w:rPr>
          <w:rFonts w:ascii="Times New Roman" w:hAnsi="Times New Roman"/>
          <w:sz w:val="24"/>
        </w:rPr>
        <w:t>回归具有以下作用和优势：</w:t>
      </w:r>
    </w:p>
    <w:p w14:paraId="4A7144A8" w14:textId="7A79B54A" w:rsidR="002E3FB2" w:rsidRPr="00B33791" w:rsidRDefault="00B33791" w:rsidP="00B33791">
      <w:pPr>
        <w:pStyle w:val="af3"/>
        <w:numPr>
          <w:ilvl w:val="0"/>
          <w:numId w:val="20"/>
        </w:numPr>
        <w:spacing w:line="300" w:lineRule="auto"/>
        <w:ind w:firstLineChars="0"/>
        <w:rPr>
          <w:rFonts w:ascii="Times New Roman" w:hAnsi="Times New Roman"/>
          <w:sz w:val="24"/>
        </w:rPr>
      </w:pPr>
      <w:r w:rsidRPr="00B33791">
        <w:rPr>
          <w:rFonts w:ascii="Times New Roman" w:hAnsi="Times New Roman" w:hint="eastAsia"/>
          <w:sz w:val="24"/>
        </w:rPr>
        <w:t>变量选择</w:t>
      </w:r>
    </w:p>
    <w:p w14:paraId="4AF029A0" w14:textId="5F3B26E0" w:rsidR="00B33791" w:rsidRDefault="00B33791" w:rsidP="00B33791">
      <w:pPr>
        <w:spacing w:line="300" w:lineRule="auto"/>
        <w:ind w:left="960"/>
        <w:rPr>
          <w:rFonts w:ascii="Times New Roman" w:hAnsi="Times New Roman"/>
          <w:sz w:val="24"/>
        </w:rPr>
      </w:pPr>
      <w:r w:rsidRPr="00B33791">
        <w:rPr>
          <w:rFonts w:ascii="Times New Roman" w:hAnsi="Times New Roman"/>
          <w:sz w:val="24"/>
        </w:rPr>
        <w:t>Lasso</w:t>
      </w:r>
      <w:r w:rsidRPr="00B33791">
        <w:rPr>
          <w:rFonts w:ascii="Times New Roman" w:hAnsi="Times New Roman"/>
          <w:sz w:val="24"/>
        </w:rPr>
        <w:t>回归可以有效地选择重要的预测因子，并将不重要的因子系数压缩至零。这意味着</w:t>
      </w:r>
      <w:r w:rsidRPr="00B33791">
        <w:rPr>
          <w:rFonts w:ascii="Times New Roman" w:hAnsi="Times New Roman"/>
          <w:sz w:val="24"/>
        </w:rPr>
        <w:t>Lasso</w:t>
      </w:r>
      <w:r w:rsidRPr="00B33791">
        <w:rPr>
          <w:rFonts w:ascii="Times New Roman" w:hAnsi="Times New Roman"/>
          <w:sz w:val="24"/>
        </w:rPr>
        <w:t>能够自动进行特征选择，</w:t>
      </w:r>
      <w:r>
        <w:rPr>
          <w:rFonts w:ascii="Times New Roman" w:hAnsi="Times New Roman" w:hint="eastAsia"/>
          <w:sz w:val="24"/>
        </w:rPr>
        <w:t>在实验中</w:t>
      </w:r>
      <w:r w:rsidRPr="00B33791">
        <w:rPr>
          <w:rFonts w:ascii="Times New Roman" w:hAnsi="Times New Roman"/>
          <w:sz w:val="24"/>
        </w:rPr>
        <w:t>帮助识别出对收益率预测最为关键的因子</w:t>
      </w:r>
      <w:r w:rsidRPr="00B33791">
        <w:rPr>
          <w:rFonts w:ascii="Times New Roman" w:hAnsi="Times New Roman" w:hint="eastAsia"/>
          <w:sz w:val="24"/>
        </w:rPr>
        <w:t>。</w:t>
      </w:r>
    </w:p>
    <w:p w14:paraId="2DF700BF" w14:textId="25E47E8C" w:rsidR="00B33791" w:rsidRPr="00B33791" w:rsidRDefault="00B33791" w:rsidP="00B33791">
      <w:pPr>
        <w:pStyle w:val="af3"/>
        <w:numPr>
          <w:ilvl w:val="0"/>
          <w:numId w:val="20"/>
        </w:numPr>
        <w:spacing w:line="300" w:lineRule="auto"/>
        <w:ind w:firstLineChars="0"/>
        <w:rPr>
          <w:rFonts w:ascii="Times New Roman" w:hAnsi="Times New Roman"/>
          <w:sz w:val="24"/>
        </w:rPr>
      </w:pPr>
      <w:r w:rsidRPr="00B33791">
        <w:rPr>
          <w:rFonts w:ascii="Times New Roman" w:hAnsi="Times New Roman" w:hint="eastAsia"/>
          <w:sz w:val="24"/>
        </w:rPr>
        <w:t>处理多重共线性</w:t>
      </w:r>
    </w:p>
    <w:p w14:paraId="5157870A" w14:textId="44B0AB0A" w:rsidR="00B33791" w:rsidRPr="00B33791" w:rsidRDefault="00B33791" w:rsidP="00B33791">
      <w:pPr>
        <w:spacing w:line="300" w:lineRule="auto"/>
        <w:ind w:left="960"/>
        <w:rPr>
          <w:rFonts w:ascii="Times New Roman" w:hAnsi="Times New Roman"/>
          <w:sz w:val="24"/>
        </w:rPr>
      </w:pPr>
      <w:r w:rsidRPr="00B33791">
        <w:rPr>
          <w:rFonts w:ascii="Times New Roman" w:hAnsi="Times New Roman"/>
          <w:sz w:val="24"/>
        </w:rPr>
        <w:t>在</w:t>
      </w:r>
      <w:r w:rsidR="00563679">
        <w:rPr>
          <w:rFonts w:ascii="Times New Roman" w:hAnsi="Times New Roman" w:hint="eastAsia"/>
          <w:sz w:val="24"/>
        </w:rPr>
        <w:t>选取的</w:t>
      </w:r>
      <w:r w:rsidRPr="00B33791">
        <w:rPr>
          <w:rFonts w:ascii="Times New Roman" w:hAnsi="Times New Roman"/>
          <w:sz w:val="24"/>
        </w:rPr>
        <w:t>金融数据中，预测因子之间往往存在多重共线性，这会导致</w:t>
      </w:r>
      <w:r w:rsidRPr="00B33791">
        <w:rPr>
          <w:rFonts w:ascii="Times New Roman" w:hAnsi="Times New Roman"/>
          <w:sz w:val="24"/>
        </w:rPr>
        <w:t>OLS</w:t>
      </w:r>
      <w:r w:rsidRPr="00B33791">
        <w:rPr>
          <w:rFonts w:ascii="Times New Roman" w:hAnsi="Times New Roman"/>
          <w:sz w:val="24"/>
        </w:rPr>
        <w:t>（普通最小二乘）估计的参数不稳定。</w:t>
      </w:r>
      <w:r w:rsidRPr="00B33791">
        <w:rPr>
          <w:rFonts w:ascii="Times New Roman" w:hAnsi="Times New Roman"/>
          <w:sz w:val="24"/>
        </w:rPr>
        <w:t>Lasso</w:t>
      </w:r>
      <w:r w:rsidRPr="00B33791">
        <w:rPr>
          <w:rFonts w:ascii="Times New Roman" w:hAnsi="Times New Roman"/>
          <w:sz w:val="24"/>
        </w:rPr>
        <w:t>回归通过将某些系数压缩至零，可以减少共线性带来的影响，提高模型的稳定性。</w:t>
      </w:r>
    </w:p>
    <w:p w14:paraId="0EBBA968" w14:textId="0B34C5BC" w:rsidR="00B33791" w:rsidRPr="00563679" w:rsidRDefault="00563679" w:rsidP="00563679">
      <w:pPr>
        <w:pStyle w:val="af3"/>
        <w:numPr>
          <w:ilvl w:val="0"/>
          <w:numId w:val="20"/>
        </w:numPr>
        <w:spacing w:line="300" w:lineRule="auto"/>
        <w:ind w:firstLineChars="0"/>
        <w:rPr>
          <w:rFonts w:ascii="Times New Roman" w:hAnsi="Times New Roman"/>
          <w:sz w:val="24"/>
        </w:rPr>
      </w:pPr>
      <w:r w:rsidRPr="00563679">
        <w:rPr>
          <w:rFonts w:ascii="Times New Roman" w:hAnsi="Times New Roman" w:hint="eastAsia"/>
          <w:sz w:val="24"/>
        </w:rPr>
        <w:t>正则化</w:t>
      </w:r>
    </w:p>
    <w:p w14:paraId="5DC5E025" w14:textId="7CA28F58" w:rsidR="00563679" w:rsidRDefault="00563679" w:rsidP="00563679">
      <w:pPr>
        <w:spacing w:line="300" w:lineRule="auto"/>
        <w:ind w:left="960"/>
        <w:rPr>
          <w:rFonts w:ascii="Helvetica" w:hAnsi="Helvetica" w:cs="Helvetica"/>
          <w:color w:val="060607"/>
          <w:spacing w:val="8"/>
          <w:szCs w:val="21"/>
          <w:shd w:val="clear" w:color="auto" w:fill="FFFFFF"/>
        </w:rPr>
      </w:pPr>
      <w:r w:rsidRPr="00563679">
        <w:rPr>
          <w:rFonts w:ascii="Times New Roman" w:hAnsi="Times New Roman"/>
          <w:sz w:val="24"/>
        </w:rPr>
        <w:t>Lasso</w:t>
      </w:r>
      <w:r w:rsidRPr="00563679">
        <w:rPr>
          <w:rFonts w:ascii="Times New Roman" w:hAnsi="Times New Roman"/>
          <w:sz w:val="24"/>
        </w:rPr>
        <w:t>回归通过引入正则化项（</w:t>
      </w:r>
      <w:r w:rsidRPr="00563679">
        <w:rPr>
          <w:rFonts w:ascii="Times New Roman" w:hAnsi="Times New Roman"/>
          <w:sz w:val="24"/>
        </w:rPr>
        <w:t>L1</w:t>
      </w:r>
      <w:r w:rsidRPr="00563679">
        <w:rPr>
          <w:rFonts w:ascii="Times New Roman" w:hAnsi="Times New Roman"/>
          <w:sz w:val="24"/>
        </w:rPr>
        <w:t>范数）来限制模型的复杂度。这有助于防止过拟合，特别是在预测因子数量接近或超过观测值数量的情况下。通过降低模型的复杂度，</w:t>
      </w:r>
      <w:r w:rsidRPr="00563679">
        <w:rPr>
          <w:rFonts w:ascii="Times New Roman" w:hAnsi="Times New Roman"/>
          <w:sz w:val="24"/>
        </w:rPr>
        <w:t>Lasso</w:t>
      </w:r>
      <w:r w:rsidRPr="00563679">
        <w:rPr>
          <w:rFonts w:ascii="Times New Roman" w:hAnsi="Times New Roman"/>
          <w:sz w:val="24"/>
        </w:rPr>
        <w:t>可以提高模型在样本外的泛化能力</w:t>
      </w:r>
      <w:r>
        <w:rPr>
          <w:rFonts w:ascii="Helvetica" w:hAnsi="Helvetica" w:cs="Helvetica"/>
          <w:color w:val="060607"/>
          <w:spacing w:val="8"/>
          <w:szCs w:val="21"/>
          <w:shd w:val="clear" w:color="auto" w:fill="FFFFFF"/>
        </w:rPr>
        <w:t>。</w:t>
      </w:r>
    </w:p>
    <w:p w14:paraId="03620B7F" w14:textId="3EF8F014" w:rsidR="0054604F" w:rsidRPr="00563679" w:rsidRDefault="0054604F" w:rsidP="00563679">
      <w:pPr>
        <w:spacing w:line="300" w:lineRule="auto"/>
        <w:ind w:left="960"/>
        <w:rPr>
          <w:rFonts w:ascii="Times New Roman" w:hAnsi="Times New Roman"/>
          <w:sz w:val="24"/>
        </w:rPr>
      </w:pPr>
      <w:r>
        <w:rPr>
          <w:rFonts w:ascii="Helvetica" w:hAnsi="Helvetica" w:cs="Helvetica" w:hint="eastAsia"/>
          <w:color w:val="060607"/>
          <w:spacing w:val="8"/>
          <w:szCs w:val="21"/>
          <w:shd w:val="clear" w:color="auto" w:fill="FFFFFF"/>
        </w:rPr>
        <w:t>L</w:t>
      </w:r>
      <w:r>
        <w:rPr>
          <w:rFonts w:ascii="Helvetica" w:hAnsi="Helvetica" w:cs="Helvetica"/>
          <w:color w:val="060607"/>
          <w:spacing w:val="8"/>
          <w:szCs w:val="21"/>
          <w:shd w:val="clear" w:color="auto" w:fill="FFFFFF"/>
        </w:rPr>
        <w:t>1</w:t>
      </w:r>
      <w:r>
        <w:rPr>
          <w:rFonts w:ascii="Helvetica" w:hAnsi="Helvetica" w:cs="Helvetica" w:hint="eastAsia"/>
          <w:color w:val="060607"/>
          <w:spacing w:val="8"/>
          <w:szCs w:val="21"/>
          <w:shd w:val="clear" w:color="auto" w:fill="FFFFFF"/>
        </w:rPr>
        <w:t>正则化的引入：</w:t>
      </w:r>
      <m:oMath>
        <m:sSub>
          <m:sSubPr>
            <m:ctrlPr>
              <w:rPr>
                <w:rFonts w:ascii="Cambria Math" w:hAnsi="Cambria Math" w:cs="Helvetica"/>
                <w:color w:val="060607"/>
                <w:spacing w:val="8"/>
                <w:szCs w:val="21"/>
                <w:shd w:val="clear" w:color="auto" w:fill="FFFFFF"/>
              </w:rPr>
            </m:ctrlPr>
          </m:sSubPr>
          <m:e>
            <m:r>
              <m:rPr>
                <m:sty m:val="p"/>
              </m:rPr>
              <w:rPr>
                <w:rFonts w:ascii="Cambria Math" w:hAnsi="Cambria Math" w:cs="Helvetica"/>
                <w:color w:val="060607"/>
                <w:spacing w:val="8"/>
                <w:szCs w:val="21"/>
                <w:shd w:val="clear" w:color="auto" w:fill="FFFFFF"/>
              </w:rPr>
              <m:t>∅</m:t>
            </m:r>
          </m:e>
          <m:sub>
            <m:r>
              <w:rPr>
                <w:rFonts w:ascii="Cambria Math" w:hAnsi="Cambria Math" w:cs="Helvetica"/>
                <w:color w:val="060607"/>
                <w:spacing w:val="8"/>
                <w:szCs w:val="21"/>
                <w:shd w:val="clear" w:color="auto" w:fill="FFFFFF"/>
              </w:rPr>
              <m:t>1</m:t>
            </m:r>
          </m:sub>
        </m:sSub>
        <m:r>
          <w:rPr>
            <w:rFonts w:ascii="Cambria Math" w:hAnsi="Cambria Math" w:cs="Helvetica"/>
            <w:color w:val="060607"/>
            <w:spacing w:val="8"/>
            <w:szCs w:val="21"/>
            <w:shd w:val="clear" w:color="auto" w:fill="FFFFFF"/>
          </w:rPr>
          <m:t>(θ;λ)=λ</m:t>
        </m:r>
        <m:sSubSup>
          <m:sSubSupPr>
            <m:ctrlPr>
              <w:rPr>
                <w:rFonts w:ascii="Cambria Math" w:hAnsi="Cambria Math" w:cs="Helvetica"/>
                <w:color w:val="060607"/>
                <w:spacing w:val="8"/>
                <w:szCs w:val="21"/>
                <w:shd w:val="clear" w:color="auto" w:fill="FFFFFF"/>
              </w:rPr>
            </m:ctrlPr>
          </m:sSubSupPr>
          <m:e>
            <m:r>
              <m:rPr>
                <m:sty m:val="p"/>
              </m:rPr>
              <w:rPr>
                <w:rFonts w:ascii="Cambria Math" w:hAnsi="Cambria Math" w:cs="Helvetica"/>
                <w:color w:val="060607"/>
                <w:spacing w:val="8"/>
                <w:szCs w:val="21"/>
                <w:shd w:val="clear" w:color="auto" w:fill="FFFFFF"/>
              </w:rPr>
              <m:t>Σ</m:t>
            </m:r>
          </m:e>
          <m:sub>
            <m:r>
              <w:rPr>
                <w:rFonts w:ascii="Cambria Math" w:hAnsi="Cambria Math" w:cs="Helvetica"/>
                <w:color w:val="060607"/>
                <w:spacing w:val="8"/>
                <w:szCs w:val="21"/>
                <w:shd w:val="clear" w:color="auto" w:fill="FFFFFF"/>
              </w:rPr>
              <m:t>j=1</m:t>
            </m:r>
          </m:sub>
          <m:sup>
            <m:r>
              <w:rPr>
                <w:rFonts w:ascii="Cambria Math" w:hAnsi="Cambria Math" w:cs="Helvetica"/>
                <w:color w:val="060607"/>
                <w:spacing w:val="8"/>
                <w:szCs w:val="21"/>
                <w:shd w:val="clear" w:color="auto" w:fill="FFFFFF"/>
              </w:rPr>
              <m:t>J</m:t>
            </m:r>
          </m:sup>
        </m:sSubSup>
        <m:r>
          <w:rPr>
            <w:rFonts w:ascii="Cambria Math" w:hAnsi="Cambria Math" w:cs="Helvetica"/>
            <w:color w:val="060607"/>
            <w:spacing w:val="8"/>
            <w:szCs w:val="21"/>
            <w:shd w:val="clear" w:color="auto" w:fill="FFFFFF"/>
          </w:rPr>
          <m:t>|</m:t>
        </m:r>
        <m:sSub>
          <m:sSubPr>
            <m:ctrlPr>
              <w:rPr>
                <w:rFonts w:ascii="Cambria Math" w:hAnsi="Cambria Math" w:cs="Helvetica"/>
                <w:color w:val="060607"/>
                <w:spacing w:val="8"/>
                <w:szCs w:val="21"/>
                <w:shd w:val="clear" w:color="auto" w:fill="FFFFFF"/>
              </w:rPr>
            </m:ctrlPr>
          </m:sSubPr>
          <m:e>
            <m:r>
              <w:rPr>
                <w:rFonts w:ascii="Cambria Math" w:hAnsi="Cambria Math" w:cs="Helvetica"/>
                <w:color w:val="060607"/>
                <w:spacing w:val="8"/>
                <w:szCs w:val="21"/>
                <w:shd w:val="clear" w:color="auto" w:fill="FFFFFF"/>
              </w:rPr>
              <m:t>θ</m:t>
            </m:r>
          </m:e>
          <m:sub>
            <m:r>
              <w:rPr>
                <w:rFonts w:ascii="Cambria Math" w:hAnsi="Cambria Math" w:cs="Helvetica"/>
                <w:color w:val="060607"/>
                <w:spacing w:val="8"/>
                <w:szCs w:val="21"/>
                <w:shd w:val="clear" w:color="auto" w:fill="FFFFFF"/>
              </w:rPr>
              <m:t>j</m:t>
            </m:r>
          </m:sub>
        </m:sSub>
        <m:r>
          <w:rPr>
            <w:rFonts w:ascii="Cambria Math" w:hAnsi="Cambria Math" w:cs="Helvetica"/>
            <w:color w:val="060607"/>
            <w:spacing w:val="8"/>
            <w:szCs w:val="21"/>
            <w:shd w:val="clear" w:color="auto" w:fill="FFFFFF"/>
          </w:rPr>
          <m:t>|</m:t>
        </m:r>
      </m:oMath>
    </w:p>
    <w:p w14:paraId="039FFEB3" w14:textId="282A61CB" w:rsidR="00563679" w:rsidRDefault="009A0775" w:rsidP="00B33791">
      <w:pPr>
        <w:spacing w:line="300" w:lineRule="auto"/>
        <w:ind w:left="960"/>
        <w:rPr>
          <w:rFonts w:ascii="Times New Roman" w:hAnsi="Times New Roman"/>
          <w:sz w:val="24"/>
        </w:rPr>
      </w:pPr>
      <w:r>
        <w:rPr>
          <w:rFonts w:ascii="Times New Roman" w:hAnsi="Times New Roman" w:hint="eastAsia"/>
          <w:sz w:val="24"/>
        </w:rPr>
        <w:t>目标函数的构造：</w:t>
      </w:r>
      <m:oMath>
        <m:r>
          <w:rPr>
            <w:rFonts w:ascii="Cambria Math" w:hAnsi="Cambria Math"/>
            <w:sz w:val="24"/>
          </w:rPr>
          <m:t>L(θ;λ)=L(θ)+</m:t>
        </m:r>
        <m:sSub>
          <m:sSubPr>
            <m:ctrlPr>
              <w:rPr>
                <w:rFonts w:ascii="Cambria Math" w:hAnsi="Cambria Math"/>
                <w:sz w:val="24"/>
              </w:rPr>
            </m:ctrlPr>
          </m:sSubPr>
          <m:e>
            <m:r>
              <m:rPr>
                <m:sty m:val="p"/>
              </m:rPr>
              <w:rPr>
                <w:rFonts w:ascii="Cambria Math" w:hAnsi="Cambria Math"/>
                <w:sz w:val="24"/>
              </w:rPr>
              <m:t>∅</m:t>
            </m:r>
          </m:e>
          <m:sub>
            <m:r>
              <w:rPr>
                <w:rFonts w:ascii="Cambria Math" w:hAnsi="Cambria Math"/>
                <w:sz w:val="24"/>
              </w:rPr>
              <m:t>1</m:t>
            </m:r>
          </m:sub>
        </m:sSub>
        <m:r>
          <w:rPr>
            <w:rFonts w:ascii="Cambria Math" w:hAnsi="Cambria Math"/>
            <w:sz w:val="24"/>
          </w:rPr>
          <m:t>(θ;λ)</m:t>
        </m:r>
      </m:oMath>
    </w:p>
    <w:p w14:paraId="07DC9921" w14:textId="26B24FF3" w:rsidR="009A0775" w:rsidRDefault="009A0775" w:rsidP="00B33791">
      <w:pPr>
        <w:spacing w:line="300" w:lineRule="auto"/>
        <w:ind w:left="960"/>
        <w:rPr>
          <w:rFonts w:ascii="Times New Roman" w:hAnsi="Times New Roman"/>
          <w:sz w:val="24"/>
        </w:rPr>
      </w:pPr>
      <w:r>
        <w:rPr>
          <w:rFonts w:ascii="Times New Roman" w:hAnsi="Times New Roman" w:hint="eastAsia"/>
          <w:sz w:val="24"/>
        </w:rPr>
        <w:t>其中，</w:t>
      </w:r>
      <m:oMath>
        <m:r>
          <m:rPr>
            <m:sty m:val="bi"/>
          </m:rPr>
          <w:rPr>
            <w:rFonts w:ascii="Cambria Math" w:hAnsi="Cambria Math"/>
            <w:sz w:val="24"/>
          </w:rPr>
          <m:t>θ</m:t>
        </m:r>
      </m:oMath>
      <w:r w:rsidRPr="009A0775">
        <w:rPr>
          <w:rFonts w:ascii="Times New Roman" w:hAnsi="Times New Roman" w:hint="eastAsia"/>
          <w:sz w:val="24"/>
        </w:rPr>
        <w:t>为系数，</w:t>
      </w:r>
      <w:r w:rsidRPr="009A0775">
        <w:rPr>
          <w:rFonts w:ascii="Times New Roman" w:hAnsi="Times New Roman" w:hint="eastAsia"/>
          <w:sz w:val="24"/>
        </w:rPr>
        <w:t xml:space="preserve"> </w:t>
      </w:r>
      <m:oMath>
        <m:r>
          <m:rPr>
            <m:sty m:val="bi"/>
          </m:rPr>
          <w:rPr>
            <w:rFonts w:ascii="Cambria Math" w:hAnsi="Cambria Math"/>
            <w:sz w:val="24"/>
          </w:rPr>
          <m:t>λ</m:t>
        </m:r>
      </m:oMath>
      <w:r w:rsidRPr="009A0775">
        <w:rPr>
          <w:rFonts w:ascii="Times New Roman" w:hAnsi="Times New Roman" w:hint="eastAsia"/>
          <w:sz w:val="24"/>
        </w:rPr>
        <w:t>为参数，且为正值，</w:t>
      </w:r>
      <w:r>
        <w:rPr>
          <w:rFonts w:ascii="Times New Roman" w:hAnsi="Times New Roman" w:hint="eastAsia"/>
          <w:sz w:val="24"/>
        </w:rPr>
        <w:t>表示</w:t>
      </w:r>
      <w:r w:rsidRPr="009A0775">
        <w:rPr>
          <w:rFonts w:ascii="Times New Roman" w:hAnsi="Times New Roman" w:hint="eastAsia"/>
          <w:sz w:val="24"/>
        </w:rPr>
        <w:t>正则化强度。</w:t>
      </w:r>
    </w:p>
    <w:p w14:paraId="50B45385" w14:textId="77777777" w:rsidR="009A0775" w:rsidRPr="00B33791" w:rsidRDefault="009A0775" w:rsidP="00B33791">
      <w:pPr>
        <w:spacing w:line="300" w:lineRule="auto"/>
        <w:ind w:left="960"/>
        <w:rPr>
          <w:rFonts w:ascii="Times New Roman" w:hAnsi="Times New Roman"/>
          <w:sz w:val="24"/>
        </w:rPr>
      </w:pPr>
    </w:p>
    <w:p w14:paraId="68FC8617" w14:textId="1272580B" w:rsidR="002E3FB2" w:rsidRDefault="00E34EEA" w:rsidP="00E34EEA">
      <w:pPr>
        <w:pStyle w:val="af3"/>
        <w:numPr>
          <w:ilvl w:val="0"/>
          <w:numId w:val="19"/>
        </w:numPr>
        <w:spacing w:line="300" w:lineRule="auto"/>
        <w:ind w:firstLineChars="0"/>
        <w:rPr>
          <w:rFonts w:ascii="Times New Roman" w:hAnsi="Times New Roman"/>
          <w:sz w:val="24"/>
        </w:rPr>
      </w:pPr>
      <w:r w:rsidRPr="00E34EEA">
        <w:rPr>
          <w:rFonts w:ascii="Times New Roman" w:hAnsi="Times New Roman" w:hint="eastAsia"/>
          <w:sz w:val="24"/>
        </w:rPr>
        <w:lastRenderedPageBreak/>
        <w:t>Ridge</w:t>
      </w:r>
      <w:r w:rsidRPr="00E34EEA">
        <w:rPr>
          <w:rFonts w:ascii="Times New Roman" w:hAnsi="Times New Roman" w:hint="eastAsia"/>
          <w:sz w:val="24"/>
        </w:rPr>
        <w:t>回归</w:t>
      </w:r>
    </w:p>
    <w:p w14:paraId="534DF9E7" w14:textId="351B5437" w:rsidR="0086218F" w:rsidRDefault="0086218F" w:rsidP="0086218F">
      <w:pPr>
        <w:spacing w:line="300" w:lineRule="auto"/>
        <w:ind w:left="480" w:firstLineChars="200" w:firstLine="480"/>
        <w:rPr>
          <w:rFonts w:ascii="Times New Roman" w:hAnsi="Times New Roman"/>
          <w:sz w:val="24"/>
        </w:rPr>
      </w:pPr>
      <w:r w:rsidRPr="0086218F">
        <w:rPr>
          <w:rFonts w:ascii="Times New Roman" w:hAnsi="Times New Roman"/>
          <w:sz w:val="24"/>
        </w:rPr>
        <w:t>Ridge</w:t>
      </w:r>
      <w:r w:rsidRPr="0086218F">
        <w:rPr>
          <w:rFonts w:ascii="Times New Roman" w:hAnsi="Times New Roman"/>
          <w:sz w:val="24"/>
        </w:rPr>
        <w:t>回归，也称为</w:t>
      </w:r>
      <w:r w:rsidRPr="0086218F">
        <w:rPr>
          <w:rFonts w:ascii="Times New Roman" w:hAnsi="Times New Roman"/>
          <w:sz w:val="24"/>
        </w:rPr>
        <w:t>Tikhonov</w:t>
      </w:r>
      <w:r w:rsidRPr="0086218F">
        <w:rPr>
          <w:rFonts w:ascii="Times New Roman" w:hAnsi="Times New Roman"/>
          <w:sz w:val="24"/>
        </w:rPr>
        <w:t>正则化，在实验中，</w:t>
      </w:r>
      <w:r>
        <w:rPr>
          <w:rFonts w:ascii="Times New Roman" w:hAnsi="Times New Roman" w:hint="eastAsia"/>
          <w:sz w:val="24"/>
        </w:rPr>
        <w:t>使用</w:t>
      </w:r>
      <w:r w:rsidRPr="0086218F">
        <w:rPr>
          <w:rFonts w:ascii="Times New Roman" w:hAnsi="Times New Roman"/>
          <w:sz w:val="24"/>
        </w:rPr>
        <w:t>Ridge</w:t>
      </w:r>
      <w:r w:rsidRPr="0086218F">
        <w:rPr>
          <w:rFonts w:ascii="Times New Roman" w:hAnsi="Times New Roman"/>
          <w:sz w:val="24"/>
        </w:rPr>
        <w:t>回归</w:t>
      </w:r>
      <w:r>
        <w:rPr>
          <w:rFonts w:ascii="Times New Roman" w:hAnsi="Times New Roman" w:hint="eastAsia"/>
          <w:sz w:val="24"/>
        </w:rPr>
        <w:t>进行</w:t>
      </w:r>
      <w:r w:rsidRPr="0086218F">
        <w:rPr>
          <w:rFonts w:ascii="Times New Roman" w:hAnsi="Times New Roman"/>
          <w:sz w:val="24"/>
        </w:rPr>
        <w:t>多因子模型的样本外收益率预测能力检验，其主要作用和优势</w:t>
      </w:r>
      <w:r>
        <w:rPr>
          <w:rFonts w:ascii="Times New Roman" w:hAnsi="Times New Roman" w:hint="eastAsia"/>
          <w:sz w:val="24"/>
        </w:rPr>
        <w:t>为：</w:t>
      </w:r>
    </w:p>
    <w:p w14:paraId="747A8C4E" w14:textId="79AFA6B5" w:rsidR="0086218F" w:rsidRPr="0086218F" w:rsidRDefault="0086218F" w:rsidP="0086218F">
      <w:pPr>
        <w:pStyle w:val="af3"/>
        <w:numPr>
          <w:ilvl w:val="0"/>
          <w:numId w:val="22"/>
        </w:numPr>
        <w:spacing w:line="300" w:lineRule="auto"/>
        <w:ind w:firstLineChars="0"/>
        <w:rPr>
          <w:rFonts w:ascii="Times New Roman" w:hAnsi="Times New Roman"/>
          <w:sz w:val="24"/>
        </w:rPr>
      </w:pPr>
      <w:r w:rsidRPr="0086218F">
        <w:rPr>
          <w:rFonts w:ascii="Times New Roman" w:hAnsi="Times New Roman" w:hint="eastAsia"/>
          <w:sz w:val="24"/>
        </w:rPr>
        <w:t>处理多重共线性</w:t>
      </w:r>
    </w:p>
    <w:p w14:paraId="2F15FDA0" w14:textId="54505A4C" w:rsidR="0086218F" w:rsidRDefault="0086218F" w:rsidP="0086218F">
      <w:pPr>
        <w:spacing w:line="300" w:lineRule="auto"/>
        <w:ind w:left="960"/>
        <w:rPr>
          <w:rFonts w:ascii="Times New Roman" w:hAnsi="Times New Roman"/>
          <w:sz w:val="24"/>
        </w:rPr>
      </w:pPr>
      <w:r w:rsidRPr="0086218F">
        <w:rPr>
          <w:rFonts w:ascii="Times New Roman" w:hAnsi="Times New Roman"/>
          <w:sz w:val="24"/>
        </w:rPr>
        <w:t>Ridge</w:t>
      </w:r>
      <w:r w:rsidRPr="0086218F">
        <w:rPr>
          <w:rFonts w:ascii="Times New Roman" w:hAnsi="Times New Roman"/>
          <w:sz w:val="24"/>
        </w:rPr>
        <w:t>回归通过在损失函数中添加一个</w:t>
      </w:r>
      <w:r w:rsidRPr="0086218F">
        <w:rPr>
          <w:rFonts w:ascii="Times New Roman" w:hAnsi="Times New Roman"/>
          <w:sz w:val="24"/>
        </w:rPr>
        <w:t>L2</w:t>
      </w:r>
      <w:r w:rsidRPr="0086218F">
        <w:rPr>
          <w:rFonts w:ascii="Times New Roman" w:hAnsi="Times New Roman"/>
          <w:sz w:val="24"/>
        </w:rPr>
        <w:t>正则化项（系数的平方和）来解决</w:t>
      </w:r>
      <w:r w:rsidR="002705CD" w:rsidRPr="002705CD">
        <w:rPr>
          <w:rFonts w:ascii="Times New Roman" w:hAnsi="Times New Roman"/>
          <w:sz w:val="24"/>
        </w:rPr>
        <w:t>预测因子之间存在高度相关性</w:t>
      </w:r>
      <w:r w:rsidR="002705CD">
        <w:rPr>
          <w:rFonts w:ascii="Times New Roman" w:hAnsi="Times New Roman" w:hint="eastAsia"/>
          <w:sz w:val="24"/>
        </w:rPr>
        <w:t>的问题</w:t>
      </w:r>
      <w:r w:rsidRPr="0086218F">
        <w:rPr>
          <w:rFonts w:ascii="Times New Roman" w:hAnsi="Times New Roman"/>
          <w:sz w:val="24"/>
        </w:rPr>
        <w:t>。这个正则化项有助于缩减系数的大小，从而降低模型复杂度和方差，提高模型的稳定性和预测准确性。</w:t>
      </w:r>
    </w:p>
    <w:p w14:paraId="29A4E915" w14:textId="2665B660" w:rsidR="002705CD" w:rsidRDefault="002705CD" w:rsidP="0086218F">
      <w:pPr>
        <w:spacing w:line="300" w:lineRule="auto"/>
        <w:ind w:left="960"/>
        <w:rPr>
          <w:rFonts w:ascii="Times New Roman" w:hAnsi="Times New Roman"/>
          <w:sz w:val="24"/>
        </w:rPr>
      </w:pPr>
      <w:r>
        <w:rPr>
          <w:rFonts w:ascii="Times New Roman" w:hAnsi="Times New Roman" w:hint="eastAsia"/>
          <w:sz w:val="24"/>
        </w:rPr>
        <w:t>L</w:t>
      </w:r>
      <w:r>
        <w:rPr>
          <w:rFonts w:ascii="Times New Roman" w:hAnsi="Times New Roman"/>
          <w:sz w:val="24"/>
        </w:rPr>
        <w:t>2</w:t>
      </w:r>
      <w:r>
        <w:rPr>
          <w:rFonts w:ascii="Times New Roman" w:hAnsi="Times New Roman" w:hint="eastAsia"/>
          <w:sz w:val="24"/>
        </w:rPr>
        <w:t>正则化：</w:t>
      </w:r>
      <m:oMath>
        <m:sSub>
          <m:sSubPr>
            <m:ctrlPr>
              <w:rPr>
                <w:rFonts w:ascii="Cambria Math" w:hAnsi="Cambria Math"/>
                <w:sz w:val="24"/>
              </w:rPr>
            </m:ctrlPr>
          </m:sSubPr>
          <m:e>
            <m:r>
              <w:rPr>
                <w:rFonts w:ascii="Cambria Math" w:hAnsi="Cambria Math"/>
                <w:sz w:val="24"/>
              </w:rPr>
              <m:t>ϕ</m:t>
            </m:r>
          </m:e>
          <m:sub>
            <m:r>
              <w:rPr>
                <w:rFonts w:ascii="Cambria Math" w:hAnsi="Cambria Math"/>
                <w:sz w:val="24"/>
              </w:rPr>
              <m:t>2</m:t>
            </m:r>
          </m:sub>
        </m:sSub>
        <m:r>
          <w:rPr>
            <w:rFonts w:ascii="Cambria Math" w:hAnsi="Cambria Math"/>
            <w:sz w:val="24"/>
          </w:rPr>
          <m:t>(θ;λ)=λ</m:t>
        </m:r>
        <m:nary>
          <m:naryPr>
            <m:chr m:val="∑"/>
            <m:limLoc m:val="undOvr"/>
            <m:grow m:val="1"/>
            <m:ctrlPr>
              <w:rPr>
                <w:rFonts w:ascii="Cambria Math" w:hAnsi="Cambria Math"/>
                <w:sz w:val="24"/>
              </w:rPr>
            </m:ctrlPr>
          </m:naryPr>
          <m:sub>
            <m:r>
              <w:rPr>
                <w:rFonts w:ascii="Cambria Math" w:hAnsi="Cambria Math"/>
                <w:sz w:val="24"/>
              </w:rPr>
              <m:t>j=1</m:t>
            </m:r>
          </m:sub>
          <m:sup>
            <m:r>
              <w:rPr>
                <w:rFonts w:ascii="Cambria Math" w:hAnsi="Cambria Math"/>
                <w:sz w:val="24"/>
              </w:rPr>
              <m:t>J</m:t>
            </m:r>
          </m:sup>
          <m:e>
            <m:r>
              <w:rPr>
                <w:rFonts w:ascii="Cambria Math" w:hAnsi="Cambria Math"/>
                <w:sz w:val="24"/>
              </w:rPr>
              <m:t> </m:t>
            </m:r>
          </m:e>
        </m:nary>
        <m:sSubSup>
          <m:sSubSupPr>
            <m:ctrlPr>
              <w:rPr>
                <w:rFonts w:ascii="Cambria Math" w:hAnsi="Cambria Math"/>
                <w:sz w:val="24"/>
              </w:rPr>
            </m:ctrlPr>
          </m:sSubSupPr>
          <m:e>
            <m:r>
              <w:rPr>
                <w:rFonts w:ascii="Cambria Math" w:hAnsi="Cambria Math"/>
                <w:sz w:val="24"/>
              </w:rPr>
              <m:t>θ</m:t>
            </m:r>
          </m:e>
          <m:sub>
            <m:r>
              <w:rPr>
                <w:rFonts w:ascii="Cambria Math" w:hAnsi="Cambria Math"/>
                <w:sz w:val="24"/>
              </w:rPr>
              <m:t>j</m:t>
            </m:r>
          </m:sub>
          <m:sup>
            <m:r>
              <w:rPr>
                <w:rFonts w:ascii="Cambria Math" w:hAnsi="Cambria Math"/>
                <w:sz w:val="24"/>
              </w:rPr>
              <m:t>2</m:t>
            </m:r>
          </m:sup>
        </m:sSubSup>
      </m:oMath>
    </w:p>
    <w:p w14:paraId="271235ED" w14:textId="164EB36A" w:rsidR="00100DB3" w:rsidRDefault="00100DB3" w:rsidP="0086218F">
      <w:pPr>
        <w:spacing w:line="300" w:lineRule="auto"/>
        <w:ind w:left="960"/>
        <w:rPr>
          <w:rFonts w:ascii="Times New Roman" w:hAnsi="Times New Roman"/>
          <w:sz w:val="24"/>
        </w:rPr>
      </w:pPr>
      <w:r>
        <w:rPr>
          <w:rFonts w:ascii="Times New Roman" w:hAnsi="Times New Roman" w:hint="eastAsia"/>
          <w:sz w:val="24"/>
        </w:rPr>
        <w:t>Ridge</w:t>
      </w:r>
      <w:r>
        <w:rPr>
          <w:rFonts w:ascii="Times New Roman" w:hAnsi="Times New Roman" w:hint="eastAsia"/>
          <w:sz w:val="24"/>
        </w:rPr>
        <w:t>方法构造的目标函数：</w:t>
      </w:r>
      <m:oMath>
        <m:r>
          <w:rPr>
            <w:rFonts w:ascii="Cambria Math" w:hAnsi="Cambria Math"/>
            <w:sz w:val="24"/>
          </w:rPr>
          <m:t>L(θ;λ)=L(θ)+</m:t>
        </m:r>
        <m:sSub>
          <m:sSubPr>
            <m:ctrlPr>
              <w:rPr>
                <w:rFonts w:ascii="Cambria Math" w:hAnsi="Cambria Math"/>
                <w:sz w:val="24"/>
              </w:rPr>
            </m:ctrlPr>
          </m:sSubPr>
          <m:e>
            <m:r>
              <m:rPr>
                <m:sty m:val="p"/>
              </m:rPr>
              <w:rPr>
                <w:rFonts w:ascii="Cambria Math" w:hAnsi="Cambria Math"/>
                <w:sz w:val="24"/>
              </w:rPr>
              <m:t>∅</m:t>
            </m:r>
          </m:e>
          <m:sub>
            <m:r>
              <w:rPr>
                <w:rFonts w:ascii="Cambria Math" w:hAnsi="Cambria Math"/>
                <w:sz w:val="24"/>
              </w:rPr>
              <m:t>2</m:t>
            </m:r>
          </m:sub>
        </m:sSub>
        <m:r>
          <w:rPr>
            <w:rFonts w:ascii="Cambria Math" w:hAnsi="Cambria Math"/>
            <w:sz w:val="24"/>
          </w:rPr>
          <m:t>(θ;λ)</m:t>
        </m:r>
      </m:oMath>
    </w:p>
    <w:p w14:paraId="6445A347" w14:textId="720F5EF2" w:rsidR="001D60C8" w:rsidRDefault="001D60C8" w:rsidP="001D60C8">
      <w:pPr>
        <w:pStyle w:val="af3"/>
        <w:numPr>
          <w:ilvl w:val="0"/>
          <w:numId w:val="22"/>
        </w:numPr>
        <w:spacing w:line="300" w:lineRule="auto"/>
        <w:ind w:firstLineChars="0"/>
        <w:rPr>
          <w:rFonts w:ascii="Times New Roman" w:hAnsi="Times New Roman"/>
          <w:sz w:val="24"/>
        </w:rPr>
      </w:pPr>
      <w:r w:rsidRPr="001D60C8">
        <w:rPr>
          <w:rFonts w:ascii="Times New Roman" w:hAnsi="Times New Roman" w:hint="eastAsia"/>
          <w:sz w:val="24"/>
        </w:rPr>
        <w:t>平滑参数估计</w:t>
      </w:r>
    </w:p>
    <w:p w14:paraId="52BA5DD4" w14:textId="6473D0E4" w:rsidR="001D60C8" w:rsidRPr="001D60C8" w:rsidRDefault="001D60C8" w:rsidP="001D60C8">
      <w:pPr>
        <w:spacing w:line="300" w:lineRule="auto"/>
        <w:ind w:left="960"/>
        <w:rPr>
          <w:rFonts w:ascii="Times New Roman" w:hAnsi="Times New Roman"/>
          <w:sz w:val="24"/>
        </w:rPr>
      </w:pPr>
      <w:r w:rsidRPr="001D60C8">
        <w:rPr>
          <w:rFonts w:ascii="Times New Roman" w:hAnsi="Times New Roman"/>
          <w:sz w:val="24"/>
        </w:rPr>
        <w:t>Ridge</w:t>
      </w:r>
      <w:r w:rsidRPr="001D60C8">
        <w:rPr>
          <w:rFonts w:ascii="Times New Roman" w:hAnsi="Times New Roman"/>
          <w:sz w:val="24"/>
        </w:rPr>
        <w:t>回归通过缩减系数，可以减少参数估计的波动，使得模型对数据中的小变化或噪声不那么敏感。这种平滑效果有助于提高模型在未知数据上的泛化能力。</w:t>
      </w:r>
    </w:p>
    <w:p w14:paraId="4E813508" w14:textId="0D49B9E2" w:rsidR="001D60C8" w:rsidRDefault="001D60C8" w:rsidP="001D60C8">
      <w:pPr>
        <w:pStyle w:val="af3"/>
        <w:numPr>
          <w:ilvl w:val="0"/>
          <w:numId w:val="22"/>
        </w:numPr>
        <w:spacing w:line="300" w:lineRule="auto"/>
        <w:ind w:firstLineChars="0"/>
        <w:rPr>
          <w:rFonts w:ascii="Times New Roman" w:hAnsi="Times New Roman"/>
          <w:sz w:val="24"/>
        </w:rPr>
      </w:pPr>
      <w:r>
        <w:rPr>
          <w:rFonts w:ascii="Times New Roman" w:hAnsi="Times New Roman" w:hint="eastAsia"/>
          <w:sz w:val="24"/>
        </w:rPr>
        <w:t>避免过拟合</w:t>
      </w:r>
    </w:p>
    <w:p w14:paraId="032FCF1E" w14:textId="3BCC765E" w:rsidR="00E34EEA" w:rsidRDefault="001D60C8" w:rsidP="001D60C8">
      <w:pPr>
        <w:spacing w:line="300" w:lineRule="auto"/>
        <w:ind w:left="960"/>
        <w:rPr>
          <w:rFonts w:ascii="Times New Roman" w:hAnsi="Times New Roman"/>
          <w:sz w:val="24"/>
        </w:rPr>
      </w:pPr>
      <w:r w:rsidRPr="001D60C8">
        <w:rPr>
          <w:rFonts w:ascii="Times New Roman" w:hAnsi="Times New Roman"/>
          <w:sz w:val="24"/>
        </w:rPr>
        <w:t>由于</w:t>
      </w:r>
      <w:r w:rsidRPr="001D60C8">
        <w:rPr>
          <w:rFonts w:ascii="Times New Roman" w:hAnsi="Times New Roman"/>
          <w:sz w:val="24"/>
        </w:rPr>
        <w:t>Ridge</w:t>
      </w:r>
      <w:r w:rsidRPr="001D60C8">
        <w:rPr>
          <w:rFonts w:ascii="Times New Roman" w:hAnsi="Times New Roman"/>
          <w:sz w:val="24"/>
        </w:rPr>
        <w:t>回归通过正则化减少了模型复杂度，它可以有效避免过拟合的问题。过拟合通常发生在模型过度拟合训练数据的特征和噪声上，导致模型在新的、未见过的数据上表现不佳。</w:t>
      </w:r>
      <w:r w:rsidRPr="001D60C8">
        <w:rPr>
          <w:rFonts w:ascii="Times New Roman" w:hAnsi="Times New Roman"/>
          <w:sz w:val="24"/>
        </w:rPr>
        <w:t>Ridge</w:t>
      </w:r>
      <w:r w:rsidRPr="001D60C8">
        <w:rPr>
          <w:rFonts w:ascii="Times New Roman" w:hAnsi="Times New Roman"/>
          <w:sz w:val="24"/>
        </w:rPr>
        <w:t>回归通过控制系数的大小，使得模型更加稳健。</w:t>
      </w:r>
    </w:p>
    <w:p w14:paraId="6712F50E" w14:textId="77777777" w:rsidR="00E34EEA" w:rsidRPr="00E34EEA" w:rsidRDefault="00E34EEA" w:rsidP="00E34EEA">
      <w:pPr>
        <w:spacing w:line="300" w:lineRule="auto"/>
        <w:rPr>
          <w:rFonts w:ascii="Times New Roman" w:hAnsi="Times New Roman"/>
          <w:sz w:val="24"/>
        </w:rPr>
      </w:pPr>
    </w:p>
    <w:p w14:paraId="5BBF2D1C" w14:textId="27753E34" w:rsidR="00E34EEA" w:rsidRDefault="00E34EEA" w:rsidP="00E34EEA">
      <w:pPr>
        <w:pStyle w:val="af3"/>
        <w:numPr>
          <w:ilvl w:val="0"/>
          <w:numId w:val="19"/>
        </w:numPr>
        <w:spacing w:line="300" w:lineRule="auto"/>
        <w:ind w:firstLineChars="0"/>
        <w:rPr>
          <w:rFonts w:ascii="Times New Roman" w:hAnsi="Times New Roman"/>
          <w:sz w:val="24"/>
        </w:rPr>
      </w:pPr>
      <w:r>
        <w:rPr>
          <w:rFonts w:ascii="Times New Roman" w:hAnsi="Times New Roman" w:hint="eastAsia"/>
          <w:sz w:val="24"/>
        </w:rPr>
        <w:t>ElasticNet</w:t>
      </w:r>
      <w:r>
        <w:rPr>
          <w:rFonts w:ascii="Times New Roman" w:hAnsi="Times New Roman" w:hint="eastAsia"/>
          <w:sz w:val="24"/>
        </w:rPr>
        <w:t>回归</w:t>
      </w:r>
    </w:p>
    <w:p w14:paraId="57E02542" w14:textId="76B60291" w:rsidR="00114D5D" w:rsidRDefault="00114D5D" w:rsidP="00114D5D">
      <w:pPr>
        <w:spacing w:line="300" w:lineRule="auto"/>
        <w:ind w:left="480" w:firstLineChars="200" w:firstLine="480"/>
        <w:rPr>
          <w:rFonts w:ascii="Times New Roman" w:hAnsi="Times New Roman"/>
          <w:sz w:val="24"/>
        </w:rPr>
      </w:pPr>
      <w:r w:rsidRPr="00114D5D">
        <w:rPr>
          <w:rFonts w:ascii="Times New Roman" w:hAnsi="Times New Roman"/>
          <w:sz w:val="24"/>
        </w:rPr>
        <w:t>ElasticNet</w:t>
      </w:r>
      <w:r w:rsidRPr="00114D5D">
        <w:rPr>
          <w:rFonts w:ascii="Times New Roman" w:hAnsi="Times New Roman"/>
          <w:sz w:val="24"/>
        </w:rPr>
        <w:t>回归是一种结合了</w:t>
      </w:r>
      <w:r w:rsidRPr="00114D5D">
        <w:rPr>
          <w:rFonts w:ascii="Times New Roman" w:hAnsi="Times New Roman"/>
          <w:sz w:val="24"/>
        </w:rPr>
        <w:t>LASSO</w:t>
      </w:r>
      <w:r w:rsidRPr="00114D5D">
        <w:rPr>
          <w:rFonts w:ascii="Times New Roman" w:hAnsi="Times New Roman"/>
          <w:sz w:val="24"/>
        </w:rPr>
        <w:t>回归和</w:t>
      </w:r>
      <w:r w:rsidRPr="00114D5D">
        <w:rPr>
          <w:rFonts w:ascii="Times New Roman" w:hAnsi="Times New Roman"/>
          <w:sz w:val="24"/>
        </w:rPr>
        <w:t>Ridge</w:t>
      </w:r>
      <w:r w:rsidRPr="00114D5D">
        <w:rPr>
          <w:rFonts w:ascii="Times New Roman" w:hAnsi="Times New Roman"/>
          <w:sz w:val="24"/>
        </w:rPr>
        <w:t>回归的线性回归方法。它通过在损失函数中同时引入</w:t>
      </w:r>
      <w:r w:rsidRPr="00114D5D">
        <w:rPr>
          <w:rFonts w:ascii="Times New Roman" w:hAnsi="Times New Roman"/>
          <w:sz w:val="24"/>
        </w:rPr>
        <w:t>L1</w:t>
      </w:r>
      <w:r w:rsidRPr="00114D5D">
        <w:rPr>
          <w:rFonts w:ascii="Times New Roman" w:hAnsi="Times New Roman"/>
          <w:sz w:val="24"/>
        </w:rPr>
        <w:t>和</w:t>
      </w:r>
      <w:r w:rsidRPr="00114D5D">
        <w:rPr>
          <w:rFonts w:ascii="Times New Roman" w:hAnsi="Times New Roman"/>
          <w:sz w:val="24"/>
        </w:rPr>
        <w:t>L2</w:t>
      </w:r>
      <w:r w:rsidRPr="00114D5D">
        <w:rPr>
          <w:rFonts w:ascii="Times New Roman" w:hAnsi="Times New Roman"/>
          <w:sz w:val="24"/>
        </w:rPr>
        <w:t>正则化项来实现变量选择和正则化。在实验中，</w:t>
      </w:r>
      <w:r>
        <w:rPr>
          <w:rFonts w:ascii="Times New Roman" w:hAnsi="Times New Roman" w:hint="eastAsia"/>
          <w:sz w:val="24"/>
        </w:rPr>
        <w:t>使用</w:t>
      </w:r>
      <w:r w:rsidRPr="00114D5D">
        <w:rPr>
          <w:rFonts w:ascii="Times New Roman" w:hAnsi="Times New Roman"/>
          <w:sz w:val="24"/>
        </w:rPr>
        <w:t>ElasticNet</w:t>
      </w:r>
      <w:r w:rsidRPr="00114D5D">
        <w:rPr>
          <w:rFonts w:ascii="Times New Roman" w:hAnsi="Times New Roman"/>
          <w:sz w:val="24"/>
        </w:rPr>
        <w:t>回归</w:t>
      </w:r>
      <w:r>
        <w:rPr>
          <w:rFonts w:ascii="Times New Roman" w:hAnsi="Times New Roman" w:hint="eastAsia"/>
          <w:sz w:val="24"/>
        </w:rPr>
        <w:t>进行</w:t>
      </w:r>
      <w:r w:rsidRPr="00114D5D">
        <w:rPr>
          <w:rFonts w:ascii="Times New Roman" w:hAnsi="Times New Roman"/>
          <w:sz w:val="24"/>
        </w:rPr>
        <w:t>多因子模型的样本外收益率预测能力检验，</w:t>
      </w:r>
      <w:r>
        <w:rPr>
          <w:rFonts w:ascii="Times New Roman" w:hAnsi="Times New Roman" w:hint="eastAsia"/>
          <w:sz w:val="24"/>
        </w:rPr>
        <w:t>可对实验</w:t>
      </w:r>
      <w:r w:rsidRPr="00114D5D">
        <w:rPr>
          <w:rFonts w:ascii="Times New Roman" w:hAnsi="Times New Roman"/>
          <w:sz w:val="24"/>
        </w:rPr>
        <w:t>具有以下作用和优势</w:t>
      </w:r>
      <w:r>
        <w:rPr>
          <w:rFonts w:ascii="Times New Roman" w:hAnsi="Times New Roman" w:hint="eastAsia"/>
          <w:sz w:val="24"/>
        </w:rPr>
        <w:t>：</w:t>
      </w:r>
    </w:p>
    <w:p w14:paraId="3F8D5C01" w14:textId="14044607" w:rsidR="00114D5D" w:rsidRPr="00114D5D" w:rsidRDefault="00114D5D" w:rsidP="00114D5D">
      <w:pPr>
        <w:pStyle w:val="af3"/>
        <w:numPr>
          <w:ilvl w:val="0"/>
          <w:numId w:val="21"/>
        </w:numPr>
        <w:spacing w:line="300" w:lineRule="auto"/>
        <w:ind w:firstLineChars="0"/>
        <w:rPr>
          <w:rFonts w:ascii="Times New Roman" w:hAnsi="Times New Roman"/>
          <w:sz w:val="24"/>
        </w:rPr>
      </w:pPr>
      <w:r w:rsidRPr="00114D5D">
        <w:rPr>
          <w:rFonts w:ascii="Times New Roman" w:hAnsi="Times New Roman"/>
          <w:sz w:val="24"/>
        </w:rPr>
        <w:t>变量选择与正则化</w:t>
      </w:r>
    </w:p>
    <w:p w14:paraId="7E22B199" w14:textId="42E9F31A" w:rsidR="00114D5D" w:rsidRDefault="00114D5D" w:rsidP="00114D5D">
      <w:pPr>
        <w:spacing w:line="300" w:lineRule="auto"/>
        <w:ind w:left="960"/>
        <w:rPr>
          <w:rFonts w:ascii="Times New Roman" w:hAnsi="Times New Roman"/>
          <w:sz w:val="24"/>
        </w:rPr>
      </w:pPr>
      <w:r w:rsidRPr="00114D5D">
        <w:rPr>
          <w:rFonts w:ascii="Times New Roman" w:hAnsi="Times New Roman"/>
          <w:sz w:val="24"/>
        </w:rPr>
        <w:t>ElasticNet</w:t>
      </w:r>
      <w:r w:rsidRPr="00114D5D">
        <w:rPr>
          <w:rFonts w:ascii="Times New Roman" w:hAnsi="Times New Roman"/>
          <w:sz w:val="24"/>
        </w:rPr>
        <w:t>回归结合了</w:t>
      </w:r>
      <w:r w:rsidRPr="00114D5D">
        <w:rPr>
          <w:rFonts w:ascii="Times New Roman" w:hAnsi="Times New Roman"/>
          <w:sz w:val="24"/>
        </w:rPr>
        <w:t>LASSO</w:t>
      </w:r>
      <w:r w:rsidRPr="00114D5D">
        <w:rPr>
          <w:rFonts w:ascii="Times New Roman" w:hAnsi="Times New Roman"/>
          <w:sz w:val="24"/>
        </w:rPr>
        <w:t>回归的变量选择能力和</w:t>
      </w:r>
      <w:r w:rsidRPr="00114D5D">
        <w:rPr>
          <w:rFonts w:ascii="Times New Roman" w:hAnsi="Times New Roman"/>
          <w:sz w:val="24"/>
        </w:rPr>
        <w:t>Ridge</w:t>
      </w:r>
      <w:r w:rsidRPr="00114D5D">
        <w:rPr>
          <w:rFonts w:ascii="Times New Roman" w:hAnsi="Times New Roman"/>
          <w:sz w:val="24"/>
        </w:rPr>
        <w:t>回归的平滑性。</w:t>
      </w:r>
      <w:r w:rsidRPr="00114D5D">
        <w:rPr>
          <w:rFonts w:ascii="Times New Roman" w:hAnsi="Times New Roman"/>
          <w:sz w:val="24"/>
        </w:rPr>
        <w:t>LASSO</w:t>
      </w:r>
      <w:r w:rsidRPr="00114D5D">
        <w:rPr>
          <w:rFonts w:ascii="Times New Roman" w:hAnsi="Times New Roman"/>
          <w:sz w:val="24"/>
        </w:rPr>
        <w:t>通过压缩系数实现变量选择，而</w:t>
      </w:r>
      <w:r w:rsidRPr="00114D5D">
        <w:rPr>
          <w:rFonts w:ascii="Times New Roman" w:hAnsi="Times New Roman"/>
          <w:sz w:val="24"/>
        </w:rPr>
        <w:t>Ridge</w:t>
      </w:r>
      <w:r w:rsidRPr="00114D5D">
        <w:rPr>
          <w:rFonts w:ascii="Times New Roman" w:hAnsi="Times New Roman"/>
          <w:sz w:val="24"/>
        </w:rPr>
        <w:t>通过缩减系数的大小来减少模型复杂度。</w:t>
      </w:r>
      <w:r w:rsidRPr="00114D5D">
        <w:rPr>
          <w:rFonts w:ascii="Times New Roman" w:hAnsi="Times New Roman"/>
          <w:sz w:val="24"/>
        </w:rPr>
        <w:t>ElasticNet</w:t>
      </w:r>
      <w:r w:rsidRPr="00114D5D">
        <w:rPr>
          <w:rFonts w:ascii="Times New Roman" w:hAnsi="Times New Roman"/>
          <w:sz w:val="24"/>
        </w:rPr>
        <w:t>通过平衡</w:t>
      </w:r>
      <w:r w:rsidRPr="00114D5D">
        <w:rPr>
          <w:rFonts w:ascii="Times New Roman" w:hAnsi="Times New Roman"/>
          <w:sz w:val="24"/>
        </w:rPr>
        <w:t>L1</w:t>
      </w:r>
      <w:r w:rsidRPr="00114D5D">
        <w:rPr>
          <w:rFonts w:ascii="Times New Roman" w:hAnsi="Times New Roman"/>
          <w:sz w:val="24"/>
        </w:rPr>
        <w:t>和</w:t>
      </w:r>
      <w:r w:rsidRPr="00114D5D">
        <w:rPr>
          <w:rFonts w:ascii="Times New Roman" w:hAnsi="Times New Roman"/>
          <w:sz w:val="24"/>
        </w:rPr>
        <w:t>L2</w:t>
      </w:r>
      <w:r w:rsidRPr="00114D5D">
        <w:rPr>
          <w:rFonts w:ascii="Times New Roman" w:hAnsi="Times New Roman"/>
          <w:sz w:val="24"/>
        </w:rPr>
        <w:t>正则化项的比例（通过参数</w:t>
      </w:r>
      <w:r w:rsidRPr="00114D5D">
        <w:rPr>
          <w:rFonts w:ascii="Times New Roman" w:hAnsi="Times New Roman"/>
          <w:sz w:val="24"/>
        </w:rPr>
        <w:t>α</w:t>
      </w:r>
      <w:r w:rsidRPr="00114D5D">
        <w:rPr>
          <w:rFonts w:ascii="Times New Roman" w:hAnsi="Times New Roman"/>
          <w:sz w:val="24"/>
        </w:rPr>
        <w:t>和</w:t>
      </w:r>
      <w:r w:rsidRPr="00114D5D">
        <w:rPr>
          <w:rFonts w:ascii="Times New Roman" w:hAnsi="Times New Roman"/>
          <w:sz w:val="24"/>
        </w:rPr>
        <w:t>λ</w:t>
      </w:r>
      <w:r w:rsidRPr="00114D5D">
        <w:rPr>
          <w:rFonts w:ascii="Times New Roman" w:hAnsi="Times New Roman"/>
          <w:sz w:val="24"/>
        </w:rPr>
        <w:t>控制），可以在保留</w:t>
      </w:r>
      <w:r w:rsidRPr="00114D5D">
        <w:rPr>
          <w:rFonts w:ascii="Times New Roman" w:hAnsi="Times New Roman"/>
          <w:sz w:val="24"/>
        </w:rPr>
        <w:t>LASSO</w:t>
      </w:r>
      <w:r w:rsidRPr="00114D5D">
        <w:rPr>
          <w:rFonts w:ascii="Times New Roman" w:hAnsi="Times New Roman"/>
          <w:sz w:val="24"/>
        </w:rPr>
        <w:t>的优点的同时，避免因</w:t>
      </w:r>
      <w:r w:rsidRPr="00114D5D">
        <w:rPr>
          <w:rFonts w:ascii="Times New Roman" w:hAnsi="Times New Roman"/>
          <w:sz w:val="24"/>
        </w:rPr>
        <w:t>L1</w:t>
      </w:r>
      <w:r w:rsidRPr="00114D5D">
        <w:rPr>
          <w:rFonts w:ascii="Times New Roman" w:hAnsi="Times New Roman"/>
          <w:sz w:val="24"/>
        </w:rPr>
        <w:t>正则化导致的过于稀疏的问题。</w:t>
      </w:r>
    </w:p>
    <w:p w14:paraId="24200B02" w14:textId="708DB1FB" w:rsidR="00051278" w:rsidRDefault="00051278" w:rsidP="00114D5D">
      <w:pPr>
        <w:spacing w:line="300" w:lineRule="auto"/>
        <w:ind w:left="960"/>
        <w:rPr>
          <w:rFonts w:ascii="Times New Roman" w:hAnsi="Times New Roman"/>
          <w:sz w:val="24"/>
        </w:rPr>
      </w:pPr>
      <w:r w:rsidRPr="00051278">
        <w:rPr>
          <w:rFonts w:ascii="Times New Roman" w:hAnsi="Times New Roman"/>
          <w:sz w:val="24"/>
        </w:rPr>
        <w:t>ElasticNet</w:t>
      </w:r>
      <w:r w:rsidRPr="00051278">
        <w:rPr>
          <w:rFonts w:ascii="Times New Roman" w:hAnsi="Times New Roman" w:hint="eastAsia"/>
          <w:sz w:val="24"/>
        </w:rPr>
        <w:t>方法引入</w:t>
      </w:r>
      <w:r w:rsidRPr="00051278">
        <w:rPr>
          <w:rFonts w:ascii="Times New Roman" w:hAnsi="Times New Roman"/>
          <w:sz w:val="24"/>
        </w:rPr>
        <w:t>L1</w:t>
      </w:r>
      <w:r w:rsidRPr="00051278">
        <w:rPr>
          <w:rFonts w:ascii="Times New Roman" w:hAnsi="Times New Roman" w:hint="eastAsia"/>
          <w:sz w:val="24"/>
        </w:rPr>
        <w:t>和</w:t>
      </w:r>
      <w:r w:rsidRPr="00051278">
        <w:rPr>
          <w:rFonts w:ascii="Times New Roman" w:hAnsi="Times New Roman"/>
          <w:sz w:val="24"/>
        </w:rPr>
        <w:t>L2</w:t>
      </w:r>
      <w:r w:rsidRPr="00051278">
        <w:rPr>
          <w:rFonts w:ascii="Times New Roman" w:hAnsi="Times New Roman" w:hint="eastAsia"/>
          <w:sz w:val="24"/>
        </w:rPr>
        <w:t>正则化</w:t>
      </w:r>
      <w:r>
        <w:rPr>
          <w:rFonts w:ascii="Times New Roman" w:hAnsi="Times New Roman" w:hint="eastAsia"/>
          <w:sz w:val="24"/>
        </w:rPr>
        <w:t>，其惩罚项为：</w:t>
      </w:r>
    </w:p>
    <w:p w14:paraId="06F1E42C" w14:textId="1D454533" w:rsidR="00051278" w:rsidRPr="00051278" w:rsidRDefault="00051278" w:rsidP="00114D5D">
      <w:pPr>
        <w:spacing w:line="300" w:lineRule="auto"/>
        <w:ind w:left="960"/>
        <w:rPr>
          <w:rFonts w:ascii="Times New Roman" w:hAnsi="Times New Roman"/>
          <w:sz w:val="24"/>
        </w:rPr>
      </w:pPr>
      <m:oMathPara>
        <m:oMath>
          <m:r>
            <w:rPr>
              <w:rFonts w:ascii="Cambria Math" w:hAnsi="Cambria Math"/>
              <w:sz w:val="24"/>
            </w:rPr>
            <m:t>ϕ(θ;λ,δ)=λ</m:t>
          </m:r>
          <m:d>
            <m:dPr>
              <m:ctrlPr>
                <w:rPr>
                  <w:rFonts w:ascii="Cambria Math" w:hAnsi="Cambria Math"/>
                  <w:sz w:val="24"/>
                </w:rPr>
              </m:ctrlPr>
            </m:dPr>
            <m:e>
              <m:r>
                <w:rPr>
                  <w:rFonts w:ascii="Cambria Math" w:hAnsi="Cambria Math"/>
                  <w:sz w:val="24"/>
                </w:rPr>
                <m:t>δ</m:t>
              </m:r>
              <m:nary>
                <m:naryPr>
                  <m:chr m:val="∑"/>
                  <m:limLoc m:val="undOvr"/>
                  <m:grow m:val="1"/>
                  <m:ctrlPr>
                    <w:rPr>
                      <w:rFonts w:ascii="Cambria Math" w:hAnsi="Cambria Math"/>
                      <w:sz w:val="24"/>
                    </w:rPr>
                  </m:ctrlPr>
                </m:naryPr>
                <m:sub>
                  <m:r>
                    <w:rPr>
                      <w:rFonts w:ascii="Cambria Math" w:hAnsi="Cambria Math"/>
                      <w:sz w:val="24"/>
                    </w:rPr>
                    <m:t>j=1</m:t>
                  </m:r>
                </m:sub>
                <m:sup>
                  <m:r>
                    <w:rPr>
                      <w:rFonts w:ascii="Cambria Math" w:hAnsi="Cambria Math"/>
                      <w:sz w:val="24"/>
                    </w:rPr>
                    <m:t>P</m:t>
                  </m:r>
                </m:sup>
                <m:e>
                  <m:r>
                    <w:rPr>
                      <w:rFonts w:ascii="Cambria Math" w:hAnsi="Cambria Math"/>
                      <w:sz w:val="24"/>
                    </w:rPr>
                    <m:t> </m:t>
                  </m:r>
                </m:e>
              </m:nary>
              <m:r>
                <w:rPr>
                  <w:rFonts w:ascii="Cambria Math" w:hAnsi="Cambria Math"/>
                  <w:sz w:val="24"/>
                </w:rPr>
                <m:t>|</m:t>
              </m:r>
              <m:sSub>
                <m:sSubPr>
                  <m:ctrlPr>
                    <w:rPr>
                      <w:rFonts w:ascii="Cambria Math" w:hAnsi="Cambria Math"/>
                      <w:sz w:val="24"/>
                    </w:rPr>
                  </m:ctrlPr>
                </m:sSubPr>
                <m:e>
                  <m:r>
                    <w:rPr>
                      <w:rFonts w:ascii="Cambria Math" w:hAnsi="Cambria Math"/>
                      <w:sz w:val="24"/>
                    </w:rPr>
                    <m:t>θ</m:t>
                  </m:r>
                </m:e>
                <m:sub>
                  <m:r>
                    <w:rPr>
                      <w:rFonts w:ascii="Cambria Math" w:hAnsi="Cambria Math"/>
                      <w:sz w:val="24"/>
                    </w:rPr>
                    <m:t>j</m:t>
                  </m:r>
                </m:sub>
              </m:sSub>
              <m: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2</m:t>
                  </m:r>
                </m:den>
              </m:f>
              <m:r>
                <w:rPr>
                  <w:rFonts w:ascii="Cambria Math" w:hAnsi="Cambria Math"/>
                  <w:sz w:val="24"/>
                </w:rPr>
                <m:t>(1-ρ)</m:t>
              </m:r>
              <m:nary>
                <m:naryPr>
                  <m:chr m:val="∑"/>
                  <m:limLoc m:val="undOvr"/>
                  <m:grow m:val="1"/>
                  <m:ctrlPr>
                    <w:rPr>
                      <w:rFonts w:ascii="Cambria Math" w:hAnsi="Cambria Math"/>
                      <w:sz w:val="24"/>
                    </w:rPr>
                  </m:ctrlPr>
                </m:naryPr>
                <m:sub>
                  <m:r>
                    <w:rPr>
                      <w:rFonts w:ascii="Cambria Math" w:hAnsi="Cambria Math"/>
                      <w:sz w:val="24"/>
                    </w:rPr>
                    <m:t>j=1</m:t>
                  </m:r>
                </m:sub>
                <m:sup>
                  <m:r>
                    <w:rPr>
                      <w:rFonts w:ascii="Cambria Math" w:hAnsi="Cambria Math"/>
                      <w:sz w:val="24"/>
                    </w:rPr>
                    <m:t>P</m:t>
                  </m:r>
                </m:sup>
                <m:e>
                  <m:r>
                    <w:rPr>
                      <w:rFonts w:ascii="Cambria Math" w:hAnsi="Cambria Math"/>
                      <w:sz w:val="24"/>
                    </w:rPr>
                    <m:t> </m:t>
                  </m:r>
                </m:e>
              </m:nary>
              <m:sSubSup>
                <m:sSubSupPr>
                  <m:ctrlPr>
                    <w:rPr>
                      <w:rFonts w:ascii="Cambria Math" w:hAnsi="Cambria Math"/>
                      <w:sz w:val="24"/>
                    </w:rPr>
                  </m:ctrlPr>
                </m:sSubSupPr>
                <m:e>
                  <m:r>
                    <w:rPr>
                      <w:rFonts w:ascii="Cambria Math" w:hAnsi="Cambria Math"/>
                      <w:sz w:val="24"/>
                    </w:rPr>
                    <m:t>θ</m:t>
                  </m:r>
                </m:e>
                <m:sub>
                  <m:r>
                    <w:rPr>
                      <w:rFonts w:ascii="Cambria Math" w:hAnsi="Cambria Math"/>
                      <w:sz w:val="24"/>
                    </w:rPr>
                    <m:t>j</m:t>
                  </m:r>
                </m:sub>
                <m:sup>
                  <m:r>
                    <w:rPr>
                      <w:rFonts w:ascii="Cambria Math" w:hAnsi="Cambria Math"/>
                      <w:sz w:val="24"/>
                    </w:rPr>
                    <m:t>2</m:t>
                  </m:r>
                </m:sup>
              </m:sSubSup>
            </m:e>
          </m:d>
        </m:oMath>
      </m:oMathPara>
    </w:p>
    <w:p w14:paraId="057C7E83" w14:textId="0FC25F44" w:rsidR="00051278" w:rsidRDefault="00051278" w:rsidP="00114D5D">
      <w:pPr>
        <w:spacing w:line="300" w:lineRule="auto"/>
        <w:ind w:left="960"/>
        <w:rPr>
          <w:rFonts w:ascii="Times New Roman" w:hAnsi="Times New Roman"/>
          <w:sz w:val="24"/>
        </w:rPr>
      </w:pPr>
      <w:r>
        <w:rPr>
          <w:rFonts w:ascii="Times New Roman" w:hAnsi="Times New Roman" w:hint="eastAsia"/>
          <w:sz w:val="24"/>
        </w:rPr>
        <w:t>目标函数为：</w:t>
      </w:r>
      <m:oMath>
        <m:r>
          <w:rPr>
            <w:rFonts w:ascii="Cambria Math" w:hAnsi="Cambria Math"/>
            <w:sz w:val="24"/>
          </w:rPr>
          <m:t>L(θ;⋅)=L(θ)+</m:t>
        </m:r>
        <m:r>
          <m:rPr>
            <m:sty m:val="p"/>
          </m:rPr>
          <w:rPr>
            <w:rFonts w:ascii="Cambria Math" w:hAnsi="Cambria Math"/>
            <w:sz w:val="24"/>
          </w:rPr>
          <m:t>∅</m:t>
        </m:r>
        <m:r>
          <w:rPr>
            <w:rFonts w:ascii="Cambria Math" w:hAnsi="Cambria Math"/>
            <w:sz w:val="24"/>
          </w:rPr>
          <m:t>(θ;λ,δ)</m:t>
        </m:r>
      </m:oMath>
    </w:p>
    <w:p w14:paraId="2ECD5F50" w14:textId="133B5042" w:rsidR="00051278" w:rsidRDefault="00051278" w:rsidP="00114D5D">
      <w:pPr>
        <w:spacing w:line="300" w:lineRule="auto"/>
        <w:ind w:left="960"/>
        <w:rPr>
          <w:rFonts w:ascii="Times New Roman" w:hAnsi="Times New Roman"/>
          <w:sz w:val="24"/>
        </w:rPr>
      </w:pPr>
      <w:r w:rsidRPr="00051278">
        <w:rPr>
          <w:rFonts w:ascii="Times New Roman" w:hAnsi="Times New Roman" w:hint="eastAsia"/>
          <w:sz w:val="24"/>
        </w:rPr>
        <w:lastRenderedPageBreak/>
        <w:t>其中，</w:t>
      </w:r>
      <w:r w:rsidRPr="00051278">
        <w:rPr>
          <w:rFonts w:ascii="Times New Roman" w:hAnsi="Times New Roman"/>
          <w:sz w:val="24"/>
        </w:rPr>
        <w:t xml:space="preserve"> </w:t>
      </w:r>
      <m:oMath>
        <m:r>
          <m:rPr>
            <m:sty m:val="bi"/>
          </m:rPr>
          <w:rPr>
            <w:rFonts w:ascii="Cambria Math" w:hAnsi="Cambria Math"/>
            <w:sz w:val="24"/>
          </w:rPr>
          <m:t>λ</m:t>
        </m:r>
        <m:r>
          <m:rPr>
            <m:sty m:val="p"/>
          </m:rPr>
          <w:rPr>
            <w:rFonts w:ascii="Cambria Math" w:hAnsi="Cambria Math" w:hint="eastAsia"/>
            <w:sz w:val="24"/>
          </w:rPr>
          <m:t>，</m:t>
        </m:r>
        <m:r>
          <m:rPr>
            <m:sty m:val="bi"/>
          </m:rPr>
          <w:rPr>
            <w:rFonts w:ascii="Cambria Math" w:hAnsi="Cambria Math"/>
            <w:sz w:val="24"/>
          </w:rPr>
          <m:t>δ</m:t>
        </m:r>
      </m:oMath>
      <w:r w:rsidRPr="00051278">
        <w:rPr>
          <w:rFonts w:ascii="Times New Roman" w:hAnsi="Times New Roman" w:hint="eastAsia"/>
          <w:sz w:val="24"/>
        </w:rPr>
        <w:t>为参数，</w:t>
      </w:r>
      <w:r w:rsidRPr="00051278">
        <w:rPr>
          <w:rFonts w:ascii="Times New Roman" w:hAnsi="Times New Roman"/>
          <w:sz w:val="24"/>
        </w:rPr>
        <w:t xml:space="preserve"> </w:t>
      </w:r>
      <m:oMath>
        <m:r>
          <m:rPr>
            <m:sty m:val="bi"/>
          </m:rPr>
          <w:rPr>
            <w:rFonts w:ascii="Cambria Math" w:hAnsi="Cambria Math"/>
            <w:sz w:val="24"/>
          </w:rPr>
          <m:t>ρ</m:t>
        </m:r>
      </m:oMath>
      <w:r w:rsidRPr="00051278">
        <w:rPr>
          <w:rFonts w:ascii="Times New Roman" w:hAnsi="Times New Roman"/>
          <w:sz w:val="24"/>
        </w:rPr>
        <w:t>=1</w:t>
      </w:r>
      <w:r w:rsidRPr="00051278">
        <w:rPr>
          <w:rFonts w:ascii="Times New Roman" w:hAnsi="Times New Roman" w:hint="eastAsia"/>
          <w:sz w:val="24"/>
        </w:rPr>
        <w:t>时，惩罚项变成</w:t>
      </w:r>
      <w:r w:rsidRPr="00051278">
        <w:rPr>
          <w:rFonts w:ascii="Times New Roman" w:hAnsi="Times New Roman"/>
          <w:sz w:val="24"/>
        </w:rPr>
        <w:t>L1</w:t>
      </w:r>
      <w:r w:rsidRPr="00051278">
        <w:rPr>
          <w:rFonts w:ascii="Times New Roman" w:hAnsi="Times New Roman" w:hint="eastAsia"/>
          <w:sz w:val="24"/>
        </w:rPr>
        <w:t>正则化，对应</w:t>
      </w:r>
      <w:r w:rsidRPr="00051278">
        <w:rPr>
          <w:rFonts w:ascii="Times New Roman" w:hAnsi="Times New Roman"/>
          <w:sz w:val="24"/>
        </w:rPr>
        <w:t>LASSO</w:t>
      </w:r>
      <w:r w:rsidRPr="00051278">
        <w:rPr>
          <w:rFonts w:ascii="Times New Roman" w:hAnsi="Times New Roman" w:hint="eastAsia"/>
          <w:sz w:val="24"/>
        </w:rPr>
        <w:t>方法。</w:t>
      </w:r>
    </w:p>
    <w:p w14:paraId="1D1230F7" w14:textId="362CC655" w:rsidR="00114D5D" w:rsidRPr="00114D5D" w:rsidRDefault="00114D5D" w:rsidP="00114D5D">
      <w:pPr>
        <w:pStyle w:val="af3"/>
        <w:numPr>
          <w:ilvl w:val="0"/>
          <w:numId w:val="21"/>
        </w:numPr>
        <w:spacing w:line="300" w:lineRule="auto"/>
        <w:ind w:firstLineChars="0"/>
        <w:rPr>
          <w:rFonts w:ascii="Times New Roman" w:hAnsi="Times New Roman"/>
          <w:b/>
          <w:bCs/>
          <w:sz w:val="24"/>
        </w:rPr>
      </w:pPr>
      <w:r w:rsidRPr="00114D5D">
        <w:rPr>
          <w:rFonts w:ascii="Times New Roman" w:hAnsi="Times New Roman"/>
          <w:sz w:val="24"/>
        </w:rPr>
        <w:t>平滑性与稳定性</w:t>
      </w:r>
    </w:p>
    <w:p w14:paraId="6EC18B16" w14:textId="17ECED45" w:rsidR="00114D5D" w:rsidRDefault="00114D5D" w:rsidP="00114D5D">
      <w:pPr>
        <w:spacing w:line="300" w:lineRule="auto"/>
        <w:ind w:left="960"/>
        <w:rPr>
          <w:rFonts w:ascii="Times New Roman" w:hAnsi="Times New Roman"/>
          <w:sz w:val="24"/>
        </w:rPr>
      </w:pPr>
      <w:r w:rsidRPr="00114D5D">
        <w:rPr>
          <w:rFonts w:ascii="Times New Roman" w:hAnsi="Times New Roman"/>
          <w:sz w:val="24"/>
        </w:rPr>
        <w:t>ElasticNet</w:t>
      </w:r>
      <w:r w:rsidRPr="00114D5D">
        <w:rPr>
          <w:rFonts w:ascii="Times New Roman" w:hAnsi="Times New Roman"/>
          <w:sz w:val="24"/>
        </w:rPr>
        <w:t>回归的</w:t>
      </w:r>
      <w:r w:rsidRPr="00114D5D">
        <w:rPr>
          <w:rFonts w:ascii="Times New Roman" w:hAnsi="Times New Roman"/>
          <w:sz w:val="24"/>
        </w:rPr>
        <w:t>L2</w:t>
      </w:r>
      <w:r w:rsidRPr="00114D5D">
        <w:rPr>
          <w:rFonts w:ascii="Times New Roman" w:hAnsi="Times New Roman"/>
          <w:sz w:val="24"/>
        </w:rPr>
        <w:t>正则化项提供了额外的平滑性，有助于防止过拟合，并提高模型在样本外的稳定性。这种平滑性使得</w:t>
      </w:r>
      <w:r w:rsidRPr="00114D5D">
        <w:rPr>
          <w:rFonts w:ascii="Times New Roman" w:hAnsi="Times New Roman"/>
          <w:sz w:val="24"/>
        </w:rPr>
        <w:t>ElasticNet</w:t>
      </w:r>
      <w:r w:rsidRPr="00114D5D">
        <w:rPr>
          <w:rFonts w:ascii="Times New Roman" w:hAnsi="Times New Roman"/>
          <w:sz w:val="24"/>
        </w:rPr>
        <w:t>在面对数据中的噪声和异常值时，能够保持较好的泛化能力。</w:t>
      </w:r>
    </w:p>
    <w:p w14:paraId="708A935C" w14:textId="71E17663" w:rsidR="00114D5D" w:rsidRPr="00114D5D" w:rsidRDefault="00114D5D" w:rsidP="00114D5D">
      <w:pPr>
        <w:pStyle w:val="af3"/>
        <w:numPr>
          <w:ilvl w:val="0"/>
          <w:numId w:val="21"/>
        </w:numPr>
        <w:spacing w:line="300" w:lineRule="auto"/>
        <w:ind w:firstLineChars="0"/>
        <w:rPr>
          <w:rFonts w:ascii="Times New Roman" w:hAnsi="Times New Roman"/>
          <w:b/>
          <w:bCs/>
          <w:sz w:val="24"/>
        </w:rPr>
      </w:pPr>
      <w:r>
        <w:rPr>
          <w:rFonts w:ascii="Times New Roman" w:hAnsi="Times New Roman" w:hint="eastAsia"/>
          <w:sz w:val="24"/>
        </w:rPr>
        <w:t>灵活性</w:t>
      </w:r>
    </w:p>
    <w:p w14:paraId="305F85F2" w14:textId="13507822" w:rsidR="00114D5D" w:rsidRPr="000A4BFE" w:rsidRDefault="00114D5D" w:rsidP="000A4BFE">
      <w:pPr>
        <w:spacing w:line="300" w:lineRule="auto"/>
        <w:ind w:left="960"/>
        <w:rPr>
          <w:rFonts w:ascii="Times New Roman" w:hAnsi="Times New Roman"/>
          <w:sz w:val="24"/>
        </w:rPr>
      </w:pPr>
      <w:r w:rsidRPr="00114D5D">
        <w:rPr>
          <w:rFonts w:ascii="Times New Roman" w:hAnsi="Times New Roman"/>
          <w:sz w:val="24"/>
        </w:rPr>
        <w:t>ElasticNet</w:t>
      </w:r>
      <w:r w:rsidRPr="00114D5D">
        <w:rPr>
          <w:rFonts w:ascii="Times New Roman" w:hAnsi="Times New Roman"/>
          <w:sz w:val="24"/>
        </w:rPr>
        <w:t>回归提供了调整</w:t>
      </w:r>
      <w:r w:rsidRPr="00114D5D">
        <w:rPr>
          <w:rFonts w:ascii="Times New Roman" w:hAnsi="Times New Roman"/>
          <w:sz w:val="24"/>
        </w:rPr>
        <w:t>L1</w:t>
      </w:r>
      <w:r w:rsidRPr="00114D5D">
        <w:rPr>
          <w:rFonts w:ascii="Times New Roman" w:hAnsi="Times New Roman"/>
          <w:sz w:val="24"/>
        </w:rPr>
        <w:t>和</w:t>
      </w:r>
      <w:r w:rsidRPr="00114D5D">
        <w:rPr>
          <w:rFonts w:ascii="Times New Roman" w:hAnsi="Times New Roman"/>
          <w:sz w:val="24"/>
        </w:rPr>
        <w:t>L2</w:t>
      </w:r>
      <w:r w:rsidRPr="00114D5D">
        <w:rPr>
          <w:rFonts w:ascii="Times New Roman" w:hAnsi="Times New Roman"/>
          <w:sz w:val="24"/>
        </w:rPr>
        <w:t>正则化项之间比例的灵活性。通过调整参数，可以控制模型在变量选择和平滑性之间的权衡，从而适应不同的数据集和预测目标。</w:t>
      </w:r>
    </w:p>
    <w:p w14:paraId="577E2304" w14:textId="77777777" w:rsidR="00114D5D" w:rsidRPr="00114D5D" w:rsidRDefault="00114D5D" w:rsidP="00114D5D">
      <w:pPr>
        <w:spacing w:line="300" w:lineRule="auto"/>
        <w:ind w:left="960"/>
        <w:rPr>
          <w:rFonts w:ascii="Times New Roman" w:hAnsi="Times New Roman"/>
          <w:sz w:val="24"/>
        </w:rPr>
      </w:pPr>
    </w:p>
    <w:p w14:paraId="590854F0" w14:textId="4D4D37FD" w:rsidR="007865B6" w:rsidRPr="007865B6" w:rsidRDefault="007865B6" w:rsidP="007865B6">
      <w:pPr>
        <w:pStyle w:val="ab"/>
        <w:spacing w:before="240"/>
        <w:rPr>
          <w:rFonts w:eastAsia="黑体"/>
        </w:rPr>
      </w:pPr>
      <w:r w:rsidRPr="00C51D3D">
        <w:rPr>
          <w:rFonts w:eastAsia="黑体"/>
        </w:rPr>
        <w:t>2.1.</w:t>
      </w:r>
      <w:r>
        <w:rPr>
          <w:rFonts w:eastAsia="黑体"/>
        </w:rPr>
        <w:t>3</w:t>
      </w:r>
      <w:r w:rsidRPr="007865B6">
        <w:rPr>
          <w:rFonts w:eastAsia="黑体" w:hint="eastAsia"/>
        </w:rPr>
        <w:t>收益率可预测性研究</w:t>
      </w:r>
      <w:r>
        <w:rPr>
          <w:rFonts w:eastAsia="黑体" w:hint="eastAsia"/>
        </w:rPr>
        <w:t>的数据</w:t>
      </w:r>
      <w:r w:rsidR="0032254E">
        <w:rPr>
          <w:rFonts w:eastAsia="黑体" w:hint="eastAsia"/>
        </w:rPr>
        <w:t>与</w:t>
      </w:r>
      <w:r w:rsidR="006C282B">
        <w:rPr>
          <w:rFonts w:eastAsia="黑体" w:hint="eastAsia"/>
        </w:rPr>
        <w:t>预测因子</w:t>
      </w:r>
      <w:r>
        <w:rPr>
          <w:rFonts w:eastAsia="黑体" w:hint="eastAsia"/>
        </w:rPr>
        <w:t>选择</w:t>
      </w:r>
    </w:p>
    <w:p w14:paraId="34F94520" w14:textId="594142E0" w:rsidR="002E3FB2" w:rsidRPr="00F21276" w:rsidRDefault="00F21276" w:rsidP="00F21276">
      <w:pPr>
        <w:spacing w:line="300" w:lineRule="auto"/>
        <w:ind w:firstLineChars="200" w:firstLine="480"/>
        <w:rPr>
          <w:rFonts w:ascii="Times New Roman" w:hAnsi="Times New Roman"/>
          <w:sz w:val="24"/>
        </w:rPr>
      </w:pPr>
      <w:r>
        <w:rPr>
          <w:rFonts w:ascii="Times New Roman" w:hAnsi="Times New Roman" w:hint="eastAsia"/>
          <w:sz w:val="24"/>
        </w:rPr>
        <w:t>在本实验中，参照文献“</w:t>
      </w:r>
      <w:r>
        <w:rPr>
          <w:rFonts w:ascii="Times New Roman" w:hAnsi="Times New Roman"/>
          <w:sz w:val="24"/>
        </w:rPr>
        <w:t>Time-series and cross-sectional stock return forecasting: New machine learning methods</w:t>
      </w:r>
      <w:r>
        <w:rPr>
          <w:rFonts w:ascii="Times New Roman" w:hAnsi="Times New Roman" w:hint="eastAsia"/>
          <w:sz w:val="24"/>
        </w:rPr>
        <w:t>”给出的</w:t>
      </w:r>
      <w:r w:rsidR="00F07970">
        <w:rPr>
          <w:rFonts w:ascii="Times New Roman" w:hAnsi="Times New Roman" w:hint="eastAsia"/>
          <w:sz w:val="24"/>
        </w:rPr>
        <w:t>预测因子</w:t>
      </w:r>
      <w:r w:rsidR="00472DD8">
        <w:rPr>
          <w:rFonts w:ascii="Times New Roman" w:hAnsi="Times New Roman" w:hint="eastAsia"/>
          <w:sz w:val="24"/>
        </w:rPr>
        <w:t>(</w:t>
      </w:r>
      <w:r w:rsidR="00472DD8">
        <w:rPr>
          <w:rFonts w:ascii="Times New Roman" w:hAnsi="Times New Roman" w:hint="eastAsia"/>
          <w:sz w:val="24"/>
        </w:rPr>
        <w:t>共计</w:t>
      </w:r>
      <w:r w:rsidR="00472DD8">
        <w:rPr>
          <w:rFonts w:ascii="Times New Roman" w:hAnsi="Times New Roman" w:hint="eastAsia"/>
          <w:sz w:val="24"/>
        </w:rPr>
        <w:t>1</w:t>
      </w:r>
      <w:r w:rsidR="00472DD8">
        <w:rPr>
          <w:rFonts w:ascii="Times New Roman" w:hAnsi="Times New Roman"/>
          <w:sz w:val="24"/>
        </w:rPr>
        <w:t>2</w:t>
      </w:r>
      <w:r w:rsidR="00472DD8">
        <w:rPr>
          <w:rFonts w:ascii="Times New Roman" w:hAnsi="Times New Roman" w:hint="eastAsia"/>
          <w:sz w:val="24"/>
        </w:rPr>
        <w:t>个</w:t>
      </w:r>
      <w:r w:rsidR="00472DD8">
        <w:rPr>
          <w:rFonts w:ascii="Times New Roman" w:hAnsi="Times New Roman"/>
          <w:sz w:val="24"/>
        </w:rPr>
        <w:t>)</w:t>
      </w:r>
      <w:r>
        <w:rPr>
          <w:rFonts w:ascii="Times New Roman" w:hAnsi="Times New Roman" w:hint="eastAsia"/>
          <w:sz w:val="24"/>
        </w:rPr>
        <w:t>进行研究，</w:t>
      </w:r>
      <w:r w:rsidR="00472DD8">
        <w:rPr>
          <w:rFonts w:ascii="Times New Roman" w:hAnsi="Times New Roman" w:hint="eastAsia"/>
          <w:sz w:val="24"/>
        </w:rPr>
        <w:t>具体</w:t>
      </w:r>
      <w:r>
        <w:rPr>
          <w:rFonts w:ascii="Times New Roman" w:hAnsi="Times New Roman" w:hint="eastAsia"/>
          <w:sz w:val="24"/>
        </w:rPr>
        <w:t>可见表</w:t>
      </w:r>
      <w:r>
        <w:rPr>
          <w:rFonts w:ascii="Times New Roman" w:hAnsi="Times New Roman" w:hint="eastAsia"/>
          <w:sz w:val="24"/>
        </w:rPr>
        <w:t>2</w:t>
      </w:r>
      <w:r>
        <w:rPr>
          <w:rFonts w:ascii="Times New Roman" w:hAnsi="Times New Roman"/>
          <w:sz w:val="24"/>
        </w:rPr>
        <w:t>.1</w:t>
      </w:r>
      <w:r>
        <w:rPr>
          <w:rFonts w:ascii="Times New Roman" w:hAnsi="Times New Roman" w:hint="eastAsia"/>
          <w:sz w:val="24"/>
        </w:rPr>
        <w:t>。</w:t>
      </w:r>
    </w:p>
    <w:p w14:paraId="195B7347" w14:textId="71C20209" w:rsidR="00F21276" w:rsidRPr="00C51D3D" w:rsidRDefault="00F21276" w:rsidP="00F21276">
      <w:pPr>
        <w:jc w:val="center"/>
        <w:rPr>
          <w:rFonts w:ascii="Times New Roman" w:eastAsia="等线" w:hAnsi="Times New Roman"/>
          <w:sz w:val="18"/>
          <w:szCs w:val="18"/>
        </w:rPr>
      </w:pPr>
      <w:r w:rsidRPr="00C51D3D">
        <w:rPr>
          <w:rFonts w:ascii="Times New Roman" w:eastAsia="等线" w:hAnsi="Times New Roman"/>
          <w:b/>
          <w:sz w:val="18"/>
          <w:szCs w:val="18"/>
        </w:rPr>
        <w:t>表</w:t>
      </w:r>
      <w:r>
        <w:rPr>
          <w:rFonts w:ascii="Times New Roman" w:eastAsia="等线" w:hAnsi="Times New Roman"/>
          <w:b/>
          <w:sz w:val="18"/>
          <w:szCs w:val="18"/>
        </w:rPr>
        <w:t>2</w:t>
      </w:r>
      <w:r w:rsidRPr="00C51D3D">
        <w:rPr>
          <w:rFonts w:ascii="Times New Roman" w:eastAsia="等线" w:hAnsi="Times New Roman"/>
          <w:b/>
          <w:sz w:val="18"/>
          <w:szCs w:val="18"/>
        </w:rPr>
        <w:t xml:space="preserve">.1  </w:t>
      </w:r>
      <w:r w:rsidR="003B4297">
        <w:rPr>
          <w:rFonts w:ascii="Times New Roman" w:eastAsia="等线" w:hAnsi="Times New Roman" w:hint="eastAsia"/>
          <w:b/>
          <w:sz w:val="18"/>
          <w:szCs w:val="18"/>
        </w:rPr>
        <w:t>实验数据</w:t>
      </w:r>
    </w:p>
    <w:tbl>
      <w:tblPr>
        <w:tblStyle w:val="af5"/>
        <w:tblW w:w="0" w:type="auto"/>
        <w:tblLook w:val="04A0" w:firstRow="1" w:lastRow="0" w:firstColumn="1" w:lastColumn="0" w:noHBand="0" w:noVBand="1"/>
      </w:tblPr>
      <w:tblGrid>
        <w:gridCol w:w="4530"/>
        <w:gridCol w:w="4530"/>
      </w:tblGrid>
      <w:tr w:rsidR="00D50438" w14:paraId="4771C896" w14:textId="77777777" w:rsidTr="00D50438">
        <w:trPr>
          <w:cnfStyle w:val="100000000000" w:firstRow="1" w:lastRow="0" w:firstColumn="0" w:lastColumn="0" w:oddVBand="0" w:evenVBand="0" w:oddHBand="0" w:evenHBand="0" w:firstRowFirstColumn="0" w:firstRowLastColumn="0" w:lastRowFirstColumn="0" w:lastRowLastColumn="0"/>
        </w:trPr>
        <w:tc>
          <w:tcPr>
            <w:tcW w:w="4530" w:type="dxa"/>
          </w:tcPr>
          <w:p w14:paraId="29431648" w14:textId="0DE91E42" w:rsidR="00D50438" w:rsidRDefault="00D50438" w:rsidP="00D50438">
            <w:pPr>
              <w:spacing w:line="300" w:lineRule="auto"/>
              <w:jc w:val="center"/>
              <w:rPr>
                <w:sz w:val="24"/>
              </w:rPr>
            </w:pPr>
            <w:r>
              <w:rPr>
                <w:rFonts w:hint="eastAsia"/>
                <w:sz w:val="24"/>
              </w:rPr>
              <w:t>预测因子</w:t>
            </w:r>
          </w:p>
        </w:tc>
        <w:tc>
          <w:tcPr>
            <w:tcW w:w="4530" w:type="dxa"/>
          </w:tcPr>
          <w:p w14:paraId="0DBA844A" w14:textId="1ABFCAA0" w:rsidR="00D50438" w:rsidRDefault="00D50438" w:rsidP="00D50438">
            <w:pPr>
              <w:spacing w:line="300" w:lineRule="auto"/>
              <w:jc w:val="center"/>
              <w:rPr>
                <w:sz w:val="24"/>
              </w:rPr>
            </w:pPr>
            <w:r>
              <w:rPr>
                <w:rFonts w:hint="eastAsia"/>
                <w:sz w:val="24"/>
              </w:rPr>
              <w:t>因子解释</w:t>
            </w:r>
          </w:p>
        </w:tc>
      </w:tr>
      <w:tr w:rsidR="00D50438" w14:paraId="50240729" w14:textId="77777777" w:rsidTr="00D50438">
        <w:tc>
          <w:tcPr>
            <w:tcW w:w="4530" w:type="dxa"/>
          </w:tcPr>
          <w:p w14:paraId="7328FF70" w14:textId="7C023492" w:rsidR="00D50438" w:rsidRDefault="00F07970" w:rsidP="00F07970">
            <w:pPr>
              <w:spacing w:line="300" w:lineRule="auto"/>
              <w:jc w:val="center"/>
              <w:rPr>
                <w:sz w:val="24"/>
              </w:rPr>
            </w:pPr>
            <w:r>
              <w:rPr>
                <w:rFonts w:hint="eastAsia"/>
                <w:sz w:val="24"/>
              </w:rPr>
              <w:t>DP</w:t>
            </w:r>
            <w:r>
              <w:rPr>
                <w:rFonts w:hint="eastAsia"/>
                <w:sz w:val="24"/>
              </w:rPr>
              <w:t>（</w:t>
            </w:r>
            <w:r>
              <w:t>Log dividend-price ratio</w:t>
            </w:r>
            <w:r>
              <w:rPr>
                <w:rFonts w:hint="eastAsia"/>
                <w:sz w:val="24"/>
              </w:rPr>
              <w:t>）</w:t>
            </w:r>
          </w:p>
        </w:tc>
        <w:tc>
          <w:tcPr>
            <w:tcW w:w="4530" w:type="dxa"/>
          </w:tcPr>
          <w:p w14:paraId="06DC653A" w14:textId="78EF80A8" w:rsidR="00D50438" w:rsidRDefault="00F07970" w:rsidP="007865B6">
            <w:pPr>
              <w:spacing w:line="300" w:lineRule="auto"/>
              <w:rPr>
                <w:sz w:val="24"/>
              </w:rPr>
            </w:pPr>
            <w:r>
              <w:t>Log of the 12-month moving sum of S&amp;P 500 dividends minus the log of the S&amp;P 500 price index</w:t>
            </w:r>
          </w:p>
        </w:tc>
      </w:tr>
      <w:tr w:rsidR="00D50438" w14:paraId="70DEE067" w14:textId="77777777" w:rsidTr="00D50438">
        <w:tc>
          <w:tcPr>
            <w:tcW w:w="4530" w:type="dxa"/>
          </w:tcPr>
          <w:p w14:paraId="1133865D" w14:textId="59204C0F" w:rsidR="00D50438" w:rsidRDefault="00F07970" w:rsidP="00F07970">
            <w:pPr>
              <w:spacing w:line="300" w:lineRule="auto"/>
              <w:jc w:val="center"/>
              <w:rPr>
                <w:sz w:val="24"/>
              </w:rPr>
            </w:pPr>
            <w:r>
              <w:rPr>
                <w:rFonts w:hint="eastAsia"/>
                <w:sz w:val="24"/>
              </w:rPr>
              <w:t>EP</w:t>
            </w:r>
            <w:r>
              <w:rPr>
                <w:rFonts w:hint="eastAsia"/>
                <w:sz w:val="24"/>
              </w:rPr>
              <w:t>（</w:t>
            </w:r>
            <w:r>
              <w:t>Log earnings-price ratio</w:t>
            </w:r>
            <w:r>
              <w:rPr>
                <w:rFonts w:hint="eastAsia"/>
                <w:sz w:val="24"/>
              </w:rPr>
              <w:t>）</w:t>
            </w:r>
          </w:p>
        </w:tc>
        <w:tc>
          <w:tcPr>
            <w:tcW w:w="4530" w:type="dxa"/>
          </w:tcPr>
          <w:p w14:paraId="00B668CB" w14:textId="6D7EBE5A" w:rsidR="00D50438" w:rsidRDefault="00F07970" w:rsidP="007865B6">
            <w:pPr>
              <w:spacing w:line="300" w:lineRule="auto"/>
              <w:rPr>
                <w:sz w:val="24"/>
              </w:rPr>
            </w:pPr>
            <w:r>
              <w:t>Log of the 12-month moving sum of S&amp;P 500 earnings minus the log of the S&amp;P 500 price index</w:t>
            </w:r>
          </w:p>
        </w:tc>
      </w:tr>
      <w:tr w:rsidR="00F07970" w14:paraId="6ED3C47A" w14:textId="77777777" w:rsidTr="00D50438">
        <w:tc>
          <w:tcPr>
            <w:tcW w:w="4530" w:type="dxa"/>
          </w:tcPr>
          <w:p w14:paraId="5305B9B9" w14:textId="05C82925" w:rsidR="00F07970" w:rsidRDefault="00F07970" w:rsidP="00F07970">
            <w:pPr>
              <w:spacing w:line="300" w:lineRule="auto"/>
              <w:jc w:val="center"/>
              <w:rPr>
                <w:sz w:val="24"/>
              </w:rPr>
            </w:pPr>
            <w:r>
              <w:rPr>
                <w:rFonts w:hint="eastAsia"/>
                <w:sz w:val="24"/>
              </w:rPr>
              <w:t>VOL</w:t>
            </w:r>
            <w:r>
              <w:rPr>
                <w:rFonts w:hint="eastAsia"/>
                <w:sz w:val="24"/>
              </w:rPr>
              <w:t>（</w:t>
            </w:r>
            <w:r>
              <w:t>Volatility</w:t>
            </w:r>
            <w:r>
              <w:rPr>
                <w:rFonts w:hint="eastAsia"/>
                <w:sz w:val="24"/>
              </w:rPr>
              <w:t>）</w:t>
            </w:r>
          </w:p>
        </w:tc>
        <w:tc>
          <w:tcPr>
            <w:tcW w:w="4530" w:type="dxa"/>
          </w:tcPr>
          <w:p w14:paraId="1DB2C8F3" w14:textId="0EFD258E" w:rsidR="00F07970" w:rsidRDefault="0005583F" w:rsidP="007865B6">
            <w:pPr>
              <w:spacing w:line="300" w:lineRule="auto"/>
            </w:pPr>
            <w:r>
              <w:t>measuring the annualized volatility for month t as</w:t>
            </w:r>
            <w:r>
              <w:rPr>
                <w:rFonts w:ascii="Cambria Math" w:hAnsi="Cambria Math"/>
              </w:rPr>
              <w:t xml:space="preserve"> </w:t>
            </w:r>
            <m:oMath>
              <m:rad>
                <m:radPr>
                  <m:degHide m:val="1"/>
                  <m:ctrlPr>
                    <w:rPr>
                      <w:rFonts w:ascii="Cambria Math" w:hAnsi="Cambria Math"/>
                    </w:rPr>
                  </m:ctrlPr>
                </m:radPr>
                <m:deg/>
                <m:e>
                  <m:f>
                    <m:fPr>
                      <m:ctrlPr>
                        <w:rPr>
                          <w:rFonts w:ascii="Cambria Math" w:hAnsi="Cambria Math"/>
                        </w:rPr>
                      </m:ctrlPr>
                    </m:fPr>
                    <m:num>
                      <m:r>
                        <w:rPr>
                          <w:rFonts w:ascii="Cambria Math" w:hAnsi="Cambria Math"/>
                        </w:rPr>
                        <m:t>π</m:t>
                      </m:r>
                    </m:num>
                    <m:den>
                      <m:r>
                        <w:rPr>
                          <w:rFonts w:ascii="Cambria Math" w:hAnsi="Cambria Math"/>
                        </w:rPr>
                        <m:t>2</m:t>
                      </m:r>
                    </m:den>
                  </m:f>
                </m:e>
              </m:rad>
              <m:rad>
                <m:radPr>
                  <m:degHide m:val="1"/>
                  <m:ctrlPr>
                    <w:rPr>
                      <w:rFonts w:ascii="Cambria Math" w:hAnsi="Cambria Math"/>
                    </w:rPr>
                  </m:ctrlPr>
                </m:radPr>
                <m:deg/>
                <m:e>
                  <m:r>
                    <w:rPr>
                      <w:rFonts w:ascii="Cambria Math" w:hAnsi="Cambria Math"/>
                    </w:rPr>
                    <m:t>12</m:t>
                  </m:r>
                </m:e>
              </m:rad>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t</m:t>
                  </m:r>
                </m:sub>
              </m:sSub>
            </m:oMath>
            <w:r>
              <w:rPr>
                <w:rFonts w:ascii="Cambria Math" w:hAnsi="Cambria Math" w:hint="eastAsia"/>
              </w:rPr>
              <w:t>，</w:t>
            </w:r>
            <w:r>
              <w:rPr>
                <w:rFonts w:ascii="Cambria Math" w:hAnsi="Cambria Math" w:hint="eastAsia"/>
              </w:rPr>
              <w:t>where</w:t>
            </w:r>
            <w:r>
              <w:rPr>
                <w:rFonts w:ascii="Cambria Math" w:hAnsi="Cambria Math"/>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12</m:t>
                  </m:r>
                </m:den>
              </m:f>
              <m:nary>
                <m:naryPr>
                  <m:chr m:val="∑"/>
                  <m:limLoc m:val="undOvr"/>
                  <m:grow m:val="1"/>
                  <m:ctrlPr>
                    <w:rPr>
                      <w:rFonts w:ascii="Cambria Math" w:hAnsi="Cambria Math"/>
                    </w:rPr>
                  </m:ctrlPr>
                </m:naryPr>
                <m:sub>
                  <m:r>
                    <w:rPr>
                      <w:rFonts w:ascii="Cambria Math" w:hAnsi="Cambria Math"/>
                    </w:rPr>
                    <m:t>s=1</m:t>
                  </m:r>
                </m:sub>
                <m:sup>
                  <m:r>
                    <w:rPr>
                      <w:rFonts w:ascii="Cambria Math" w:hAnsi="Cambria Math"/>
                    </w:rPr>
                    <m:t>12</m:t>
                  </m:r>
                </m:sup>
                <m:e>
                  <m:r>
                    <w:rPr>
                      <w:rFonts w:ascii="Cambria Math" w:hAnsi="Cambria Math"/>
                    </w:rPr>
                    <m:t> </m:t>
                  </m:r>
                </m:e>
              </m:nary>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t-(s-1)</m:t>
                  </m:r>
                </m:sub>
              </m:sSub>
              <m:r>
                <w:rPr>
                  <w:rFonts w:ascii="Cambria Math" w:hAnsi="Cambria Math"/>
                </w:rPr>
                <m:t>|</m:t>
              </m:r>
            </m:oMath>
          </w:p>
        </w:tc>
      </w:tr>
      <w:tr w:rsidR="00696278" w14:paraId="0D90C398" w14:textId="77777777" w:rsidTr="00D50438">
        <w:tc>
          <w:tcPr>
            <w:tcW w:w="4530" w:type="dxa"/>
          </w:tcPr>
          <w:p w14:paraId="50D10D20" w14:textId="5983768D" w:rsidR="00696278" w:rsidRDefault="00696278" w:rsidP="00F07970">
            <w:pPr>
              <w:spacing w:line="300" w:lineRule="auto"/>
              <w:jc w:val="center"/>
              <w:rPr>
                <w:sz w:val="24"/>
              </w:rPr>
            </w:pPr>
            <w:r>
              <w:rPr>
                <w:rFonts w:hint="eastAsia"/>
                <w:sz w:val="24"/>
              </w:rPr>
              <w:t>BILL</w:t>
            </w:r>
            <w:r>
              <w:rPr>
                <w:rFonts w:hint="eastAsia"/>
                <w:sz w:val="24"/>
              </w:rPr>
              <w:t>（</w:t>
            </w:r>
            <w:r>
              <w:t>Treasury bill yield</w:t>
            </w:r>
            <w:r>
              <w:rPr>
                <w:rFonts w:hint="eastAsia"/>
                <w:sz w:val="24"/>
              </w:rPr>
              <w:t>）</w:t>
            </w:r>
          </w:p>
        </w:tc>
        <w:tc>
          <w:tcPr>
            <w:tcW w:w="4530" w:type="dxa"/>
          </w:tcPr>
          <w:p w14:paraId="7EF163DB" w14:textId="60352297" w:rsidR="00696278" w:rsidRPr="00696278" w:rsidRDefault="00696278" w:rsidP="007865B6">
            <w:pPr>
              <w:spacing w:line="300" w:lineRule="auto"/>
            </w:pPr>
            <w:r>
              <w:t>Three-month Treasury bill yield minus the 12- month moving average of the three-month Treasury bill yield</w:t>
            </w:r>
          </w:p>
        </w:tc>
      </w:tr>
      <w:tr w:rsidR="00696278" w14:paraId="0A87CC60" w14:textId="77777777" w:rsidTr="00D50438">
        <w:tc>
          <w:tcPr>
            <w:tcW w:w="4530" w:type="dxa"/>
          </w:tcPr>
          <w:p w14:paraId="700C75FF" w14:textId="1BDA374B" w:rsidR="00696278" w:rsidRDefault="00696278" w:rsidP="00F07970">
            <w:pPr>
              <w:spacing w:line="300" w:lineRule="auto"/>
              <w:jc w:val="center"/>
              <w:rPr>
                <w:sz w:val="24"/>
              </w:rPr>
            </w:pPr>
            <w:r>
              <w:rPr>
                <w:rFonts w:hint="eastAsia"/>
                <w:sz w:val="24"/>
              </w:rPr>
              <w:t>BOND</w:t>
            </w:r>
            <w:r>
              <w:rPr>
                <w:rFonts w:hint="eastAsia"/>
                <w:sz w:val="24"/>
              </w:rPr>
              <w:t>（</w:t>
            </w:r>
            <w:r>
              <w:t>Treasury bond yield</w:t>
            </w:r>
            <w:r>
              <w:rPr>
                <w:rFonts w:hint="eastAsia"/>
                <w:sz w:val="24"/>
              </w:rPr>
              <w:t>）</w:t>
            </w:r>
          </w:p>
        </w:tc>
        <w:tc>
          <w:tcPr>
            <w:tcW w:w="4530" w:type="dxa"/>
          </w:tcPr>
          <w:p w14:paraId="2917A0FD" w14:textId="5E507EB0" w:rsidR="00696278" w:rsidRPr="00696278" w:rsidRDefault="00696278" w:rsidP="007865B6">
            <w:pPr>
              <w:spacing w:line="300" w:lineRule="auto"/>
            </w:pPr>
            <w:r>
              <w:t>Ten-year Treasury bond yield minus the 12-month moving average of the ten-year Treasury bond yield</w:t>
            </w:r>
          </w:p>
        </w:tc>
      </w:tr>
      <w:tr w:rsidR="00313B42" w14:paraId="3BCBF05D" w14:textId="77777777" w:rsidTr="00D50438">
        <w:tc>
          <w:tcPr>
            <w:tcW w:w="4530" w:type="dxa"/>
          </w:tcPr>
          <w:p w14:paraId="129EB5F8" w14:textId="68099164" w:rsidR="00313B42" w:rsidRDefault="00313B42" w:rsidP="00F07970">
            <w:pPr>
              <w:spacing w:line="300" w:lineRule="auto"/>
              <w:jc w:val="center"/>
              <w:rPr>
                <w:sz w:val="24"/>
              </w:rPr>
            </w:pPr>
            <w:r>
              <w:rPr>
                <w:rFonts w:hint="eastAsia"/>
                <w:sz w:val="24"/>
              </w:rPr>
              <w:t>TERM</w:t>
            </w:r>
            <w:r>
              <w:rPr>
                <w:rFonts w:hint="eastAsia"/>
                <w:sz w:val="24"/>
              </w:rPr>
              <w:t>（</w:t>
            </w:r>
            <w:r>
              <w:t>Term spread</w:t>
            </w:r>
            <w:r>
              <w:rPr>
                <w:rFonts w:hint="eastAsia"/>
                <w:sz w:val="24"/>
              </w:rPr>
              <w:t>）</w:t>
            </w:r>
          </w:p>
        </w:tc>
        <w:tc>
          <w:tcPr>
            <w:tcW w:w="4530" w:type="dxa"/>
          </w:tcPr>
          <w:p w14:paraId="6DB7B5F2" w14:textId="21128AE3" w:rsidR="00313B42" w:rsidRPr="00313B42" w:rsidRDefault="00313B42" w:rsidP="007865B6">
            <w:pPr>
              <w:spacing w:line="300" w:lineRule="auto"/>
            </w:pPr>
            <w:r>
              <w:t>Difference in yields on a ten-year treasury bond and a three-month treasury bill</w:t>
            </w:r>
          </w:p>
        </w:tc>
      </w:tr>
      <w:tr w:rsidR="00313B42" w14:paraId="2E884225" w14:textId="77777777" w:rsidTr="00D50438">
        <w:tc>
          <w:tcPr>
            <w:tcW w:w="4530" w:type="dxa"/>
          </w:tcPr>
          <w:p w14:paraId="2E00E7E8" w14:textId="7849E57A" w:rsidR="00313B42" w:rsidRDefault="00313B42" w:rsidP="00F07970">
            <w:pPr>
              <w:spacing w:line="300" w:lineRule="auto"/>
              <w:jc w:val="center"/>
              <w:rPr>
                <w:sz w:val="24"/>
              </w:rPr>
            </w:pPr>
            <w:r>
              <w:rPr>
                <w:rFonts w:hint="eastAsia"/>
                <w:sz w:val="24"/>
              </w:rPr>
              <w:t>CREDIT</w:t>
            </w:r>
            <w:r>
              <w:rPr>
                <w:rFonts w:hint="eastAsia"/>
                <w:sz w:val="24"/>
              </w:rPr>
              <w:t>（</w:t>
            </w:r>
            <w:r>
              <w:t>Credit spread</w:t>
            </w:r>
            <w:r>
              <w:rPr>
                <w:rFonts w:hint="eastAsia"/>
                <w:sz w:val="24"/>
              </w:rPr>
              <w:t>）</w:t>
            </w:r>
          </w:p>
        </w:tc>
        <w:tc>
          <w:tcPr>
            <w:tcW w:w="4530" w:type="dxa"/>
          </w:tcPr>
          <w:p w14:paraId="73CD8585" w14:textId="7A9F029D" w:rsidR="00313B42" w:rsidRPr="00313B42" w:rsidRDefault="00313B42" w:rsidP="007865B6">
            <w:pPr>
              <w:spacing w:line="300" w:lineRule="auto"/>
            </w:pPr>
            <w:r>
              <w:t>Difference in yields on a AAA-rated corporate bond and a ten-year treasury bond</w:t>
            </w:r>
          </w:p>
        </w:tc>
      </w:tr>
      <w:tr w:rsidR="00313B42" w14:paraId="17498B76" w14:textId="77777777" w:rsidTr="00D50438">
        <w:tc>
          <w:tcPr>
            <w:tcW w:w="4530" w:type="dxa"/>
          </w:tcPr>
          <w:p w14:paraId="574954C4" w14:textId="768F800B" w:rsidR="00313B42" w:rsidRDefault="00313B42" w:rsidP="00F07970">
            <w:pPr>
              <w:spacing w:line="300" w:lineRule="auto"/>
              <w:jc w:val="center"/>
              <w:rPr>
                <w:sz w:val="24"/>
              </w:rPr>
            </w:pPr>
            <w:r>
              <w:rPr>
                <w:rFonts w:hint="eastAsia"/>
                <w:sz w:val="24"/>
              </w:rPr>
              <w:t>PPIG</w:t>
            </w:r>
            <w:r>
              <w:rPr>
                <w:rFonts w:hint="eastAsia"/>
                <w:sz w:val="24"/>
              </w:rPr>
              <w:t>（</w:t>
            </w:r>
            <w:r>
              <w:t>Inflation</w:t>
            </w:r>
            <w:r>
              <w:rPr>
                <w:rFonts w:hint="eastAsia"/>
                <w:sz w:val="24"/>
              </w:rPr>
              <w:t>）</w:t>
            </w:r>
          </w:p>
        </w:tc>
        <w:tc>
          <w:tcPr>
            <w:tcW w:w="4530" w:type="dxa"/>
          </w:tcPr>
          <w:p w14:paraId="3345C955" w14:textId="2D09F91C" w:rsidR="00313B42" w:rsidRDefault="00313B42" w:rsidP="007865B6">
            <w:pPr>
              <w:spacing w:line="300" w:lineRule="auto"/>
            </w:pPr>
            <w:r>
              <w:t>Producer price index (PPI) inflation rate</w:t>
            </w:r>
          </w:p>
        </w:tc>
      </w:tr>
      <w:tr w:rsidR="00C50B10" w14:paraId="5B59574C" w14:textId="77777777" w:rsidTr="00D50438">
        <w:tc>
          <w:tcPr>
            <w:tcW w:w="4530" w:type="dxa"/>
          </w:tcPr>
          <w:p w14:paraId="1C819351" w14:textId="3BFFA296" w:rsidR="00C50B10" w:rsidRDefault="00C50B10" w:rsidP="00F07970">
            <w:pPr>
              <w:spacing w:line="300" w:lineRule="auto"/>
              <w:jc w:val="center"/>
              <w:rPr>
                <w:sz w:val="24"/>
              </w:rPr>
            </w:pPr>
            <w:r>
              <w:rPr>
                <w:rFonts w:hint="eastAsia"/>
                <w:sz w:val="24"/>
              </w:rPr>
              <w:t>I</w:t>
            </w:r>
            <w:r>
              <w:rPr>
                <w:sz w:val="24"/>
              </w:rPr>
              <w:t>PG(</w:t>
            </w:r>
            <w:r>
              <w:t>Industrial production growth</w:t>
            </w:r>
            <w:r>
              <w:rPr>
                <w:sz w:val="24"/>
              </w:rPr>
              <w:t>)</w:t>
            </w:r>
          </w:p>
        </w:tc>
        <w:tc>
          <w:tcPr>
            <w:tcW w:w="4530" w:type="dxa"/>
          </w:tcPr>
          <w:p w14:paraId="31FD3EA7" w14:textId="5BBD4EA9" w:rsidR="00C50B10" w:rsidRDefault="00C50B10" w:rsidP="007865B6">
            <w:pPr>
              <w:spacing w:line="300" w:lineRule="auto"/>
            </w:pPr>
            <w:r>
              <w:t>Growth rate of industrial production</w:t>
            </w:r>
          </w:p>
        </w:tc>
      </w:tr>
      <w:tr w:rsidR="00C50B10" w14:paraId="5488A750" w14:textId="77777777" w:rsidTr="00D50438">
        <w:tc>
          <w:tcPr>
            <w:tcW w:w="4530" w:type="dxa"/>
          </w:tcPr>
          <w:p w14:paraId="6588FCA1" w14:textId="7F95243C" w:rsidR="00C50B10" w:rsidRDefault="00C50B10" w:rsidP="00F07970">
            <w:pPr>
              <w:spacing w:line="300" w:lineRule="auto"/>
              <w:jc w:val="center"/>
              <w:rPr>
                <w:sz w:val="24"/>
              </w:rPr>
            </w:pPr>
            <w:r>
              <w:rPr>
                <w:rFonts w:hint="eastAsia"/>
                <w:sz w:val="24"/>
              </w:rPr>
              <w:t>M</w:t>
            </w:r>
            <w:r>
              <w:rPr>
                <w:sz w:val="24"/>
              </w:rPr>
              <w:t>A(1,12)</w:t>
            </w:r>
          </w:p>
        </w:tc>
        <w:tc>
          <w:tcPr>
            <w:tcW w:w="4530" w:type="dxa"/>
          </w:tcPr>
          <w:p w14:paraId="53508EF1" w14:textId="18D715C3" w:rsidR="00C50B10" w:rsidRDefault="00C50B10" w:rsidP="007865B6">
            <w:pPr>
              <w:spacing w:line="300" w:lineRule="auto"/>
            </w:pPr>
            <w:r>
              <w:t xml:space="preserve">An indicator variable that takes a value of one (zero) </w:t>
            </w:r>
            <w:r>
              <w:lastRenderedPageBreak/>
              <w:t>if the S&amp;P 500 price index is greater than or equal to (less than) the 12-month moving average of the S&amp;P 500 price index</w:t>
            </w:r>
          </w:p>
        </w:tc>
      </w:tr>
      <w:tr w:rsidR="00C50B10" w14:paraId="72593177" w14:textId="77777777" w:rsidTr="00D50438">
        <w:tc>
          <w:tcPr>
            <w:tcW w:w="4530" w:type="dxa"/>
          </w:tcPr>
          <w:p w14:paraId="28C12E08" w14:textId="29E69ABE" w:rsidR="00C50B10" w:rsidRDefault="00C50B10" w:rsidP="00F07970">
            <w:pPr>
              <w:spacing w:line="300" w:lineRule="auto"/>
              <w:jc w:val="center"/>
              <w:rPr>
                <w:sz w:val="24"/>
              </w:rPr>
            </w:pPr>
            <w:r>
              <w:rPr>
                <w:rFonts w:hint="eastAsia"/>
                <w:sz w:val="24"/>
              </w:rPr>
              <w:lastRenderedPageBreak/>
              <w:t>M</w:t>
            </w:r>
            <w:r>
              <w:rPr>
                <w:sz w:val="24"/>
              </w:rPr>
              <w:t>A(3,12)</w:t>
            </w:r>
          </w:p>
        </w:tc>
        <w:tc>
          <w:tcPr>
            <w:tcW w:w="4530" w:type="dxa"/>
          </w:tcPr>
          <w:p w14:paraId="160FAC7F" w14:textId="00242100" w:rsidR="00C50B10" w:rsidRDefault="00C50B10" w:rsidP="007865B6">
            <w:pPr>
              <w:spacing w:line="300" w:lineRule="auto"/>
            </w:pPr>
            <w:r>
              <w:t>An indicator variable that takes a value of one (zero) if the three-month moving average of the S&amp;P 500 price index is greater than or equal to (less than) the 12-month moving average of the S&amp;P 500 price index</w:t>
            </w:r>
          </w:p>
        </w:tc>
      </w:tr>
      <w:tr w:rsidR="00C50B10" w14:paraId="239BBC7A" w14:textId="77777777" w:rsidTr="00D50438">
        <w:tc>
          <w:tcPr>
            <w:tcW w:w="4530" w:type="dxa"/>
          </w:tcPr>
          <w:p w14:paraId="3C3A51E0" w14:textId="5B7E224C" w:rsidR="00C50B10" w:rsidRDefault="00C50B10" w:rsidP="00F07970">
            <w:pPr>
              <w:spacing w:line="300" w:lineRule="auto"/>
              <w:jc w:val="center"/>
              <w:rPr>
                <w:sz w:val="24"/>
              </w:rPr>
            </w:pPr>
            <w:r>
              <w:rPr>
                <w:rFonts w:hint="eastAsia"/>
                <w:sz w:val="24"/>
              </w:rPr>
              <w:t>M</w:t>
            </w:r>
            <w:r>
              <w:rPr>
                <w:sz w:val="24"/>
              </w:rPr>
              <w:t>OM(6)</w:t>
            </w:r>
          </w:p>
        </w:tc>
        <w:tc>
          <w:tcPr>
            <w:tcW w:w="4530" w:type="dxa"/>
          </w:tcPr>
          <w:p w14:paraId="2463CC27" w14:textId="69A59753" w:rsidR="00C50B10" w:rsidRDefault="00C50B10" w:rsidP="007865B6">
            <w:pPr>
              <w:spacing w:line="300" w:lineRule="auto"/>
            </w:pPr>
            <w:r>
              <w:t>An indicator variable that takes a value of one (zero) if the S&amp;P 500 price index is greater than or equal to (less than) its value six months ago</w:t>
            </w:r>
          </w:p>
        </w:tc>
      </w:tr>
    </w:tbl>
    <w:p w14:paraId="75C2F877" w14:textId="53C2D947" w:rsidR="005C11DD" w:rsidRPr="00F21276" w:rsidRDefault="005C11DD" w:rsidP="007865B6">
      <w:pPr>
        <w:spacing w:line="300" w:lineRule="auto"/>
        <w:rPr>
          <w:rFonts w:ascii="Times New Roman" w:hAnsi="Times New Roman"/>
          <w:sz w:val="24"/>
        </w:rPr>
      </w:pPr>
    </w:p>
    <w:p w14:paraId="0E542429" w14:textId="77777777" w:rsidR="005C11DD" w:rsidRPr="007865B6" w:rsidRDefault="005C11DD" w:rsidP="007865B6">
      <w:pPr>
        <w:spacing w:line="300" w:lineRule="auto"/>
        <w:rPr>
          <w:rFonts w:ascii="Times New Roman" w:hAnsi="Times New Roman"/>
          <w:sz w:val="24"/>
          <w:lang w:val="x-none"/>
        </w:rPr>
      </w:pPr>
    </w:p>
    <w:p w14:paraId="37B53660" w14:textId="39FEF1D3" w:rsidR="007865B6" w:rsidRPr="00C51D3D" w:rsidRDefault="007865B6" w:rsidP="007865B6">
      <w:pPr>
        <w:rPr>
          <w:rFonts w:ascii="Times New Roman" w:hAnsi="Times New Roman"/>
          <w:sz w:val="28"/>
          <w:szCs w:val="28"/>
        </w:rPr>
      </w:pPr>
      <w:r w:rsidRPr="00C51D3D">
        <w:rPr>
          <w:rFonts w:ascii="Times New Roman" w:hAnsi="Times New Roman"/>
          <w:sz w:val="28"/>
          <w:szCs w:val="28"/>
        </w:rPr>
        <w:t>2.</w:t>
      </w:r>
      <w:r>
        <w:rPr>
          <w:rFonts w:ascii="Times New Roman" w:hAnsi="Times New Roman"/>
          <w:sz w:val="28"/>
          <w:szCs w:val="28"/>
        </w:rPr>
        <w:t>2</w:t>
      </w:r>
      <w:r w:rsidR="0032254E" w:rsidRPr="0032254E">
        <w:rPr>
          <w:rFonts w:ascii="Times New Roman" w:hAnsi="Times New Roman" w:hint="eastAsia"/>
          <w:sz w:val="28"/>
          <w:szCs w:val="28"/>
        </w:rPr>
        <w:t>中国股市收益率可预测性的实证检验</w:t>
      </w:r>
    </w:p>
    <w:p w14:paraId="40E54C84" w14:textId="00F9BE42" w:rsidR="007865B6" w:rsidRDefault="0032254E" w:rsidP="007865B6">
      <w:pPr>
        <w:spacing w:line="300" w:lineRule="auto"/>
        <w:rPr>
          <w:rFonts w:eastAsia="黑体"/>
        </w:rPr>
      </w:pPr>
      <w:r w:rsidRPr="00610C98">
        <w:rPr>
          <w:rFonts w:ascii="Times New Roman" w:eastAsia="黑体" w:hAnsi="Times New Roman"/>
          <w:sz w:val="24"/>
          <w:szCs w:val="20"/>
          <w:lang w:val="x-none" w:eastAsia="x-none"/>
        </w:rPr>
        <w:t>2.2.1</w:t>
      </w:r>
      <w:r w:rsidRPr="00610C98">
        <w:rPr>
          <w:rFonts w:ascii="Times New Roman" w:eastAsia="黑体" w:hAnsi="Times New Roman" w:hint="eastAsia"/>
          <w:sz w:val="24"/>
          <w:szCs w:val="20"/>
          <w:lang w:val="x-none" w:eastAsia="x-none"/>
        </w:rPr>
        <w:t>中国股市收益率可预测性研究方法</w:t>
      </w:r>
    </w:p>
    <w:p w14:paraId="0F9B1F93" w14:textId="2B689697" w:rsidR="005C40FD" w:rsidRPr="00360A6F" w:rsidRDefault="00A9576F" w:rsidP="00A9576F">
      <w:pPr>
        <w:spacing w:line="300" w:lineRule="auto"/>
        <w:ind w:firstLineChars="200" w:firstLine="480"/>
        <w:rPr>
          <w:rFonts w:ascii="Times New Roman" w:hAnsi="Times New Roman"/>
          <w:sz w:val="24"/>
        </w:rPr>
      </w:pPr>
      <w:r>
        <w:rPr>
          <w:rFonts w:ascii="Times New Roman" w:hAnsi="Times New Roman" w:hint="eastAsia"/>
          <w:sz w:val="24"/>
        </w:rPr>
        <w:t>在</w:t>
      </w:r>
      <w:r w:rsidRPr="00A9576F">
        <w:rPr>
          <w:rFonts w:ascii="Times New Roman" w:hAnsi="Times New Roman" w:hint="eastAsia"/>
          <w:sz w:val="24"/>
        </w:rPr>
        <w:t>中国股市收益率可预测性研究方法</w:t>
      </w:r>
      <w:r>
        <w:rPr>
          <w:rFonts w:ascii="Times New Roman" w:hAnsi="Times New Roman" w:hint="eastAsia"/>
          <w:sz w:val="24"/>
        </w:rPr>
        <w:t>的研究方法选用中，我们选择了与</w:t>
      </w:r>
      <w:r>
        <w:rPr>
          <w:rFonts w:ascii="Times New Roman" w:hAnsi="Times New Roman" w:hint="eastAsia"/>
          <w:sz w:val="24"/>
        </w:rPr>
        <w:t>2</w:t>
      </w:r>
      <w:r>
        <w:rPr>
          <w:rFonts w:ascii="Times New Roman" w:hAnsi="Times New Roman"/>
          <w:sz w:val="24"/>
        </w:rPr>
        <w:t>.1</w:t>
      </w:r>
      <w:r>
        <w:rPr>
          <w:rFonts w:ascii="Times New Roman" w:hAnsi="Times New Roman" w:hint="eastAsia"/>
          <w:sz w:val="24"/>
        </w:rPr>
        <w:t>中相同的检验方法，包括单因子模型的</w:t>
      </w:r>
      <w:r>
        <w:rPr>
          <w:rFonts w:ascii="Times New Roman" w:hAnsi="Times New Roman" w:hint="eastAsia"/>
          <w:sz w:val="24"/>
        </w:rPr>
        <w:t>OLS</w:t>
      </w:r>
      <w:r>
        <w:rPr>
          <w:rFonts w:ascii="Times New Roman" w:hAnsi="Times New Roman" w:hint="eastAsia"/>
          <w:sz w:val="24"/>
        </w:rPr>
        <w:t>线性拟合，多因子模型</w:t>
      </w:r>
      <w:r>
        <w:rPr>
          <w:rFonts w:ascii="Times New Roman" w:hAnsi="Times New Roman" w:hint="eastAsia"/>
          <w:sz w:val="24"/>
        </w:rPr>
        <w:t>OLS</w:t>
      </w:r>
      <w:r>
        <w:rPr>
          <w:rFonts w:ascii="Times New Roman" w:hAnsi="Times New Roman" w:hint="eastAsia"/>
          <w:sz w:val="24"/>
        </w:rPr>
        <w:t>线性拟合、</w:t>
      </w:r>
      <w:r>
        <w:rPr>
          <w:rFonts w:ascii="Times New Roman" w:hAnsi="Times New Roman" w:hint="eastAsia"/>
          <w:sz w:val="24"/>
        </w:rPr>
        <w:t>LASSO</w:t>
      </w:r>
      <w:r>
        <w:rPr>
          <w:rFonts w:ascii="Times New Roman" w:hAnsi="Times New Roman" w:hint="eastAsia"/>
          <w:sz w:val="24"/>
        </w:rPr>
        <w:t>回归、</w:t>
      </w:r>
      <w:r>
        <w:rPr>
          <w:rFonts w:ascii="Times New Roman" w:hAnsi="Times New Roman" w:hint="eastAsia"/>
          <w:sz w:val="24"/>
        </w:rPr>
        <w:t>Ridge</w:t>
      </w:r>
      <w:r>
        <w:rPr>
          <w:rFonts w:ascii="Times New Roman" w:hAnsi="Times New Roman" w:hint="eastAsia"/>
          <w:sz w:val="24"/>
        </w:rPr>
        <w:t>回归、</w:t>
      </w:r>
      <w:r w:rsidR="003B5F4D">
        <w:rPr>
          <w:rFonts w:ascii="Times New Roman" w:hAnsi="Times New Roman" w:hint="eastAsia"/>
          <w:sz w:val="24"/>
        </w:rPr>
        <w:t>ElasticNet</w:t>
      </w:r>
      <w:r w:rsidR="003B5F4D">
        <w:rPr>
          <w:rFonts w:ascii="Times New Roman" w:hAnsi="Times New Roman" w:hint="eastAsia"/>
          <w:sz w:val="24"/>
        </w:rPr>
        <w:t>回归。通过以上方法来检验</w:t>
      </w:r>
      <w:r w:rsidR="00610C98">
        <w:rPr>
          <w:rFonts w:ascii="Times New Roman" w:hAnsi="Times New Roman" w:hint="eastAsia"/>
          <w:sz w:val="24"/>
        </w:rPr>
        <w:t>6</w:t>
      </w:r>
      <w:r w:rsidR="00610C98">
        <w:rPr>
          <w:rFonts w:ascii="Times New Roman" w:hAnsi="Times New Roman"/>
          <w:sz w:val="24"/>
        </w:rPr>
        <w:t>00600</w:t>
      </w:r>
      <w:r w:rsidR="00610C98">
        <w:rPr>
          <w:rFonts w:ascii="Times New Roman" w:hAnsi="Times New Roman" w:hint="eastAsia"/>
          <w:sz w:val="24"/>
        </w:rPr>
        <w:t>股票的收益率可预测性，由于检验方法已在</w:t>
      </w:r>
      <w:r w:rsidR="00610C98">
        <w:rPr>
          <w:rFonts w:ascii="Times New Roman" w:hAnsi="Times New Roman" w:hint="eastAsia"/>
          <w:sz w:val="24"/>
        </w:rPr>
        <w:t>2</w:t>
      </w:r>
      <w:r w:rsidR="00610C98">
        <w:rPr>
          <w:rFonts w:ascii="Times New Roman" w:hAnsi="Times New Roman"/>
          <w:sz w:val="24"/>
        </w:rPr>
        <w:t>.1</w:t>
      </w:r>
      <w:r w:rsidR="00610C98">
        <w:rPr>
          <w:rFonts w:ascii="Times New Roman" w:hAnsi="Times New Roman" w:hint="eastAsia"/>
          <w:sz w:val="24"/>
        </w:rPr>
        <w:t>部分详细说明，在此不再过多赘述。</w:t>
      </w:r>
    </w:p>
    <w:p w14:paraId="049543BE" w14:textId="77777777" w:rsidR="005C40FD" w:rsidRPr="005C40FD" w:rsidRDefault="005C40FD" w:rsidP="007865B6">
      <w:pPr>
        <w:spacing w:line="300" w:lineRule="auto"/>
        <w:rPr>
          <w:rFonts w:ascii="Times New Roman" w:hAnsi="Times New Roman"/>
          <w:sz w:val="24"/>
        </w:rPr>
      </w:pPr>
    </w:p>
    <w:p w14:paraId="78BCF3C2" w14:textId="79DDDE37" w:rsidR="0032254E" w:rsidRPr="0032254E" w:rsidRDefault="0032254E" w:rsidP="007865B6">
      <w:pPr>
        <w:spacing w:line="300" w:lineRule="auto"/>
        <w:rPr>
          <w:rFonts w:ascii="Times New Roman" w:hAnsi="Times New Roman"/>
          <w:sz w:val="24"/>
        </w:rPr>
      </w:pPr>
      <w:r w:rsidRPr="00610C98">
        <w:rPr>
          <w:rFonts w:ascii="Times New Roman" w:eastAsia="黑体" w:hAnsi="Times New Roman" w:hint="eastAsia"/>
          <w:sz w:val="24"/>
          <w:szCs w:val="20"/>
          <w:lang w:val="x-none" w:eastAsia="x-none"/>
        </w:rPr>
        <w:t>2</w:t>
      </w:r>
      <w:r w:rsidRPr="00610C98">
        <w:rPr>
          <w:rFonts w:ascii="Times New Roman" w:eastAsia="黑体" w:hAnsi="Times New Roman"/>
          <w:sz w:val="24"/>
          <w:szCs w:val="20"/>
          <w:lang w:val="x-none" w:eastAsia="x-none"/>
        </w:rPr>
        <w:t>.2.</w:t>
      </w:r>
      <w:r w:rsidR="00A9576F" w:rsidRPr="00610C98">
        <w:rPr>
          <w:rFonts w:ascii="Times New Roman" w:eastAsia="黑体" w:hAnsi="Times New Roman"/>
          <w:sz w:val="24"/>
          <w:szCs w:val="20"/>
          <w:lang w:val="x-none" w:eastAsia="x-none"/>
        </w:rPr>
        <w:t>2</w:t>
      </w:r>
      <w:r w:rsidR="006C282B" w:rsidRPr="00610C98">
        <w:rPr>
          <w:rFonts w:ascii="Times New Roman" w:eastAsia="黑体" w:hAnsi="Times New Roman" w:hint="eastAsia"/>
          <w:sz w:val="24"/>
          <w:szCs w:val="20"/>
          <w:lang w:val="x-none" w:eastAsia="x-none"/>
        </w:rPr>
        <w:t>中国股市收益率</w:t>
      </w:r>
      <w:r w:rsidR="006C282B" w:rsidRPr="007865B6">
        <w:rPr>
          <w:rFonts w:ascii="Times New Roman" w:eastAsia="黑体" w:hAnsi="Times New Roman" w:hint="eastAsia"/>
          <w:sz w:val="24"/>
          <w:szCs w:val="20"/>
        </w:rPr>
        <w:t>可预测性研究</w:t>
      </w:r>
      <w:r w:rsidR="006C282B">
        <w:rPr>
          <w:rFonts w:ascii="Times New Roman" w:eastAsia="黑体" w:hAnsi="Times New Roman" w:hint="eastAsia"/>
          <w:sz w:val="24"/>
          <w:szCs w:val="20"/>
        </w:rPr>
        <w:t>的数据与预测因子选择</w:t>
      </w:r>
    </w:p>
    <w:p w14:paraId="7E1FF22B" w14:textId="77777777" w:rsidR="00360A6F" w:rsidRDefault="00360A6F" w:rsidP="00360A6F">
      <w:pPr>
        <w:spacing w:line="300" w:lineRule="auto"/>
        <w:ind w:firstLineChars="200" w:firstLine="480"/>
        <w:rPr>
          <w:rFonts w:ascii="Times New Roman" w:hAnsi="Times New Roman"/>
          <w:sz w:val="24"/>
        </w:rPr>
      </w:pPr>
      <w:r>
        <w:rPr>
          <w:rFonts w:ascii="Times New Roman" w:hAnsi="Times New Roman" w:hint="eastAsia"/>
          <w:sz w:val="24"/>
        </w:rPr>
        <w:t>本实验在进行</w:t>
      </w:r>
      <w:r w:rsidRPr="005C40FD">
        <w:rPr>
          <w:rFonts w:ascii="Times New Roman" w:hAnsi="Times New Roman" w:hint="eastAsia"/>
          <w:sz w:val="24"/>
        </w:rPr>
        <w:t>中国股市收益率可预测性的实证</w:t>
      </w:r>
      <w:r>
        <w:rPr>
          <w:rFonts w:ascii="Times New Roman" w:hAnsi="Times New Roman" w:hint="eastAsia"/>
          <w:sz w:val="24"/>
        </w:rPr>
        <w:t>研究时，选择的是青岛啤酒（</w:t>
      </w:r>
      <w:r>
        <w:rPr>
          <w:rFonts w:ascii="Times New Roman" w:hAnsi="Times New Roman" w:hint="eastAsia"/>
          <w:sz w:val="24"/>
        </w:rPr>
        <w:t>6</w:t>
      </w:r>
      <w:r>
        <w:rPr>
          <w:rFonts w:ascii="Times New Roman" w:hAnsi="Times New Roman"/>
          <w:sz w:val="24"/>
        </w:rPr>
        <w:t>00600</w:t>
      </w:r>
      <w:r>
        <w:rPr>
          <w:rFonts w:ascii="Times New Roman" w:hAnsi="Times New Roman" w:hint="eastAsia"/>
          <w:sz w:val="24"/>
        </w:rPr>
        <w:t>）的股票数据，并从数据中提取</w:t>
      </w:r>
      <w:r>
        <w:rPr>
          <w:rFonts w:ascii="Times New Roman" w:hAnsi="Times New Roman" w:hint="eastAsia"/>
          <w:sz w:val="24"/>
        </w:rPr>
        <w:t>/</w:t>
      </w:r>
      <w:r>
        <w:rPr>
          <w:rFonts w:ascii="Times New Roman" w:hAnsi="Times New Roman" w:hint="eastAsia"/>
          <w:sz w:val="24"/>
        </w:rPr>
        <w:t>计算得到了</w:t>
      </w:r>
      <w:r>
        <w:rPr>
          <w:rFonts w:ascii="Times New Roman" w:hAnsi="Times New Roman" w:hint="eastAsia"/>
          <w:sz w:val="24"/>
        </w:rPr>
        <w:t>1</w:t>
      </w:r>
      <w:r>
        <w:rPr>
          <w:rFonts w:ascii="Times New Roman" w:hAnsi="Times New Roman"/>
          <w:sz w:val="24"/>
        </w:rPr>
        <w:t>0</w:t>
      </w:r>
      <w:r>
        <w:rPr>
          <w:rFonts w:ascii="Times New Roman" w:hAnsi="Times New Roman" w:hint="eastAsia"/>
          <w:sz w:val="24"/>
        </w:rPr>
        <w:t>个预测因子用于收益率可预测性的研究，选取的因子可见表</w:t>
      </w:r>
      <w:r>
        <w:rPr>
          <w:rFonts w:ascii="Times New Roman" w:hAnsi="Times New Roman" w:hint="eastAsia"/>
          <w:sz w:val="24"/>
        </w:rPr>
        <w:t>2</w:t>
      </w:r>
      <w:r>
        <w:rPr>
          <w:rFonts w:ascii="Times New Roman" w:hAnsi="Times New Roman"/>
          <w:sz w:val="24"/>
        </w:rPr>
        <w:t>.2</w:t>
      </w:r>
    </w:p>
    <w:p w14:paraId="2A9A633E" w14:textId="77777777" w:rsidR="00360A6F" w:rsidRPr="00C51D3D" w:rsidRDefault="00360A6F" w:rsidP="00360A6F">
      <w:pPr>
        <w:jc w:val="center"/>
        <w:rPr>
          <w:rFonts w:ascii="Times New Roman" w:eastAsia="等线" w:hAnsi="Times New Roman"/>
          <w:sz w:val="18"/>
          <w:szCs w:val="18"/>
        </w:rPr>
      </w:pPr>
      <w:r w:rsidRPr="00C51D3D">
        <w:rPr>
          <w:rFonts w:ascii="Times New Roman" w:eastAsia="等线" w:hAnsi="Times New Roman"/>
          <w:b/>
          <w:sz w:val="18"/>
          <w:szCs w:val="18"/>
        </w:rPr>
        <w:t>表</w:t>
      </w:r>
      <w:r>
        <w:rPr>
          <w:rFonts w:ascii="Times New Roman" w:eastAsia="等线" w:hAnsi="Times New Roman"/>
          <w:b/>
          <w:sz w:val="18"/>
          <w:szCs w:val="18"/>
        </w:rPr>
        <w:t>2</w:t>
      </w:r>
      <w:r w:rsidRPr="00C51D3D">
        <w:rPr>
          <w:rFonts w:ascii="Times New Roman" w:eastAsia="等线" w:hAnsi="Times New Roman"/>
          <w:b/>
          <w:sz w:val="18"/>
          <w:szCs w:val="18"/>
        </w:rPr>
        <w:t>.</w:t>
      </w:r>
      <w:r>
        <w:rPr>
          <w:rFonts w:ascii="Times New Roman" w:eastAsia="等线" w:hAnsi="Times New Roman"/>
          <w:b/>
          <w:sz w:val="18"/>
          <w:szCs w:val="18"/>
        </w:rPr>
        <w:t>2</w:t>
      </w:r>
      <w:r w:rsidRPr="00C51D3D">
        <w:rPr>
          <w:rFonts w:ascii="Times New Roman" w:eastAsia="等线" w:hAnsi="Times New Roman"/>
          <w:b/>
          <w:sz w:val="18"/>
          <w:szCs w:val="18"/>
        </w:rPr>
        <w:t xml:space="preserve">  </w:t>
      </w:r>
      <w:r>
        <w:rPr>
          <w:rFonts w:ascii="Times New Roman" w:eastAsia="等线" w:hAnsi="Times New Roman" w:hint="eastAsia"/>
          <w:b/>
          <w:sz w:val="18"/>
          <w:szCs w:val="18"/>
        </w:rPr>
        <w:t>中国股市收益率可预测性研究实验数据</w:t>
      </w:r>
    </w:p>
    <w:tbl>
      <w:tblPr>
        <w:tblStyle w:val="af5"/>
        <w:tblW w:w="0" w:type="auto"/>
        <w:tblLook w:val="04A0" w:firstRow="1" w:lastRow="0" w:firstColumn="1" w:lastColumn="0" w:noHBand="0" w:noVBand="1"/>
      </w:tblPr>
      <w:tblGrid>
        <w:gridCol w:w="4530"/>
        <w:gridCol w:w="4530"/>
      </w:tblGrid>
      <w:tr w:rsidR="00360A6F" w14:paraId="78E6B6B9" w14:textId="77777777" w:rsidTr="00D83323">
        <w:trPr>
          <w:cnfStyle w:val="100000000000" w:firstRow="1" w:lastRow="0" w:firstColumn="0" w:lastColumn="0" w:oddVBand="0" w:evenVBand="0" w:oddHBand="0" w:evenHBand="0" w:firstRowFirstColumn="0" w:firstRowLastColumn="0" w:lastRowFirstColumn="0" w:lastRowLastColumn="0"/>
        </w:trPr>
        <w:tc>
          <w:tcPr>
            <w:tcW w:w="4530" w:type="dxa"/>
          </w:tcPr>
          <w:p w14:paraId="7FDE12AB" w14:textId="77777777" w:rsidR="00360A6F" w:rsidRDefault="00360A6F" w:rsidP="00D83323">
            <w:pPr>
              <w:spacing w:line="300" w:lineRule="auto"/>
              <w:jc w:val="center"/>
              <w:rPr>
                <w:sz w:val="24"/>
              </w:rPr>
            </w:pPr>
            <w:r>
              <w:rPr>
                <w:rFonts w:hint="eastAsia"/>
                <w:sz w:val="24"/>
              </w:rPr>
              <w:t>预测因子</w:t>
            </w:r>
          </w:p>
        </w:tc>
        <w:tc>
          <w:tcPr>
            <w:tcW w:w="4530" w:type="dxa"/>
          </w:tcPr>
          <w:p w14:paraId="057F1F76" w14:textId="77777777" w:rsidR="00360A6F" w:rsidRDefault="00360A6F" w:rsidP="00D83323">
            <w:pPr>
              <w:spacing w:line="300" w:lineRule="auto"/>
              <w:jc w:val="center"/>
              <w:rPr>
                <w:sz w:val="24"/>
              </w:rPr>
            </w:pPr>
            <w:r>
              <w:rPr>
                <w:rFonts w:hint="eastAsia"/>
                <w:sz w:val="24"/>
              </w:rPr>
              <w:t>因子解释</w:t>
            </w:r>
          </w:p>
        </w:tc>
      </w:tr>
      <w:tr w:rsidR="00360A6F" w14:paraId="4891A51A" w14:textId="77777777" w:rsidTr="00D83323">
        <w:tc>
          <w:tcPr>
            <w:tcW w:w="4530" w:type="dxa"/>
          </w:tcPr>
          <w:p w14:paraId="45FCD4A3" w14:textId="57DB9124" w:rsidR="00360A6F" w:rsidRDefault="00B17154" w:rsidP="00B17154">
            <w:pPr>
              <w:spacing w:line="300" w:lineRule="auto"/>
              <w:jc w:val="center"/>
              <w:rPr>
                <w:sz w:val="24"/>
              </w:rPr>
            </w:pPr>
            <w:r>
              <w:rPr>
                <w:rFonts w:hint="eastAsia"/>
                <w:sz w:val="24"/>
              </w:rPr>
              <w:t>PE</w:t>
            </w:r>
          </w:p>
        </w:tc>
        <w:tc>
          <w:tcPr>
            <w:tcW w:w="4530" w:type="dxa"/>
          </w:tcPr>
          <w:p w14:paraId="0F764DC1" w14:textId="77777777" w:rsidR="00360A6F" w:rsidRDefault="00360A6F" w:rsidP="00D83323">
            <w:pPr>
              <w:spacing w:line="300" w:lineRule="auto"/>
              <w:rPr>
                <w:sz w:val="24"/>
              </w:rPr>
            </w:pPr>
            <w:r>
              <w:rPr>
                <w:rFonts w:hint="eastAsia"/>
                <w:sz w:val="24"/>
              </w:rPr>
              <w:t>6</w:t>
            </w:r>
            <w:r>
              <w:rPr>
                <w:sz w:val="24"/>
              </w:rPr>
              <w:t>00600</w:t>
            </w:r>
            <w:r>
              <w:rPr>
                <w:rFonts w:hint="eastAsia"/>
                <w:sz w:val="24"/>
              </w:rPr>
              <w:t>股票的月市盈率</w:t>
            </w:r>
          </w:p>
        </w:tc>
      </w:tr>
      <w:tr w:rsidR="00360A6F" w14:paraId="7F788068" w14:textId="77777777" w:rsidTr="00D83323">
        <w:tc>
          <w:tcPr>
            <w:tcW w:w="4530" w:type="dxa"/>
          </w:tcPr>
          <w:p w14:paraId="1677B4EF" w14:textId="0101DC6B" w:rsidR="00360A6F" w:rsidRDefault="00B17154" w:rsidP="00B17154">
            <w:pPr>
              <w:spacing w:line="300" w:lineRule="auto"/>
              <w:jc w:val="center"/>
              <w:rPr>
                <w:sz w:val="24"/>
              </w:rPr>
            </w:pPr>
            <w:r>
              <w:rPr>
                <w:rFonts w:hint="eastAsia"/>
                <w:sz w:val="24"/>
              </w:rPr>
              <w:t>EPS</w:t>
            </w:r>
          </w:p>
        </w:tc>
        <w:tc>
          <w:tcPr>
            <w:tcW w:w="4530" w:type="dxa"/>
          </w:tcPr>
          <w:p w14:paraId="0964EA2D" w14:textId="77777777" w:rsidR="00360A6F" w:rsidRDefault="00360A6F" w:rsidP="00D83323">
            <w:pPr>
              <w:spacing w:line="300" w:lineRule="auto"/>
              <w:rPr>
                <w:sz w:val="24"/>
              </w:rPr>
            </w:pPr>
            <w:r>
              <w:rPr>
                <w:rFonts w:hint="eastAsia"/>
                <w:sz w:val="24"/>
              </w:rPr>
              <w:t>6</w:t>
            </w:r>
            <w:r>
              <w:rPr>
                <w:sz w:val="24"/>
              </w:rPr>
              <w:t>00600</w:t>
            </w:r>
            <w:r>
              <w:rPr>
                <w:rFonts w:hint="eastAsia"/>
                <w:sz w:val="24"/>
              </w:rPr>
              <w:t>股票的月每股收益</w:t>
            </w:r>
          </w:p>
        </w:tc>
      </w:tr>
      <w:tr w:rsidR="00360A6F" w14:paraId="7307B886" w14:textId="77777777" w:rsidTr="00D83323">
        <w:tc>
          <w:tcPr>
            <w:tcW w:w="4530" w:type="dxa"/>
          </w:tcPr>
          <w:p w14:paraId="4CE32199" w14:textId="00F5D8F5" w:rsidR="00360A6F" w:rsidRDefault="00B17154" w:rsidP="00B17154">
            <w:pPr>
              <w:spacing w:line="300" w:lineRule="auto"/>
              <w:jc w:val="center"/>
              <w:rPr>
                <w:sz w:val="24"/>
              </w:rPr>
            </w:pPr>
            <w:r>
              <w:rPr>
                <w:rFonts w:hint="eastAsia"/>
                <w:sz w:val="24"/>
              </w:rPr>
              <w:t>ROE</w:t>
            </w:r>
          </w:p>
        </w:tc>
        <w:tc>
          <w:tcPr>
            <w:tcW w:w="4530" w:type="dxa"/>
          </w:tcPr>
          <w:p w14:paraId="408CC253" w14:textId="77777777" w:rsidR="00360A6F" w:rsidRDefault="00360A6F" w:rsidP="00D83323">
            <w:pPr>
              <w:spacing w:line="300" w:lineRule="auto"/>
              <w:rPr>
                <w:sz w:val="24"/>
              </w:rPr>
            </w:pPr>
            <w:r>
              <w:rPr>
                <w:rFonts w:hint="eastAsia"/>
                <w:sz w:val="24"/>
              </w:rPr>
              <w:t>6</w:t>
            </w:r>
            <w:r>
              <w:rPr>
                <w:sz w:val="24"/>
              </w:rPr>
              <w:t>00600</w:t>
            </w:r>
            <w:r>
              <w:rPr>
                <w:rFonts w:hint="eastAsia"/>
                <w:sz w:val="24"/>
              </w:rPr>
              <w:t>股票的净资产收益</w:t>
            </w:r>
          </w:p>
        </w:tc>
      </w:tr>
      <w:tr w:rsidR="00360A6F" w14:paraId="20337069" w14:textId="77777777" w:rsidTr="00D83323">
        <w:tc>
          <w:tcPr>
            <w:tcW w:w="4530" w:type="dxa"/>
          </w:tcPr>
          <w:p w14:paraId="0A3EECBC" w14:textId="37BF9BE6" w:rsidR="00360A6F" w:rsidRDefault="00B17154" w:rsidP="00B17154">
            <w:pPr>
              <w:spacing w:line="300" w:lineRule="auto"/>
              <w:jc w:val="center"/>
              <w:rPr>
                <w:sz w:val="24"/>
              </w:rPr>
            </w:pPr>
            <w:r>
              <w:rPr>
                <w:rFonts w:hint="eastAsia"/>
                <w:sz w:val="24"/>
              </w:rPr>
              <w:t>IncomePS</w:t>
            </w:r>
          </w:p>
        </w:tc>
        <w:tc>
          <w:tcPr>
            <w:tcW w:w="4530" w:type="dxa"/>
          </w:tcPr>
          <w:p w14:paraId="2B0CAC1C" w14:textId="77777777" w:rsidR="00360A6F" w:rsidRDefault="00360A6F" w:rsidP="00D83323">
            <w:pPr>
              <w:spacing w:line="300" w:lineRule="auto"/>
              <w:rPr>
                <w:sz w:val="24"/>
              </w:rPr>
            </w:pPr>
            <w:r>
              <w:rPr>
                <w:rFonts w:hint="eastAsia"/>
                <w:sz w:val="24"/>
              </w:rPr>
              <w:t>6</w:t>
            </w:r>
            <w:r>
              <w:rPr>
                <w:sz w:val="24"/>
              </w:rPr>
              <w:t>00600</w:t>
            </w:r>
            <w:r>
              <w:rPr>
                <w:rFonts w:hint="eastAsia"/>
                <w:sz w:val="24"/>
              </w:rPr>
              <w:t>股票的每股营业收入</w:t>
            </w:r>
          </w:p>
        </w:tc>
      </w:tr>
      <w:tr w:rsidR="00360A6F" w14:paraId="69038BEF" w14:textId="77777777" w:rsidTr="00D83323">
        <w:tc>
          <w:tcPr>
            <w:tcW w:w="4530" w:type="dxa"/>
          </w:tcPr>
          <w:p w14:paraId="706C357F" w14:textId="1C674211" w:rsidR="00360A6F" w:rsidRDefault="00B17154" w:rsidP="00B17154">
            <w:pPr>
              <w:spacing w:line="300" w:lineRule="auto"/>
              <w:jc w:val="center"/>
              <w:rPr>
                <w:sz w:val="24"/>
              </w:rPr>
            </w:pPr>
            <w:r>
              <w:rPr>
                <w:rFonts w:hint="eastAsia"/>
                <w:sz w:val="24"/>
              </w:rPr>
              <w:t>Turn</w:t>
            </w:r>
          </w:p>
        </w:tc>
        <w:tc>
          <w:tcPr>
            <w:tcW w:w="4530" w:type="dxa"/>
          </w:tcPr>
          <w:p w14:paraId="024D42AD" w14:textId="77777777" w:rsidR="00360A6F" w:rsidRDefault="00360A6F" w:rsidP="00D83323">
            <w:pPr>
              <w:spacing w:line="300" w:lineRule="auto"/>
              <w:rPr>
                <w:sz w:val="24"/>
              </w:rPr>
            </w:pPr>
            <w:r>
              <w:rPr>
                <w:rFonts w:hint="eastAsia"/>
                <w:sz w:val="24"/>
              </w:rPr>
              <w:t>6</w:t>
            </w:r>
            <w:r>
              <w:rPr>
                <w:sz w:val="24"/>
              </w:rPr>
              <w:t>00600</w:t>
            </w:r>
            <w:r>
              <w:rPr>
                <w:rFonts w:hint="eastAsia"/>
                <w:sz w:val="24"/>
              </w:rPr>
              <w:t>股票的月换手率</w:t>
            </w:r>
          </w:p>
        </w:tc>
      </w:tr>
      <w:tr w:rsidR="00360A6F" w14:paraId="546F6896" w14:textId="77777777" w:rsidTr="00D83323">
        <w:tc>
          <w:tcPr>
            <w:tcW w:w="4530" w:type="dxa"/>
          </w:tcPr>
          <w:p w14:paraId="481C4CA8" w14:textId="6373170C" w:rsidR="00360A6F" w:rsidRDefault="00B17154" w:rsidP="00B17154">
            <w:pPr>
              <w:spacing w:line="300" w:lineRule="auto"/>
              <w:jc w:val="center"/>
              <w:rPr>
                <w:sz w:val="24"/>
              </w:rPr>
            </w:pPr>
            <w:r>
              <w:rPr>
                <w:sz w:val="24"/>
              </w:rPr>
              <w:t>B</w:t>
            </w:r>
            <w:r>
              <w:rPr>
                <w:rFonts w:hint="eastAsia"/>
                <w:sz w:val="24"/>
              </w:rPr>
              <w:t>eta</w:t>
            </w:r>
          </w:p>
        </w:tc>
        <w:tc>
          <w:tcPr>
            <w:tcW w:w="4530" w:type="dxa"/>
          </w:tcPr>
          <w:p w14:paraId="00B5AB0B" w14:textId="77777777" w:rsidR="00360A6F" w:rsidRDefault="00360A6F" w:rsidP="00D83323">
            <w:pPr>
              <w:spacing w:line="300" w:lineRule="auto"/>
              <w:rPr>
                <w:sz w:val="24"/>
              </w:rPr>
            </w:pPr>
            <w:r>
              <w:rPr>
                <w:rFonts w:hint="eastAsia"/>
                <w:sz w:val="24"/>
              </w:rPr>
              <w:t>6</w:t>
            </w:r>
            <w:r>
              <w:rPr>
                <w:sz w:val="24"/>
              </w:rPr>
              <w:t>00600</w:t>
            </w:r>
            <w:r>
              <w:rPr>
                <w:rFonts w:hint="eastAsia"/>
                <w:sz w:val="24"/>
              </w:rPr>
              <w:t>股票的月</w:t>
            </w:r>
            <w:r>
              <w:rPr>
                <w:rFonts w:hint="eastAsia"/>
                <w:sz w:val="24"/>
              </w:rPr>
              <w:t>beta</w:t>
            </w:r>
            <w:r>
              <w:rPr>
                <w:rFonts w:hint="eastAsia"/>
                <w:sz w:val="24"/>
              </w:rPr>
              <w:t>系数</w:t>
            </w:r>
          </w:p>
        </w:tc>
      </w:tr>
      <w:tr w:rsidR="00360A6F" w14:paraId="50B97F30" w14:textId="77777777" w:rsidTr="00D83323">
        <w:tc>
          <w:tcPr>
            <w:tcW w:w="4530" w:type="dxa"/>
          </w:tcPr>
          <w:p w14:paraId="510C270C" w14:textId="4BA248B6" w:rsidR="00360A6F" w:rsidRDefault="00B17154" w:rsidP="00B17154">
            <w:pPr>
              <w:spacing w:line="300" w:lineRule="auto"/>
              <w:jc w:val="center"/>
              <w:rPr>
                <w:sz w:val="24"/>
              </w:rPr>
            </w:pPr>
            <w:r>
              <w:rPr>
                <w:rFonts w:hint="eastAsia"/>
                <w:sz w:val="24"/>
              </w:rPr>
              <w:t>M</w:t>
            </w:r>
            <w:r w:rsidRPr="00B17154">
              <w:rPr>
                <w:sz w:val="24"/>
              </w:rPr>
              <w:t>onthly_volatility</w:t>
            </w:r>
          </w:p>
        </w:tc>
        <w:tc>
          <w:tcPr>
            <w:tcW w:w="4530" w:type="dxa"/>
          </w:tcPr>
          <w:p w14:paraId="5A42D385" w14:textId="77777777" w:rsidR="00360A6F" w:rsidRDefault="00360A6F" w:rsidP="00D83323">
            <w:pPr>
              <w:spacing w:line="300" w:lineRule="auto"/>
              <w:rPr>
                <w:sz w:val="24"/>
              </w:rPr>
            </w:pPr>
            <w:r>
              <w:rPr>
                <w:rFonts w:hint="eastAsia"/>
                <w:sz w:val="24"/>
              </w:rPr>
              <w:t>6</w:t>
            </w:r>
            <w:r>
              <w:rPr>
                <w:sz w:val="24"/>
              </w:rPr>
              <w:t>00600</w:t>
            </w:r>
            <w:r>
              <w:rPr>
                <w:rFonts w:hint="eastAsia"/>
                <w:sz w:val="24"/>
              </w:rPr>
              <w:t>股票的月波动率（月内日收益率的平方和）</w:t>
            </w:r>
          </w:p>
        </w:tc>
      </w:tr>
      <w:tr w:rsidR="00360A6F" w14:paraId="0866B2DA" w14:textId="77777777" w:rsidTr="00D83323">
        <w:tc>
          <w:tcPr>
            <w:tcW w:w="4530" w:type="dxa"/>
          </w:tcPr>
          <w:p w14:paraId="77514786" w14:textId="00EA3B0F" w:rsidR="00360A6F" w:rsidRDefault="00B17154" w:rsidP="00B17154">
            <w:pPr>
              <w:spacing w:line="300" w:lineRule="auto"/>
              <w:jc w:val="center"/>
              <w:rPr>
                <w:sz w:val="24"/>
              </w:rPr>
            </w:pPr>
            <w:r w:rsidRPr="00B17154">
              <w:rPr>
                <w:sz w:val="24"/>
              </w:rPr>
              <w:lastRenderedPageBreak/>
              <w:t>Monthly_Liquidity</w:t>
            </w:r>
          </w:p>
        </w:tc>
        <w:tc>
          <w:tcPr>
            <w:tcW w:w="4530" w:type="dxa"/>
          </w:tcPr>
          <w:p w14:paraId="0431DFE3" w14:textId="77777777" w:rsidR="00360A6F" w:rsidRDefault="00360A6F" w:rsidP="00D83323">
            <w:pPr>
              <w:spacing w:line="300" w:lineRule="auto"/>
              <w:rPr>
                <w:sz w:val="24"/>
              </w:rPr>
            </w:pPr>
            <w:r>
              <w:rPr>
                <w:rFonts w:hint="eastAsia"/>
                <w:sz w:val="24"/>
              </w:rPr>
              <w:t>6</w:t>
            </w:r>
            <w:r>
              <w:rPr>
                <w:sz w:val="24"/>
              </w:rPr>
              <w:t>00600</w:t>
            </w:r>
            <w:r>
              <w:rPr>
                <w:rFonts w:hint="eastAsia"/>
                <w:sz w:val="24"/>
              </w:rPr>
              <w:t>股票的月流动性（月收益率</w:t>
            </w:r>
            <w:r>
              <w:rPr>
                <w:rFonts w:hint="eastAsia"/>
                <w:sz w:val="24"/>
              </w:rPr>
              <w:t>/</w:t>
            </w:r>
            <w:r>
              <w:rPr>
                <w:sz w:val="24"/>
              </w:rPr>
              <w:t>lg(</w:t>
            </w:r>
            <w:r>
              <w:rPr>
                <w:rFonts w:hint="eastAsia"/>
                <w:sz w:val="24"/>
              </w:rPr>
              <w:t>月成交额</w:t>
            </w:r>
            <w:r>
              <w:rPr>
                <w:sz w:val="24"/>
              </w:rPr>
              <w:t>)</w:t>
            </w:r>
            <w:r>
              <w:rPr>
                <w:rFonts w:hint="eastAsia"/>
                <w:sz w:val="24"/>
              </w:rPr>
              <w:t>）</w:t>
            </w:r>
          </w:p>
        </w:tc>
      </w:tr>
      <w:tr w:rsidR="00360A6F" w14:paraId="3EAC5469" w14:textId="77777777" w:rsidTr="00D83323">
        <w:tc>
          <w:tcPr>
            <w:tcW w:w="4530" w:type="dxa"/>
          </w:tcPr>
          <w:p w14:paraId="66E80F30" w14:textId="5BA6B883" w:rsidR="00360A6F" w:rsidRDefault="00B17154" w:rsidP="00B17154">
            <w:pPr>
              <w:spacing w:line="300" w:lineRule="auto"/>
              <w:jc w:val="center"/>
              <w:rPr>
                <w:sz w:val="24"/>
              </w:rPr>
            </w:pPr>
            <w:r>
              <w:rPr>
                <w:rFonts w:hint="eastAsia"/>
                <w:sz w:val="24"/>
              </w:rPr>
              <w:t>M</w:t>
            </w:r>
            <w:r w:rsidRPr="00B17154">
              <w:rPr>
                <w:sz w:val="24"/>
              </w:rPr>
              <w:t>onthly_highPrice</w:t>
            </w:r>
          </w:p>
        </w:tc>
        <w:tc>
          <w:tcPr>
            <w:tcW w:w="4530" w:type="dxa"/>
          </w:tcPr>
          <w:p w14:paraId="6F9B94E7" w14:textId="77777777" w:rsidR="00360A6F" w:rsidRDefault="00360A6F" w:rsidP="00D83323">
            <w:pPr>
              <w:spacing w:line="300" w:lineRule="auto"/>
              <w:rPr>
                <w:sz w:val="24"/>
              </w:rPr>
            </w:pPr>
            <w:r>
              <w:rPr>
                <w:rFonts w:hint="eastAsia"/>
                <w:sz w:val="24"/>
              </w:rPr>
              <w:t>6</w:t>
            </w:r>
            <w:r>
              <w:rPr>
                <w:sz w:val="24"/>
              </w:rPr>
              <w:t>00600</w:t>
            </w:r>
            <w:r>
              <w:rPr>
                <w:rFonts w:hint="eastAsia"/>
                <w:sz w:val="24"/>
              </w:rPr>
              <w:t>股票的月股价最高点（</w:t>
            </w:r>
            <w:r w:rsidRPr="008762F2">
              <w:rPr>
                <w:rFonts w:hint="eastAsia"/>
                <w:sz w:val="24"/>
              </w:rPr>
              <w:t>当月股价最高值与前三个月股价的最大值的比</w:t>
            </w:r>
            <w:r>
              <w:rPr>
                <w:rFonts w:hint="eastAsia"/>
                <w:sz w:val="24"/>
              </w:rPr>
              <w:t>）</w:t>
            </w:r>
          </w:p>
        </w:tc>
      </w:tr>
      <w:tr w:rsidR="00360A6F" w14:paraId="34330940" w14:textId="77777777" w:rsidTr="00D83323">
        <w:tc>
          <w:tcPr>
            <w:tcW w:w="4530" w:type="dxa"/>
          </w:tcPr>
          <w:p w14:paraId="742F0899" w14:textId="649A3078" w:rsidR="00360A6F" w:rsidRDefault="00B17154" w:rsidP="00B17154">
            <w:pPr>
              <w:spacing w:line="300" w:lineRule="auto"/>
              <w:jc w:val="center"/>
              <w:rPr>
                <w:sz w:val="24"/>
              </w:rPr>
            </w:pPr>
            <w:r w:rsidRPr="00B17154">
              <w:rPr>
                <w:sz w:val="24"/>
              </w:rPr>
              <w:t>RSkew</w:t>
            </w:r>
          </w:p>
        </w:tc>
        <w:tc>
          <w:tcPr>
            <w:tcW w:w="4530" w:type="dxa"/>
          </w:tcPr>
          <w:p w14:paraId="4B69C839" w14:textId="16B05E83" w:rsidR="00360A6F" w:rsidRPr="008762F2" w:rsidRDefault="00360A6F" w:rsidP="00D83323">
            <w:pPr>
              <w:spacing w:line="300" w:lineRule="auto"/>
              <w:rPr>
                <w:sz w:val="24"/>
              </w:rPr>
            </w:pPr>
            <w:r>
              <w:rPr>
                <w:sz w:val="24"/>
              </w:rPr>
              <w:t>600600</w:t>
            </w:r>
            <w:r>
              <w:rPr>
                <w:rFonts w:hint="eastAsia"/>
                <w:sz w:val="24"/>
              </w:rPr>
              <w:t>股票的月已实现偏度，计算公式：</w:t>
            </w:r>
            <m:oMath>
              <m:r>
                <w:rPr>
                  <w:rFonts w:ascii="Cambria Math" w:hAnsi="Cambria Math"/>
                  <w:sz w:val="24"/>
                </w:rPr>
                <m:t>RSke</m:t>
              </m:r>
              <m:sSub>
                <m:sSubPr>
                  <m:ctrlPr>
                    <w:rPr>
                      <w:rFonts w:ascii="Cambria Math" w:hAnsi="Cambria Math"/>
                      <w:sz w:val="24"/>
                    </w:rPr>
                  </m:ctrlPr>
                </m:sSubPr>
                <m:e>
                  <m:r>
                    <w:rPr>
                      <w:rFonts w:ascii="Cambria Math" w:hAnsi="Cambria Math"/>
                      <w:sz w:val="24"/>
                    </w:rPr>
                    <m:t>w</m:t>
                  </m:r>
                </m:e>
                <m:sub>
                  <m:r>
                    <w:rPr>
                      <w:rFonts w:ascii="Cambria Math" w:hAnsi="Cambria Math"/>
                      <w:sz w:val="24"/>
                    </w:rPr>
                    <m:t>t</m:t>
                  </m:r>
                </m:sub>
              </m:sSub>
              <m:r>
                <w:rPr>
                  <w:rFonts w:ascii="Cambria Math" w:hAnsi="Cambria Math"/>
                  <w:sz w:val="24"/>
                </w:rPr>
                <m:t>=</m:t>
              </m:r>
              <m:f>
                <m:fPr>
                  <m:ctrlPr>
                    <w:rPr>
                      <w:rFonts w:ascii="Cambria Math" w:hAnsi="Cambria Math"/>
                      <w:sz w:val="24"/>
                    </w:rPr>
                  </m:ctrlPr>
                </m:fPr>
                <m:num>
                  <m:rad>
                    <m:radPr>
                      <m:degHide m:val="1"/>
                      <m:ctrlPr>
                        <w:rPr>
                          <w:rFonts w:ascii="Cambria Math" w:hAnsi="Cambria Math"/>
                          <w:sz w:val="24"/>
                        </w:rPr>
                      </m:ctrlPr>
                    </m:radPr>
                    <m:deg/>
                    <m:e>
                      <m:r>
                        <w:rPr>
                          <w:rFonts w:ascii="Cambria Math" w:hAnsi="Cambria Math"/>
                          <w:sz w:val="24"/>
                        </w:rPr>
                        <m:t>N</m:t>
                      </m:r>
                    </m:e>
                  </m:rad>
                  <m:nary>
                    <m:naryPr>
                      <m:chr m:val="∑"/>
                      <m:limLoc m:val="undOvr"/>
                      <m:grow m:val="1"/>
                      <m:ctrlPr>
                        <w:rPr>
                          <w:rFonts w:ascii="Cambria Math" w:hAnsi="Cambria Math"/>
                          <w:sz w:val="24"/>
                        </w:rPr>
                      </m:ctrlPr>
                    </m:naryPr>
                    <m:sub>
                      <m:r>
                        <w:rPr>
                          <w:rFonts w:ascii="Cambria Math" w:hAnsi="Cambria Math"/>
                          <w:sz w:val="24"/>
                        </w:rPr>
                        <m:t>i=1</m:t>
                      </m:r>
                    </m:sub>
                    <m:sup>
                      <m:r>
                        <w:rPr>
                          <w:rFonts w:ascii="Cambria Math" w:hAnsi="Cambria Math"/>
                          <w:sz w:val="24"/>
                        </w:rPr>
                        <m:t>N</m:t>
                      </m:r>
                    </m:sup>
                    <m:e>
                      <m:r>
                        <w:rPr>
                          <w:rFonts w:ascii="Cambria Math" w:hAnsi="Cambria Math"/>
                          <w:sz w:val="24"/>
                        </w:rPr>
                        <m:t> </m:t>
                      </m:r>
                    </m:e>
                  </m:nary>
                  <m:sSubSup>
                    <m:sSubSupPr>
                      <m:ctrlPr>
                        <w:rPr>
                          <w:rFonts w:ascii="Cambria Math" w:hAnsi="Cambria Math"/>
                          <w:sz w:val="24"/>
                        </w:rPr>
                      </m:ctrlPr>
                    </m:sSubSupPr>
                    <m:e>
                      <m:r>
                        <w:rPr>
                          <w:rFonts w:ascii="Cambria Math" w:hAnsi="Cambria Math"/>
                          <w:sz w:val="24"/>
                        </w:rPr>
                        <m:t>r</m:t>
                      </m:r>
                    </m:e>
                    <m:sub>
                      <m:r>
                        <w:rPr>
                          <w:rFonts w:ascii="Cambria Math" w:hAnsi="Cambria Math"/>
                          <w:sz w:val="24"/>
                        </w:rPr>
                        <m:t>t,i</m:t>
                      </m:r>
                    </m:sub>
                    <m:sup>
                      <m:r>
                        <w:rPr>
                          <w:rFonts w:ascii="Cambria Math" w:hAnsi="Cambria Math"/>
                          <w:sz w:val="24"/>
                        </w:rPr>
                        <m:t>3</m:t>
                      </m:r>
                    </m:sup>
                  </m:sSubSup>
                </m:num>
                <m:den>
                  <m:r>
                    <w:rPr>
                      <w:rFonts w:ascii="Cambria Math" w:hAnsi="Cambria Math"/>
                      <w:sz w:val="24"/>
                    </w:rPr>
                    <m:t>RVa</m:t>
                  </m:r>
                  <m:sSubSup>
                    <m:sSubSupPr>
                      <m:ctrlPr>
                        <w:rPr>
                          <w:rFonts w:ascii="Cambria Math" w:hAnsi="Cambria Math"/>
                          <w:sz w:val="24"/>
                        </w:rPr>
                      </m:ctrlPr>
                    </m:sSubSupPr>
                    <m:e>
                      <m:r>
                        <w:rPr>
                          <w:rFonts w:ascii="Cambria Math" w:hAnsi="Cambria Math"/>
                          <w:sz w:val="24"/>
                        </w:rPr>
                        <m:t>r</m:t>
                      </m:r>
                    </m:e>
                    <m:sub>
                      <m:r>
                        <w:rPr>
                          <w:rFonts w:ascii="Cambria Math" w:hAnsi="Cambria Math"/>
                          <w:sz w:val="24"/>
                        </w:rPr>
                        <m:t>t</m:t>
                      </m:r>
                    </m:sub>
                    <m:sup>
                      <m:r>
                        <w:rPr>
                          <w:rFonts w:ascii="Cambria Math" w:hAnsi="Cambria Math"/>
                          <w:sz w:val="24"/>
                        </w:rPr>
                        <m:t>3/2</m:t>
                      </m:r>
                    </m:sup>
                  </m:sSubSup>
                </m:den>
              </m:f>
            </m:oMath>
          </w:p>
        </w:tc>
      </w:tr>
    </w:tbl>
    <w:p w14:paraId="24F6AE39" w14:textId="77777777" w:rsidR="00360A6F" w:rsidRDefault="00360A6F" w:rsidP="00360A6F">
      <w:pPr>
        <w:spacing w:line="300" w:lineRule="auto"/>
        <w:rPr>
          <w:rFonts w:ascii="Times New Roman" w:hAnsi="Times New Roman"/>
          <w:sz w:val="24"/>
        </w:rPr>
      </w:pPr>
    </w:p>
    <w:p w14:paraId="05FAD114" w14:textId="0233945B" w:rsidR="007865B6" w:rsidRPr="00360A6F" w:rsidRDefault="007865B6" w:rsidP="007865B6">
      <w:pPr>
        <w:spacing w:line="300" w:lineRule="auto"/>
        <w:rPr>
          <w:rFonts w:ascii="Times New Roman" w:hAnsi="Times New Roman"/>
          <w:sz w:val="24"/>
        </w:rPr>
      </w:pPr>
    </w:p>
    <w:p w14:paraId="0FCF215B" w14:textId="77777777" w:rsidR="007865B6" w:rsidRPr="007865B6" w:rsidRDefault="007865B6" w:rsidP="007865B6">
      <w:pPr>
        <w:spacing w:line="300" w:lineRule="auto"/>
        <w:rPr>
          <w:rFonts w:ascii="Times New Roman" w:hAnsi="Times New Roman"/>
          <w:sz w:val="24"/>
        </w:rPr>
      </w:pPr>
    </w:p>
    <w:p w14:paraId="290770AD" w14:textId="16F85B5D" w:rsidR="007403E8" w:rsidRPr="005647FA" w:rsidRDefault="0052648B" w:rsidP="005647FA">
      <w:pPr>
        <w:spacing w:before="240" w:after="240"/>
        <w:jc w:val="center"/>
        <w:rPr>
          <w:rFonts w:ascii="Times New Roman" w:eastAsia="黑体" w:hAnsi="Times New Roman"/>
          <w:sz w:val="36"/>
        </w:rPr>
      </w:pPr>
      <w:r w:rsidRPr="00C51D3D">
        <w:rPr>
          <w:rFonts w:ascii="Times New Roman" w:eastAsia="黑体" w:hAnsi="Times New Roman"/>
          <w:sz w:val="36"/>
        </w:rPr>
        <w:t>3</w:t>
      </w:r>
      <w:r w:rsidR="00B24A50">
        <w:rPr>
          <w:rFonts w:ascii="Times New Roman" w:eastAsia="黑体" w:hAnsi="Times New Roman"/>
          <w:sz w:val="36"/>
        </w:rPr>
        <w:t xml:space="preserve"> </w:t>
      </w:r>
      <w:r w:rsidR="00033DA2" w:rsidRPr="00C51D3D">
        <w:rPr>
          <w:rFonts w:ascii="Times New Roman" w:eastAsia="黑体" w:hAnsi="Times New Roman"/>
          <w:sz w:val="36"/>
        </w:rPr>
        <w:t>结果与讨论</w:t>
      </w:r>
    </w:p>
    <w:p w14:paraId="1D7A695A" w14:textId="238236D3" w:rsidR="0052648B" w:rsidRPr="00C51D3D" w:rsidRDefault="0052648B" w:rsidP="0052648B">
      <w:pPr>
        <w:rPr>
          <w:rFonts w:ascii="Times New Roman" w:hAnsi="Times New Roman"/>
          <w:sz w:val="28"/>
          <w:szCs w:val="28"/>
        </w:rPr>
      </w:pPr>
      <w:r w:rsidRPr="00C51D3D">
        <w:rPr>
          <w:rFonts w:ascii="Times New Roman" w:hAnsi="Times New Roman"/>
          <w:sz w:val="28"/>
          <w:szCs w:val="28"/>
        </w:rPr>
        <w:t>3.1</w:t>
      </w:r>
      <w:r w:rsidR="00C81E91" w:rsidRPr="00C81E91">
        <w:rPr>
          <w:rFonts w:ascii="Times New Roman" w:hAnsi="Times New Roman" w:hint="eastAsia"/>
          <w:sz w:val="28"/>
          <w:szCs w:val="28"/>
        </w:rPr>
        <w:t>收益率可预测性</w:t>
      </w:r>
      <w:r w:rsidR="00C81E91">
        <w:rPr>
          <w:rFonts w:ascii="Times New Roman" w:hAnsi="Times New Roman" w:hint="eastAsia"/>
          <w:sz w:val="28"/>
          <w:szCs w:val="28"/>
        </w:rPr>
        <w:t>检验结果与讨论</w:t>
      </w:r>
    </w:p>
    <w:p w14:paraId="34F60C86" w14:textId="215867D5" w:rsidR="0052648B" w:rsidRPr="00C51D3D" w:rsidRDefault="0052648B" w:rsidP="0052648B">
      <w:pPr>
        <w:pStyle w:val="ab"/>
        <w:spacing w:before="240"/>
        <w:rPr>
          <w:rFonts w:eastAsia="黑体"/>
        </w:rPr>
      </w:pPr>
      <w:r w:rsidRPr="00C51D3D">
        <w:rPr>
          <w:rFonts w:eastAsia="黑体"/>
        </w:rPr>
        <w:t>3.1.1</w:t>
      </w:r>
      <w:r w:rsidR="00D53A39">
        <w:rPr>
          <w:rFonts w:eastAsia="黑体" w:hint="eastAsia"/>
          <w:lang w:eastAsia="zh-CN"/>
        </w:rPr>
        <w:t>单因子模型</w:t>
      </w:r>
      <w:r w:rsidR="00D53A39">
        <w:rPr>
          <w:rFonts w:eastAsia="黑体" w:hint="eastAsia"/>
          <w:lang w:eastAsia="zh-CN"/>
        </w:rPr>
        <w:t>OLS</w:t>
      </w:r>
      <w:r w:rsidR="00D53A39">
        <w:rPr>
          <w:rFonts w:eastAsia="黑体" w:hint="eastAsia"/>
          <w:lang w:eastAsia="zh-CN"/>
        </w:rPr>
        <w:t>线性拟合检验结果</w:t>
      </w:r>
    </w:p>
    <w:p w14:paraId="5E4B4905" w14:textId="39E4FBFB" w:rsidR="0052648B" w:rsidRDefault="004D16BF" w:rsidP="0052648B">
      <w:pPr>
        <w:spacing w:line="300" w:lineRule="auto"/>
        <w:ind w:firstLineChars="200" w:firstLine="480"/>
        <w:rPr>
          <w:rFonts w:ascii="Times New Roman" w:hAnsi="Times New Roman"/>
          <w:sz w:val="24"/>
        </w:rPr>
      </w:pPr>
      <w:r>
        <w:rPr>
          <w:rFonts w:ascii="Times New Roman" w:hAnsi="Times New Roman" w:hint="eastAsia"/>
          <w:sz w:val="24"/>
        </w:rPr>
        <w:t>在实验中，我们使用单因子模型</w:t>
      </w:r>
      <w:r>
        <w:rPr>
          <w:rFonts w:ascii="Times New Roman" w:hAnsi="Times New Roman" w:hint="eastAsia"/>
          <w:sz w:val="24"/>
        </w:rPr>
        <w:t>OLS</w:t>
      </w:r>
      <w:r>
        <w:rPr>
          <w:rFonts w:ascii="Times New Roman" w:hAnsi="Times New Roman" w:hint="eastAsia"/>
          <w:sz w:val="24"/>
        </w:rPr>
        <w:t>线性拟合对预测因子的样本内和样本外预测能力进行了检验，检验结果如下。表</w:t>
      </w:r>
      <w:r>
        <w:rPr>
          <w:rFonts w:ascii="Times New Roman" w:hAnsi="Times New Roman" w:hint="eastAsia"/>
          <w:sz w:val="24"/>
        </w:rPr>
        <w:t>3.1</w:t>
      </w:r>
      <w:r>
        <w:rPr>
          <w:rFonts w:ascii="Times New Roman" w:hAnsi="Times New Roman" w:hint="eastAsia"/>
          <w:sz w:val="24"/>
        </w:rPr>
        <w:t>中展示了</w:t>
      </w:r>
      <w:r w:rsidRPr="004D16BF">
        <w:rPr>
          <w:rFonts w:ascii="Times New Roman" w:hAnsi="Times New Roman" w:hint="eastAsia"/>
          <w:sz w:val="24"/>
        </w:rPr>
        <w:t>预测因子样本内预测能力</w:t>
      </w:r>
      <w:r>
        <w:rPr>
          <w:rFonts w:ascii="Times New Roman" w:hAnsi="Times New Roman" w:hint="eastAsia"/>
          <w:sz w:val="24"/>
        </w:rPr>
        <w:t>的检验结果，表</w:t>
      </w:r>
      <w:r>
        <w:rPr>
          <w:rFonts w:ascii="Times New Roman" w:hAnsi="Times New Roman" w:hint="eastAsia"/>
          <w:sz w:val="24"/>
        </w:rPr>
        <w:t>3.2</w:t>
      </w:r>
      <w:r>
        <w:rPr>
          <w:rFonts w:ascii="Times New Roman" w:hAnsi="Times New Roman" w:hint="eastAsia"/>
          <w:sz w:val="24"/>
        </w:rPr>
        <w:t>中展示了</w:t>
      </w:r>
      <w:r w:rsidRPr="004D16BF">
        <w:rPr>
          <w:rFonts w:ascii="Times New Roman" w:hAnsi="Times New Roman" w:hint="eastAsia"/>
          <w:sz w:val="24"/>
        </w:rPr>
        <w:t>预测因子样本</w:t>
      </w:r>
      <w:r>
        <w:rPr>
          <w:rFonts w:ascii="Times New Roman" w:hAnsi="Times New Roman" w:hint="eastAsia"/>
          <w:sz w:val="24"/>
        </w:rPr>
        <w:t>外</w:t>
      </w:r>
      <w:r w:rsidRPr="004D16BF">
        <w:rPr>
          <w:rFonts w:ascii="Times New Roman" w:hAnsi="Times New Roman" w:hint="eastAsia"/>
          <w:sz w:val="24"/>
        </w:rPr>
        <w:t>预测能力</w:t>
      </w:r>
      <w:r>
        <w:rPr>
          <w:rFonts w:ascii="Times New Roman" w:hAnsi="Times New Roman" w:hint="eastAsia"/>
          <w:sz w:val="24"/>
        </w:rPr>
        <w:t>的检验结果。</w:t>
      </w:r>
    </w:p>
    <w:p w14:paraId="68ED2C27" w14:textId="77777777" w:rsidR="003A5F48" w:rsidRDefault="003A5F48" w:rsidP="0052648B">
      <w:pPr>
        <w:spacing w:line="300" w:lineRule="auto"/>
        <w:ind w:firstLineChars="200" w:firstLine="480"/>
        <w:rPr>
          <w:rFonts w:ascii="Times New Roman" w:hAnsi="Times New Roman"/>
          <w:sz w:val="24"/>
        </w:rPr>
      </w:pPr>
    </w:p>
    <w:p w14:paraId="1F20CD3E" w14:textId="48BF455F" w:rsidR="005647FA" w:rsidRPr="005647FA" w:rsidRDefault="005647FA" w:rsidP="005647FA">
      <w:pPr>
        <w:jc w:val="center"/>
        <w:rPr>
          <w:rFonts w:ascii="Times New Roman" w:eastAsia="等线" w:hAnsi="Times New Roman"/>
          <w:sz w:val="18"/>
          <w:szCs w:val="18"/>
        </w:rPr>
      </w:pPr>
      <w:r w:rsidRPr="00C51D3D">
        <w:rPr>
          <w:rFonts w:ascii="Times New Roman" w:eastAsia="等线" w:hAnsi="Times New Roman"/>
          <w:b/>
          <w:sz w:val="18"/>
          <w:szCs w:val="18"/>
        </w:rPr>
        <w:t>表</w:t>
      </w:r>
      <w:r>
        <w:rPr>
          <w:rFonts w:ascii="Times New Roman" w:eastAsia="等线" w:hAnsi="Times New Roman"/>
          <w:b/>
          <w:sz w:val="18"/>
          <w:szCs w:val="18"/>
        </w:rPr>
        <w:t>3.1</w:t>
      </w:r>
      <w:r w:rsidRPr="00C51D3D">
        <w:rPr>
          <w:rFonts w:ascii="Times New Roman" w:eastAsia="等线" w:hAnsi="Times New Roman"/>
          <w:b/>
          <w:sz w:val="18"/>
          <w:szCs w:val="18"/>
        </w:rPr>
        <w:t xml:space="preserve">  </w:t>
      </w:r>
      <w:r>
        <w:rPr>
          <w:rFonts w:ascii="Times New Roman" w:eastAsia="等线" w:hAnsi="Times New Roman" w:hint="eastAsia"/>
          <w:b/>
          <w:sz w:val="18"/>
          <w:szCs w:val="18"/>
        </w:rPr>
        <w:t>预测因子样本内预测能力</w:t>
      </w:r>
    </w:p>
    <w:tbl>
      <w:tblPr>
        <w:tblStyle w:val="af5"/>
        <w:tblW w:w="0" w:type="auto"/>
        <w:tblLook w:val="04A0" w:firstRow="1" w:lastRow="0" w:firstColumn="1" w:lastColumn="0" w:noHBand="0" w:noVBand="1"/>
      </w:tblPr>
      <w:tblGrid>
        <w:gridCol w:w="2265"/>
        <w:gridCol w:w="2265"/>
        <w:gridCol w:w="2265"/>
        <w:gridCol w:w="2265"/>
      </w:tblGrid>
      <w:tr w:rsidR="00D53A39" w14:paraId="211C7A17" w14:textId="77777777" w:rsidTr="00D53A39">
        <w:trPr>
          <w:cnfStyle w:val="100000000000" w:firstRow="1" w:lastRow="0" w:firstColumn="0" w:lastColumn="0" w:oddVBand="0" w:evenVBand="0" w:oddHBand="0" w:evenHBand="0" w:firstRowFirstColumn="0" w:firstRowLastColumn="0" w:lastRowFirstColumn="0" w:lastRowLastColumn="0"/>
        </w:trPr>
        <w:tc>
          <w:tcPr>
            <w:tcW w:w="2265" w:type="dxa"/>
          </w:tcPr>
          <w:p w14:paraId="78CD2D27" w14:textId="29E00F2A" w:rsidR="00D53A39" w:rsidRPr="005647FA" w:rsidRDefault="005647FA" w:rsidP="0017442E">
            <w:pPr>
              <w:spacing w:line="300" w:lineRule="auto"/>
              <w:jc w:val="center"/>
              <w:rPr>
                <w:sz w:val="24"/>
              </w:rPr>
            </w:pPr>
            <w:r>
              <w:rPr>
                <w:rFonts w:hint="eastAsia"/>
                <w:sz w:val="24"/>
              </w:rPr>
              <w:t>预测因子</w:t>
            </w:r>
          </w:p>
        </w:tc>
        <w:tc>
          <w:tcPr>
            <w:tcW w:w="2265" w:type="dxa"/>
          </w:tcPr>
          <w:p w14:paraId="724A2574" w14:textId="532E8ADD" w:rsidR="00D53A39" w:rsidRDefault="005647FA" w:rsidP="0017442E">
            <w:pPr>
              <w:spacing w:line="300" w:lineRule="auto"/>
              <w:jc w:val="center"/>
              <w:rPr>
                <w:sz w:val="24"/>
              </w:rPr>
            </w:pPr>
            <w:r>
              <w:rPr>
                <w:rFonts w:hint="eastAsia"/>
                <w:sz w:val="24"/>
              </w:rPr>
              <w:t>回归系数</w:t>
            </w:r>
          </w:p>
        </w:tc>
        <w:tc>
          <w:tcPr>
            <w:tcW w:w="2265" w:type="dxa"/>
          </w:tcPr>
          <w:p w14:paraId="218BCFC0" w14:textId="38AA9352" w:rsidR="00D53A39" w:rsidRDefault="005647FA" w:rsidP="0017442E">
            <w:pPr>
              <w:spacing w:line="300" w:lineRule="auto"/>
              <w:jc w:val="center"/>
              <w:rPr>
                <w:sz w:val="24"/>
              </w:rPr>
            </w:pPr>
            <w:r>
              <w:rPr>
                <w:rFonts w:hint="eastAsia"/>
                <w:sz w:val="24"/>
              </w:rPr>
              <w:t>P</w:t>
            </w:r>
            <w:r>
              <w:rPr>
                <w:rFonts w:hint="eastAsia"/>
                <w:sz w:val="24"/>
              </w:rPr>
              <w:t>值</w:t>
            </w:r>
          </w:p>
        </w:tc>
        <w:tc>
          <w:tcPr>
            <w:tcW w:w="2265" w:type="dxa"/>
          </w:tcPr>
          <w:p w14:paraId="0BADAEED" w14:textId="3899ACAF" w:rsidR="00D53A39" w:rsidRDefault="005647FA" w:rsidP="0017442E">
            <w:pPr>
              <w:spacing w:line="300" w:lineRule="auto"/>
              <w:jc w:val="center"/>
              <w:rPr>
                <w:sz w:val="24"/>
              </w:rPr>
            </w:pPr>
            <w:r>
              <w:rPr>
                <w:rFonts w:hint="eastAsia"/>
                <w:sz w:val="24"/>
              </w:rPr>
              <w:t>预测能力</w:t>
            </w:r>
          </w:p>
        </w:tc>
      </w:tr>
      <w:tr w:rsidR="00D53A39" w14:paraId="6CC4FF78" w14:textId="77777777" w:rsidTr="00D53A39">
        <w:tc>
          <w:tcPr>
            <w:tcW w:w="2265" w:type="dxa"/>
          </w:tcPr>
          <w:p w14:paraId="5C847C7A" w14:textId="03023FD7" w:rsidR="00D53A39" w:rsidRDefault="005647FA" w:rsidP="0017442E">
            <w:pPr>
              <w:spacing w:line="300" w:lineRule="auto"/>
              <w:jc w:val="center"/>
              <w:rPr>
                <w:sz w:val="24"/>
              </w:rPr>
            </w:pPr>
            <w:r>
              <w:rPr>
                <w:rFonts w:hint="eastAsia"/>
                <w:sz w:val="24"/>
              </w:rPr>
              <w:t>DP</w:t>
            </w:r>
          </w:p>
        </w:tc>
        <w:tc>
          <w:tcPr>
            <w:tcW w:w="2265" w:type="dxa"/>
          </w:tcPr>
          <w:p w14:paraId="61A83008" w14:textId="693C602E" w:rsidR="00D53A39" w:rsidRDefault="00544215" w:rsidP="0017442E">
            <w:pPr>
              <w:spacing w:line="300" w:lineRule="auto"/>
              <w:jc w:val="center"/>
              <w:rPr>
                <w:sz w:val="24"/>
              </w:rPr>
            </w:pPr>
            <w:r>
              <w:rPr>
                <w:rFonts w:hint="eastAsia"/>
                <w:sz w:val="24"/>
              </w:rPr>
              <w:t>0</w:t>
            </w:r>
            <w:r>
              <w:rPr>
                <w:sz w:val="24"/>
              </w:rPr>
              <w:t>.006683</w:t>
            </w:r>
          </w:p>
        </w:tc>
        <w:tc>
          <w:tcPr>
            <w:tcW w:w="2265" w:type="dxa"/>
          </w:tcPr>
          <w:p w14:paraId="0C478956" w14:textId="3E7CD1FC" w:rsidR="00D53A39" w:rsidRDefault="00544215" w:rsidP="0017442E">
            <w:pPr>
              <w:spacing w:line="300" w:lineRule="auto"/>
              <w:jc w:val="center"/>
              <w:rPr>
                <w:sz w:val="24"/>
              </w:rPr>
            </w:pPr>
            <w:r>
              <w:rPr>
                <w:rFonts w:hint="eastAsia"/>
                <w:sz w:val="24"/>
              </w:rPr>
              <w:t>0</w:t>
            </w:r>
            <w:r>
              <w:rPr>
                <w:sz w:val="24"/>
              </w:rPr>
              <w:t>.056033</w:t>
            </w:r>
          </w:p>
        </w:tc>
        <w:tc>
          <w:tcPr>
            <w:tcW w:w="2265" w:type="dxa"/>
          </w:tcPr>
          <w:p w14:paraId="2F6C6755" w14:textId="21D2FB92" w:rsidR="00D53A39" w:rsidRPr="00B24399" w:rsidRDefault="00B24399" w:rsidP="00B2439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4" w:lineRule="atLeast"/>
              <w:jc w:val="left"/>
              <w:rPr>
                <w:rFonts w:ascii="宋体" w:hAnsi="宋体" w:cs="宋体"/>
                <w:kern w:val="0"/>
                <w:sz w:val="15"/>
                <w:szCs w:val="15"/>
              </w:rPr>
            </w:pPr>
            <w:r w:rsidRPr="00B24399">
              <w:rPr>
                <w:rFonts w:ascii="宋体" w:hAnsi="宋体" w:cs="宋体" w:hint="eastAsia"/>
                <w:kern w:val="0"/>
                <w:sz w:val="16"/>
                <w:szCs w:val="16"/>
              </w:rPr>
              <w:t>10%显著性水平下有样本内预测能力</w:t>
            </w:r>
          </w:p>
        </w:tc>
      </w:tr>
      <w:tr w:rsidR="00D53A39" w14:paraId="2415D528" w14:textId="77777777" w:rsidTr="00D53A39">
        <w:tc>
          <w:tcPr>
            <w:tcW w:w="2265" w:type="dxa"/>
          </w:tcPr>
          <w:p w14:paraId="5C898565" w14:textId="6567F0CE" w:rsidR="00D53A39" w:rsidRDefault="00544215" w:rsidP="0017442E">
            <w:pPr>
              <w:spacing w:line="300" w:lineRule="auto"/>
              <w:jc w:val="center"/>
              <w:rPr>
                <w:sz w:val="24"/>
              </w:rPr>
            </w:pPr>
            <w:r>
              <w:rPr>
                <w:rFonts w:hint="eastAsia"/>
                <w:sz w:val="24"/>
              </w:rPr>
              <w:t>EP</w:t>
            </w:r>
          </w:p>
        </w:tc>
        <w:tc>
          <w:tcPr>
            <w:tcW w:w="2265" w:type="dxa"/>
          </w:tcPr>
          <w:p w14:paraId="22CF55A0" w14:textId="2FEF9B41" w:rsidR="00D53A39" w:rsidRDefault="00B24399" w:rsidP="0065110F">
            <w:pPr>
              <w:spacing w:line="300" w:lineRule="auto"/>
              <w:jc w:val="center"/>
              <w:rPr>
                <w:sz w:val="24"/>
              </w:rPr>
            </w:pPr>
            <w:r>
              <w:rPr>
                <w:rFonts w:hint="eastAsia"/>
                <w:sz w:val="24"/>
              </w:rPr>
              <w:t>0.008089</w:t>
            </w:r>
          </w:p>
        </w:tc>
        <w:tc>
          <w:tcPr>
            <w:tcW w:w="2265" w:type="dxa"/>
          </w:tcPr>
          <w:p w14:paraId="07149E1D" w14:textId="7385A4D0" w:rsidR="00D53A39" w:rsidRDefault="00B24399" w:rsidP="0065110F">
            <w:pPr>
              <w:spacing w:line="300" w:lineRule="auto"/>
              <w:jc w:val="center"/>
              <w:rPr>
                <w:sz w:val="24"/>
              </w:rPr>
            </w:pPr>
            <w:r>
              <w:rPr>
                <w:rFonts w:hint="eastAsia"/>
                <w:sz w:val="24"/>
              </w:rPr>
              <w:t>0.038502</w:t>
            </w:r>
          </w:p>
        </w:tc>
        <w:tc>
          <w:tcPr>
            <w:tcW w:w="2265" w:type="dxa"/>
          </w:tcPr>
          <w:p w14:paraId="3D0280D9" w14:textId="3D478A59" w:rsidR="00D53A39" w:rsidRDefault="00B24399" w:rsidP="0052648B">
            <w:pPr>
              <w:spacing w:line="300" w:lineRule="auto"/>
              <w:rPr>
                <w:sz w:val="24"/>
              </w:rPr>
            </w:pPr>
            <w:r>
              <w:rPr>
                <w:rFonts w:ascii="宋体" w:hAnsi="宋体" w:cs="宋体" w:hint="eastAsia"/>
                <w:kern w:val="0"/>
                <w:sz w:val="16"/>
                <w:szCs w:val="16"/>
              </w:rPr>
              <w:t>5</w:t>
            </w:r>
            <w:r w:rsidRPr="00B24399">
              <w:rPr>
                <w:rFonts w:ascii="宋体" w:hAnsi="宋体" w:cs="宋体" w:hint="eastAsia"/>
                <w:kern w:val="0"/>
                <w:sz w:val="16"/>
                <w:szCs w:val="16"/>
              </w:rPr>
              <w:t>%显著性水平下有样本内预测能力</w:t>
            </w:r>
          </w:p>
        </w:tc>
      </w:tr>
      <w:tr w:rsidR="00D53A39" w14:paraId="4BDB0CE7" w14:textId="77777777" w:rsidTr="00D53A39">
        <w:tc>
          <w:tcPr>
            <w:tcW w:w="2265" w:type="dxa"/>
          </w:tcPr>
          <w:p w14:paraId="749F2E94" w14:textId="2E3EEF07" w:rsidR="00D53A39" w:rsidRPr="00B24399" w:rsidRDefault="00B24399" w:rsidP="0065110F">
            <w:pPr>
              <w:spacing w:line="300" w:lineRule="auto"/>
              <w:jc w:val="center"/>
              <w:rPr>
                <w:sz w:val="24"/>
              </w:rPr>
            </w:pPr>
            <w:r>
              <w:rPr>
                <w:rFonts w:hint="eastAsia"/>
                <w:sz w:val="24"/>
              </w:rPr>
              <w:t>VOL</w:t>
            </w:r>
          </w:p>
        </w:tc>
        <w:tc>
          <w:tcPr>
            <w:tcW w:w="2265" w:type="dxa"/>
          </w:tcPr>
          <w:p w14:paraId="19CAD5CF" w14:textId="1002877C" w:rsidR="00D53A39" w:rsidRDefault="00B24399" w:rsidP="0065110F">
            <w:pPr>
              <w:spacing w:line="300" w:lineRule="auto"/>
              <w:jc w:val="center"/>
              <w:rPr>
                <w:sz w:val="24"/>
              </w:rPr>
            </w:pPr>
            <w:r>
              <w:rPr>
                <w:rFonts w:hint="eastAsia"/>
                <w:sz w:val="24"/>
              </w:rPr>
              <w:t>0.154138</w:t>
            </w:r>
          </w:p>
        </w:tc>
        <w:tc>
          <w:tcPr>
            <w:tcW w:w="2265" w:type="dxa"/>
          </w:tcPr>
          <w:p w14:paraId="15792B5C" w14:textId="7B717104" w:rsidR="00D53A39" w:rsidRDefault="00B24399" w:rsidP="0065110F">
            <w:pPr>
              <w:spacing w:line="300" w:lineRule="auto"/>
              <w:jc w:val="center"/>
              <w:rPr>
                <w:sz w:val="24"/>
              </w:rPr>
            </w:pPr>
            <w:r>
              <w:rPr>
                <w:rFonts w:hint="eastAsia"/>
                <w:sz w:val="24"/>
              </w:rPr>
              <w:t>0.149339</w:t>
            </w:r>
          </w:p>
        </w:tc>
        <w:tc>
          <w:tcPr>
            <w:tcW w:w="2265" w:type="dxa"/>
          </w:tcPr>
          <w:p w14:paraId="648134FF" w14:textId="7DB0871B" w:rsidR="00D53A39" w:rsidRPr="00B24399" w:rsidRDefault="00B24399" w:rsidP="0052648B">
            <w:pPr>
              <w:spacing w:line="300" w:lineRule="auto"/>
              <w:rPr>
                <w:rFonts w:ascii="宋体" w:hAnsi="宋体" w:cs="宋体"/>
                <w:kern w:val="0"/>
                <w:sz w:val="16"/>
                <w:szCs w:val="16"/>
              </w:rPr>
            </w:pPr>
            <w:r w:rsidRPr="00B24399">
              <w:rPr>
                <w:rFonts w:ascii="宋体" w:hAnsi="宋体" w:cs="宋体" w:hint="eastAsia"/>
                <w:kern w:val="0"/>
                <w:sz w:val="16"/>
                <w:szCs w:val="16"/>
              </w:rPr>
              <w:t>无样本内预测能力</w:t>
            </w:r>
          </w:p>
        </w:tc>
      </w:tr>
      <w:tr w:rsidR="00B24399" w14:paraId="06713E11" w14:textId="77777777" w:rsidTr="00D53A39">
        <w:tc>
          <w:tcPr>
            <w:tcW w:w="2265" w:type="dxa"/>
          </w:tcPr>
          <w:p w14:paraId="22F60F13" w14:textId="28CE6522" w:rsidR="00B24399" w:rsidRDefault="00DB2680" w:rsidP="0065110F">
            <w:pPr>
              <w:spacing w:line="300" w:lineRule="auto"/>
              <w:jc w:val="center"/>
              <w:rPr>
                <w:sz w:val="24"/>
              </w:rPr>
            </w:pPr>
            <w:r>
              <w:rPr>
                <w:rFonts w:hint="eastAsia"/>
                <w:sz w:val="24"/>
              </w:rPr>
              <w:t>BILL</w:t>
            </w:r>
          </w:p>
        </w:tc>
        <w:tc>
          <w:tcPr>
            <w:tcW w:w="2265" w:type="dxa"/>
          </w:tcPr>
          <w:p w14:paraId="54ACFE7A" w14:textId="08535277" w:rsidR="00B24399" w:rsidRDefault="00DB2680" w:rsidP="0065110F">
            <w:pPr>
              <w:spacing w:line="300" w:lineRule="auto"/>
              <w:jc w:val="center"/>
              <w:rPr>
                <w:sz w:val="24"/>
              </w:rPr>
            </w:pPr>
            <w:r>
              <w:rPr>
                <w:rFonts w:hint="eastAsia"/>
                <w:sz w:val="24"/>
              </w:rPr>
              <w:t>-0.241740</w:t>
            </w:r>
          </w:p>
        </w:tc>
        <w:tc>
          <w:tcPr>
            <w:tcW w:w="2265" w:type="dxa"/>
          </w:tcPr>
          <w:p w14:paraId="0BAB7F77" w14:textId="728F5C3D" w:rsidR="00B24399" w:rsidRDefault="00DB2680" w:rsidP="0065110F">
            <w:pPr>
              <w:spacing w:line="300" w:lineRule="auto"/>
              <w:jc w:val="center"/>
              <w:rPr>
                <w:sz w:val="24"/>
              </w:rPr>
            </w:pPr>
            <w:r>
              <w:rPr>
                <w:rFonts w:hint="eastAsia"/>
                <w:sz w:val="24"/>
              </w:rPr>
              <w:t>0.254856</w:t>
            </w:r>
          </w:p>
        </w:tc>
        <w:tc>
          <w:tcPr>
            <w:tcW w:w="2265" w:type="dxa"/>
          </w:tcPr>
          <w:p w14:paraId="4D45B658" w14:textId="6E86DE82" w:rsidR="00B24399" w:rsidRPr="00B24399" w:rsidRDefault="00DB2680" w:rsidP="0052648B">
            <w:pPr>
              <w:spacing w:line="300" w:lineRule="auto"/>
              <w:rPr>
                <w:rFonts w:ascii="宋体" w:hAnsi="宋体" w:cs="宋体"/>
                <w:kern w:val="0"/>
                <w:sz w:val="16"/>
                <w:szCs w:val="16"/>
              </w:rPr>
            </w:pPr>
            <w:r w:rsidRPr="00B24399">
              <w:rPr>
                <w:rFonts w:ascii="宋体" w:hAnsi="宋体" w:cs="宋体" w:hint="eastAsia"/>
                <w:kern w:val="0"/>
                <w:sz w:val="16"/>
                <w:szCs w:val="16"/>
              </w:rPr>
              <w:t>无样本内预测能力</w:t>
            </w:r>
          </w:p>
        </w:tc>
      </w:tr>
      <w:tr w:rsidR="00B24399" w14:paraId="4526E5F2" w14:textId="77777777" w:rsidTr="00D53A39">
        <w:tc>
          <w:tcPr>
            <w:tcW w:w="2265" w:type="dxa"/>
          </w:tcPr>
          <w:p w14:paraId="09AF72DC" w14:textId="1E4F5B9E" w:rsidR="00B24399" w:rsidRDefault="00DB2680" w:rsidP="0065110F">
            <w:pPr>
              <w:spacing w:line="300" w:lineRule="auto"/>
              <w:jc w:val="center"/>
              <w:rPr>
                <w:sz w:val="24"/>
              </w:rPr>
            </w:pPr>
            <w:r>
              <w:rPr>
                <w:rFonts w:hint="eastAsia"/>
                <w:sz w:val="24"/>
              </w:rPr>
              <w:t>BOND</w:t>
            </w:r>
          </w:p>
        </w:tc>
        <w:tc>
          <w:tcPr>
            <w:tcW w:w="2265" w:type="dxa"/>
          </w:tcPr>
          <w:p w14:paraId="2AD60956" w14:textId="50DA4646" w:rsidR="00B24399" w:rsidRDefault="00DB2680" w:rsidP="0065110F">
            <w:pPr>
              <w:spacing w:line="300" w:lineRule="auto"/>
              <w:jc w:val="center"/>
              <w:rPr>
                <w:sz w:val="24"/>
              </w:rPr>
            </w:pPr>
            <w:r>
              <w:rPr>
                <w:rFonts w:hint="eastAsia"/>
                <w:sz w:val="24"/>
              </w:rPr>
              <w:t>-1.231771</w:t>
            </w:r>
          </w:p>
        </w:tc>
        <w:tc>
          <w:tcPr>
            <w:tcW w:w="2265" w:type="dxa"/>
          </w:tcPr>
          <w:p w14:paraId="7030F08C" w14:textId="36781654" w:rsidR="00B24399" w:rsidRDefault="00DB2680" w:rsidP="0065110F">
            <w:pPr>
              <w:spacing w:line="300" w:lineRule="auto"/>
              <w:jc w:val="center"/>
              <w:rPr>
                <w:sz w:val="24"/>
              </w:rPr>
            </w:pPr>
            <w:r>
              <w:rPr>
                <w:rFonts w:hint="eastAsia"/>
                <w:sz w:val="24"/>
              </w:rPr>
              <w:t>0.000511</w:t>
            </w:r>
          </w:p>
        </w:tc>
        <w:tc>
          <w:tcPr>
            <w:tcW w:w="2265" w:type="dxa"/>
          </w:tcPr>
          <w:p w14:paraId="20890F91" w14:textId="66D16875" w:rsidR="00B24399" w:rsidRPr="00B24399" w:rsidRDefault="00DB2680" w:rsidP="0052648B">
            <w:pPr>
              <w:spacing w:line="300" w:lineRule="auto"/>
              <w:rPr>
                <w:rFonts w:ascii="宋体" w:hAnsi="宋体" w:cs="宋体"/>
                <w:kern w:val="0"/>
                <w:sz w:val="16"/>
                <w:szCs w:val="16"/>
              </w:rPr>
            </w:pPr>
            <w:r>
              <w:rPr>
                <w:rFonts w:ascii="宋体" w:hAnsi="宋体" w:cs="宋体" w:hint="eastAsia"/>
                <w:kern w:val="0"/>
                <w:sz w:val="16"/>
                <w:szCs w:val="16"/>
              </w:rPr>
              <w:t>1</w:t>
            </w:r>
            <w:r w:rsidRPr="00B24399">
              <w:rPr>
                <w:rFonts w:ascii="宋体" w:hAnsi="宋体" w:cs="宋体" w:hint="eastAsia"/>
                <w:kern w:val="0"/>
                <w:sz w:val="16"/>
                <w:szCs w:val="16"/>
              </w:rPr>
              <w:t>%显著性水平下有样本内预测能力</w:t>
            </w:r>
          </w:p>
        </w:tc>
      </w:tr>
      <w:tr w:rsidR="00B24399" w14:paraId="72A22312" w14:textId="77777777" w:rsidTr="00D53A39">
        <w:tc>
          <w:tcPr>
            <w:tcW w:w="2265" w:type="dxa"/>
          </w:tcPr>
          <w:p w14:paraId="7AEDAB4A" w14:textId="6629E618" w:rsidR="00B24399" w:rsidRPr="00DB2680" w:rsidRDefault="00DB2680" w:rsidP="0065110F">
            <w:pPr>
              <w:spacing w:line="300" w:lineRule="auto"/>
              <w:jc w:val="center"/>
              <w:rPr>
                <w:sz w:val="24"/>
              </w:rPr>
            </w:pPr>
            <w:r>
              <w:rPr>
                <w:rFonts w:hint="eastAsia"/>
                <w:sz w:val="24"/>
              </w:rPr>
              <w:t>TERM</w:t>
            </w:r>
          </w:p>
        </w:tc>
        <w:tc>
          <w:tcPr>
            <w:tcW w:w="2265" w:type="dxa"/>
          </w:tcPr>
          <w:p w14:paraId="0AD129F3" w14:textId="3103BB13" w:rsidR="00B24399" w:rsidRDefault="00DB2680" w:rsidP="0065110F">
            <w:pPr>
              <w:spacing w:line="300" w:lineRule="auto"/>
              <w:jc w:val="center"/>
              <w:rPr>
                <w:sz w:val="24"/>
              </w:rPr>
            </w:pPr>
            <w:r>
              <w:rPr>
                <w:rFonts w:hint="eastAsia"/>
                <w:sz w:val="24"/>
              </w:rPr>
              <w:t>0.119805</w:t>
            </w:r>
          </w:p>
        </w:tc>
        <w:tc>
          <w:tcPr>
            <w:tcW w:w="2265" w:type="dxa"/>
          </w:tcPr>
          <w:p w14:paraId="154310B1" w14:textId="6E902EE4" w:rsidR="00B24399" w:rsidRDefault="00DB2680" w:rsidP="0065110F">
            <w:pPr>
              <w:spacing w:line="300" w:lineRule="auto"/>
              <w:jc w:val="center"/>
              <w:rPr>
                <w:sz w:val="24"/>
              </w:rPr>
            </w:pPr>
            <w:r>
              <w:rPr>
                <w:rFonts w:hint="eastAsia"/>
                <w:sz w:val="24"/>
              </w:rPr>
              <w:t>0.336247</w:t>
            </w:r>
          </w:p>
        </w:tc>
        <w:tc>
          <w:tcPr>
            <w:tcW w:w="2265" w:type="dxa"/>
          </w:tcPr>
          <w:p w14:paraId="48E41FBB" w14:textId="2DC2FF66" w:rsidR="00B24399" w:rsidRPr="00B24399" w:rsidRDefault="00DB2680" w:rsidP="0052648B">
            <w:pPr>
              <w:spacing w:line="300" w:lineRule="auto"/>
              <w:rPr>
                <w:rFonts w:ascii="宋体" w:hAnsi="宋体" w:cs="宋体"/>
                <w:kern w:val="0"/>
                <w:sz w:val="16"/>
                <w:szCs w:val="16"/>
              </w:rPr>
            </w:pPr>
            <w:r w:rsidRPr="00B24399">
              <w:rPr>
                <w:rFonts w:ascii="宋体" w:hAnsi="宋体" w:cs="宋体" w:hint="eastAsia"/>
                <w:kern w:val="0"/>
                <w:sz w:val="16"/>
                <w:szCs w:val="16"/>
              </w:rPr>
              <w:t>无样本内预测能力</w:t>
            </w:r>
          </w:p>
        </w:tc>
      </w:tr>
      <w:tr w:rsidR="00B24399" w14:paraId="3A852AD8" w14:textId="77777777" w:rsidTr="00D53A39">
        <w:tc>
          <w:tcPr>
            <w:tcW w:w="2265" w:type="dxa"/>
          </w:tcPr>
          <w:p w14:paraId="1FC53A58" w14:textId="46E0D699" w:rsidR="00B24399" w:rsidRDefault="00DB2680" w:rsidP="0065110F">
            <w:pPr>
              <w:spacing w:line="300" w:lineRule="auto"/>
              <w:jc w:val="center"/>
              <w:rPr>
                <w:sz w:val="24"/>
              </w:rPr>
            </w:pPr>
            <w:r>
              <w:rPr>
                <w:rFonts w:hint="eastAsia"/>
                <w:sz w:val="24"/>
              </w:rPr>
              <w:t>CREDIT</w:t>
            </w:r>
          </w:p>
        </w:tc>
        <w:tc>
          <w:tcPr>
            <w:tcW w:w="2265" w:type="dxa"/>
          </w:tcPr>
          <w:p w14:paraId="6C5BFCEF" w14:textId="6154A07E" w:rsidR="00B24399" w:rsidRDefault="00DB2680" w:rsidP="0065110F">
            <w:pPr>
              <w:spacing w:line="300" w:lineRule="auto"/>
              <w:jc w:val="center"/>
              <w:rPr>
                <w:sz w:val="24"/>
              </w:rPr>
            </w:pPr>
            <w:r>
              <w:rPr>
                <w:rFonts w:hint="eastAsia"/>
                <w:sz w:val="24"/>
              </w:rPr>
              <w:t>0.278466</w:t>
            </w:r>
          </w:p>
        </w:tc>
        <w:tc>
          <w:tcPr>
            <w:tcW w:w="2265" w:type="dxa"/>
          </w:tcPr>
          <w:p w14:paraId="20035B28" w14:textId="7D888258" w:rsidR="00B24399" w:rsidRDefault="00DB2680" w:rsidP="0065110F">
            <w:pPr>
              <w:spacing w:line="300" w:lineRule="auto"/>
              <w:jc w:val="center"/>
              <w:rPr>
                <w:sz w:val="24"/>
              </w:rPr>
            </w:pPr>
            <w:r>
              <w:rPr>
                <w:rFonts w:hint="eastAsia"/>
                <w:sz w:val="24"/>
              </w:rPr>
              <w:t>0.474676</w:t>
            </w:r>
          </w:p>
        </w:tc>
        <w:tc>
          <w:tcPr>
            <w:tcW w:w="2265" w:type="dxa"/>
          </w:tcPr>
          <w:p w14:paraId="3BCCCA99" w14:textId="78FD6659" w:rsidR="00B24399" w:rsidRPr="00B24399" w:rsidRDefault="00DB2680" w:rsidP="0052648B">
            <w:pPr>
              <w:spacing w:line="300" w:lineRule="auto"/>
              <w:rPr>
                <w:rFonts w:ascii="宋体" w:hAnsi="宋体" w:cs="宋体"/>
                <w:kern w:val="0"/>
                <w:sz w:val="16"/>
                <w:szCs w:val="16"/>
              </w:rPr>
            </w:pPr>
            <w:r w:rsidRPr="00B24399">
              <w:rPr>
                <w:rFonts w:ascii="宋体" w:hAnsi="宋体" w:cs="宋体" w:hint="eastAsia"/>
                <w:kern w:val="0"/>
                <w:sz w:val="16"/>
                <w:szCs w:val="16"/>
              </w:rPr>
              <w:t>无样本内预测能力</w:t>
            </w:r>
          </w:p>
        </w:tc>
      </w:tr>
      <w:tr w:rsidR="00B24399" w14:paraId="703DDA62" w14:textId="77777777" w:rsidTr="00D53A39">
        <w:tc>
          <w:tcPr>
            <w:tcW w:w="2265" w:type="dxa"/>
          </w:tcPr>
          <w:p w14:paraId="480D955C" w14:textId="5C0F3CE9" w:rsidR="00B24399" w:rsidRDefault="00DB2680" w:rsidP="0065110F">
            <w:pPr>
              <w:spacing w:line="300" w:lineRule="auto"/>
              <w:jc w:val="center"/>
              <w:rPr>
                <w:sz w:val="24"/>
              </w:rPr>
            </w:pPr>
            <w:r>
              <w:rPr>
                <w:rFonts w:hint="eastAsia"/>
                <w:sz w:val="24"/>
              </w:rPr>
              <w:t>PPIG</w:t>
            </w:r>
          </w:p>
        </w:tc>
        <w:tc>
          <w:tcPr>
            <w:tcW w:w="2265" w:type="dxa"/>
          </w:tcPr>
          <w:p w14:paraId="4C27D68B" w14:textId="1E2FBFC7" w:rsidR="00B24399" w:rsidRDefault="00DB2680" w:rsidP="0065110F">
            <w:pPr>
              <w:spacing w:line="300" w:lineRule="auto"/>
              <w:jc w:val="center"/>
              <w:rPr>
                <w:sz w:val="24"/>
              </w:rPr>
            </w:pPr>
            <w:r>
              <w:rPr>
                <w:rFonts w:hint="eastAsia"/>
                <w:sz w:val="24"/>
              </w:rPr>
              <w:t>-0.000673</w:t>
            </w:r>
          </w:p>
        </w:tc>
        <w:tc>
          <w:tcPr>
            <w:tcW w:w="2265" w:type="dxa"/>
          </w:tcPr>
          <w:p w14:paraId="2F5E7075" w14:textId="287EE9CF" w:rsidR="00B24399" w:rsidRDefault="00DB2680" w:rsidP="0065110F">
            <w:pPr>
              <w:spacing w:line="300" w:lineRule="auto"/>
              <w:jc w:val="center"/>
              <w:rPr>
                <w:sz w:val="24"/>
              </w:rPr>
            </w:pPr>
            <w:r>
              <w:rPr>
                <w:rFonts w:hint="eastAsia"/>
                <w:sz w:val="24"/>
              </w:rPr>
              <w:t>0.664942</w:t>
            </w:r>
          </w:p>
        </w:tc>
        <w:tc>
          <w:tcPr>
            <w:tcW w:w="2265" w:type="dxa"/>
          </w:tcPr>
          <w:p w14:paraId="550D09CD" w14:textId="27DC6D56" w:rsidR="00B24399" w:rsidRPr="00B24399" w:rsidRDefault="00DB2680" w:rsidP="0052648B">
            <w:pPr>
              <w:spacing w:line="300" w:lineRule="auto"/>
              <w:rPr>
                <w:rFonts w:ascii="宋体" w:hAnsi="宋体" w:cs="宋体"/>
                <w:kern w:val="0"/>
                <w:sz w:val="16"/>
                <w:szCs w:val="16"/>
              </w:rPr>
            </w:pPr>
            <w:r w:rsidRPr="00B24399">
              <w:rPr>
                <w:rFonts w:ascii="宋体" w:hAnsi="宋体" w:cs="宋体" w:hint="eastAsia"/>
                <w:kern w:val="0"/>
                <w:sz w:val="16"/>
                <w:szCs w:val="16"/>
              </w:rPr>
              <w:t>无样本内预测能力</w:t>
            </w:r>
          </w:p>
        </w:tc>
      </w:tr>
      <w:tr w:rsidR="00B24399" w14:paraId="48EE52DB" w14:textId="77777777" w:rsidTr="00D53A39">
        <w:tc>
          <w:tcPr>
            <w:tcW w:w="2265" w:type="dxa"/>
          </w:tcPr>
          <w:p w14:paraId="74CDD12C" w14:textId="5A1ABA44" w:rsidR="00B24399" w:rsidRDefault="00DB2680" w:rsidP="0065110F">
            <w:pPr>
              <w:spacing w:line="300" w:lineRule="auto"/>
              <w:jc w:val="center"/>
              <w:rPr>
                <w:sz w:val="24"/>
              </w:rPr>
            </w:pPr>
            <w:r>
              <w:rPr>
                <w:rFonts w:hint="eastAsia"/>
                <w:sz w:val="24"/>
              </w:rPr>
              <w:t>IPG</w:t>
            </w:r>
          </w:p>
        </w:tc>
        <w:tc>
          <w:tcPr>
            <w:tcW w:w="2265" w:type="dxa"/>
          </w:tcPr>
          <w:p w14:paraId="16DE808B" w14:textId="4A2593AA" w:rsidR="00B24399" w:rsidRDefault="00DB2680" w:rsidP="0065110F">
            <w:pPr>
              <w:spacing w:line="300" w:lineRule="auto"/>
              <w:jc w:val="center"/>
              <w:rPr>
                <w:sz w:val="24"/>
              </w:rPr>
            </w:pPr>
            <w:r>
              <w:rPr>
                <w:rFonts w:hint="eastAsia"/>
                <w:sz w:val="24"/>
              </w:rPr>
              <w:t>0.000828</w:t>
            </w:r>
          </w:p>
        </w:tc>
        <w:tc>
          <w:tcPr>
            <w:tcW w:w="2265" w:type="dxa"/>
          </w:tcPr>
          <w:p w14:paraId="70F61C33" w14:textId="53EB26A5" w:rsidR="00B24399" w:rsidRDefault="00DB2680" w:rsidP="0065110F">
            <w:pPr>
              <w:spacing w:line="300" w:lineRule="auto"/>
              <w:jc w:val="center"/>
              <w:rPr>
                <w:sz w:val="24"/>
              </w:rPr>
            </w:pPr>
            <w:r>
              <w:rPr>
                <w:rFonts w:hint="eastAsia"/>
                <w:sz w:val="24"/>
              </w:rPr>
              <w:t>0.367783</w:t>
            </w:r>
          </w:p>
        </w:tc>
        <w:tc>
          <w:tcPr>
            <w:tcW w:w="2265" w:type="dxa"/>
          </w:tcPr>
          <w:p w14:paraId="2CA4CA36" w14:textId="4E5B4C7D" w:rsidR="00B24399" w:rsidRPr="00B24399" w:rsidRDefault="00DB2680" w:rsidP="0052648B">
            <w:pPr>
              <w:spacing w:line="300" w:lineRule="auto"/>
              <w:rPr>
                <w:rFonts w:ascii="宋体" w:hAnsi="宋体" w:cs="宋体"/>
                <w:kern w:val="0"/>
                <w:sz w:val="16"/>
                <w:szCs w:val="16"/>
              </w:rPr>
            </w:pPr>
            <w:r w:rsidRPr="00B24399">
              <w:rPr>
                <w:rFonts w:ascii="宋体" w:hAnsi="宋体" w:cs="宋体" w:hint="eastAsia"/>
                <w:kern w:val="0"/>
                <w:sz w:val="16"/>
                <w:szCs w:val="16"/>
              </w:rPr>
              <w:t>无样本内预测能力</w:t>
            </w:r>
          </w:p>
        </w:tc>
      </w:tr>
      <w:tr w:rsidR="00B24399" w14:paraId="680D7581" w14:textId="77777777" w:rsidTr="00D53A39">
        <w:tc>
          <w:tcPr>
            <w:tcW w:w="2265" w:type="dxa"/>
          </w:tcPr>
          <w:p w14:paraId="00E376F7" w14:textId="1AFBB017" w:rsidR="00B24399" w:rsidRDefault="00DB2680" w:rsidP="0065110F">
            <w:pPr>
              <w:spacing w:line="300" w:lineRule="auto"/>
              <w:jc w:val="center"/>
              <w:rPr>
                <w:sz w:val="24"/>
              </w:rPr>
            </w:pPr>
            <w:r>
              <w:rPr>
                <w:rFonts w:hint="eastAsia"/>
                <w:sz w:val="24"/>
              </w:rPr>
              <w:t>MA112</w:t>
            </w:r>
          </w:p>
        </w:tc>
        <w:tc>
          <w:tcPr>
            <w:tcW w:w="2265" w:type="dxa"/>
          </w:tcPr>
          <w:p w14:paraId="31578DB7" w14:textId="774A107F" w:rsidR="00B24399" w:rsidRDefault="00DB2680" w:rsidP="0065110F">
            <w:pPr>
              <w:spacing w:line="300" w:lineRule="auto"/>
              <w:jc w:val="center"/>
              <w:rPr>
                <w:sz w:val="24"/>
              </w:rPr>
            </w:pPr>
            <w:r>
              <w:rPr>
                <w:rFonts w:hint="eastAsia"/>
                <w:sz w:val="24"/>
              </w:rPr>
              <w:t>0.006707</w:t>
            </w:r>
          </w:p>
        </w:tc>
        <w:tc>
          <w:tcPr>
            <w:tcW w:w="2265" w:type="dxa"/>
          </w:tcPr>
          <w:p w14:paraId="06E470DD" w14:textId="1CB29F69" w:rsidR="00B24399" w:rsidRDefault="00DB2680" w:rsidP="0065110F">
            <w:pPr>
              <w:spacing w:line="300" w:lineRule="auto"/>
              <w:jc w:val="center"/>
              <w:rPr>
                <w:sz w:val="24"/>
              </w:rPr>
            </w:pPr>
            <w:r>
              <w:rPr>
                <w:rFonts w:hint="eastAsia"/>
                <w:sz w:val="24"/>
              </w:rPr>
              <w:t>0.056111</w:t>
            </w:r>
          </w:p>
        </w:tc>
        <w:tc>
          <w:tcPr>
            <w:tcW w:w="2265" w:type="dxa"/>
          </w:tcPr>
          <w:p w14:paraId="04CA82ED" w14:textId="62CCD990" w:rsidR="00B24399" w:rsidRPr="00B24399" w:rsidRDefault="00DB2680" w:rsidP="0052648B">
            <w:pPr>
              <w:spacing w:line="300" w:lineRule="auto"/>
              <w:rPr>
                <w:rFonts w:ascii="宋体" w:hAnsi="宋体" w:cs="宋体"/>
                <w:kern w:val="0"/>
                <w:sz w:val="16"/>
                <w:szCs w:val="16"/>
              </w:rPr>
            </w:pPr>
            <w:r>
              <w:rPr>
                <w:rFonts w:ascii="宋体" w:hAnsi="宋体" w:cs="宋体" w:hint="eastAsia"/>
                <w:kern w:val="0"/>
                <w:sz w:val="16"/>
                <w:szCs w:val="16"/>
              </w:rPr>
              <w:t>10</w:t>
            </w:r>
            <w:r w:rsidRPr="00B24399">
              <w:rPr>
                <w:rFonts w:ascii="宋体" w:hAnsi="宋体" w:cs="宋体" w:hint="eastAsia"/>
                <w:kern w:val="0"/>
                <w:sz w:val="16"/>
                <w:szCs w:val="16"/>
              </w:rPr>
              <w:t>%显著性水平下有样本内预测能力</w:t>
            </w:r>
          </w:p>
        </w:tc>
      </w:tr>
      <w:tr w:rsidR="00DB2680" w14:paraId="49A2005D" w14:textId="77777777" w:rsidTr="00D53A39">
        <w:tc>
          <w:tcPr>
            <w:tcW w:w="2265" w:type="dxa"/>
          </w:tcPr>
          <w:p w14:paraId="47CC03A4" w14:textId="29D47512" w:rsidR="00DB2680" w:rsidRDefault="00DB2680" w:rsidP="0065110F">
            <w:pPr>
              <w:spacing w:line="300" w:lineRule="auto"/>
              <w:jc w:val="center"/>
              <w:rPr>
                <w:sz w:val="24"/>
              </w:rPr>
            </w:pPr>
            <w:r>
              <w:rPr>
                <w:rFonts w:hint="eastAsia"/>
                <w:sz w:val="24"/>
              </w:rPr>
              <w:lastRenderedPageBreak/>
              <w:t>MA312</w:t>
            </w:r>
          </w:p>
        </w:tc>
        <w:tc>
          <w:tcPr>
            <w:tcW w:w="2265" w:type="dxa"/>
          </w:tcPr>
          <w:p w14:paraId="78B480F8" w14:textId="7D4BCF52" w:rsidR="00DB2680" w:rsidRDefault="00DB2680" w:rsidP="0065110F">
            <w:pPr>
              <w:spacing w:line="300" w:lineRule="auto"/>
              <w:jc w:val="center"/>
              <w:rPr>
                <w:sz w:val="24"/>
              </w:rPr>
            </w:pPr>
            <w:r>
              <w:rPr>
                <w:rFonts w:hint="eastAsia"/>
                <w:sz w:val="24"/>
              </w:rPr>
              <w:t>0.003856</w:t>
            </w:r>
          </w:p>
        </w:tc>
        <w:tc>
          <w:tcPr>
            <w:tcW w:w="2265" w:type="dxa"/>
          </w:tcPr>
          <w:p w14:paraId="3FC4947E" w14:textId="3751D110" w:rsidR="00DB2680" w:rsidRDefault="00DB2680" w:rsidP="0065110F">
            <w:pPr>
              <w:spacing w:line="300" w:lineRule="auto"/>
              <w:jc w:val="center"/>
              <w:rPr>
                <w:sz w:val="24"/>
              </w:rPr>
            </w:pPr>
            <w:r>
              <w:rPr>
                <w:rFonts w:hint="eastAsia"/>
                <w:sz w:val="24"/>
              </w:rPr>
              <w:t>0.271223</w:t>
            </w:r>
          </w:p>
        </w:tc>
        <w:tc>
          <w:tcPr>
            <w:tcW w:w="2265" w:type="dxa"/>
          </w:tcPr>
          <w:p w14:paraId="73817CEA" w14:textId="42B88796" w:rsidR="00DB2680" w:rsidRDefault="00DB2680" w:rsidP="0052648B">
            <w:pPr>
              <w:spacing w:line="300" w:lineRule="auto"/>
              <w:rPr>
                <w:rFonts w:ascii="宋体" w:hAnsi="宋体" w:cs="宋体"/>
                <w:kern w:val="0"/>
                <w:sz w:val="16"/>
                <w:szCs w:val="16"/>
              </w:rPr>
            </w:pPr>
            <w:r w:rsidRPr="00B24399">
              <w:rPr>
                <w:rFonts w:ascii="宋体" w:hAnsi="宋体" w:cs="宋体" w:hint="eastAsia"/>
                <w:kern w:val="0"/>
                <w:sz w:val="16"/>
                <w:szCs w:val="16"/>
              </w:rPr>
              <w:t>无样本内预测能力</w:t>
            </w:r>
          </w:p>
        </w:tc>
      </w:tr>
      <w:tr w:rsidR="00DB2680" w14:paraId="353A9B2A" w14:textId="77777777" w:rsidTr="00D53A39">
        <w:tc>
          <w:tcPr>
            <w:tcW w:w="2265" w:type="dxa"/>
          </w:tcPr>
          <w:p w14:paraId="0B2FD8B5" w14:textId="08981FF0" w:rsidR="00DB2680" w:rsidRDefault="00DB2680" w:rsidP="0065110F">
            <w:pPr>
              <w:spacing w:line="300" w:lineRule="auto"/>
              <w:jc w:val="center"/>
              <w:rPr>
                <w:sz w:val="24"/>
              </w:rPr>
            </w:pPr>
            <w:r>
              <w:rPr>
                <w:rFonts w:hint="eastAsia"/>
                <w:sz w:val="24"/>
              </w:rPr>
              <w:t>MOM6</w:t>
            </w:r>
          </w:p>
        </w:tc>
        <w:tc>
          <w:tcPr>
            <w:tcW w:w="2265" w:type="dxa"/>
          </w:tcPr>
          <w:p w14:paraId="459950ED" w14:textId="408E4AD3" w:rsidR="00DB2680" w:rsidRDefault="00DB2680" w:rsidP="0065110F">
            <w:pPr>
              <w:spacing w:line="300" w:lineRule="auto"/>
              <w:jc w:val="center"/>
              <w:rPr>
                <w:sz w:val="24"/>
              </w:rPr>
            </w:pPr>
            <w:r>
              <w:rPr>
                <w:rFonts w:hint="eastAsia"/>
                <w:sz w:val="24"/>
              </w:rPr>
              <w:t>0.004363</w:t>
            </w:r>
          </w:p>
        </w:tc>
        <w:tc>
          <w:tcPr>
            <w:tcW w:w="2265" w:type="dxa"/>
          </w:tcPr>
          <w:p w14:paraId="25C25E47" w14:textId="75DA7D7D" w:rsidR="00DB2680" w:rsidRDefault="00DB2680" w:rsidP="0065110F">
            <w:pPr>
              <w:spacing w:line="300" w:lineRule="auto"/>
              <w:jc w:val="center"/>
              <w:rPr>
                <w:sz w:val="24"/>
              </w:rPr>
            </w:pPr>
            <w:r>
              <w:rPr>
                <w:rFonts w:hint="eastAsia"/>
                <w:sz w:val="24"/>
              </w:rPr>
              <w:t>0.205485</w:t>
            </w:r>
          </w:p>
        </w:tc>
        <w:tc>
          <w:tcPr>
            <w:tcW w:w="2265" w:type="dxa"/>
          </w:tcPr>
          <w:p w14:paraId="2CA79CE4" w14:textId="4F0DE3EC" w:rsidR="00DB2680" w:rsidRPr="00B24399" w:rsidRDefault="00DB2680" w:rsidP="0052648B">
            <w:pPr>
              <w:spacing w:line="300" w:lineRule="auto"/>
              <w:rPr>
                <w:rFonts w:ascii="宋体" w:hAnsi="宋体" w:cs="宋体"/>
                <w:kern w:val="0"/>
                <w:sz w:val="16"/>
                <w:szCs w:val="16"/>
              </w:rPr>
            </w:pPr>
            <w:r w:rsidRPr="00B24399">
              <w:rPr>
                <w:rFonts w:ascii="宋体" w:hAnsi="宋体" w:cs="宋体" w:hint="eastAsia"/>
                <w:kern w:val="0"/>
                <w:sz w:val="16"/>
                <w:szCs w:val="16"/>
              </w:rPr>
              <w:t>无样本内预测能力</w:t>
            </w:r>
          </w:p>
        </w:tc>
      </w:tr>
    </w:tbl>
    <w:p w14:paraId="12B689D4" w14:textId="77777777" w:rsidR="0017442E" w:rsidRDefault="0017442E" w:rsidP="0017442E">
      <w:pPr>
        <w:rPr>
          <w:rFonts w:ascii="Times New Roman" w:eastAsia="等线" w:hAnsi="Times New Roman"/>
          <w:b/>
          <w:sz w:val="18"/>
          <w:szCs w:val="18"/>
        </w:rPr>
      </w:pPr>
    </w:p>
    <w:p w14:paraId="1F5AA0F8" w14:textId="77777777" w:rsidR="0065110F" w:rsidRDefault="0065110F" w:rsidP="0017442E">
      <w:pPr>
        <w:rPr>
          <w:rFonts w:ascii="Times New Roman" w:eastAsia="等线" w:hAnsi="Times New Roman"/>
          <w:b/>
          <w:sz w:val="18"/>
          <w:szCs w:val="18"/>
        </w:rPr>
      </w:pPr>
    </w:p>
    <w:p w14:paraId="48C2B28E" w14:textId="679C808A" w:rsidR="0017442E" w:rsidRPr="005647FA" w:rsidRDefault="0017442E" w:rsidP="0017442E">
      <w:pPr>
        <w:jc w:val="center"/>
        <w:rPr>
          <w:rFonts w:ascii="Times New Roman" w:eastAsia="等线" w:hAnsi="Times New Roman"/>
          <w:sz w:val="18"/>
          <w:szCs w:val="18"/>
        </w:rPr>
      </w:pPr>
      <w:r w:rsidRPr="00C51D3D">
        <w:rPr>
          <w:rFonts w:ascii="Times New Roman" w:eastAsia="等线" w:hAnsi="Times New Roman"/>
          <w:b/>
          <w:sz w:val="18"/>
          <w:szCs w:val="18"/>
        </w:rPr>
        <w:t>表</w:t>
      </w:r>
      <w:r>
        <w:rPr>
          <w:rFonts w:ascii="Times New Roman" w:eastAsia="等线" w:hAnsi="Times New Roman"/>
          <w:b/>
          <w:sz w:val="18"/>
          <w:szCs w:val="18"/>
        </w:rPr>
        <w:t>3.2</w:t>
      </w:r>
      <w:r w:rsidRPr="00C51D3D">
        <w:rPr>
          <w:rFonts w:ascii="Times New Roman" w:eastAsia="等线" w:hAnsi="Times New Roman"/>
          <w:b/>
          <w:sz w:val="18"/>
          <w:szCs w:val="18"/>
        </w:rPr>
        <w:t xml:space="preserve">  </w:t>
      </w:r>
      <w:r>
        <w:rPr>
          <w:rFonts w:ascii="Times New Roman" w:eastAsia="等线" w:hAnsi="Times New Roman" w:hint="eastAsia"/>
          <w:b/>
          <w:sz w:val="18"/>
          <w:szCs w:val="18"/>
        </w:rPr>
        <w:t>预测因子样本外预测能力</w:t>
      </w:r>
      <w:r w:rsidR="000E1FF1">
        <w:rPr>
          <w:rFonts w:ascii="Times New Roman" w:eastAsia="等线" w:hAnsi="Times New Roman" w:hint="eastAsia"/>
          <w:b/>
          <w:sz w:val="18"/>
          <w:szCs w:val="18"/>
        </w:rPr>
        <w:t>（单因子模型）</w:t>
      </w:r>
    </w:p>
    <w:tbl>
      <w:tblPr>
        <w:tblStyle w:val="af5"/>
        <w:tblW w:w="0" w:type="auto"/>
        <w:tblLook w:val="04A0" w:firstRow="1" w:lastRow="0" w:firstColumn="1" w:lastColumn="0" w:noHBand="0" w:noVBand="1"/>
      </w:tblPr>
      <w:tblGrid>
        <w:gridCol w:w="1170"/>
        <w:gridCol w:w="1477"/>
        <w:gridCol w:w="1561"/>
        <w:gridCol w:w="1454"/>
        <w:gridCol w:w="1426"/>
        <w:gridCol w:w="991"/>
        <w:gridCol w:w="991"/>
      </w:tblGrid>
      <w:tr w:rsidR="008E1B4C" w14:paraId="0E62ECD0" w14:textId="066FCEBC" w:rsidTr="008E1B4C">
        <w:trPr>
          <w:cnfStyle w:val="100000000000" w:firstRow="1" w:lastRow="0" w:firstColumn="0" w:lastColumn="0" w:oddVBand="0" w:evenVBand="0" w:oddHBand="0" w:evenHBand="0" w:firstRowFirstColumn="0" w:firstRowLastColumn="0" w:lastRowFirstColumn="0" w:lastRowLastColumn="0"/>
        </w:trPr>
        <w:tc>
          <w:tcPr>
            <w:tcW w:w="1170" w:type="dxa"/>
          </w:tcPr>
          <w:p w14:paraId="7E88F830" w14:textId="2F34A16F" w:rsidR="008E1B4C" w:rsidRDefault="008E1B4C" w:rsidP="0017442E">
            <w:pPr>
              <w:spacing w:line="300" w:lineRule="auto"/>
              <w:jc w:val="center"/>
              <w:rPr>
                <w:rFonts w:eastAsia="黑体"/>
                <w:sz w:val="24"/>
                <w:szCs w:val="20"/>
              </w:rPr>
            </w:pPr>
            <w:r w:rsidRPr="008E1B4C">
              <w:rPr>
                <w:rFonts w:eastAsia="黑体" w:hint="eastAsia"/>
                <w:kern w:val="0"/>
                <w:sz w:val="18"/>
                <w:szCs w:val="18"/>
              </w:rPr>
              <w:t>预测因子</w:t>
            </w:r>
          </w:p>
        </w:tc>
        <w:tc>
          <w:tcPr>
            <w:tcW w:w="1477" w:type="dxa"/>
          </w:tcPr>
          <w:p w14:paraId="67A6522E" w14:textId="295B4DD9" w:rsidR="008E1B4C" w:rsidRDefault="00000000" w:rsidP="00D53A39">
            <w:pPr>
              <w:spacing w:line="300" w:lineRule="auto"/>
              <w:rPr>
                <w:rFonts w:eastAsia="黑体"/>
                <w:sz w:val="24"/>
                <w:szCs w:val="20"/>
              </w:rPr>
            </w:pPr>
            <m:oMathPara>
              <m:oMath>
                <m:sSubSup>
                  <m:sSubSupPr>
                    <m:ctrlPr>
                      <w:rPr>
                        <w:rFonts w:ascii="Cambria Math" w:hAnsi="Cambria Math"/>
                        <w:sz w:val="24"/>
                      </w:rPr>
                    </m:ctrlPr>
                  </m:sSubSupPr>
                  <m:e>
                    <m:r>
                      <w:rPr>
                        <w:rFonts w:ascii="Cambria Math" w:hAnsi="Cambria Math"/>
                        <w:sz w:val="24"/>
                      </w:rPr>
                      <m:t>R</m:t>
                    </m:r>
                  </m:e>
                  <m:sub>
                    <m:r>
                      <m:rPr>
                        <m:sty m:val="p"/>
                      </m:rPr>
                      <w:rPr>
                        <w:rFonts w:ascii="Cambria Math" w:hAnsi="Cambria Math"/>
                        <w:sz w:val="24"/>
                      </w:rPr>
                      <m:t>OS</m:t>
                    </m:r>
                  </m:sub>
                  <m:sup>
                    <m:r>
                      <w:rPr>
                        <w:rFonts w:ascii="Cambria Math" w:hAnsi="Cambria Math"/>
                        <w:sz w:val="24"/>
                      </w:rPr>
                      <m:t>2</m:t>
                    </m:r>
                  </m:sup>
                </m:sSubSup>
              </m:oMath>
            </m:oMathPara>
          </w:p>
        </w:tc>
        <w:tc>
          <w:tcPr>
            <w:tcW w:w="1561" w:type="dxa"/>
          </w:tcPr>
          <w:p w14:paraId="72AB9B94" w14:textId="5C4E1B86" w:rsidR="008E1B4C" w:rsidRPr="008E1B4C" w:rsidRDefault="008E1B4C" w:rsidP="0017442E">
            <w:pPr>
              <w:pStyle w:val="HTML"/>
              <w:spacing w:line="244" w:lineRule="atLeast"/>
              <w:jc w:val="center"/>
              <w:rPr>
                <w:rFonts w:ascii="Times New Roman" w:hAnsi="Times New Roman" w:cs="Times New Roman"/>
                <w:kern w:val="2"/>
                <w:sz w:val="22"/>
                <w:szCs w:val="22"/>
              </w:rPr>
            </w:pPr>
            <w:r w:rsidRPr="008E1B4C">
              <w:rPr>
                <w:rFonts w:ascii="Times New Roman" w:hAnsi="Times New Roman" w:cs="Times New Roman"/>
                <w:kern w:val="2"/>
                <w:sz w:val="22"/>
                <w:szCs w:val="22"/>
              </w:rPr>
              <w:t>MFSEadj</w:t>
            </w:r>
          </w:p>
        </w:tc>
        <w:tc>
          <w:tcPr>
            <w:tcW w:w="1454" w:type="dxa"/>
          </w:tcPr>
          <w:p w14:paraId="3C7C7A0C" w14:textId="174F1347" w:rsidR="008E1B4C" w:rsidRPr="0017442E" w:rsidRDefault="008E1B4C" w:rsidP="0017442E">
            <w:pPr>
              <w:pStyle w:val="HTML"/>
              <w:shd w:val="clear" w:color="auto" w:fill="FFFFFF"/>
              <w:wordWrap w:val="0"/>
              <w:spacing w:line="244" w:lineRule="atLeast"/>
              <w:rPr>
                <w:rFonts w:ascii="Times New Roman" w:hAnsi="Times New Roman" w:cs="Times New Roman"/>
                <w:kern w:val="2"/>
              </w:rPr>
            </w:pPr>
            <w:r w:rsidRPr="008E1B4C">
              <w:rPr>
                <w:rFonts w:ascii="Times New Roman" w:hAnsi="Times New Roman" w:cs="Times New Roman"/>
                <w:kern w:val="2"/>
                <w:sz w:val="22"/>
                <w:szCs w:val="22"/>
              </w:rPr>
              <w:t>MFSEpvalue</w:t>
            </w:r>
          </w:p>
        </w:tc>
        <w:tc>
          <w:tcPr>
            <w:tcW w:w="1426" w:type="dxa"/>
          </w:tcPr>
          <w:p w14:paraId="5354095A" w14:textId="64E84FC3" w:rsidR="008E1B4C" w:rsidRPr="0017442E" w:rsidRDefault="008E1B4C" w:rsidP="0017442E">
            <w:pPr>
              <w:pStyle w:val="HTML"/>
              <w:shd w:val="clear" w:color="auto" w:fill="FFFFFF"/>
              <w:spacing w:line="244" w:lineRule="atLeast"/>
              <w:jc w:val="center"/>
              <w:rPr>
                <w:rFonts w:ascii="Times New Roman" w:hAnsi="Times New Roman" w:cs="Times New Roman"/>
                <w:kern w:val="2"/>
              </w:rPr>
            </w:pPr>
            <m:oMathPara>
              <m:oMath>
                <m:r>
                  <m:rPr>
                    <m:sty m:val="p"/>
                  </m:rPr>
                  <w:rPr>
                    <w:rFonts w:ascii="Cambria Math" w:hAnsi="Cambria Math"/>
                  </w:rPr>
                  <m:t>Δ</m:t>
                </m:r>
                <m:r>
                  <w:rPr>
                    <w:rFonts w:ascii="Cambria Math" w:hAnsi="Cambria Math"/>
                  </w:rPr>
                  <m:t>U</m:t>
                </m:r>
              </m:oMath>
            </m:oMathPara>
          </w:p>
        </w:tc>
        <w:tc>
          <w:tcPr>
            <w:tcW w:w="991" w:type="dxa"/>
          </w:tcPr>
          <w:p w14:paraId="11AA1C37" w14:textId="6D6BF098" w:rsidR="008E1B4C" w:rsidRDefault="008E1B4C" w:rsidP="0017442E">
            <w:pPr>
              <w:pStyle w:val="HTML"/>
              <w:shd w:val="clear" w:color="auto" w:fill="FFFFFF"/>
              <w:spacing w:line="244" w:lineRule="atLeast"/>
              <w:jc w:val="center"/>
              <w:rPr>
                <w:rFonts w:ascii="Times New Roman" w:eastAsia="黑体" w:hAnsi="Times New Roman" w:cs="Times New Roman"/>
              </w:rPr>
            </w:pPr>
            <w:r w:rsidRPr="008E1B4C">
              <w:rPr>
                <w:rFonts w:ascii="Times New Roman" w:eastAsia="黑体" w:hAnsi="Times New Roman" w:cs="Times New Roman" w:hint="eastAsia"/>
                <w:sz w:val="18"/>
                <w:szCs w:val="18"/>
              </w:rPr>
              <w:t>样本外预测能力</w:t>
            </w:r>
          </w:p>
        </w:tc>
        <w:tc>
          <w:tcPr>
            <w:tcW w:w="991" w:type="dxa"/>
          </w:tcPr>
          <w:p w14:paraId="0A5ABEC5" w14:textId="5E8F70A4" w:rsidR="008E1B4C" w:rsidRPr="008E1B4C" w:rsidRDefault="008E1B4C" w:rsidP="0017442E">
            <w:pPr>
              <w:pStyle w:val="HTML"/>
              <w:shd w:val="clear" w:color="auto" w:fill="FFFFFF"/>
              <w:spacing w:line="244" w:lineRule="atLeast"/>
              <w:jc w:val="center"/>
              <w:rPr>
                <w:rFonts w:ascii="Times New Roman" w:eastAsia="黑体" w:hAnsi="Times New Roman" w:cs="Times New Roman"/>
                <w:sz w:val="18"/>
                <w:szCs w:val="18"/>
              </w:rPr>
            </w:pPr>
            <w:r w:rsidRPr="008E1B4C">
              <w:rPr>
                <w:rFonts w:ascii="Times New Roman" w:eastAsia="黑体" w:hAnsi="Times New Roman" w:cs="Times New Roman" w:hint="eastAsia"/>
                <w:sz w:val="18"/>
                <w:szCs w:val="18"/>
              </w:rPr>
              <w:t>有无经济意义</w:t>
            </w:r>
          </w:p>
        </w:tc>
      </w:tr>
      <w:tr w:rsidR="008E1B4C" w14:paraId="06337685" w14:textId="56552F15" w:rsidTr="008E1B4C">
        <w:tc>
          <w:tcPr>
            <w:tcW w:w="1170" w:type="dxa"/>
          </w:tcPr>
          <w:p w14:paraId="0423A1DC" w14:textId="28516BB4" w:rsidR="008E1B4C" w:rsidRDefault="008E1B4C" w:rsidP="00D53A39">
            <w:pPr>
              <w:spacing w:line="300" w:lineRule="auto"/>
              <w:rPr>
                <w:rFonts w:eastAsia="黑体"/>
                <w:sz w:val="24"/>
                <w:szCs w:val="20"/>
              </w:rPr>
            </w:pPr>
            <w:r>
              <w:rPr>
                <w:rFonts w:eastAsia="黑体" w:hint="eastAsia"/>
                <w:sz w:val="24"/>
                <w:szCs w:val="20"/>
              </w:rPr>
              <w:t>DP</w:t>
            </w:r>
          </w:p>
        </w:tc>
        <w:tc>
          <w:tcPr>
            <w:tcW w:w="1477" w:type="dxa"/>
          </w:tcPr>
          <w:p w14:paraId="66053489" w14:textId="5968A721" w:rsidR="008E1B4C" w:rsidRDefault="008E1B4C" w:rsidP="00D53A39">
            <w:pPr>
              <w:spacing w:line="300" w:lineRule="auto"/>
              <w:rPr>
                <w:rFonts w:eastAsia="黑体"/>
                <w:sz w:val="24"/>
                <w:szCs w:val="20"/>
              </w:rPr>
            </w:pPr>
            <w:r>
              <w:rPr>
                <w:rFonts w:eastAsia="黑体" w:hint="eastAsia"/>
                <w:sz w:val="24"/>
                <w:szCs w:val="20"/>
              </w:rPr>
              <w:t>-</w:t>
            </w:r>
            <w:r>
              <w:rPr>
                <w:rFonts w:eastAsia="黑体"/>
                <w:sz w:val="24"/>
                <w:szCs w:val="20"/>
              </w:rPr>
              <w:t>0.005143</w:t>
            </w:r>
          </w:p>
        </w:tc>
        <w:tc>
          <w:tcPr>
            <w:tcW w:w="1561" w:type="dxa"/>
          </w:tcPr>
          <w:p w14:paraId="70BD4DC6" w14:textId="4A364FCD" w:rsidR="008E1B4C" w:rsidRDefault="008E1B4C" w:rsidP="00D53A39">
            <w:pPr>
              <w:spacing w:line="300" w:lineRule="auto"/>
              <w:rPr>
                <w:rFonts w:eastAsia="黑体"/>
                <w:sz w:val="24"/>
                <w:szCs w:val="20"/>
              </w:rPr>
            </w:pPr>
            <w:r>
              <w:rPr>
                <w:rFonts w:eastAsia="黑体" w:hint="eastAsia"/>
                <w:sz w:val="24"/>
                <w:szCs w:val="20"/>
              </w:rPr>
              <w:t>-</w:t>
            </w:r>
            <w:r>
              <w:rPr>
                <w:rFonts w:eastAsia="黑体"/>
                <w:sz w:val="24"/>
                <w:szCs w:val="20"/>
              </w:rPr>
              <w:t>2.062252</w:t>
            </w:r>
          </w:p>
        </w:tc>
        <w:tc>
          <w:tcPr>
            <w:tcW w:w="1454" w:type="dxa"/>
          </w:tcPr>
          <w:p w14:paraId="295D9540" w14:textId="26ECF6E6" w:rsidR="008E1B4C" w:rsidRDefault="008E1B4C" w:rsidP="00D53A39">
            <w:pPr>
              <w:spacing w:line="300" w:lineRule="auto"/>
              <w:rPr>
                <w:rFonts w:eastAsia="黑体"/>
                <w:sz w:val="24"/>
                <w:szCs w:val="20"/>
              </w:rPr>
            </w:pPr>
            <w:r>
              <w:rPr>
                <w:rFonts w:eastAsia="黑体" w:hint="eastAsia"/>
                <w:sz w:val="24"/>
                <w:szCs w:val="20"/>
              </w:rPr>
              <w:t>0</w:t>
            </w:r>
            <w:r>
              <w:rPr>
                <w:rFonts w:eastAsia="黑体"/>
                <w:sz w:val="24"/>
                <w:szCs w:val="20"/>
              </w:rPr>
              <w:t>.039526</w:t>
            </w:r>
          </w:p>
        </w:tc>
        <w:tc>
          <w:tcPr>
            <w:tcW w:w="1426" w:type="dxa"/>
          </w:tcPr>
          <w:p w14:paraId="0E77E185" w14:textId="4750EC38" w:rsidR="008E1B4C" w:rsidRDefault="008E1B4C" w:rsidP="00D53A39">
            <w:pPr>
              <w:spacing w:line="300" w:lineRule="auto"/>
              <w:rPr>
                <w:rFonts w:eastAsia="黑体"/>
                <w:sz w:val="24"/>
                <w:szCs w:val="20"/>
              </w:rPr>
            </w:pPr>
            <w:r>
              <w:rPr>
                <w:rFonts w:eastAsia="黑体" w:hint="eastAsia"/>
                <w:sz w:val="24"/>
                <w:szCs w:val="20"/>
              </w:rPr>
              <w:t>-</w:t>
            </w:r>
            <w:r>
              <w:rPr>
                <w:rFonts w:eastAsia="黑体"/>
                <w:sz w:val="24"/>
                <w:szCs w:val="20"/>
              </w:rPr>
              <w:t>0.000301</w:t>
            </w:r>
          </w:p>
        </w:tc>
        <w:tc>
          <w:tcPr>
            <w:tcW w:w="991" w:type="dxa"/>
          </w:tcPr>
          <w:p w14:paraId="693446B9" w14:textId="78B53EF8" w:rsidR="008E1B4C" w:rsidRPr="0065110F" w:rsidRDefault="008E1B4C" w:rsidP="00D53A39">
            <w:pPr>
              <w:spacing w:line="300" w:lineRule="auto"/>
              <w:rPr>
                <w:rFonts w:ascii="宋体" w:hAnsi="宋体" w:cs="宋体"/>
                <w:kern w:val="0"/>
                <w:sz w:val="16"/>
                <w:szCs w:val="16"/>
              </w:rPr>
            </w:pPr>
            <w:r w:rsidRPr="0065110F">
              <w:rPr>
                <w:rFonts w:ascii="宋体" w:hAnsi="宋体" w:cs="宋体" w:hint="eastAsia"/>
                <w:kern w:val="0"/>
                <w:sz w:val="16"/>
                <w:szCs w:val="16"/>
              </w:rPr>
              <w:t>无样本外预测能力</w:t>
            </w:r>
          </w:p>
        </w:tc>
        <w:tc>
          <w:tcPr>
            <w:tcW w:w="991" w:type="dxa"/>
          </w:tcPr>
          <w:p w14:paraId="1CFC1638" w14:textId="38A3CB8D" w:rsidR="008E1B4C" w:rsidRPr="0065110F" w:rsidRDefault="008E1B4C" w:rsidP="00D53A39">
            <w:pPr>
              <w:spacing w:line="300" w:lineRule="auto"/>
              <w:rPr>
                <w:rFonts w:ascii="宋体" w:hAnsi="宋体" w:cs="宋体"/>
                <w:kern w:val="0"/>
                <w:sz w:val="16"/>
                <w:szCs w:val="16"/>
              </w:rPr>
            </w:pPr>
            <w:r w:rsidRPr="0065110F">
              <w:rPr>
                <w:rFonts w:ascii="宋体" w:hAnsi="宋体" w:cs="宋体" w:hint="eastAsia"/>
                <w:kern w:val="0"/>
                <w:sz w:val="16"/>
                <w:szCs w:val="16"/>
              </w:rPr>
              <w:t>没有经济意义</w:t>
            </w:r>
          </w:p>
        </w:tc>
      </w:tr>
      <w:tr w:rsidR="008E1B4C" w14:paraId="784B549D" w14:textId="0DED10CD" w:rsidTr="008E1B4C">
        <w:tc>
          <w:tcPr>
            <w:tcW w:w="1170" w:type="dxa"/>
          </w:tcPr>
          <w:p w14:paraId="7F567D9E" w14:textId="7BCC7A2B" w:rsidR="008E1B4C" w:rsidRDefault="0065110F" w:rsidP="00D53A39">
            <w:pPr>
              <w:spacing w:line="300" w:lineRule="auto"/>
              <w:rPr>
                <w:rFonts w:eastAsia="黑体"/>
                <w:sz w:val="24"/>
                <w:szCs w:val="20"/>
              </w:rPr>
            </w:pPr>
            <w:r>
              <w:rPr>
                <w:rFonts w:eastAsia="黑体" w:hint="eastAsia"/>
                <w:sz w:val="24"/>
                <w:szCs w:val="20"/>
              </w:rPr>
              <w:t>EP</w:t>
            </w:r>
          </w:p>
        </w:tc>
        <w:tc>
          <w:tcPr>
            <w:tcW w:w="1477" w:type="dxa"/>
          </w:tcPr>
          <w:p w14:paraId="341E042B" w14:textId="04A07CAC" w:rsidR="008E1B4C" w:rsidRDefault="0065110F" w:rsidP="00D53A39">
            <w:pPr>
              <w:spacing w:line="300" w:lineRule="auto"/>
              <w:rPr>
                <w:rFonts w:eastAsia="黑体"/>
                <w:sz w:val="24"/>
                <w:szCs w:val="20"/>
              </w:rPr>
            </w:pPr>
            <w:r>
              <w:rPr>
                <w:rFonts w:eastAsia="黑体" w:hint="eastAsia"/>
                <w:sz w:val="24"/>
                <w:szCs w:val="20"/>
              </w:rPr>
              <w:t>-0.015106</w:t>
            </w:r>
          </w:p>
        </w:tc>
        <w:tc>
          <w:tcPr>
            <w:tcW w:w="1561" w:type="dxa"/>
          </w:tcPr>
          <w:p w14:paraId="7E92C381" w14:textId="7CBC1982" w:rsidR="008E1B4C" w:rsidRDefault="0065110F" w:rsidP="00D53A39">
            <w:pPr>
              <w:spacing w:line="300" w:lineRule="auto"/>
              <w:rPr>
                <w:rFonts w:eastAsia="黑体"/>
                <w:sz w:val="24"/>
                <w:szCs w:val="20"/>
              </w:rPr>
            </w:pPr>
            <w:r>
              <w:rPr>
                <w:rFonts w:eastAsia="黑体" w:hint="eastAsia"/>
                <w:sz w:val="24"/>
                <w:szCs w:val="20"/>
              </w:rPr>
              <w:t>0.640065</w:t>
            </w:r>
          </w:p>
        </w:tc>
        <w:tc>
          <w:tcPr>
            <w:tcW w:w="1454" w:type="dxa"/>
          </w:tcPr>
          <w:p w14:paraId="5F631C8E" w14:textId="0181FD81" w:rsidR="008E1B4C" w:rsidRDefault="0065110F" w:rsidP="00D53A39">
            <w:pPr>
              <w:spacing w:line="300" w:lineRule="auto"/>
              <w:rPr>
                <w:rFonts w:eastAsia="黑体"/>
                <w:sz w:val="24"/>
                <w:szCs w:val="20"/>
              </w:rPr>
            </w:pPr>
            <w:r>
              <w:rPr>
                <w:rFonts w:eastAsia="黑体" w:hint="eastAsia"/>
                <w:sz w:val="24"/>
                <w:szCs w:val="20"/>
              </w:rPr>
              <w:t>0.522325</w:t>
            </w:r>
          </w:p>
        </w:tc>
        <w:tc>
          <w:tcPr>
            <w:tcW w:w="1426" w:type="dxa"/>
          </w:tcPr>
          <w:p w14:paraId="082B9A50" w14:textId="28378464" w:rsidR="008E1B4C" w:rsidRDefault="0065110F" w:rsidP="00D53A39">
            <w:pPr>
              <w:spacing w:line="300" w:lineRule="auto"/>
              <w:rPr>
                <w:rFonts w:eastAsia="黑体"/>
                <w:sz w:val="24"/>
                <w:szCs w:val="20"/>
              </w:rPr>
            </w:pPr>
            <w:r>
              <w:rPr>
                <w:rFonts w:eastAsia="黑体" w:hint="eastAsia"/>
                <w:sz w:val="24"/>
                <w:szCs w:val="20"/>
              </w:rPr>
              <w:t>-0.000170</w:t>
            </w:r>
          </w:p>
        </w:tc>
        <w:tc>
          <w:tcPr>
            <w:tcW w:w="991" w:type="dxa"/>
          </w:tcPr>
          <w:p w14:paraId="6C62237E" w14:textId="7E1E9481" w:rsidR="008E1B4C" w:rsidRPr="0065110F" w:rsidRDefault="0065110F" w:rsidP="00D53A39">
            <w:pPr>
              <w:spacing w:line="300" w:lineRule="auto"/>
              <w:rPr>
                <w:rFonts w:ascii="宋体" w:hAnsi="宋体" w:cs="宋体"/>
                <w:kern w:val="0"/>
                <w:sz w:val="16"/>
                <w:szCs w:val="16"/>
              </w:rPr>
            </w:pPr>
            <w:r w:rsidRPr="0065110F">
              <w:rPr>
                <w:rFonts w:ascii="宋体" w:hAnsi="宋体" w:cs="宋体" w:hint="eastAsia"/>
                <w:kern w:val="0"/>
                <w:sz w:val="16"/>
                <w:szCs w:val="16"/>
              </w:rPr>
              <w:t>无样本外预测能力</w:t>
            </w:r>
          </w:p>
        </w:tc>
        <w:tc>
          <w:tcPr>
            <w:tcW w:w="991" w:type="dxa"/>
          </w:tcPr>
          <w:p w14:paraId="5AAA53A0" w14:textId="506B378E" w:rsidR="008E1B4C" w:rsidRPr="0065110F" w:rsidRDefault="0065110F" w:rsidP="00D53A39">
            <w:pPr>
              <w:spacing w:line="300" w:lineRule="auto"/>
              <w:rPr>
                <w:rFonts w:ascii="宋体" w:hAnsi="宋体" w:cs="宋体"/>
                <w:kern w:val="0"/>
                <w:sz w:val="16"/>
                <w:szCs w:val="16"/>
              </w:rPr>
            </w:pPr>
            <w:r w:rsidRPr="0065110F">
              <w:rPr>
                <w:rFonts w:ascii="宋体" w:hAnsi="宋体" w:cs="宋体" w:hint="eastAsia"/>
                <w:kern w:val="0"/>
                <w:sz w:val="16"/>
                <w:szCs w:val="16"/>
              </w:rPr>
              <w:t>没有经济意义</w:t>
            </w:r>
          </w:p>
        </w:tc>
      </w:tr>
      <w:tr w:rsidR="0065110F" w14:paraId="0F4709C1" w14:textId="77777777" w:rsidTr="008E1B4C">
        <w:tc>
          <w:tcPr>
            <w:tcW w:w="1170" w:type="dxa"/>
          </w:tcPr>
          <w:p w14:paraId="45C91F02" w14:textId="3C0599EA" w:rsidR="0065110F" w:rsidRDefault="0065110F" w:rsidP="00D53A39">
            <w:pPr>
              <w:spacing w:line="300" w:lineRule="auto"/>
              <w:rPr>
                <w:rFonts w:eastAsia="黑体"/>
                <w:sz w:val="24"/>
                <w:szCs w:val="20"/>
              </w:rPr>
            </w:pPr>
            <w:r>
              <w:rPr>
                <w:rFonts w:eastAsia="黑体" w:hint="eastAsia"/>
                <w:sz w:val="24"/>
                <w:szCs w:val="20"/>
              </w:rPr>
              <w:t>VOL</w:t>
            </w:r>
          </w:p>
        </w:tc>
        <w:tc>
          <w:tcPr>
            <w:tcW w:w="1477" w:type="dxa"/>
          </w:tcPr>
          <w:p w14:paraId="4FB75B2E" w14:textId="39BA4E61" w:rsidR="0065110F" w:rsidRDefault="0065110F" w:rsidP="00D53A39">
            <w:pPr>
              <w:spacing w:line="300" w:lineRule="auto"/>
              <w:rPr>
                <w:rFonts w:eastAsia="黑体"/>
                <w:sz w:val="24"/>
                <w:szCs w:val="20"/>
              </w:rPr>
            </w:pPr>
            <w:r>
              <w:rPr>
                <w:rFonts w:eastAsia="黑体" w:hint="eastAsia"/>
                <w:sz w:val="24"/>
                <w:szCs w:val="20"/>
              </w:rPr>
              <w:t>0.004113</w:t>
            </w:r>
          </w:p>
        </w:tc>
        <w:tc>
          <w:tcPr>
            <w:tcW w:w="1561" w:type="dxa"/>
          </w:tcPr>
          <w:p w14:paraId="4831CA2E" w14:textId="782DBD73" w:rsidR="0065110F" w:rsidRDefault="0065110F" w:rsidP="00D53A39">
            <w:pPr>
              <w:spacing w:line="300" w:lineRule="auto"/>
              <w:rPr>
                <w:rFonts w:eastAsia="黑体"/>
                <w:sz w:val="24"/>
                <w:szCs w:val="20"/>
              </w:rPr>
            </w:pPr>
            <w:r>
              <w:rPr>
                <w:rFonts w:eastAsia="黑体" w:hint="eastAsia"/>
                <w:sz w:val="24"/>
                <w:szCs w:val="20"/>
              </w:rPr>
              <w:t>2.097376</w:t>
            </w:r>
          </w:p>
        </w:tc>
        <w:tc>
          <w:tcPr>
            <w:tcW w:w="1454" w:type="dxa"/>
          </w:tcPr>
          <w:p w14:paraId="392611B7" w14:textId="0DFCA2C7" w:rsidR="0065110F" w:rsidRDefault="0065110F" w:rsidP="00D53A39">
            <w:pPr>
              <w:spacing w:line="300" w:lineRule="auto"/>
              <w:rPr>
                <w:rFonts w:eastAsia="黑体"/>
                <w:sz w:val="24"/>
                <w:szCs w:val="20"/>
              </w:rPr>
            </w:pPr>
            <w:r>
              <w:rPr>
                <w:rFonts w:eastAsia="黑体" w:hint="eastAsia"/>
                <w:sz w:val="24"/>
                <w:szCs w:val="20"/>
              </w:rPr>
              <w:t>0.036293</w:t>
            </w:r>
          </w:p>
        </w:tc>
        <w:tc>
          <w:tcPr>
            <w:tcW w:w="1426" w:type="dxa"/>
          </w:tcPr>
          <w:p w14:paraId="04826C81" w14:textId="18E33044" w:rsidR="0065110F" w:rsidRDefault="0065110F" w:rsidP="00D53A39">
            <w:pPr>
              <w:spacing w:line="300" w:lineRule="auto"/>
              <w:rPr>
                <w:rFonts w:eastAsia="黑体"/>
                <w:sz w:val="24"/>
                <w:szCs w:val="20"/>
              </w:rPr>
            </w:pPr>
            <w:r>
              <w:rPr>
                <w:rFonts w:eastAsia="黑体" w:hint="eastAsia"/>
                <w:sz w:val="24"/>
                <w:szCs w:val="20"/>
              </w:rPr>
              <w:t>-0.000069</w:t>
            </w:r>
          </w:p>
        </w:tc>
        <w:tc>
          <w:tcPr>
            <w:tcW w:w="991" w:type="dxa"/>
          </w:tcPr>
          <w:p w14:paraId="1A894E3B" w14:textId="104222CC" w:rsidR="0065110F" w:rsidRDefault="0065110F" w:rsidP="00D53A39">
            <w:pPr>
              <w:spacing w:line="300" w:lineRule="auto"/>
              <w:rPr>
                <w:rFonts w:eastAsia="黑体"/>
                <w:sz w:val="24"/>
                <w:szCs w:val="20"/>
              </w:rPr>
            </w:pPr>
            <w:r w:rsidRPr="0065110F">
              <w:rPr>
                <w:rFonts w:ascii="宋体" w:hAnsi="宋体" w:cs="宋体" w:hint="eastAsia"/>
                <w:kern w:val="0"/>
                <w:sz w:val="16"/>
                <w:szCs w:val="16"/>
              </w:rPr>
              <w:t>5%</w:t>
            </w:r>
            <w:r>
              <w:rPr>
                <w:rFonts w:ascii="宋体" w:hAnsi="宋体" w:cs="宋体" w:hint="eastAsia"/>
                <w:kern w:val="0"/>
                <w:sz w:val="16"/>
                <w:szCs w:val="16"/>
              </w:rPr>
              <w:t>显著性水平下</w:t>
            </w:r>
          </w:p>
        </w:tc>
        <w:tc>
          <w:tcPr>
            <w:tcW w:w="991" w:type="dxa"/>
          </w:tcPr>
          <w:p w14:paraId="208AFE35" w14:textId="1EE22C0D" w:rsidR="0065110F" w:rsidRDefault="0065110F" w:rsidP="00D53A39">
            <w:pPr>
              <w:spacing w:line="300" w:lineRule="auto"/>
              <w:rPr>
                <w:rFonts w:eastAsia="黑体"/>
                <w:sz w:val="24"/>
                <w:szCs w:val="20"/>
              </w:rPr>
            </w:pPr>
            <w:r w:rsidRPr="0065110F">
              <w:rPr>
                <w:rFonts w:ascii="宋体" w:hAnsi="宋体" w:cs="宋体" w:hint="eastAsia"/>
                <w:kern w:val="0"/>
                <w:sz w:val="16"/>
                <w:szCs w:val="16"/>
              </w:rPr>
              <w:t>没有经济意义</w:t>
            </w:r>
          </w:p>
        </w:tc>
      </w:tr>
      <w:tr w:rsidR="0065110F" w14:paraId="57B5D1E7" w14:textId="77777777" w:rsidTr="008E1B4C">
        <w:tc>
          <w:tcPr>
            <w:tcW w:w="1170" w:type="dxa"/>
          </w:tcPr>
          <w:p w14:paraId="05F0CC56" w14:textId="12E90DAE" w:rsidR="0065110F" w:rsidRDefault="0065110F" w:rsidP="00D53A39">
            <w:pPr>
              <w:spacing w:line="300" w:lineRule="auto"/>
              <w:rPr>
                <w:rFonts w:eastAsia="黑体"/>
                <w:sz w:val="24"/>
                <w:szCs w:val="20"/>
              </w:rPr>
            </w:pPr>
            <w:r>
              <w:rPr>
                <w:rFonts w:eastAsia="黑体" w:hint="eastAsia"/>
                <w:sz w:val="24"/>
                <w:szCs w:val="20"/>
              </w:rPr>
              <w:t>BILL</w:t>
            </w:r>
          </w:p>
        </w:tc>
        <w:tc>
          <w:tcPr>
            <w:tcW w:w="1477" w:type="dxa"/>
          </w:tcPr>
          <w:p w14:paraId="01DBA6CF" w14:textId="61A8800C" w:rsidR="0065110F" w:rsidRDefault="0065110F" w:rsidP="00D53A39">
            <w:pPr>
              <w:spacing w:line="300" w:lineRule="auto"/>
              <w:rPr>
                <w:rFonts w:eastAsia="黑体"/>
                <w:sz w:val="24"/>
                <w:szCs w:val="20"/>
              </w:rPr>
            </w:pPr>
            <w:r>
              <w:rPr>
                <w:rFonts w:eastAsia="黑体" w:hint="eastAsia"/>
                <w:sz w:val="24"/>
                <w:szCs w:val="20"/>
              </w:rPr>
              <w:t>-0.000322</w:t>
            </w:r>
          </w:p>
        </w:tc>
        <w:tc>
          <w:tcPr>
            <w:tcW w:w="1561" w:type="dxa"/>
          </w:tcPr>
          <w:p w14:paraId="629B0314" w14:textId="270FC8E6" w:rsidR="0065110F" w:rsidRDefault="0065110F" w:rsidP="00D53A39">
            <w:pPr>
              <w:spacing w:line="300" w:lineRule="auto"/>
              <w:rPr>
                <w:rFonts w:eastAsia="黑体"/>
                <w:sz w:val="24"/>
                <w:szCs w:val="20"/>
              </w:rPr>
            </w:pPr>
            <w:r>
              <w:rPr>
                <w:rFonts w:eastAsia="黑体" w:hint="eastAsia"/>
                <w:sz w:val="24"/>
                <w:szCs w:val="20"/>
              </w:rPr>
              <w:t>2.795891</w:t>
            </w:r>
          </w:p>
        </w:tc>
        <w:tc>
          <w:tcPr>
            <w:tcW w:w="1454" w:type="dxa"/>
          </w:tcPr>
          <w:p w14:paraId="6FD1F2BA" w14:textId="7BAFA578" w:rsidR="0065110F" w:rsidRDefault="0065110F" w:rsidP="00D53A39">
            <w:pPr>
              <w:spacing w:line="300" w:lineRule="auto"/>
              <w:rPr>
                <w:rFonts w:eastAsia="黑体"/>
                <w:sz w:val="24"/>
                <w:szCs w:val="20"/>
              </w:rPr>
            </w:pPr>
            <w:r>
              <w:rPr>
                <w:rFonts w:eastAsia="黑体" w:hint="eastAsia"/>
                <w:sz w:val="24"/>
                <w:szCs w:val="20"/>
              </w:rPr>
              <w:t>0.005307</w:t>
            </w:r>
          </w:p>
        </w:tc>
        <w:tc>
          <w:tcPr>
            <w:tcW w:w="1426" w:type="dxa"/>
          </w:tcPr>
          <w:p w14:paraId="6459BFF5" w14:textId="7C43F5A6" w:rsidR="0065110F" w:rsidRDefault="0065110F" w:rsidP="00D53A39">
            <w:pPr>
              <w:spacing w:line="300" w:lineRule="auto"/>
              <w:rPr>
                <w:rFonts w:eastAsia="黑体"/>
                <w:sz w:val="24"/>
                <w:szCs w:val="20"/>
              </w:rPr>
            </w:pPr>
            <w:r>
              <w:rPr>
                <w:rFonts w:eastAsia="黑体" w:hint="eastAsia"/>
                <w:sz w:val="24"/>
                <w:szCs w:val="20"/>
              </w:rPr>
              <w:t>0.000049</w:t>
            </w:r>
          </w:p>
        </w:tc>
        <w:tc>
          <w:tcPr>
            <w:tcW w:w="991" w:type="dxa"/>
          </w:tcPr>
          <w:p w14:paraId="6225F38B" w14:textId="477D697B" w:rsidR="0065110F" w:rsidRDefault="0065110F" w:rsidP="00D53A39">
            <w:pPr>
              <w:spacing w:line="300" w:lineRule="auto"/>
              <w:rPr>
                <w:rFonts w:eastAsia="黑体"/>
                <w:sz w:val="24"/>
                <w:szCs w:val="20"/>
              </w:rPr>
            </w:pPr>
            <w:r w:rsidRPr="0065110F">
              <w:rPr>
                <w:rFonts w:ascii="宋体" w:hAnsi="宋体" w:cs="宋体" w:hint="eastAsia"/>
                <w:kern w:val="0"/>
                <w:sz w:val="16"/>
                <w:szCs w:val="16"/>
              </w:rPr>
              <w:t>无样本外预测能力</w:t>
            </w:r>
          </w:p>
        </w:tc>
        <w:tc>
          <w:tcPr>
            <w:tcW w:w="991" w:type="dxa"/>
          </w:tcPr>
          <w:p w14:paraId="64FCF7A8" w14:textId="14286B92" w:rsidR="0065110F" w:rsidRDefault="0065110F" w:rsidP="00D53A39">
            <w:pPr>
              <w:spacing w:line="300" w:lineRule="auto"/>
              <w:rPr>
                <w:rFonts w:eastAsia="黑体"/>
                <w:sz w:val="24"/>
                <w:szCs w:val="20"/>
              </w:rPr>
            </w:pPr>
            <w:r w:rsidRPr="0065110F">
              <w:rPr>
                <w:rFonts w:ascii="宋体" w:hAnsi="宋体" w:cs="宋体" w:hint="eastAsia"/>
                <w:kern w:val="0"/>
                <w:sz w:val="16"/>
                <w:szCs w:val="16"/>
              </w:rPr>
              <w:t>有经济意义</w:t>
            </w:r>
          </w:p>
        </w:tc>
      </w:tr>
      <w:tr w:rsidR="0065110F" w14:paraId="4DC9E348" w14:textId="77777777" w:rsidTr="008E1B4C">
        <w:tc>
          <w:tcPr>
            <w:tcW w:w="1170" w:type="dxa"/>
          </w:tcPr>
          <w:p w14:paraId="6EC99F33" w14:textId="62892920" w:rsidR="0065110F" w:rsidRDefault="0065110F" w:rsidP="00D53A39">
            <w:pPr>
              <w:spacing w:line="300" w:lineRule="auto"/>
              <w:rPr>
                <w:rFonts w:eastAsia="黑体"/>
                <w:sz w:val="24"/>
                <w:szCs w:val="20"/>
              </w:rPr>
            </w:pPr>
            <w:r>
              <w:rPr>
                <w:rFonts w:eastAsia="黑体" w:hint="eastAsia"/>
                <w:sz w:val="24"/>
                <w:szCs w:val="20"/>
              </w:rPr>
              <w:t>BOND</w:t>
            </w:r>
          </w:p>
        </w:tc>
        <w:tc>
          <w:tcPr>
            <w:tcW w:w="1477" w:type="dxa"/>
          </w:tcPr>
          <w:p w14:paraId="47ED64A8" w14:textId="685AA350" w:rsidR="0065110F" w:rsidRDefault="0065110F" w:rsidP="00D53A39">
            <w:pPr>
              <w:spacing w:line="300" w:lineRule="auto"/>
              <w:rPr>
                <w:rFonts w:eastAsia="黑体"/>
                <w:sz w:val="24"/>
                <w:szCs w:val="20"/>
              </w:rPr>
            </w:pPr>
            <w:r>
              <w:rPr>
                <w:rFonts w:eastAsia="黑体" w:hint="eastAsia"/>
                <w:sz w:val="24"/>
                <w:szCs w:val="20"/>
              </w:rPr>
              <w:t>0.011894</w:t>
            </w:r>
          </w:p>
        </w:tc>
        <w:tc>
          <w:tcPr>
            <w:tcW w:w="1561" w:type="dxa"/>
          </w:tcPr>
          <w:p w14:paraId="793B680E" w14:textId="04553B56" w:rsidR="0065110F" w:rsidRDefault="0065110F" w:rsidP="00D53A39">
            <w:pPr>
              <w:spacing w:line="300" w:lineRule="auto"/>
              <w:rPr>
                <w:rFonts w:eastAsia="黑体"/>
                <w:sz w:val="24"/>
                <w:szCs w:val="20"/>
              </w:rPr>
            </w:pPr>
            <w:r>
              <w:rPr>
                <w:rFonts w:eastAsia="黑体" w:hint="eastAsia"/>
                <w:sz w:val="24"/>
                <w:szCs w:val="20"/>
              </w:rPr>
              <w:t>3.107020</w:t>
            </w:r>
          </w:p>
        </w:tc>
        <w:tc>
          <w:tcPr>
            <w:tcW w:w="1454" w:type="dxa"/>
          </w:tcPr>
          <w:p w14:paraId="7713D7EB" w14:textId="34620720" w:rsidR="0065110F" w:rsidRDefault="0065110F" w:rsidP="00D53A39">
            <w:pPr>
              <w:spacing w:line="300" w:lineRule="auto"/>
              <w:rPr>
                <w:rFonts w:eastAsia="黑体"/>
                <w:sz w:val="24"/>
                <w:szCs w:val="20"/>
              </w:rPr>
            </w:pPr>
            <w:r>
              <w:rPr>
                <w:rFonts w:eastAsia="黑体" w:hint="eastAsia"/>
                <w:sz w:val="24"/>
                <w:szCs w:val="20"/>
              </w:rPr>
              <w:t>0.001961</w:t>
            </w:r>
          </w:p>
        </w:tc>
        <w:tc>
          <w:tcPr>
            <w:tcW w:w="1426" w:type="dxa"/>
          </w:tcPr>
          <w:p w14:paraId="4F4F55DF" w14:textId="5F37978C" w:rsidR="0065110F" w:rsidRDefault="0065110F" w:rsidP="00D53A39">
            <w:pPr>
              <w:spacing w:line="300" w:lineRule="auto"/>
              <w:rPr>
                <w:rFonts w:eastAsia="黑体"/>
                <w:sz w:val="24"/>
                <w:szCs w:val="20"/>
              </w:rPr>
            </w:pPr>
            <w:r>
              <w:rPr>
                <w:rFonts w:eastAsia="黑体" w:hint="eastAsia"/>
                <w:sz w:val="24"/>
                <w:szCs w:val="20"/>
              </w:rPr>
              <w:t>0.000687</w:t>
            </w:r>
          </w:p>
        </w:tc>
        <w:tc>
          <w:tcPr>
            <w:tcW w:w="991" w:type="dxa"/>
          </w:tcPr>
          <w:p w14:paraId="319E1D76" w14:textId="5D7F38C0" w:rsidR="0065110F" w:rsidRDefault="0065110F" w:rsidP="00D53A39">
            <w:pPr>
              <w:spacing w:line="300" w:lineRule="auto"/>
              <w:rPr>
                <w:rFonts w:eastAsia="黑体"/>
                <w:sz w:val="24"/>
                <w:szCs w:val="20"/>
              </w:rPr>
            </w:pPr>
            <w:r>
              <w:rPr>
                <w:rFonts w:ascii="宋体" w:hAnsi="宋体" w:cs="宋体" w:hint="eastAsia"/>
                <w:kern w:val="0"/>
                <w:sz w:val="16"/>
                <w:szCs w:val="16"/>
              </w:rPr>
              <w:t>1</w:t>
            </w:r>
            <w:r w:rsidRPr="0065110F">
              <w:rPr>
                <w:rFonts w:ascii="宋体" w:hAnsi="宋体" w:cs="宋体" w:hint="eastAsia"/>
                <w:kern w:val="0"/>
                <w:sz w:val="16"/>
                <w:szCs w:val="16"/>
              </w:rPr>
              <w:t>%</w:t>
            </w:r>
            <w:r>
              <w:rPr>
                <w:rFonts w:ascii="宋体" w:hAnsi="宋体" w:cs="宋体" w:hint="eastAsia"/>
                <w:kern w:val="0"/>
                <w:sz w:val="16"/>
                <w:szCs w:val="16"/>
              </w:rPr>
              <w:t>显著性水平下</w:t>
            </w:r>
          </w:p>
        </w:tc>
        <w:tc>
          <w:tcPr>
            <w:tcW w:w="991" w:type="dxa"/>
          </w:tcPr>
          <w:p w14:paraId="19DCFC5B" w14:textId="4966A2DB" w:rsidR="0065110F" w:rsidRDefault="0065110F" w:rsidP="00D53A39">
            <w:pPr>
              <w:spacing w:line="300" w:lineRule="auto"/>
              <w:rPr>
                <w:rFonts w:eastAsia="黑体"/>
                <w:sz w:val="24"/>
                <w:szCs w:val="20"/>
              </w:rPr>
            </w:pPr>
            <w:r w:rsidRPr="0065110F">
              <w:rPr>
                <w:rFonts w:ascii="宋体" w:hAnsi="宋体" w:cs="宋体" w:hint="eastAsia"/>
                <w:kern w:val="0"/>
                <w:sz w:val="16"/>
                <w:szCs w:val="16"/>
              </w:rPr>
              <w:t>有经济意义</w:t>
            </w:r>
          </w:p>
        </w:tc>
      </w:tr>
      <w:tr w:rsidR="0065110F" w14:paraId="0563B111" w14:textId="77777777" w:rsidTr="008E1B4C">
        <w:tc>
          <w:tcPr>
            <w:tcW w:w="1170" w:type="dxa"/>
          </w:tcPr>
          <w:p w14:paraId="0AA97D4E" w14:textId="572506F5" w:rsidR="0065110F" w:rsidRDefault="0065110F" w:rsidP="00D53A39">
            <w:pPr>
              <w:spacing w:line="300" w:lineRule="auto"/>
              <w:rPr>
                <w:rFonts w:eastAsia="黑体"/>
                <w:sz w:val="24"/>
                <w:szCs w:val="20"/>
              </w:rPr>
            </w:pPr>
            <w:r>
              <w:rPr>
                <w:rFonts w:eastAsia="黑体" w:hint="eastAsia"/>
                <w:sz w:val="24"/>
                <w:szCs w:val="20"/>
              </w:rPr>
              <w:t>TERM</w:t>
            </w:r>
          </w:p>
        </w:tc>
        <w:tc>
          <w:tcPr>
            <w:tcW w:w="1477" w:type="dxa"/>
          </w:tcPr>
          <w:p w14:paraId="2338CC24" w14:textId="18B2F877" w:rsidR="0065110F" w:rsidRDefault="0065110F" w:rsidP="00D53A39">
            <w:pPr>
              <w:spacing w:line="300" w:lineRule="auto"/>
              <w:rPr>
                <w:rFonts w:eastAsia="黑体"/>
                <w:sz w:val="24"/>
                <w:szCs w:val="20"/>
              </w:rPr>
            </w:pPr>
            <w:r>
              <w:rPr>
                <w:rFonts w:eastAsia="黑体" w:hint="eastAsia"/>
                <w:sz w:val="24"/>
                <w:szCs w:val="20"/>
              </w:rPr>
              <w:t>-0.001091</w:t>
            </w:r>
          </w:p>
        </w:tc>
        <w:tc>
          <w:tcPr>
            <w:tcW w:w="1561" w:type="dxa"/>
          </w:tcPr>
          <w:p w14:paraId="54FC3A66" w14:textId="658C11B7" w:rsidR="0065110F" w:rsidRDefault="0065110F" w:rsidP="00D53A39">
            <w:pPr>
              <w:spacing w:line="300" w:lineRule="auto"/>
              <w:rPr>
                <w:rFonts w:eastAsia="黑体"/>
                <w:sz w:val="24"/>
                <w:szCs w:val="20"/>
              </w:rPr>
            </w:pPr>
            <w:r>
              <w:rPr>
                <w:rFonts w:eastAsia="黑体" w:hint="eastAsia"/>
                <w:sz w:val="24"/>
                <w:szCs w:val="20"/>
              </w:rPr>
              <w:t>1.750775</w:t>
            </w:r>
          </w:p>
        </w:tc>
        <w:tc>
          <w:tcPr>
            <w:tcW w:w="1454" w:type="dxa"/>
          </w:tcPr>
          <w:p w14:paraId="6B59332B" w14:textId="6A28B618" w:rsidR="0065110F" w:rsidRDefault="0065110F" w:rsidP="00D53A39">
            <w:pPr>
              <w:spacing w:line="300" w:lineRule="auto"/>
              <w:rPr>
                <w:rFonts w:eastAsia="黑体"/>
                <w:sz w:val="24"/>
                <w:szCs w:val="20"/>
              </w:rPr>
            </w:pPr>
            <w:r>
              <w:rPr>
                <w:rFonts w:eastAsia="黑体" w:hint="eastAsia"/>
                <w:sz w:val="24"/>
                <w:szCs w:val="20"/>
              </w:rPr>
              <w:t>0.080391</w:t>
            </w:r>
          </w:p>
        </w:tc>
        <w:tc>
          <w:tcPr>
            <w:tcW w:w="1426" w:type="dxa"/>
          </w:tcPr>
          <w:p w14:paraId="580CE9D6" w14:textId="56D127AE" w:rsidR="0065110F" w:rsidRDefault="0065110F" w:rsidP="00D53A39">
            <w:pPr>
              <w:spacing w:line="300" w:lineRule="auto"/>
              <w:rPr>
                <w:rFonts w:eastAsia="黑体"/>
                <w:sz w:val="24"/>
                <w:szCs w:val="20"/>
              </w:rPr>
            </w:pPr>
            <w:r>
              <w:rPr>
                <w:rFonts w:eastAsia="黑体" w:hint="eastAsia"/>
                <w:sz w:val="24"/>
                <w:szCs w:val="20"/>
              </w:rPr>
              <w:t>0.000064</w:t>
            </w:r>
          </w:p>
        </w:tc>
        <w:tc>
          <w:tcPr>
            <w:tcW w:w="991" w:type="dxa"/>
          </w:tcPr>
          <w:p w14:paraId="0273A245" w14:textId="09ECBFBB" w:rsidR="0065110F" w:rsidRDefault="004F7F11" w:rsidP="00D53A39">
            <w:pPr>
              <w:spacing w:line="300" w:lineRule="auto"/>
              <w:rPr>
                <w:rFonts w:eastAsia="黑体"/>
                <w:sz w:val="24"/>
                <w:szCs w:val="20"/>
              </w:rPr>
            </w:pPr>
            <w:r w:rsidRPr="0065110F">
              <w:rPr>
                <w:rFonts w:ascii="宋体" w:hAnsi="宋体" w:cs="宋体" w:hint="eastAsia"/>
                <w:kern w:val="0"/>
                <w:sz w:val="16"/>
                <w:szCs w:val="16"/>
              </w:rPr>
              <w:t>无样本外预测能力</w:t>
            </w:r>
          </w:p>
        </w:tc>
        <w:tc>
          <w:tcPr>
            <w:tcW w:w="991" w:type="dxa"/>
          </w:tcPr>
          <w:p w14:paraId="2924D748" w14:textId="1FED912A" w:rsidR="0065110F" w:rsidRDefault="004F7F11" w:rsidP="00D53A39">
            <w:pPr>
              <w:spacing w:line="300" w:lineRule="auto"/>
              <w:rPr>
                <w:rFonts w:eastAsia="黑体"/>
                <w:sz w:val="24"/>
                <w:szCs w:val="20"/>
              </w:rPr>
            </w:pPr>
            <w:r w:rsidRPr="0065110F">
              <w:rPr>
                <w:rFonts w:ascii="宋体" w:hAnsi="宋体" w:cs="宋体" w:hint="eastAsia"/>
                <w:kern w:val="0"/>
                <w:sz w:val="16"/>
                <w:szCs w:val="16"/>
              </w:rPr>
              <w:t>有经济意义</w:t>
            </w:r>
          </w:p>
        </w:tc>
      </w:tr>
      <w:tr w:rsidR="0065110F" w14:paraId="635B0D85" w14:textId="77777777" w:rsidTr="008E1B4C">
        <w:tc>
          <w:tcPr>
            <w:tcW w:w="1170" w:type="dxa"/>
          </w:tcPr>
          <w:p w14:paraId="12E173CC" w14:textId="189B841D" w:rsidR="0065110F" w:rsidRDefault="004F7F11" w:rsidP="00D53A39">
            <w:pPr>
              <w:spacing w:line="300" w:lineRule="auto"/>
              <w:rPr>
                <w:rFonts w:eastAsia="黑体"/>
                <w:sz w:val="24"/>
                <w:szCs w:val="20"/>
              </w:rPr>
            </w:pPr>
            <w:r>
              <w:rPr>
                <w:rFonts w:eastAsia="黑体" w:hint="eastAsia"/>
                <w:sz w:val="24"/>
                <w:szCs w:val="20"/>
              </w:rPr>
              <w:t>CREDIT</w:t>
            </w:r>
          </w:p>
        </w:tc>
        <w:tc>
          <w:tcPr>
            <w:tcW w:w="1477" w:type="dxa"/>
          </w:tcPr>
          <w:p w14:paraId="6E2402B1" w14:textId="54F06DBC" w:rsidR="0065110F" w:rsidRDefault="004F7F11" w:rsidP="00D53A39">
            <w:pPr>
              <w:spacing w:line="300" w:lineRule="auto"/>
              <w:rPr>
                <w:rFonts w:eastAsia="黑体"/>
                <w:sz w:val="24"/>
                <w:szCs w:val="20"/>
              </w:rPr>
            </w:pPr>
            <w:r>
              <w:rPr>
                <w:rFonts w:eastAsia="黑体" w:hint="eastAsia"/>
                <w:sz w:val="24"/>
                <w:szCs w:val="20"/>
              </w:rPr>
              <w:t>-0.000930</w:t>
            </w:r>
          </w:p>
        </w:tc>
        <w:tc>
          <w:tcPr>
            <w:tcW w:w="1561" w:type="dxa"/>
          </w:tcPr>
          <w:p w14:paraId="7688393B" w14:textId="518BC345" w:rsidR="0065110F" w:rsidRDefault="004F7F11" w:rsidP="00D53A39">
            <w:pPr>
              <w:spacing w:line="300" w:lineRule="auto"/>
              <w:rPr>
                <w:rFonts w:eastAsia="黑体"/>
                <w:sz w:val="24"/>
                <w:szCs w:val="20"/>
              </w:rPr>
            </w:pPr>
            <w:r>
              <w:rPr>
                <w:rFonts w:eastAsia="黑体" w:hint="eastAsia"/>
                <w:sz w:val="24"/>
                <w:szCs w:val="20"/>
              </w:rPr>
              <w:t>0.735414</w:t>
            </w:r>
          </w:p>
        </w:tc>
        <w:tc>
          <w:tcPr>
            <w:tcW w:w="1454" w:type="dxa"/>
          </w:tcPr>
          <w:p w14:paraId="6308933A" w14:textId="1FEF2F23" w:rsidR="0065110F" w:rsidRDefault="004F7F11" w:rsidP="00D53A39">
            <w:pPr>
              <w:spacing w:line="300" w:lineRule="auto"/>
              <w:rPr>
                <w:rFonts w:eastAsia="黑体"/>
                <w:sz w:val="24"/>
                <w:szCs w:val="20"/>
              </w:rPr>
            </w:pPr>
            <w:r>
              <w:rPr>
                <w:rFonts w:eastAsia="黑体" w:hint="eastAsia"/>
                <w:sz w:val="24"/>
                <w:szCs w:val="20"/>
              </w:rPr>
              <w:t>0.462316</w:t>
            </w:r>
          </w:p>
        </w:tc>
        <w:tc>
          <w:tcPr>
            <w:tcW w:w="1426" w:type="dxa"/>
          </w:tcPr>
          <w:p w14:paraId="5B050F94" w14:textId="72A15AAA" w:rsidR="0065110F" w:rsidRDefault="004F7F11" w:rsidP="00D53A39">
            <w:pPr>
              <w:spacing w:line="300" w:lineRule="auto"/>
              <w:rPr>
                <w:rFonts w:eastAsia="黑体"/>
                <w:sz w:val="24"/>
                <w:szCs w:val="20"/>
              </w:rPr>
            </w:pPr>
            <w:r>
              <w:rPr>
                <w:rFonts w:eastAsia="黑体" w:hint="eastAsia"/>
                <w:sz w:val="24"/>
                <w:szCs w:val="20"/>
              </w:rPr>
              <w:t>0.000033</w:t>
            </w:r>
          </w:p>
        </w:tc>
        <w:tc>
          <w:tcPr>
            <w:tcW w:w="991" w:type="dxa"/>
          </w:tcPr>
          <w:p w14:paraId="6C33961A" w14:textId="35916F87" w:rsidR="0065110F" w:rsidRDefault="004F7F11" w:rsidP="00D53A39">
            <w:pPr>
              <w:spacing w:line="300" w:lineRule="auto"/>
              <w:rPr>
                <w:rFonts w:eastAsia="黑体"/>
                <w:sz w:val="24"/>
                <w:szCs w:val="20"/>
              </w:rPr>
            </w:pPr>
            <w:r w:rsidRPr="0065110F">
              <w:rPr>
                <w:rFonts w:ascii="宋体" w:hAnsi="宋体" w:cs="宋体" w:hint="eastAsia"/>
                <w:kern w:val="0"/>
                <w:sz w:val="16"/>
                <w:szCs w:val="16"/>
              </w:rPr>
              <w:t>无样本外预测能力</w:t>
            </w:r>
          </w:p>
        </w:tc>
        <w:tc>
          <w:tcPr>
            <w:tcW w:w="991" w:type="dxa"/>
          </w:tcPr>
          <w:p w14:paraId="12124E85" w14:textId="0200FBF4" w:rsidR="0065110F" w:rsidRDefault="004F7F11" w:rsidP="00D53A39">
            <w:pPr>
              <w:spacing w:line="300" w:lineRule="auto"/>
              <w:rPr>
                <w:rFonts w:eastAsia="黑体"/>
                <w:sz w:val="24"/>
                <w:szCs w:val="20"/>
              </w:rPr>
            </w:pPr>
            <w:r w:rsidRPr="0065110F">
              <w:rPr>
                <w:rFonts w:ascii="宋体" w:hAnsi="宋体" w:cs="宋体" w:hint="eastAsia"/>
                <w:kern w:val="0"/>
                <w:sz w:val="16"/>
                <w:szCs w:val="16"/>
              </w:rPr>
              <w:t>有经济意义</w:t>
            </w:r>
          </w:p>
        </w:tc>
      </w:tr>
      <w:tr w:rsidR="004F7F11" w14:paraId="2A33FF49" w14:textId="77777777" w:rsidTr="008E1B4C">
        <w:tc>
          <w:tcPr>
            <w:tcW w:w="1170" w:type="dxa"/>
          </w:tcPr>
          <w:p w14:paraId="7C1AADEF" w14:textId="224745A2" w:rsidR="004F7F11" w:rsidRDefault="004F7F11" w:rsidP="00D53A39">
            <w:pPr>
              <w:spacing w:line="300" w:lineRule="auto"/>
              <w:rPr>
                <w:rFonts w:eastAsia="黑体"/>
                <w:sz w:val="24"/>
                <w:szCs w:val="20"/>
              </w:rPr>
            </w:pPr>
            <w:r>
              <w:rPr>
                <w:rFonts w:eastAsia="黑体" w:hint="eastAsia"/>
                <w:sz w:val="24"/>
                <w:szCs w:val="20"/>
              </w:rPr>
              <w:t>PPIG</w:t>
            </w:r>
          </w:p>
        </w:tc>
        <w:tc>
          <w:tcPr>
            <w:tcW w:w="1477" w:type="dxa"/>
          </w:tcPr>
          <w:p w14:paraId="268F9F17" w14:textId="448B5CCD" w:rsidR="004F7F11" w:rsidRDefault="004F7F11" w:rsidP="00D53A39">
            <w:pPr>
              <w:spacing w:line="300" w:lineRule="auto"/>
              <w:rPr>
                <w:rFonts w:eastAsia="黑体"/>
                <w:sz w:val="24"/>
                <w:szCs w:val="20"/>
              </w:rPr>
            </w:pPr>
            <w:r>
              <w:rPr>
                <w:rFonts w:eastAsia="黑体" w:hint="eastAsia"/>
                <w:sz w:val="24"/>
                <w:szCs w:val="20"/>
              </w:rPr>
              <w:t>-0.001019</w:t>
            </w:r>
          </w:p>
        </w:tc>
        <w:tc>
          <w:tcPr>
            <w:tcW w:w="1561" w:type="dxa"/>
          </w:tcPr>
          <w:p w14:paraId="6ED6F32B" w14:textId="30DC2F77" w:rsidR="004F7F11" w:rsidRDefault="004F7F11" w:rsidP="00D53A39">
            <w:pPr>
              <w:spacing w:line="300" w:lineRule="auto"/>
              <w:rPr>
                <w:rFonts w:eastAsia="黑体"/>
                <w:sz w:val="24"/>
                <w:szCs w:val="20"/>
              </w:rPr>
            </w:pPr>
            <w:r>
              <w:rPr>
                <w:rFonts w:eastAsia="黑体" w:hint="eastAsia"/>
                <w:sz w:val="24"/>
                <w:szCs w:val="20"/>
              </w:rPr>
              <w:t>0.862098</w:t>
            </w:r>
          </w:p>
        </w:tc>
        <w:tc>
          <w:tcPr>
            <w:tcW w:w="1454" w:type="dxa"/>
          </w:tcPr>
          <w:p w14:paraId="473BB334" w14:textId="02C2C7E5" w:rsidR="004F7F11" w:rsidRDefault="004F7F11" w:rsidP="00D53A39">
            <w:pPr>
              <w:spacing w:line="300" w:lineRule="auto"/>
              <w:rPr>
                <w:rFonts w:eastAsia="黑体"/>
                <w:sz w:val="24"/>
                <w:szCs w:val="20"/>
              </w:rPr>
            </w:pPr>
            <w:r>
              <w:rPr>
                <w:rFonts w:eastAsia="黑体" w:hint="eastAsia"/>
                <w:sz w:val="24"/>
                <w:szCs w:val="20"/>
              </w:rPr>
              <w:t>0.388908</w:t>
            </w:r>
          </w:p>
        </w:tc>
        <w:tc>
          <w:tcPr>
            <w:tcW w:w="1426" w:type="dxa"/>
          </w:tcPr>
          <w:p w14:paraId="5856B206" w14:textId="7C5C2079" w:rsidR="004F7F11" w:rsidRDefault="004F7F11" w:rsidP="00D53A39">
            <w:pPr>
              <w:spacing w:line="300" w:lineRule="auto"/>
              <w:rPr>
                <w:rFonts w:eastAsia="黑体"/>
                <w:sz w:val="24"/>
                <w:szCs w:val="20"/>
              </w:rPr>
            </w:pPr>
            <w:r>
              <w:rPr>
                <w:rFonts w:eastAsia="黑体" w:hint="eastAsia"/>
                <w:sz w:val="24"/>
                <w:szCs w:val="20"/>
              </w:rPr>
              <w:t>-0.000006</w:t>
            </w:r>
          </w:p>
        </w:tc>
        <w:tc>
          <w:tcPr>
            <w:tcW w:w="991" w:type="dxa"/>
          </w:tcPr>
          <w:p w14:paraId="10F86BBF" w14:textId="229DC89B" w:rsidR="004F7F11" w:rsidRDefault="004F7F11" w:rsidP="00D53A39">
            <w:pPr>
              <w:spacing w:line="300" w:lineRule="auto"/>
              <w:rPr>
                <w:rFonts w:eastAsia="黑体"/>
                <w:sz w:val="24"/>
                <w:szCs w:val="20"/>
              </w:rPr>
            </w:pPr>
            <w:r w:rsidRPr="0065110F">
              <w:rPr>
                <w:rFonts w:ascii="宋体" w:hAnsi="宋体" w:cs="宋体" w:hint="eastAsia"/>
                <w:kern w:val="0"/>
                <w:sz w:val="16"/>
                <w:szCs w:val="16"/>
              </w:rPr>
              <w:t>无样本外预测能力</w:t>
            </w:r>
          </w:p>
        </w:tc>
        <w:tc>
          <w:tcPr>
            <w:tcW w:w="991" w:type="dxa"/>
          </w:tcPr>
          <w:p w14:paraId="254A3084" w14:textId="2E705F32" w:rsidR="004F7F11" w:rsidRDefault="004F7F11" w:rsidP="00D53A39">
            <w:pPr>
              <w:spacing w:line="300" w:lineRule="auto"/>
              <w:rPr>
                <w:rFonts w:eastAsia="黑体"/>
                <w:sz w:val="24"/>
                <w:szCs w:val="20"/>
              </w:rPr>
            </w:pPr>
            <w:r w:rsidRPr="0065110F">
              <w:rPr>
                <w:rFonts w:ascii="宋体" w:hAnsi="宋体" w:cs="宋体" w:hint="eastAsia"/>
                <w:kern w:val="0"/>
                <w:sz w:val="16"/>
                <w:szCs w:val="16"/>
              </w:rPr>
              <w:t>没有经济意义</w:t>
            </w:r>
          </w:p>
        </w:tc>
      </w:tr>
      <w:tr w:rsidR="004F7F11" w14:paraId="51F25C54" w14:textId="77777777" w:rsidTr="008E1B4C">
        <w:tc>
          <w:tcPr>
            <w:tcW w:w="1170" w:type="dxa"/>
          </w:tcPr>
          <w:p w14:paraId="2AC444C6" w14:textId="070EED1D" w:rsidR="004F7F11" w:rsidRDefault="004F7F11" w:rsidP="004F7F11">
            <w:pPr>
              <w:spacing w:line="300" w:lineRule="auto"/>
              <w:rPr>
                <w:rFonts w:eastAsia="黑体"/>
                <w:sz w:val="24"/>
                <w:szCs w:val="20"/>
              </w:rPr>
            </w:pPr>
            <w:r>
              <w:rPr>
                <w:rFonts w:eastAsia="黑体" w:hint="eastAsia"/>
                <w:sz w:val="24"/>
                <w:szCs w:val="20"/>
              </w:rPr>
              <w:t>IPG</w:t>
            </w:r>
          </w:p>
        </w:tc>
        <w:tc>
          <w:tcPr>
            <w:tcW w:w="1477" w:type="dxa"/>
          </w:tcPr>
          <w:p w14:paraId="468F1727" w14:textId="010C472D" w:rsidR="004F7F11" w:rsidRDefault="004F7F11" w:rsidP="004F7F11">
            <w:pPr>
              <w:spacing w:line="300" w:lineRule="auto"/>
              <w:rPr>
                <w:rFonts w:eastAsia="黑体"/>
                <w:sz w:val="24"/>
                <w:szCs w:val="20"/>
              </w:rPr>
            </w:pPr>
            <w:r>
              <w:rPr>
                <w:rFonts w:eastAsia="黑体" w:hint="eastAsia"/>
                <w:sz w:val="24"/>
                <w:szCs w:val="20"/>
              </w:rPr>
              <w:t>0.000464</w:t>
            </w:r>
          </w:p>
        </w:tc>
        <w:tc>
          <w:tcPr>
            <w:tcW w:w="1561" w:type="dxa"/>
          </w:tcPr>
          <w:p w14:paraId="7A7807FC" w14:textId="5A6EAEFE" w:rsidR="004F7F11" w:rsidRDefault="004F7F11" w:rsidP="004F7F11">
            <w:pPr>
              <w:spacing w:line="300" w:lineRule="auto"/>
              <w:rPr>
                <w:rFonts w:eastAsia="黑体"/>
                <w:sz w:val="24"/>
                <w:szCs w:val="20"/>
              </w:rPr>
            </w:pPr>
            <w:r>
              <w:rPr>
                <w:rFonts w:eastAsia="黑体" w:hint="eastAsia"/>
                <w:sz w:val="24"/>
                <w:szCs w:val="20"/>
              </w:rPr>
              <w:t>-0.952251</w:t>
            </w:r>
          </w:p>
        </w:tc>
        <w:tc>
          <w:tcPr>
            <w:tcW w:w="1454" w:type="dxa"/>
          </w:tcPr>
          <w:p w14:paraId="69D74010" w14:textId="7ECCA544" w:rsidR="004F7F11" w:rsidRDefault="004F7F11" w:rsidP="004F7F11">
            <w:pPr>
              <w:spacing w:line="300" w:lineRule="auto"/>
              <w:rPr>
                <w:rFonts w:eastAsia="黑体"/>
                <w:sz w:val="24"/>
                <w:szCs w:val="20"/>
              </w:rPr>
            </w:pPr>
            <w:r>
              <w:rPr>
                <w:rFonts w:eastAsia="黑体" w:hint="eastAsia"/>
                <w:sz w:val="24"/>
                <w:szCs w:val="20"/>
              </w:rPr>
              <w:t>0.341275</w:t>
            </w:r>
          </w:p>
        </w:tc>
        <w:tc>
          <w:tcPr>
            <w:tcW w:w="1426" w:type="dxa"/>
          </w:tcPr>
          <w:p w14:paraId="01C186D9" w14:textId="1FF92D21" w:rsidR="004F7F11" w:rsidRDefault="004F7F11" w:rsidP="004F7F11">
            <w:pPr>
              <w:spacing w:line="300" w:lineRule="auto"/>
              <w:rPr>
                <w:rFonts w:eastAsia="黑体"/>
                <w:sz w:val="24"/>
                <w:szCs w:val="20"/>
              </w:rPr>
            </w:pPr>
            <w:r>
              <w:rPr>
                <w:rFonts w:eastAsia="黑体" w:hint="eastAsia"/>
                <w:sz w:val="24"/>
                <w:szCs w:val="20"/>
              </w:rPr>
              <w:t>0.000003</w:t>
            </w:r>
          </w:p>
        </w:tc>
        <w:tc>
          <w:tcPr>
            <w:tcW w:w="991" w:type="dxa"/>
          </w:tcPr>
          <w:p w14:paraId="785EEEEC" w14:textId="7BD3F5A2" w:rsidR="004F7F11" w:rsidRDefault="004F7F11" w:rsidP="004F7F11">
            <w:pPr>
              <w:spacing w:line="300" w:lineRule="auto"/>
              <w:rPr>
                <w:rFonts w:eastAsia="黑体"/>
                <w:sz w:val="24"/>
                <w:szCs w:val="20"/>
              </w:rPr>
            </w:pPr>
            <w:r w:rsidRPr="0065110F">
              <w:rPr>
                <w:rFonts w:ascii="宋体" w:hAnsi="宋体" w:cs="宋体" w:hint="eastAsia"/>
                <w:kern w:val="0"/>
                <w:sz w:val="16"/>
                <w:szCs w:val="16"/>
              </w:rPr>
              <w:t>无样本外预测能力</w:t>
            </w:r>
          </w:p>
        </w:tc>
        <w:tc>
          <w:tcPr>
            <w:tcW w:w="991" w:type="dxa"/>
          </w:tcPr>
          <w:p w14:paraId="6D00C780" w14:textId="1EC988E6" w:rsidR="004F7F11" w:rsidRDefault="004F7F11" w:rsidP="004F7F11">
            <w:pPr>
              <w:spacing w:line="300" w:lineRule="auto"/>
              <w:rPr>
                <w:rFonts w:eastAsia="黑体"/>
                <w:sz w:val="24"/>
                <w:szCs w:val="20"/>
              </w:rPr>
            </w:pPr>
            <w:r w:rsidRPr="0065110F">
              <w:rPr>
                <w:rFonts w:ascii="宋体" w:hAnsi="宋体" w:cs="宋体" w:hint="eastAsia"/>
                <w:kern w:val="0"/>
                <w:sz w:val="16"/>
                <w:szCs w:val="16"/>
              </w:rPr>
              <w:t>有经济意义</w:t>
            </w:r>
          </w:p>
        </w:tc>
      </w:tr>
      <w:tr w:rsidR="004F7F11" w14:paraId="48C1687F" w14:textId="77777777" w:rsidTr="008E1B4C">
        <w:tc>
          <w:tcPr>
            <w:tcW w:w="1170" w:type="dxa"/>
          </w:tcPr>
          <w:p w14:paraId="269CFACE" w14:textId="59C19893" w:rsidR="004F7F11" w:rsidRDefault="004F7F11" w:rsidP="004F7F11">
            <w:pPr>
              <w:spacing w:line="300" w:lineRule="auto"/>
              <w:rPr>
                <w:rFonts w:eastAsia="黑体"/>
                <w:sz w:val="24"/>
                <w:szCs w:val="20"/>
              </w:rPr>
            </w:pPr>
            <w:r>
              <w:rPr>
                <w:rFonts w:eastAsia="黑体" w:hint="eastAsia"/>
                <w:sz w:val="24"/>
                <w:szCs w:val="20"/>
              </w:rPr>
              <w:t>MA112</w:t>
            </w:r>
          </w:p>
        </w:tc>
        <w:tc>
          <w:tcPr>
            <w:tcW w:w="1477" w:type="dxa"/>
          </w:tcPr>
          <w:p w14:paraId="6F4E6D00" w14:textId="2F4EBFBA" w:rsidR="004F7F11" w:rsidRDefault="004F7F11" w:rsidP="004F7F11">
            <w:pPr>
              <w:spacing w:line="300" w:lineRule="auto"/>
              <w:rPr>
                <w:rFonts w:eastAsia="黑体"/>
                <w:sz w:val="24"/>
                <w:szCs w:val="20"/>
              </w:rPr>
            </w:pPr>
            <w:r>
              <w:rPr>
                <w:rFonts w:eastAsia="黑体" w:hint="eastAsia"/>
                <w:sz w:val="24"/>
                <w:szCs w:val="20"/>
              </w:rPr>
              <w:t>0.001486</w:t>
            </w:r>
          </w:p>
        </w:tc>
        <w:tc>
          <w:tcPr>
            <w:tcW w:w="1561" w:type="dxa"/>
          </w:tcPr>
          <w:p w14:paraId="2EB893BC" w14:textId="5B120F50" w:rsidR="004F7F11" w:rsidRDefault="004F7F11" w:rsidP="004F7F11">
            <w:pPr>
              <w:spacing w:line="300" w:lineRule="auto"/>
              <w:rPr>
                <w:rFonts w:eastAsia="黑体"/>
                <w:sz w:val="24"/>
                <w:szCs w:val="20"/>
              </w:rPr>
            </w:pPr>
            <w:r>
              <w:rPr>
                <w:rFonts w:eastAsia="黑体" w:hint="eastAsia"/>
                <w:sz w:val="24"/>
                <w:szCs w:val="20"/>
              </w:rPr>
              <w:t>0.707132</w:t>
            </w:r>
          </w:p>
        </w:tc>
        <w:tc>
          <w:tcPr>
            <w:tcW w:w="1454" w:type="dxa"/>
          </w:tcPr>
          <w:p w14:paraId="7A085B26" w14:textId="6BC7A386" w:rsidR="004F7F11" w:rsidRDefault="004F7F11" w:rsidP="004F7F11">
            <w:pPr>
              <w:spacing w:line="300" w:lineRule="auto"/>
              <w:rPr>
                <w:rFonts w:eastAsia="黑体"/>
                <w:sz w:val="24"/>
                <w:szCs w:val="20"/>
              </w:rPr>
            </w:pPr>
            <w:r>
              <w:rPr>
                <w:rFonts w:eastAsia="黑体" w:hint="eastAsia"/>
                <w:sz w:val="24"/>
                <w:szCs w:val="20"/>
              </w:rPr>
              <w:t>0.479703</w:t>
            </w:r>
          </w:p>
        </w:tc>
        <w:tc>
          <w:tcPr>
            <w:tcW w:w="1426" w:type="dxa"/>
          </w:tcPr>
          <w:p w14:paraId="2D9DC86D" w14:textId="78CDE01C" w:rsidR="004F7F11" w:rsidRDefault="004F7F11" w:rsidP="004F7F11">
            <w:pPr>
              <w:spacing w:line="300" w:lineRule="auto"/>
              <w:rPr>
                <w:rFonts w:eastAsia="黑体"/>
                <w:sz w:val="24"/>
                <w:szCs w:val="20"/>
              </w:rPr>
            </w:pPr>
            <w:r>
              <w:rPr>
                <w:rFonts w:eastAsia="黑体" w:hint="eastAsia"/>
                <w:sz w:val="24"/>
                <w:szCs w:val="20"/>
              </w:rPr>
              <w:t>0.000172</w:t>
            </w:r>
          </w:p>
        </w:tc>
        <w:tc>
          <w:tcPr>
            <w:tcW w:w="991" w:type="dxa"/>
          </w:tcPr>
          <w:p w14:paraId="191ECEBF" w14:textId="7CA961A7" w:rsidR="004F7F11" w:rsidRDefault="004F7F11" w:rsidP="004F7F11">
            <w:pPr>
              <w:spacing w:line="300" w:lineRule="auto"/>
              <w:rPr>
                <w:rFonts w:eastAsia="黑体"/>
                <w:sz w:val="24"/>
                <w:szCs w:val="20"/>
              </w:rPr>
            </w:pPr>
            <w:r w:rsidRPr="0065110F">
              <w:rPr>
                <w:rFonts w:ascii="宋体" w:hAnsi="宋体" w:cs="宋体" w:hint="eastAsia"/>
                <w:kern w:val="0"/>
                <w:sz w:val="16"/>
                <w:szCs w:val="16"/>
              </w:rPr>
              <w:t>无样本外预测能力</w:t>
            </w:r>
          </w:p>
        </w:tc>
        <w:tc>
          <w:tcPr>
            <w:tcW w:w="991" w:type="dxa"/>
          </w:tcPr>
          <w:p w14:paraId="4DEE445C" w14:textId="6B905BC2" w:rsidR="004F7F11" w:rsidRDefault="004F7F11" w:rsidP="004F7F11">
            <w:pPr>
              <w:spacing w:line="300" w:lineRule="auto"/>
              <w:rPr>
                <w:rFonts w:eastAsia="黑体"/>
                <w:sz w:val="24"/>
                <w:szCs w:val="20"/>
              </w:rPr>
            </w:pPr>
            <w:r w:rsidRPr="0065110F">
              <w:rPr>
                <w:rFonts w:ascii="宋体" w:hAnsi="宋体" w:cs="宋体" w:hint="eastAsia"/>
                <w:kern w:val="0"/>
                <w:sz w:val="16"/>
                <w:szCs w:val="16"/>
              </w:rPr>
              <w:t>有经济意义</w:t>
            </w:r>
          </w:p>
        </w:tc>
      </w:tr>
      <w:tr w:rsidR="004F7F11" w14:paraId="108E449E" w14:textId="77777777" w:rsidTr="008E1B4C">
        <w:tc>
          <w:tcPr>
            <w:tcW w:w="1170" w:type="dxa"/>
          </w:tcPr>
          <w:p w14:paraId="47E74807" w14:textId="1C514B8C" w:rsidR="004F7F11" w:rsidRDefault="004F7F11" w:rsidP="004F7F11">
            <w:pPr>
              <w:spacing w:line="300" w:lineRule="auto"/>
              <w:rPr>
                <w:rFonts w:eastAsia="黑体"/>
                <w:sz w:val="24"/>
                <w:szCs w:val="20"/>
              </w:rPr>
            </w:pPr>
            <w:r>
              <w:rPr>
                <w:rFonts w:eastAsia="黑体" w:hint="eastAsia"/>
                <w:sz w:val="24"/>
                <w:szCs w:val="20"/>
              </w:rPr>
              <w:t>MA312</w:t>
            </w:r>
          </w:p>
        </w:tc>
        <w:tc>
          <w:tcPr>
            <w:tcW w:w="1477" w:type="dxa"/>
          </w:tcPr>
          <w:p w14:paraId="0EC308EA" w14:textId="6048E42D" w:rsidR="004F7F11" w:rsidRDefault="004F7F11" w:rsidP="004F7F11">
            <w:pPr>
              <w:spacing w:line="300" w:lineRule="auto"/>
              <w:rPr>
                <w:rFonts w:eastAsia="黑体"/>
                <w:sz w:val="24"/>
                <w:szCs w:val="20"/>
              </w:rPr>
            </w:pPr>
            <w:r>
              <w:rPr>
                <w:rFonts w:eastAsia="黑体" w:hint="eastAsia"/>
                <w:sz w:val="24"/>
                <w:szCs w:val="20"/>
              </w:rPr>
              <w:t>-0.001900</w:t>
            </w:r>
          </w:p>
        </w:tc>
        <w:tc>
          <w:tcPr>
            <w:tcW w:w="1561" w:type="dxa"/>
          </w:tcPr>
          <w:p w14:paraId="6B39C0B6" w14:textId="5B157115" w:rsidR="004F7F11" w:rsidRDefault="004F7F11" w:rsidP="004F7F11">
            <w:pPr>
              <w:spacing w:line="300" w:lineRule="auto"/>
              <w:rPr>
                <w:rFonts w:eastAsia="黑体"/>
                <w:sz w:val="24"/>
                <w:szCs w:val="20"/>
              </w:rPr>
            </w:pPr>
            <w:r>
              <w:rPr>
                <w:rFonts w:eastAsia="黑体" w:hint="eastAsia"/>
                <w:sz w:val="24"/>
                <w:szCs w:val="20"/>
              </w:rPr>
              <w:t>0.137456</w:t>
            </w:r>
          </w:p>
        </w:tc>
        <w:tc>
          <w:tcPr>
            <w:tcW w:w="1454" w:type="dxa"/>
          </w:tcPr>
          <w:p w14:paraId="21A2FFCE" w14:textId="73F816EA" w:rsidR="004F7F11" w:rsidRDefault="004F7F11" w:rsidP="004F7F11">
            <w:pPr>
              <w:spacing w:line="300" w:lineRule="auto"/>
              <w:rPr>
                <w:rFonts w:eastAsia="黑体"/>
                <w:sz w:val="24"/>
                <w:szCs w:val="20"/>
              </w:rPr>
            </w:pPr>
            <w:r>
              <w:rPr>
                <w:rFonts w:eastAsia="黑体" w:hint="eastAsia"/>
                <w:sz w:val="24"/>
                <w:szCs w:val="20"/>
              </w:rPr>
              <w:t>0.890707</w:t>
            </w:r>
          </w:p>
        </w:tc>
        <w:tc>
          <w:tcPr>
            <w:tcW w:w="1426" w:type="dxa"/>
          </w:tcPr>
          <w:p w14:paraId="053C34B7" w14:textId="0B6D805F" w:rsidR="004F7F11" w:rsidRDefault="004F7F11" w:rsidP="004F7F11">
            <w:pPr>
              <w:spacing w:line="300" w:lineRule="auto"/>
              <w:rPr>
                <w:rFonts w:eastAsia="黑体"/>
                <w:sz w:val="24"/>
                <w:szCs w:val="20"/>
              </w:rPr>
            </w:pPr>
            <w:r>
              <w:rPr>
                <w:rFonts w:eastAsia="黑体" w:hint="eastAsia"/>
                <w:sz w:val="24"/>
                <w:szCs w:val="20"/>
              </w:rPr>
              <w:t>0.000066</w:t>
            </w:r>
          </w:p>
        </w:tc>
        <w:tc>
          <w:tcPr>
            <w:tcW w:w="991" w:type="dxa"/>
          </w:tcPr>
          <w:p w14:paraId="71BF10C4" w14:textId="6A0BFC7B" w:rsidR="004F7F11" w:rsidRDefault="004F7F11" w:rsidP="004F7F11">
            <w:pPr>
              <w:spacing w:line="300" w:lineRule="auto"/>
              <w:rPr>
                <w:rFonts w:eastAsia="黑体"/>
                <w:sz w:val="24"/>
                <w:szCs w:val="20"/>
              </w:rPr>
            </w:pPr>
            <w:r w:rsidRPr="0065110F">
              <w:rPr>
                <w:rFonts w:ascii="宋体" w:hAnsi="宋体" w:cs="宋体" w:hint="eastAsia"/>
                <w:kern w:val="0"/>
                <w:sz w:val="16"/>
                <w:szCs w:val="16"/>
              </w:rPr>
              <w:t>无样本外预测能力</w:t>
            </w:r>
          </w:p>
        </w:tc>
        <w:tc>
          <w:tcPr>
            <w:tcW w:w="991" w:type="dxa"/>
          </w:tcPr>
          <w:p w14:paraId="49F32990" w14:textId="301C443D" w:rsidR="004F7F11" w:rsidRDefault="004F7F11" w:rsidP="004F7F11">
            <w:pPr>
              <w:spacing w:line="300" w:lineRule="auto"/>
              <w:rPr>
                <w:rFonts w:eastAsia="黑体"/>
                <w:sz w:val="24"/>
                <w:szCs w:val="20"/>
              </w:rPr>
            </w:pPr>
            <w:r w:rsidRPr="0065110F">
              <w:rPr>
                <w:rFonts w:ascii="宋体" w:hAnsi="宋体" w:cs="宋体" w:hint="eastAsia"/>
                <w:kern w:val="0"/>
                <w:sz w:val="16"/>
                <w:szCs w:val="16"/>
              </w:rPr>
              <w:t>有经济意义</w:t>
            </w:r>
          </w:p>
        </w:tc>
      </w:tr>
      <w:tr w:rsidR="004F7F11" w14:paraId="1085321C" w14:textId="77777777" w:rsidTr="008E1B4C">
        <w:tc>
          <w:tcPr>
            <w:tcW w:w="1170" w:type="dxa"/>
          </w:tcPr>
          <w:p w14:paraId="091F8B54" w14:textId="1BCB53B5" w:rsidR="004F7F11" w:rsidRDefault="004F7F11" w:rsidP="004F7F11">
            <w:pPr>
              <w:spacing w:line="300" w:lineRule="auto"/>
              <w:rPr>
                <w:rFonts w:eastAsia="黑体"/>
                <w:sz w:val="24"/>
                <w:szCs w:val="20"/>
              </w:rPr>
            </w:pPr>
            <w:r>
              <w:rPr>
                <w:rFonts w:eastAsia="黑体" w:hint="eastAsia"/>
                <w:sz w:val="24"/>
                <w:szCs w:val="20"/>
              </w:rPr>
              <w:t>MOM6</w:t>
            </w:r>
          </w:p>
        </w:tc>
        <w:tc>
          <w:tcPr>
            <w:tcW w:w="1477" w:type="dxa"/>
          </w:tcPr>
          <w:p w14:paraId="1A30DD00" w14:textId="0C51C313" w:rsidR="004F7F11" w:rsidRDefault="004F7F11" w:rsidP="004F7F11">
            <w:pPr>
              <w:spacing w:line="300" w:lineRule="auto"/>
              <w:rPr>
                <w:rFonts w:eastAsia="黑体"/>
                <w:sz w:val="24"/>
                <w:szCs w:val="20"/>
              </w:rPr>
            </w:pPr>
            <w:r>
              <w:rPr>
                <w:rFonts w:eastAsia="黑体" w:hint="eastAsia"/>
                <w:sz w:val="24"/>
                <w:szCs w:val="20"/>
              </w:rPr>
              <w:t>-0.001505</w:t>
            </w:r>
          </w:p>
        </w:tc>
        <w:tc>
          <w:tcPr>
            <w:tcW w:w="1561" w:type="dxa"/>
          </w:tcPr>
          <w:p w14:paraId="5F9B076A" w14:textId="4A746049" w:rsidR="004F7F11" w:rsidRDefault="004F7F11" w:rsidP="004F7F11">
            <w:pPr>
              <w:spacing w:line="300" w:lineRule="auto"/>
              <w:rPr>
                <w:rFonts w:eastAsia="黑体"/>
                <w:sz w:val="24"/>
                <w:szCs w:val="20"/>
              </w:rPr>
            </w:pPr>
            <w:r>
              <w:rPr>
                <w:rFonts w:eastAsia="黑体" w:hint="eastAsia"/>
                <w:sz w:val="24"/>
                <w:szCs w:val="20"/>
              </w:rPr>
              <w:t>0.490648</w:t>
            </w:r>
          </w:p>
        </w:tc>
        <w:tc>
          <w:tcPr>
            <w:tcW w:w="1454" w:type="dxa"/>
          </w:tcPr>
          <w:p w14:paraId="5978531C" w14:textId="6D78C712" w:rsidR="004F7F11" w:rsidRDefault="004F7F11" w:rsidP="004F7F11">
            <w:pPr>
              <w:spacing w:line="300" w:lineRule="auto"/>
              <w:rPr>
                <w:rFonts w:eastAsia="黑体"/>
                <w:sz w:val="24"/>
                <w:szCs w:val="20"/>
              </w:rPr>
            </w:pPr>
            <w:r>
              <w:rPr>
                <w:rFonts w:eastAsia="黑体" w:hint="eastAsia"/>
                <w:sz w:val="24"/>
                <w:szCs w:val="20"/>
              </w:rPr>
              <w:t>0.623818</w:t>
            </w:r>
          </w:p>
        </w:tc>
        <w:tc>
          <w:tcPr>
            <w:tcW w:w="1426" w:type="dxa"/>
          </w:tcPr>
          <w:p w14:paraId="78193EB2" w14:textId="09FEB42D" w:rsidR="004F7F11" w:rsidRDefault="004F7F11" w:rsidP="004F7F11">
            <w:pPr>
              <w:spacing w:line="300" w:lineRule="auto"/>
              <w:rPr>
                <w:rFonts w:eastAsia="黑体"/>
                <w:sz w:val="24"/>
                <w:szCs w:val="20"/>
              </w:rPr>
            </w:pPr>
            <w:r>
              <w:rPr>
                <w:rFonts w:eastAsia="黑体" w:hint="eastAsia"/>
                <w:sz w:val="24"/>
                <w:szCs w:val="20"/>
              </w:rPr>
              <w:t>0.000062</w:t>
            </w:r>
          </w:p>
        </w:tc>
        <w:tc>
          <w:tcPr>
            <w:tcW w:w="991" w:type="dxa"/>
          </w:tcPr>
          <w:p w14:paraId="7B873795" w14:textId="2E8C5579" w:rsidR="004F7F11" w:rsidRDefault="004F7F11" w:rsidP="004F7F11">
            <w:pPr>
              <w:spacing w:line="300" w:lineRule="auto"/>
              <w:rPr>
                <w:rFonts w:eastAsia="黑体"/>
                <w:sz w:val="24"/>
                <w:szCs w:val="20"/>
              </w:rPr>
            </w:pPr>
            <w:r w:rsidRPr="0065110F">
              <w:rPr>
                <w:rFonts w:ascii="宋体" w:hAnsi="宋体" w:cs="宋体" w:hint="eastAsia"/>
                <w:kern w:val="0"/>
                <w:sz w:val="16"/>
                <w:szCs w:val="16"/>
              </w:rPr>
              <w:t>无样本外预测能力</w:t>
            </w:r>
          </w:p>
        </w:tc>
        <w:tc>
          <w:tcPr>
            <w:tcW w:w="991" w:type="dxa"/>
          </w:tcPr>
          <w:p w14:paraId="0D6C5853" w14:textId="58B7D381" w:rsidR="004F7F11" w:rsidRDefault="004F7F11" w:rsidP="004F7F11">
            <w:pPr>
              <w:spacing w:line="300" w:lineRule="auto"/>
              <w:rPr>
                <w:rFonts w:eastAsia="黑体"/>
                <w:sz w:val="24"/>
                <w:szCs w:val="20"/>
              </w:rPr>
            </w:pPr>
            <w:r w:rsidRPr="0065110F">
              <w:rPr>
                <w:rFonts w:ascii="宋体" w:hAnsi="宋体" w:cs="宋体" w:hint="eastAsia"/>
                <w:kern w:val="0"/>
                <w:sz w:val="16"/>
                <w:szCs w:val="16"/>
              </w:rPr>
              <w:t>有经济意义</w:t>
            </w:r>
          </w:p>
        </w:tc>
      </w:tr>
    </w:tbl>
    <w:p w14:paraId="2E8F4123" w14:textId="77777777" w:rsidR="0017442E" w:rsidRPr="0017442E" w:rsidRDefault="0017442E" w:rsidP="00D53A39">
      <w:pPr>
        <w:spacing w:line="300" w:lineRule="auto"/>
        <w:rPr>
          <w:rFonts w:ascii="Times New Roman" w:eastAsia="黑体" w:hAnsi="Times New Roman"/>
          <w:sz w:val="24"/>
          <w:szCs w:val="20"/>
        </w:rPr>
      </w:pPr>
    </w:p>
    <w:p w14:paraId="6A4A8101" w14:textId="6737FF06" w:rsidR="00D53A39" w:rsidRPr="00D53A39" w:rsidRDefault="00D53A39" w:rsidP="00D53A39">
      <w:pPr>
        <w:spacing w:line="300" w:lineRule="auto"/>
        <w:rPr>
          <w:rFonts w:ascii="Times New Roman" w:eastAsia="黑体" w:hAnsi="Times New Roman"/>
          <w:sz w:val="24"/>
          <w:szCs w:val="20"/>
          <w:lang w:val="x-none"/>
        </w:rPr>
      </w:pPr>
      <w:r w:rsidRPr="00D53A39">
        <w:rPr>
          <w:rFonts w:ascii="Times New Roman" w:eastAsia="黑体" w:hAnsi="Times New Roman"/>
          <w:sz w:val="24"/>
          <w:szCs w:val="20"/>
          <w:lang w:val="x-none"/>
        </w:rPr>
        <w:t>3.1.</w:t>
      </w:r>
      <w:r>
        <w:rPr>
          <w:rFonts w:ascii="Times New Roman" w:eastAsia="黑体" w:hAnsi="Times New Roman"/>
          <w:sz w:val="24"/>
          <w:szCs w:val="20"/>
          <w:lang w:val="x-none"/>
        </w:rPr>
        <w:t>2</w:t>
      </w:r>
      <w:r>
        <w:rPr>
          <w:rFonts w:ascii="Times New Roman" w:eastAsia="黑体" w:hAnsi="Times New Roman" w:hint="eastAsia"/>
          <w:sz w:val="24"/>
          <w:szCs w:val="20"/>
          <w:lang w:val="x-none"/>
        </w:rPr>
        <w:t>对</w:t>
      </w:r>
      <w:r w:rsidRPr="00D53A39">
        <w:rPr>
          <w:rFonts w:ascii="Times New Roman" w:eastAsia="黑体" w:hAnsi="Times New Roman" w:hint="eastAsia"/>
          <w:sz w:val="24"/>
          <w:szCs w:val="20"/>
          <w:lang w:val="x-none"/>
        </w:rPr>
        <w:t>单因子模型</w:t>
      </w:r>
      <w:r w:rsidRPr="00D53A39">
        <w:rPr>
          <w:rFonts w:ascii="Times New Roman" w:eastAsia="黑体" w:hAnsi="Times New Roman" w:hint="eastAsia"/>
          <w:sz w:val="24"/>
          <w:szCs w:val="20"/>
          <w:lang w:val="x-none"/>
        </w:rPr>
        <w:t>OLS</w:t>
      </w:r>
      <w:r w:rsidRPr="00D53A39">
        <w:rPr>
          <w:rFonts w:ascii="Times New Roman" w:eastAsia="黑体" w:hAnsi="Times New Roman" w:hint="eastAsia"/>
          <w:sz w:val="24"/>
          <w:szCs w:val="20"/>
          <w:lang w:val="x-none"/>
        </w:rPr>
        <w:t>线性拟合检验结果</w:t>
      </w:r>
      <w:r>
        <w:rPr>
          <w:rFonts w:ascii="Times New Roman" w:eastAsia="黑体" w:hAnsi="Times New Roman" w:hint="eastAsia"/>
          <w:sz w:val="24"/>
          <w:szCs w:val="20"/>
          <w:lang w:val="x-none"/>
        </w:rPr>
        <w:t>的讨论</w:t>
      </w:r>
    </w:p>
    <w:p w14:paraId="09B0FA7D" w14:textId="72FE9A98" w:rsidR="0052648B" w:rsidRDefault="00075BA6" w:rsidP="00075BA6">
      <w:pPr>
        <w:spacing w:line="300" w:lineRule="auto"/>
        <w:ind w:firstLineChars="200" w:firstLine="480"/>
        <w:rPr>
          <w:rFonts w:ascii="Times New Roman" w:hAnsi="Times New Roman"/>
          <w:sz w:val="24"/>
        </w:rPr>
      </w:pPr>
      <w:r>
        <w:rPr>
          <w:rFonts w:ascii="Times New Roman" w:hAnsi="Times New Roman" w:hint="eastAsia"/>
          <w:sz w:val="24"/>
        </w:rPr>
        <w:t>从样本内检验结果中可以看出，</w:t>
      </w:r>
      <w:r>
        <w:rPr>
          <w:rFonts w:ascii="Times New Roman" w:hAnsi="Times New Roman" w:hint="eastAsia"/>
          <w:sz w:val="24"/>
        </w:rPr>
        <w:t>DP</w:t>
      </w:r>
      <w:r>
        <w:rPr>
          <w:rFonts w:ascii="Times New Roman" w:hAnsi="Times New Roman" w:hint="eastAsia"/>
          <w:sz w:val="24"/>
        </w:rPr>
        <w:t>、</w:t>
      </w:r>
      <w:r>
        <w:rPr>
          <w:rFonts w:ascii="Times New Roman" w:hAnsi="Times New Roman" w:hint="eastAsia"/>
          <w:sz w:val="24"/>
        </w:rPr>
        <w:t>EP</w:t>
      </w:r>
      <w:r>
        <w:rPr>
          <w:rFonts w:ascii="Times New Roman" w:hAnsi="Times New Roman" w:hint="eastAsia"/>
          <w:sz w:val="24"/>
        </w:rPr>
        <w:t>、</w:t>
      </w:r>
      <w:r>
        <w:rPr>
          <w:rFonts w:ascii="Times New Roman" w:hAnsi="Times New Roman" w:hint="eastAsia"/>
          <w:sz w:val="24"/>
        </w:rPr>
        <w:t>BOND</w:t>
      </w:r>
      <w:r>
        <w:rPr>
          <w:rFonts w:ascii="Times New Roman" w:hAnsi="Times New Roman" w:hint="eastAsia"/>
          <w:sz w:val="24"/>
        </w:rPr>
        <w:t>、</w:t>
      </w:r>
      <w:r>
        <w:rPr>
          <w:rFonts w:ascii="Times New Roman" w:hAnsi="Times New Roman" w:hint="eastAsia"/>
          <w:sz w:val="24"/>
        </w:rPr>
        <w:t>MA112</w:t>
      </w:r>
      <w:r>
        <w:rPr>
          <w:rFonts w:ascii="Times New Roman" w:hAnsi="Times New Roman" w:hint="eastAsia"/>
          <w:sz w:val="24"/>
        </w:rPr>
        <w:t>这四个预测因子分别在</w:t>
      </w:r>
      <w:r>
        <w:rPr>
          <w:rFonts w:ascii="Times New Roman" w:hAnsi="Times New Roman" w:hint="eastAsia"/>
          <w:sz w:val="24"/>
        </w:rPr>
        <w:t>10%</w:t>
      </w:r>
      <w:r>
        <w:rPr>
          <w:rFonts w:ascii="Times New Roman" w:hAnsi="Times New Roman" w:hint="eastAsia"/>
          <w:sz w:val="24"/>
        </w:rPr>
        <w:t>、</w:t>
      </w:r>
      <w:r>
        <w:rPr>
          <w:rFonts w:ascii="Times New Roman" w:hAnsi="Times New Roman" w:hint="eastAsia"/>
          <w:sz w:val="24"/>
        </w:rPr>
        <w:t>5%</w:t>
      </w:r>
      <w:r>
        <w:rPr>
          <w:rFonts w:ascii="Times New Roman" w:hAnsi="Times New Roman" w:hint="eastAsia"/>
          <w:sz w:val="24"/>
        </w:rPr>
        <w:t>、</w:t>
      </w:r>
      <w:r>
        <w:rPr>
          <w:rFonts w:ascii="Times New Roman" w:hAnsi="Times New Roman" w:hint="eastAsia"/>
          <w:sz w:val="24"/>
        </w:rPr>
        <w:t>1%</w:t>
      </w:r>
      <w:r>
        <w:rPr>
          <w:rFonts w:ascii="Times New Roman" w:hAnsi="Times New Roman" w:hint="eastAsia"/>
          <w:sz w:val="24"/>
        </w:rPr>
        <w:t>、</w:t>
      </w:r>
      <w:r>
        <w:rPr>
          <w:rFonts w:ascii="Times New Roman" w:hAnsi="Times New Roman" w:hint="eastAsia"/>
          <w:sz w:val="24"/>
        </w:rPr>
        <w:t>10%</w:t>
      </w:r>
      <w:r>
        <w:rPr>
          <w:rFonts w:ascii="Times New Roman" w:hAnsi="Times New Roman" w:hint="eastAsia"/>
          <w:sz w:val="24"/>
        </w:rPr>
        <w:t>的显著性水平下具有样本内的预测能力。</w:t>
      </w:r>
    </w:p>
    <w:p w14:paraId="2BCEE098" w14:textId="438D2903" w:rsidR="00075BA6" w:rsidRDefault="00075BA6" w:rsidP="00075BA6">
      <w:pPr>
        <w:spacing w:line="300" w:lineRule="auto"/>
        <w:ind w:firstLineChars="200" w:firstLine="480"/>
        <w:rPr>
          <w:rFonts w:ascii="Times New Roman" w:hAnsi="Times New Roman"/>
          <w:sz w:val="24"/>
        </w:rPr>
      </w:pPr>
      <w:r>
        <w:rPr>
          <w:rFonts w:ascii="Times New Roman" w:hAnsi="Times New Roman" w:hint="eastAsia"/>
          <w:sz w:val="24"/>
        </w:rPr>
        <w:t>从样本外检验结果中可以看出，</w:t>
      </w:r>
      <w:r>
        <w:rPr>
          <w:rFonts w:ascii="Times New Roman" w:hAnsi="Times New Roman" w:hint="eastAsia"/>
          <w:sz w:val="24"/>
        </w:rPr>
        <w:t>VOL</w:t>
      </w:r>
      <w:r>
        <w:rPr>
          <w:rFonts w:ascii="Times New Roman" w:hAnsi="Times New Roman" w:hint="eastAsia"/>
          <w:sz w:val="24"/>
        </w:rPr>
        <w:t>、</w:t>
      </w:r>
      <w:r>
        <w:rPr>
          <w:rFonts w:ascii="Times New Roman" w:hAnsi="Times New Roman" w:hint="eastAsia"/>
          <w:sz w:val="24"/>
        </w:rPr>
        <w:t>BOND</w:t>
      </w:r>
      <w:r>
        <w:rPr>
          <w:rFonts w:ascii="Times New Roman" w:hAnsi="Times New Roman" w:hint="eastAsia"/>
          <w:sz w:val="24"/>
        </w:rPr>
        <w:t>这两个预测因子分别在</w:t>
      </w:r>
      <w:r>
        <w:rPr>
          <w:rFonts w:ascii="Times New Roman" w:hAnsi="Times New Roman" w:hint="eastAsia"/>
          <w:sz w:val="24"/>
        </w:rPr>
        <w:t>5%</w:t>
      </w:r>
      <w:r>
        <w:rPr>
          <w:rFonts w:ascii="Times New Roman" w:hAnsi="Times New Roman" w:hint="eastAsia"/>
          <w:sz w:val="24"/>
        </w:rPr>
        <w:t>、</w:t>
      </w:r>
      <w:r>
        <w:rPr>
          <w:rFonts w:ascii="Times New Roman" w:hAnsi="Times New Roman" w:hint="eastAsia"/>
          <w:sz w:val="24"/>
        </w:rPr>
        <w:t>1%</w:t>
      </w:r>
      <w:r>
        <w:rPr>
          <w:rFonts w:ascii="Times New Roman" w:hAnsi="Times New Roman" w:hint="eastAsia"/>
          <w:sz w:val="24"/>
        </w:rPr>
        <w:t>的显</w:t>
      </w:r>
      <w:r>
        <w:rPr>
          <w:rFonts w:ascii="Times New Roman" w:hAnsi="Times New Roman" w:hint="eastAsia"/>
          <w:sz w:val="24"/>
        </w:rPr>
        <w:lastRenderedPageBreak/>
        <w:t>著性水平下具有样本外的预测能力，且都</w:t>
      </w:r>
      <w:r w:rsidR="00494121">
        <w:rPr>
          <w:rFonts w:ascii="Times New Roman" w:hAnsi="Times New Roman" w:hint="eastAsia"/>
          <w:sz w:val="24"/>
        </w:rPr>
        <w:t>显示出有经济意义</w:t>
      </w:r>
      <w:r>
        <w:rPr>
          <w:rFonts w:ascii="Times New Roman" w:hAnsi="Times New Roman" w:hint="eastAsia"/>
          <w:sz w:val="24"/>
        </w:rPr>
        <w:t>。</w:t>
      </w:r>
    </w:p>
    <w:p w14:paraId="0658AAD3" w14:textId="77777777" w:rsidR="00494121" w:rsidRDefault="00494121" w:rsidP="00075BA6">
      <w:pPr>
        <w:spacing w:line="300" w:lineRule="auto"/>
        <w:ind w:firstLineChars="200" w:firstLine="480"/>
        <w:rPr>
          <w:rFonts w:ascii="Times New Roman" w:hAnsi="Times New Roman"/>
          <w:sz w:val="24"/>
        </w:rPr>
      </w:pPr>
      <w:r>
        <w:rPr>
          <w:rFonts w:ascii="Times New Roman" w:hAnsi="Times New Roman" w:hint="eastAsia"/>
          <w:sz w:val="24"/>
        </w:rPr>
        <w:t>从实验结果来看，在选取的</w:t>
      </w:r>
      <w:r>
        <w:rPr>
          <w:rFonts w:ascii="Times New Roman" w:hAnsi="Times New Roman" w:hint="eastAsia"/>
          <w:sz w:val="24"/>
        </w:rPr>
        <w:t>12</w:t>
      </w:r>
      <w:r>
        <w:rPr>
          <w:rFonts w:ascii="Times New Roman" w:hAnsi="Times New Roman" w:hint="eastAsia"/>
          <w:sz w:val="24"/>
        </w:rPr>
        <w:t>个预测因子中只有少部分预测因子在样本内表现出了显著性，但在这些因子中也仅有</w:t>
      </w:r>
      <w:r>
        <w:rPr>
          <w:rFonts w:ascii="Times New Roman" w:hAnsi="Times New Roman" w:hint="eastAsia"/>
          <w:sz w:val="24"/>
        </w:rPr>
        <w:t>BOND</w:t>
      </w:r>
      <w:r>
        <w:rPr>
          <w:rFonts w:ascii="Times New Roman" w:hAnsi="Times New Roman" w:hint="eastAsia"/>
          <w:sz w:val="24"/>
        </w:rPr>
        <w:t>这一预测因子在样本外的检验中也呈现显著性且有经济意义，所以可以看出</w:t>
      </w:r>
      <w:r>
        <w:rPr>
          <w:rFonts w:ascii="Times New Roman" w:hAnsi="Times New Roman" w:hint="eastAsia"/>
          <w:sz w:val="24"/>
        </w:rPr>
        <w:t>BOND</w:t>
      </w:r>
      <w:r>
        <w:rPr>
          <w:rFonts w:ascii="Times New Roman" w:hAnsi="Times New Roman" w:hint="eastAsia"/>
          <w:sz w:val="24"/>
        </w:rPr>
        <w:t>对收益率有较强的预测能力且具有经济意义，是对实际的投资决策有实际价值的因子。</w:t>
      </w:r>
    </w:p>
    <w:p w14:paraId="6A9BDFE1" w14:textId="38A9CC1D" w:rsidR="00075BA6" w:rsidRPr="00494121" w:rsidRDefault="00494121" w:rsidP="00075BA6">
      <w:pPr>
        <w:spacing w:line="300" w:lineRule="auto"/>
        <w:ind w:firstLineChars="200" w:firstLine="480"/>
        <w:rPr>
          <w:rFonts w:ascii="Times New Roman" w:hAnsi="Times New Roman"/>
          <w:sz w:val="24"/>
        </w:rPr>
      </w:pPr>
      <w:r>
        <w:rPr>
          <w:rFonts w:ascii="Times New Roman" w:hAnsi="Times New Roman" w:hint="eastAsia"/>
          <w:sz w:val="24"/>
        </w:rPr>
        <w:t>此外</w:t>
      </w:r>
      <w:r w:rsidRPr="00494121">
        <w:rPr>
          <w:rFonts w:ascii="Times New Roman" w:hAnsi="Times New Roman"/>
          <w:sz w:val="24"/>
        </w:rPr>
        <w:t>从结果中可以看出，</w:t>
      </w:r>
      <w:r>
        <w:rPr>
          <w:rFonts w:ascii="Times New Roman" w:hAnsi="Times New Roman" w:hint="eastAsia"/>
          <w:sz w:val="24"/>
        </w:rPr>
        <w:t>无论是样本内还是样本外，</w:t>
      </w:r>
      <w:r w:rsidRPr="00494121">
        <w:rPr>
          <w:rFonts w:ascii="Times New Roman" w:hAnsi="Times New Roman"/>
          <w:sz w:val="24"/>
        </w:rPr>
        <w:t>能够对收益率有显著解释作用的单个因子较少。这可能意味着收益率的可预测性可能是多因素共同作用的结果，而不是单一因子所能解释的</w:t>
      </w:r>
      <w:r>
        <w:rPr>
          <w:rFonts w:ascii="Times New Roman" w:hAnsi="Times New Roman" w:hint="eastAsia"/>
          <w:sz w:val="24"/>
        </w:rPr>
        <w:t>。</w:t>
      </w:r>
    </w:p>
    <w:p w14:paraId="0D716D8A" w14:textId="53840E17" w:rsidR="00D53A39" w:rsidRDefault="00D53A39" w:rsidP="00D53A39">
      <w:pPr>
        <w:spacing w:line="300" w:lineRule="auto"/>
        <w:rPr>
          <w:rFonts w:ascii="Times New Roman" w:hAnsi="Times New Roman"/>
          <w:sz w:val="24"/>
        </w:rPr>
      </w:pPr>
    </w:p>
    <w:p w14:paraId="6616A5EA" w14:textId="27F2A1C3" w:rsidR="00D53A39" w:rsidRDefault="00D53A39" w:rsidP="00D53A39">
      <w:pPr>
        <w:spacing w:line="300" w:lineRule="auto"/>
        <w:rPr>
          <w:rFonts w:ascii="Times New Roman" w:eastAsia="黑体" w:hAnsi="Times New Roman"/>
          <w:sz w:val="24"/>
          <w:szCs w:val="20"/>
          <w:lang w:val="x-none"/>
        </w:rPr>
      </w:pPr>
      <w:r w:rsidRPr="00D53A39">
        <w:rPr>
          <w:rFonts w:ascii="Times New Roman" w:eastAsia="黑体" w:hAnsi="Times New Roman"/>
          <w:sz w:val="24"/>
          <w:szCs w:val="20"/>
          <w:lang w:val="x-none"/>
        </w:rPr>
        <w:t>3.1.</w:t>
      </w:r>
      <w:r>
        <w:rPr>
          <w:rFonts w:ascii="Times New Roman" w:eastAsia="黑体" w:hAnsi="Times New Roman"/>
          <w:sz w:val="24"/>
          <w:szCs w:val="20"/>
          <w:lang w:val="x-none"/>
        </w:rPr>
        <w:t>3</w:t>
      </w:r>
      <w:r>
        <w:rPr>
          <w:rFonts w:ascii="Times New Roman" w:eastAsia="黑体" w:hAnsi="Times New Roman" w:hint="eastAsia"/>
          <w:sz w:val="24"/>
          <w:szCs w:val="20"/>
          <w:lang w:val="x-none"/>
        </w:rPr>
        <w:t>多</w:t>
      </w:r>
      <w:r w:rsidRPr="00D53A39">
        <w:rPr>
          <w:rFonts w:ascii="Times New Roman" w:eastAsia="黑体" w:hAnsi="Times New Roman" w:hint="eastAsia"/>
          <w:sz w:val="24"/>
          <w:szCs w:val="20"/>
          <w:lang w:val="x-none"/>
        </w:rPr>
        <w:t>因子模型检验结果</w:t>
      </w:r>
      <w:r>
        <w:rPr>
          <w:rFonts w:ascii="Times New Roman" w:eastAsia="黑体" w:hAnsi="Times New Roman" w:hint="eastAsia"/>
          <w:sz w:val="24"/>
          <w:szCs w:val="20"/>
          <w:lang w:val="x-none"/>
        </w:rPr>
        <w:t>（</w:t>
      </w:r>
      <w:r>
        <w:rPr>
          <w:rFonts w:ascii="Times New Roman" w:eastAsia="黑体" w:hAnsi="Times New Roman" w:hint="eastAsia"/>
          <w:sz w:val="24"/>
          <w:szCs w:val="20"/>
          <w:lang w:val="x-none"/>
        </w:rPr>
        <w:t>OLS</w:t>
      </w:r>
      <w:r>
        <w:rPr>
          <w:rFonts w:ascii="Times New Roman" w:eastAsia="黑体" w:hAnsi="Times New Roman" w:hint="eastAsia"/>
          <w:sz w:val="24"/>
          <w:szCs w:val="20"/>
          <w:lang w:val="x-none"/>
        </w:rPr>
        <w:t>线性拟合、</w:t>
      </w:r>
      <w:r>
        <w:rPr>
          <w:rFonts w:ascii="Times New Roman" w:eastAsia="黑体" w:hAnsi="Times New Roman" w:hint="eastAsia"/>
          <w:sz w:val="24"/>
          <w:szCs w:val="20"/>
          <w:lang w:val="x-none"/>
        </w:rPr>
        <w:t>LASSO</w:t>
      </w:r>
      <w:r>
        <w:rPr>
          <w:rFonts w:ascii="Times New Roman" w:eastAsia="黑体" w:hAnsi="Times New Roman" w:hint="eastAsia"/>
          <w:sz w:val="24"/>
          <w:szCs w:val="20"/>
          <w:lang w:val="x-none"/>
        </w:rPr>
        <w:t>回归、</w:t>
      </w:r>
      <w:r>
        <w:rPr>
          <w:rFonts w:ascii="Times New Roman" w:eastAsia="黑体" w:hAnsi="Times New Roman" w:hint="eastAsia"/>
          <w:sz w:val="24"/>
          <w:szCs w:val="20"/>
          <w:lang w:val="x-none"/>
        </w:rPr>
        <w:t>Ridge</w:t>
      </w:r>
      <w:r>
        <w:rPr>
          <w:rFonts w:ascii="Times New Roman" w:eastAsia="黑体" w:hAnsi="Times New Roman" w:hint="eastAsia"/>
          <w:sz w:val="24"/>
          <w:szCs w:val="20"/>
          <w:lang w:val="x-none"/>
        </w:rPr>
        <w:t>回归、</w:t>
      </w:r>
      <w:r>
        <w:rPr>
          <w:rFonts w:ascii="Times New Roman" w:eastAsia="黑体" w:hAnsi="Times New Roman" w:hint="eastAsia"/>
          <w:sz w:val="24"/>
          <w:szCs w:val="20"/>
          <w:lang w:val="x-none"/>
        </w:rPr>
        <w:t>ElasticNet</w:t>
      </w:r>
      <w:r>
        <w:rPr>
          <w:rFonts w:ascii="Times New Roman" w:eastAsia="黑体" w:hAnsi="Times New Roman" w:hint="eastAsia"/>
          <w:sz w:val="24"/>
          <w:szCs w:val="20"/>
          <w:lang w:val="x-none"/>
        </w:rPr>
        <w:t>回归）</w:t>
      </w:r>
    </w:p>
    <w:p w14:paraId="3892EBC2" w14:textId="771E0176" w:rsidR="00D746A9" w:rsidRPr="00C80816" w:rsidRDefault="00D746A9" w:rsidP="00C80816">
      <w:pPr>
        <w:spacing w:line="300" w:lineRule="auto"/>
        <w:ind w:firstLineChars="200" w:firstLine="480"/>
        <w:rPr>
          <w:rFonts w:ascii="Times New Roman" w:hAnsi="Times New Roman"/>
          <w:sz w:val="24"/>
        </w:rPr>
      </w:pPr>
      <w:r>
        <w:rPr>
          <w:rFonts w:ascii="Times New Roman" w:hAnsi="Times New Roman" w:hint="eastAsia"/>
          <w:sz w:val="24"/>
        </w:rPr>
        <w:t>在多因子模型检验中，我们使用了</w:t>
      </w:r>
      <w:r w:rsidRPr="00D746A9">
        <w:rPr>
          <w:rFonts w:ascii="Times New Roman" w:hAnsi="Times New Roman" w:hint="eastAsia"/>
          <w:sz w:val="24"/>
        </w:rPr>
        <w:t>OLS</w:t>
      </w:r>
      <w:r w:rsidRPr="00D746A9">
        <w:rPr>
          <w:rFonts w:ascii="Times New Roman" w:hAnsi="Times New Roman" w:hint="eastAsia"/>
          <w:sz w:val="24"/>
        </w:rPr>
        <w:t>线性拟合、</w:t>
      </w:r>
      <w:r w:rsidRPr="00D746A9">
        <w:rPr>
          <w:rFonts w:ascii="Times New Roman" w:hAnsi="Times New Roman" w:hint="eastAsia"/>
          <w:sz w:val="24"/>
        </w:rPr>
        <w:t>LASSO</w:t>
      </w:r>
      <w:r w:rsidRPr="00D746A9">
        <w:rPr>
          <w:rFonts w:ascii="Times New Roman" w:hAnsi="Times New Roman" w:hint="eastAsia"/>
          <w:sz w:val="24"/>
        </w:rPr>
        <w:t>回归、</w:t>
      </w:r>
      <w:r w:rsidRPr="00D746A9">
        <w:rPr>
          <w:rFonts w:ascii="Times New Roman" w:hAnsi="Times New Roman" w:hint="eastAsia"/>
          <w:sz w:val="24"/>
        </w:rPr>
        <w:t>Ridge</w:t>
      </w:r>
      <w:r w:rsidRPr="00D746A9">
        <w:rPr>
          <w:rFonts w:ascii="Times New Roman" w:hAnsi="Times New Roman" w:hint="eastAsia"/>
          <w:sz w:val="24"/>
        </w:rPr>
        <w:t>回归、</w:t>
      </w:r>
      <w:r w:rsidRPr="00D746A9">
        <w:rPr>
          <w:rFonts w:ascii="Times New Roman" w:hAnsi="Times New Roman" w:hint="eastAsia"/>
          <w:sz w:val="24"/>
        </w:rPr>
        <w:t>ElasticNet</w:t>
      </w:r>
      <w:r w:rsidRPr="00D746A9">
        <w:rPr>
          <w:rFonts w:ascii="Times New Roman" w:hAnsi="Times New Roman" w:hint="eastAsia"/>
          <w:sz w:val="24"/>
        </w:rPr>
        <w:t>回归</w:t>
      </w:r>
      <w:r>
        <w:rPr>
          <w:rFonts w:ascii="Times New Roman" w:hAnsi="Times New Roman" w:hint="eastAsia"/>
          <w:sz w:val="24"/>
        </w:rPr>
        <w:t>四种多因子检验方法对预测因子进行了检验，检验结果如下。表</w:t>
      </w:r>
      <w:r>
        <w:rPr>
          <w:rFonts w:ascii="Times New Roman" w:hAnsi="Times New Roman" w:hint="eastAsia"/>
          <w:sz w:val="24"/>
        </w:rPr>
        <w:t>3.</w:t>
      </w:r>
      <w:r w:rsidR="00C80816">
        <w:rPr>
          <w:rFonts w:ascii="Times New Roman" w:hAnsi="Times New Roman" w:hint="eastAsia"/>
          <w:sz w:val="24"/>
        </w:rPr>
        <w:t>3</w:t>
      </w:r>
      <w:r>
        <w:rPr>
          <w:rFonts w:ascii="Times New Roman" w:hAnsi="Times New Roman" w:hint="eastAsia"/>
          <w:sz w:val="24"/>
        </w:rPr>
        <w:t>中展示了</w:t>
      </w:r>
      <w:r w:rsidR="00C80816">
        <w:rPr>
          <w:rFonts w:ascii="Times New Roman" w:hAnsi="Times New Roman" w:hint="eastAsia"/>
          <w:sz w:val="24"/>
        </w:rPr>
        <w:t>使用</w:t>
      </w:r>
      <w:r w:rsidR="00C80816">
        <w:rPr>
          <w:rFonts w:ascii="Times New Roman" w:hAnsi="Times New Roman" w:hint="eastAsia"/>
          <w:sz w:val="24"/>
        </w:rPr>
        <w:t>OLS</w:t>
      </w:r>
      <w:r w:rsidR="00C80816">
        <w:rPr>
          <w:rFonts w:ascii="Times New Roman" w:hAnsi="Times New Roman" w:hint="eastAsia"/>
          <w:sz w:val="24"/>
        </w:rPr>
        <w:t>线性拟合方法进行检验的</w:t>
      </w:r>
      <w:r>
        <w:rPr>
          <w:rFonts w:ascii="Times New Roman" w:hAnsi="Times New Roman" w:hint="eastAsia"/>
          <w:sz w:val="24"/>
        </w:rPr>
        <w:t>检验结果，表</w:t>
      </w:r>
      <w:r>
        <w:rPr>
          <w:rFonts w:ascii="Times New Roman" w:hAnsi="Times New Roman" w:hint="eastAsia"/>
          <w:sz w:val="24"/>
        </w:rPr>
        <w:t>3.</w:t>
      </w:r>
      <w:r w:rsidR="00C80816">
        <w:rPr>
          <w:rFonts w:ascii="Times New Roman" w:hAnsi="Times New Roman" w:hint="eastAsia"/>
          <w:sz w:val="24"/>
        </w:rPr>
        <w:t>4</w:t>
      </w:r>
      <w:r>
        <w:rPr>
          <w:rFonts w:ascii="Times New Roman" w:hAnsi="Times New Roman" w:hint="eastAsia"/>
          <w:sz w:val="24"/>
        </w:rPr>
        <w:t>中展示了</w:t>
      </w:r>
      <w:r w:rsidR="00C80816">
        <w:rPr>
          <w:rFonts w:ascii="Times New Roman" w:hAnsi="Times New Roman" w:hint="eastAsia"/>
          <w:sz w:val="24"/>
        </w:rPr>
        <w:t>使用</w:t>
      </w:r>
      <w:r w:rsidR="00C80816" w:rsidRPr="00C80816">
        <w:rPr>
          <w:rFonts w:ascii="Times New Roman" w:hAnsi="Times New Roman" w:hint="eastAsia"/>
          <w:sz w:val="24"/>
        </w:rPr>
        <w:t>LASSO</w:t>
      </w:r>
      <w:r w:rsidR="00C80816" w:rsidRPr="00C80816">
        <w:rPr>
          <w:rFonts w:ascii="Times New Roman" w:hAnsi="Times New Roman" w:hint="eastAsia"/>
          <w:sz w:val="24"/>
        </w:rPr>
        <w:t>回归</w:t>
      </w:r>
      <w:r w:rsidR="00C80816">
        <w:rPr>
          <w:rFonts w:ascii="Times New Roman" w:hAnsi="Times New Roman" w:hint="eastAsia"/>
          <w:sz w:val="24"/>
        </w:rPr>
        <w:t>方法进行检验的检验结果，表</w:t>
      </w:r>
      <w:r w:rsidR="00C80816">
        <w:rPr>
          <w:rFonts w:ascii="Times New Roman" w:hAnsi="Times New Roman" w:hint="eastAsia"/>
          <w:sz w:val="24"/>
        </w:rPr>
        <w:t>3.5</w:t>
      </w:r>
      <w:r w:rsidR="00C80816">
        <w:rPr>
          <w:rFonts w:ascii="Times New Roman" w:hAnsi="Times New Roman" w:hint="eastAsia"/>
          <w:sz w:val="24"/>
        </w:rPr>
        <w:t>中展示了使用</w:t>
      </w:r>
      <w:r w:rsidR="00C80816">
        <w:rPr>
          <w:rFonts w:ascii="Times New Roman" w:hAnsi="Times New Roman" w:hint="eastAsia"/>
          <w:sz w:val="24"/>
        </w:rPr>
        <w:t>Ridge</w:t>
      </w:r>
      <w:r w:rsidR="00C80816" w:rsidRPr="00C80816">
        <w:rPr>
          <w:rFonts w:ascii="Times New Roman" w:hAnsi="Times New Roman" w:hint="eastAsia"/>
          <w:sz w:val="24"/>
        </w:rPr>
        <w:t>回归</w:t>
      </w:r>
      <w:r w:rsidR="00C80816">
        <w:rPr>
          <w:rFonts w:ascii="Times New Roman" w:hAnsi="Times New Roman" w:hint="eastAsia"/>
          <w:sz w:val="24"/>
        </w:rPr>
        <w:t>方法进行检验的检验结果，表</w:t>
      </w:r>
      <w:r w:rsidR="00C80816">
        <w:rPr>
          <w:rFonts w:ascii="Times New Roman" w:hAnsi="Times New Roman" w:hint="eastAsia"/>
          <w:sz w:val="24"/>
        </w:rPr>
        <w:t>3.6</w:t>
      </w:r>
      <w:r w:rsidR="00C80816">
        <w:rPr>
          <w:rFonts w:ascii="Times New Roman" w:hAnsi="Times New Roman" w:hint="eastAsia"/>
          <w:sz w:val="24"/>
        </w:rPr>
        <w:t>中展示了使用</w:t>
      </w:r>
      <w:r w:rsidR="00C80816">
        <w:rPr>
          <w:rFonts w:ascii="Times New Roman" w:hAnsi="Times New Roman" w:hint="eastAsia"/>
          <w:sz w:val="24"/>
        </w:rPr>
        <w:t>ElasticNet</w:t>
      </w:r>
      <w:r w:rsidR="00C80816" w:rsidRPr="00C80816">
        <w:rPr>
          <w:rFonts w:ascii="Times New Roman" w:hAnsi="Times New Roman" w:hint="eastAsia"/>
          <w:sz w:val="24"/>
        </w:rPr>
        <w:t>回归</w:t>
      </w:r>
      <w:r w:rsidR="00C80816">
        <w:rPr>
          <w:rFonts w:ascii="Times New Roman" w:hAnsi="Times New Roman" w:hint="eastAsia"/>
          <w:sz w:val="24"/>
        </w:rPr>
        <w:t>方法进行检验的检验结果。</w:t>
      </w:r>
    </w:p>
    <w:p w14:paraId="63C74659" w14:textId="77777777" w:rsidR="0053797E" w:rsidRPr="00D746A9" w:rsidRDefault="0053797E" w:rsidP="00D53A39">
      <w:pPr>
        <w:spacing w:line="300" w:lineRule="auto"/>
        <w:rPr>
          <w:rFonts w:ascii="Times New Roman" w:eastAsia="黑体" w:hAnsi="Times New Roman"/>
          <w:sz w:val="24"/>
          <w:szCs w:val="20"/>
        </w:rPr>
      </w:pPr>
    </w:p>
    <w:p w14:paraId="192FA8EB" w14:textId="77777777" w:rsidR="00A81CB9" w:rsidRPr="005647FA" w:rsidRDefault="00A81CB9" w:rsidP="00A81CB9">
      <w:pPr>
        <w:jc w:val="center"/>
        <w:rPr>
          <w:rFonts w:ascii="Times New Roman" w:eastAsia="等线" w:hAnsi="Times New Roman"/>
          <w:sz w:val="18"/>
          <w:szCs w:val="18"/>
        </w:rPr>
      </w:pPr>
      <w:r w:rsidRPr="00C51D3D">
        <w:rPr>
          <w:rFonts w:ascii="Times New Roman" w:eastAsia="等线" w:hAnsi="Times New Roman"/>
          <w:b/>
          <w:sz w:val="18"/>
          <w:szCs w:val="18"/>
        </w:rPr>
        <w:t>表</w:t>
      </w:r>
      <w:r>
        <w:rPr>
          <w:rFonts w:ascii="Times New Roman" w:eastAsia="等线" w:hAnsi="Times New Roman"/>
          <w:b/>
          <w:sz w:val="18"/>
          <w:szCs w:val="18"/>
        </w:rPr>
        <w:t>3.3</w:t>
      </w:r>
      <w:r w:rsidRPr="00C51D3D">
        <w:rPr>
          <w:rFonts w:ascii="Times New Roman" w:eastAsia="等线" w:hAnsi="Times New Roman"/>
          <w:b/>
          <w:sz w:val="18"/>
          <w:szCs w:val="18"/>
        </w:rPr>
        <w:t xml:space="preserve">  </w:t>
      </w:r>
      <w:r>
        <w:rPr>
          <w:rFonts w:ascii="Times New Roman" w:eastAsia="等线" w:hAnsi="Times New Roman" w:hint="eastAsia"/>
          <w:b/>
          <w:sz w:val="18"/>
          <w:szCs w:val="18"/>
        </w:rPr>
        <w:t>预测因子样本外预测能力（多因子模型</w:t>
      </w:r>
      <w:r>
        <w:rPr>
          <w:rFonts w:ascii="Times New Roman" w:eastAsia="等线" w:hAnsi="Times New Roman" w:hint="eastAsia"/>
          <w:b/>
          <w:sz w:val="18"/>
          <w:szCs w:val="18"/>
        </w:rPr>
        <w:t>-OLS</w:t>
      </w:r>
      <w:r>
        <w:rPr>
          <w:rFonts w:ascii="Times New Roman" w:eastAsia="等线" w:hAnsi="Times New Roman" w:hint="eastAsia"/>
          <w:b/>
          <w:sz w:val="18"/>
          <w:szCs w:val="18"/>
        </w:rPr>
        <w:t>线性拟合）</w:t>
      </w:r>
    </w:p>
    <w:tbl>
      <w:tblPr>
        <w:tblStyle w:val="af5"/>
        <w:tblW w:w="0" w:type="auto"/>
        <w:tblLook w:val="04A0" w:firstRow="1" w:lastRow="0" w:firstColumn="1" w:lastColumn="0" w:noHBand="0" w:noVBand="1"/>
      </w:tblPr>
      <w:tblGrid>
        <w:gridCol w:w="1170"/>
        <w:gridCol w:w="1477"/>
        <w:gridCol w:w="1561"/>
        <w:gridCol w:w="1454"/>
        <w:gridCol w:w="1426"/>
        <w:gridCol w:w="991"/>
        <w:gridCol w:w="991"/>
      </w:tblGrid>
      <w:tr w:rsidR="00A81CB9" w14:paraId="361DD537" w14:textId="77777777" w:rsidTr="006D521C">
        <w:trPr>
          <w:cnfStyle w:val="100000000000" w:firstRow="1" w:lastRow="0" w:firstColumn="0" w:lastColumn="0" w:oddVBand="0" w:evenVBand="0" w:oddHBand="0" w:evenHBand="0" w:firstRowFirstColumn="0" w:firstRowLastColumn="0" w:lastRowFirstColumn="0" w:lastRowLastColumn="0"/>
        </w:trPr>
        <w:tc>
          <w:tcPr>
            <w:tcW w:w="1170" w:type="dxa"/>
          </w:tcPr>
          <w:p w14:paraId="54700D38" w14:textId="77777777" w:rsidR="00A81CB9" w:rsidRDefault="00A81CB9" w:rsidP="006D521C">
            <w:pPr>
              <w:spacing w:line="300" w:lineRule="auto"/>
              <w:jc w:val="center"/>
              <w:rPr>
                <w:rFonts w:eastAsia="黑体"/>
                <w:sz w:val="24"/>
                <w:szCs w:val="20"/>
              </w:rPr>
            </w:pPr>
            <w:r w:rsidRPr="008E1B4C">
              <w:rPr>
                <w:rFonts w:eastAsia="黑体" w:hint="eastAsia"/>
                <w:kern w:val="0"/>
                <w:sz w:val="18"/>
                <w:szCs w:val="18"/>
              </w:rPr>
              <w:t>预测因子</w:t>
            </w:r>
          </w:p>
        </w:tc>
        <w:tc>
          <w:tcPr>
            <w:tcW w:w="1477" w:type="dxa"/>
          </w:tcPr>
          <w:p w14:paraId="69B812FB" w14:textId="77777777" w:rsidR="00A81CB9" w:rsidRDefault="00000000" w:rsidP="006D521C">
            <w:pPr>
              <w:spacing w:line="300" w:lineRule="auto"/>
              <w:rPr>
                <w:rFonts w:eastAsia="黑体"/>
                <w:sz w:val="24"/>
                <w:szCs w:val="20"/>
              </w:rPr>
            </w:pPr>
            <m:oMathPara>
              <m:oMath>
                <m:sSubSup>
                  <m:sSubSupPr>
                    <m:ctrlPr>
                      <w:rPr>
                        <w:rFonts w:ascii="Cambria Math" w:hAnsi="Cambria Math"/>
                        <w:sz w:val="24"/>
                      </w:rPr>
                    </m:ctrlPr>
                  </m:sSubSupPr>
                  <m:e>
                    <m:r>
                      <w:rPr>
                        <w:rFonts w:ascii="Cambria Math" w:hAnsi="Cambria Math"/>
                        <w:sz w:val="24"/>
                      </w:rPr>
                      <m:t>R</m:t>
                    </m:r>
                  </m:e>
                  <m:sub>
                    <m:r>
                      <m:rPr>
                        <m:sty m:val="p"/>
                      </m:rPr>
                      <w:rPr>
                        <w:rFonts w:ascii="Cambria Math" w:hAnsi="Cambria Math"/>
                        <w:sz w:val="24"/>
                      </w:rPr>
                      <m:t>OS</m:t>
                    </m:r>
                  </m:sub>
                  <m:sup>
                    <m:r>
                      <w:rPr>
                        <w:rFonts w:ascii="Cambria Math" w:hAnsi="Cambria Math"/>
                        <w:sz w:val="24"/>
                      </w:rPr>
                      <m:t>2</m:t>
                    </m:r>
                  </m:sup>
                </m:sSubSup>
              </m:oMath>
            </m:oMathPara>
          </w:p>
        </w:tc>
        <w:tc>
          <w:tcPr>
            <w:tcW w:w="1561" w:type="dxa"/>
          </w:tcPr>
          <w:p w14:paraId="55BD07C4" w14:textId="77777777" w:rsidR="00A81CB9" w:rsidRPr="008E1B4C" w:rsidRDefault="00A81CB9" w:rsidP="006D521C">
            <w:pPr>
              <w:pStyle w:val="HTML"/>
              <w:spacing w:line="244" w:lineRule="atLeast"/>
              <w:jc w:val="center"/>
              <w:rPr>
                <w:rFonts w:ascii="Times New Roman" w:hAnsi="Times New Roman" w:cs="Times New Roman"/>
                <w:kern w:val="2"/>
                <w:sz w:val="22"/>
                <w:szCs w:val="22"/>
              </w:rPr>
            </w:pPr>
            <w:r w:rsidRPr="008E1B4C">
              <w:rPr>
                <w:rFonts w:ascii="Times New Roman" w:hAnsi="Times New Roman" w:cs="Times New Roman"/>
                <w:kern w:val="2"/>
                <w:sz w:val="22"/>
                <w:szCs w:val="22"/>
              </w:rPr>
              <w:t>MFSEadj</w:t>
            </w:r>
          </w:p>
        </w:tc>
        <w:tc>
          <w:tcPr>
            <w:tcW w:w="1454" w:type="dxa"/>
          </w:tcPr>
          <w:p w14:paraId="4FDFC936" w14:textId="77777777" w:rsidR="00A81CB9" w:rsidRPr="0017442E" w:rsidRDefault="00A81CB9" w:rsidP="006D521C">
            <w:pPr>
              <w:pStyle w:val="HTML"/>
              <w:shd w:val="clear" w:color="auto" w:fill="FFFFFF"/>
              <w:wordWrap w:val="0"/>
              <w:spacing w:line="244" w:lineRule="atLeast"/>
              <w:rPr>
                <w:rFonts w:ascii="Times New Roman" w:hAnsi="Times New Roman" w:cs="Times New Roman"/>
                <w:kern w:val="2"/>
              </w:rPr>
            </w:pPr>
            <w:r w:rsidRPr="008E1B4C">
              <w:rPr>
                <w:rFonts w:ascii="Times New Roman" w:hAnsi="Times New Roman" w:cs="Times New Roman"/>
                <w:kern w:val="2"/>
                <w:sz w:val="22"/>
                <w:szCs w:val="22"/>
              </w:rPr>
              <w:t>MFSEpvalue</w:t>
            </w:r>
          </w:p>
        </w:tc>
        <w:tc>
          <w:tcPr>
            <w:tcW w:w="1426" w:type="dxa"/>
          </w:tcPr>
          <w:p w14:paraId="573702BE" w14:textId="77777777" w:rsidR="00A81CB9" w:rsidRPr="0017442E" w:rsidRDefault="00A81CB9" w:rsidP="006D521C">
            <w:pPr>
              <w:pStyle w:val="HTML"/>
              <w:shd w:val="clear" w:color="auto" w:fill="FFFFFF"/>
              <w:spacing w:line="244" w:lineRule="atLeast"/>
              <w:jc w:val="center"/>
              <w:rPr>
                <w:rFonts w:ascii="Times New Roman" w:hAnsi="Times New Roman" w:cs="Times New Roman"/>
                <w:kern w:val="2"/>
              </w:rPr>
            </w:pPr>
            <m:oMathPara>
              <m:oMath>
                <m:r>
                  <m:rPr>
                    <m:sty m:val="p"/>
                  </m:rPr>
                  <w:rPr>
                    <w:rFonts w:ascii="Cambria Math" w:hAnsi="Cambria Math"/>
                  </w:rPr>
                  <m:t>Δ</m:t>
                </m:r>
                <m:r>
                  <w:rPr>
                    <w:rFonts w:ascii="Cambria Math" w:hAnsi="Cambria Math"/>
                  </w:rPr>
                  <m:t>U</m:t>
                </m:r>
              </m:oMath>
            </m:oMathPara>
          </w:p>
        </w:tc>
        <w:tc>
          <w:tcPr>
            <w:tcW w:w="991" w:type="dxa"/>
          </w:tcPr>
          <w:p w14:paraId="747122F7" w14:textId="77777777" w:rsidR="00A81CB9" w:rsidRDefault="00A81CB9" w:rsidP="006D521C">
            <w:pPr>
              <w:pStyle w:val="HTML"/>
              <w:shd w:val="clear" w:color="auto" w:fill="FFFFFF"/>
              <w:spacing w:line="244" w:lineRule="atLeast"/>
              <w:jc w:val="center"/>
              <w:rPr>
                <w:rFonts w:ascii="Times New Roman" w:eastAsia="黑体" w:hAnsi="Times New Roman" w:cs="Times New Roman"/>
              </w:rPr>
            </w:pPr>
            <w:r w:rsidRPr="008E1B4C">
              <w:rPr>
                <w:rFonts w:ascii="Times New Roman" w:eastAsia="黑体" w:hAnsi="Times New Roman" w:cs="Times New Roman" w:hint="eastAsia"/>
                <w:sz w:val="18"/>
                <w:szCs w:val="18"/>
              </w:rPr>
              <w:t>样本外预测能力</w:t>
            </w:r>
          </w:p>
        </w:tc>
        <w:tc>
          <w:tcPr>
            <w:tcW w:w="991" w:type="dxa"/>
          </w:tcPr>
          <w:p w14:paraId="335745CF" w14:textId="77777777" w:rsidR="00A81CB9" w:rsidRPr="008E1B4C" w:rsidRDefault="00A81CB9" w:rsidP="006D521C">
            <w:pPr>
              <w:pStyle w:val="HTML"/>
              <w:shd w:val="clear" w:color="auto" w:fill="FFFFFF"/>
              <w:spacing w:line="244" w:lineRule="atLeast"/>
              <w:jc w:val="center"/>
              <w:rPr>
                <w:rFonts w:ascii="Times New Roman" w:eastAsia="黑体" w:hAnsi="Times New Roman" w:cs="Times New Roman"/>
                <w:sz w:val="18"/>
                <w:szCs w:val="18"/>
              </w:rPr>
            </w:pPr>
            <w:r w:rsidRPr="008E1B4C">
              <w:rPr>
                <w:rFonts w:ascii="Times New Roman" w:eastAsia="黑体" w:hAnsi="Times New Roman" w:cs="Times New Roman" w:hint="eastAsia"/>
                <w:sz w:val="18"/>
                <w:szCs w:val="18"/>
              </w:rPr>
              <w:t>有无经济意义</w:t>
            </w:r>
          </w:p>
        </w:tc>
      </w:tr>
      <w:tr w:rsidR="00A81CB9" w14:paraId="502C5E85" w14:textId="77777777" w:rsidTr="006D521C">
        <w:tc>
          <w:tcPr>
            <w:tcW w:w="1170" w:type="dxa"/>
          </w:tcPr>
          <w:p w14:paraId="31896F9B" w14:textId="77777777" w:rsidR="00A81CB9" w:rsidRDefault="00A81CB9" w:rsidP="009F2C52">
            <w:pPr>
              <w:spacing w:line="300" w:lineRule="auto"/>
              <w:jc w:val="center"/>
              <w:rPr>
                <w:rFonts w:eastAsia="黑体"/>
                <w:sz w:val="24"/>
                <w:szCs w:val="20"/>
              </w:rPr>
            </w:pPr>
            <w:r>
              <w:rPr>
                <w:rFonts w:eastAsia="黑体" w:hint="eastAsia"/>
                <w:sz w:val="24"/>
                <w:szCs w:val="20"/>
              </w:rPr>
              <w:t>ALL</w:t>
            </w:r>
          </w:p>
        </w:tc>
        <w:tc>
          <w:tcPr>
            <w:tcW w:w="1477" w:type="dxa"/>
          </w:tcPr>
          <w:p w14:paraId="008B51DF" w14:textId="08E45E90" w:rsidR="00A81CB9" w:rsidRDefault="00A81CB9" w:rsidP="009F2C52">
            <w:pPr>
              <w:spacing w:line="300" w:lineRule="auto"/>
              <w:jc w:val="center"/>
              <w:rPr>
                <w:rFonts w:eastAsia="黑体"/>
                <w:sz w:val="24"/>
                <w:szCs w:val="20"/>
              </w:rPr>
            </w:pPr>
            <w:r>
              <w:rPr>
                <w:rFonts w:eastAsia="黑体" w:hint="eastAsia"/>
                <w:sz w:val="24"/>
                <w:szCs w:val="20"/>
              </w:rPr>
              <w:t>-</w:t>
            </w:r>
            <w:r>
              <w:rPr>
                <w:rFonts w:eastAsia="黑体"/>
                <w:sz w:val="24"/>
                <w:szCs w:val="20"/>
              </w:rPr>
              <w:t>0.</w:t>
            </w:r>
            <w:r w:rsidR="00901B42">
              <w:rPr>
                <w:rFonts w:eastAsia="黑体" w:hint="eastAsia"/>
                <w:sz w:val="24"/>
                <w:szCs w:val="20"/>
              </w:rPr>
              <w:t>057672</w:t>
            </w:r>
          </w:p>
        </w:tc>
        <w:tc>
          <w:tcPr>
            <w:tcW w:w="1561" w:type="dxa"/>
          </w:tcPr>
          <w:p w14:paraId="7BD09334" w14:textId="2C59D23C" w:rsidR="00A81CB9" w:rsidRDefault="00901B42" w:rsidP="009F2C52">
            <w:pPr>
              <w:spacing w:line="300" w:lineRule="auto"/>
              <w:jc w:val="center"/>
              <w:rPr>
                <w:rFonts w:eastAsia="黑体"/>
                <w:sz w:val="24"/>
                <w:szCs w:val="20"/>
              </w:rPr>
            </w:pPr>
            <w:r>
              <w:rPr>
                <w:rFonts w:eastAsia="黑体" w:hint="eastAsia"/>
                <w:sz w:val="24"/>
                <w:szCs w:val="20"/>
              </w:rPr>
              <w:t>-0.852538</w:t>
            </w:r>
          </w:p>
        </w:tc>
        <w:tc>
          <w:tcPr>
            <w:tcW w:w="1454" w:type="dxa"/>
          </w:tcPr>
          <w:p w14:paraId="0BAC1EC4" w14:textId="19B05B5F" w:rsidR="00A81CB9" w:rsidRDefault="00A81CB9" w:rsidP="009F2C52">
            <w:pPr>
              <w:spacing w:line="300" w:lineRule="auto"/>
              <w:jc w:val="center"/>
              <w:rPr>
                <w:rFonts w:eastAsia="黑体"/>
                <w:sz w:val="24"/>
                <w:szCs w:val="20"/>
              </w:rPr>
            </w:pPr>
            <w:r>
              <w:rPr>
                <w:rFonts w:eastAsia="黑体" w:hint="eastAsia"/>
                <w:sz w:val="24"/>
                <w:szCs w:val="20"/>
              </w:rPr>
              <w:t>0</w:t>
            </w:r>
            <w:r>
              <w:rPr>
                <w:rFonts w:eastAsia="黑体"/>
                <w:sz w:val="24"/>
                <w:szCs w:val="20"/>
              </w:rPr>
              <w:t>.</w:t>
            </w:r>
            <w:r w:rsidR="00901B42">
              <w:rPr>
                <w:rFonts w:eastAsia="黑体" w:hint="eastAsia"/>
                <w:sz w:val="24"/>
                <w:szCs w:val="20"/>
              </w:rPr>
              <w:t>396399</w:t>
            </w:r>
          </w:p>
        </w:tc>
        <w:tc>
          <w:tcPr>
            <w:tcW w:w="1426" w:type="dxa"/>
          </w:tcPr>
          <w:p w14:paraId="6525015E" w14:textId="328C9446" w:rsidR="00A81CB9" w:rsidRDefault="00901B42" w:rsidP="009F2C52">
            <w:pPr>
              <w:spacing w:line="300" w:lineRule="auto"/>
              <w:jc w:val="center"/>
              <w:rPr>
                <w:rFonts w:eastAsia="黑体"/>
                <w:sz w:val="24"/>
                <w:szCs w:val="20"/>
              </w:rPr>
            </w:pPr>
            <w:r>
              <w:rPr>
                <w:rFonts w:eastAsia="黑体" w:hint="eastAsia"/>
                <w:sz w:val="24"/>
                <w:szCs w:val="20"/>
              </w:rPr>
              <w:t>-0.000802</w:t>
            </w:r>
          </w:p>
        </w:tc>
        <w:tc>
          <w:tcPr>
            <w:tcW w:w="991" w:type="dxa"/>
          </w:tcPr>
          <w:p w14:paraId="57B26DE1" w14:textId="77777777" w:rsidR="00A81CB9" w:rsidRDefault="00A81CB9" w:rsidP="006D521C">
            <w:pPr>
              <w:spacing w:line="300" w:lineRule="auto"/>
              <w:rPr>
                <w:rFonts w:eastAsia="黑体"/>
                <w:sz w:val="24"/>
                <w:szCs w:val="20"/>
              </w:rPr>
            </w:pPr>
            <w:r w:rsidRPr="009F2C52">
              <w:rPr>
                <w:rFonts w:ascii="宋体" w:hAnsi="宋体" w:cs="宋体" w:hint="eastAsia"/>
                <w:kern w:val="0"/>
                <w:sz w:val="16"/>
                <w:szCs w:val="16"/>
              </w:rPr>
              <w:t>无样本外预测能力</w:t>
            </w:r>
          </w:p>
        </w:tc>
        <w:tc>
          <w:tcPr>
            <w:tcW w:w="991" w:type="dxa"/>
          </w:tcPr>
          <w:p w14:paraId="732E3ECE" w14:textId="41BC039D" w:rsidR="00A81CB9" w:rsidRPr="009F2C52" w:rsidRDefault="00901B42" w:rsidP="006D521C">
            <w:pPr>
              <w:spacing w:line="300" w:lineRule="auto"/>
              <w:rPr>
                <w:rFonts w:ascii="宋体" w:hAnsi="宋体" w:cs="宋体"/>
                <w:kern w:val="0"/>
                <w:sz w:val="16"/>
                <w:szCs w:val="16"/>
              </w:rPr>
            </w:pPr>
            <w:r>
              <w:rPr>
                <w:rFonts w:ascii="宋体" w:hAnsi="宋体" w:cs="宋体" w:hint="eastAsia"/>
                <w:kern w:val="0"/>
                <w:sz w:val="16"/>
                <w:szCs w:val="16"/>
              </w:rPr>
              <w:t>无</w:t>
            </w:r>
            <w:r w:rsidR="00A81CB9" w:rsidRPr="009F2C52">
              <w:rPr>
                <w:rFonts w:ascii="宋体" w:hAnsi="宋体" w:cs="宋体" w:hint="eastAsia"/>
                <w:kern w:val="0"/>
                <w:sz w:val="16"/>
                <w:szCs w:val="16"/>
              </w:rPr>
              <w:t>经济意义</w:t>
            </w:r>
          </w:p>
        </w:tc>
      </w:tr>
    </w:tbl>
    <w:p w14:paraId="5132ED8E" w14:textId="77777777" w:rsidR="00A81CB9" w:rsidRPr="00C51D3D" w:rsidRDefault="00A81CB9" w:rsidP="00A81CB9">
      <w:pPr>
        <w:spacing w:line="300" w:lineRule="auto"/>
        <w:ind w:firstLineChars="200" w:firstLine="480"/>
        <w:rPr>
          <w:rFonts w:ascii="Times New Roman" w:hAnsi="Times New Roman"/>
          <w:sz w:val="24"/>
        </w:rPr>
      </w:pPr>
    </w:p>
    <w:p w14:paraId="29D0473D" w14:textId="77777777" w:rsidR="00A81CB9" w:rsidRPr="005647FA" w:rsidRDefault="00A81CB9" w:rsidP="00A81CB9">
      <w:pPr>
        <w:jc w:val="center"/>
        <w:rPr>
          <w:rFonts w:ascii="Times New Roman" w:eastAsia="等线" w:hAnsi="Times New Roman"/>
          <w:sz w:val="18"/>
          <w:szCs w:val="18"/>
        </w:rPr>
      </w:pPr>
      <w:r w:rsidRPr="00C51D3D">
        <w:rPr>
          <w:rFonts w:ascii="Times New Roman" w:eastAsia="等线" w:hAnsi="Times New Roman"/>
          <w:b/>
          <w:sz w:val="18"/>
          <w:szCs w:val="18"/>
        </w:rPr>
        <w:t>表</w:t>
      </w:r>
      <w:r>
        <w:rPr>
          <w:rFonts w:ascii="Times New Roman" w:eastAsia="等线" w:hAnsi="Times New Roman"/>
          <w:b/>
          <w:sz w:val="18"/>
          <w:szCs w:val="18"/>
        </w:rPr>
        <w:t>3.4</w:t>
      </w:r>
      <w:r w:rsidRPr="00C51D3D">
        <w:rPr>
          <w:rFonts w:ascii="Times New Roman" w:eastAsia="等线" w:hAnsi="Times New Roman"/>
          <w:b/>
          <w:sz w:val="18"/>
          <w:szCs w:val="18"/>
        </w:rPr>
        <w:t xml:space="preserve">  </w:t>
      </w:r>
      <w:r>
        <w:rPr>
          <w:rFonts w:ascii="Times New Roman" w:eastAsia="等线" w:hAnsi="Times New Roman" w:hint="eastAsia"/>
          <w:b/>
          <w:sz w:val="18"/>
          <w:szCs w:val="18"/>
        </w:rPr>
        <w:t>预测因子样本外预测能力（多因子模型</w:t>
      </w:r>
      <w:r>
        <w:rPr>
          <w:rFonts w:ascii="Times New Roman" w:eastAsia="等线" w:hAnsi="Times New Roman" w:hint="eastAsia"/>
          <w:b/>
          <w:sz w:val="18"/>
          <w:szCs w:val="18"/>
        </w:rPr>
        <w:t>-LASSO</w:t>
      </w:r>
      <w:r>
        <w:rPr>
          <w:rFonts w:ascii="Times New Roman" w:eastAsia="等线" w:hAnsi="Times New Roman" w:hint="eastAsia"/>
          <w:b/>
          <w:sz w:val="18"/>
          <w:szCs w:val="18"/>
        </w:rPr>
        <w:t>回归）</w:t>
      </w:r>
    </w:p>
    <w:tbl>
      <w:tblPr>
        <w:tblStyle w:val="af5"/>
        <w:tblW w:w="0" w:type="auto"/>
        <w:tblLook w:val="04A0" w:firstRow="1" w:lastRow="0" w:firstColumn="1" w:lastColumn="0" w:noHBand="0" w:noVBand="1"/>
      </w:tblPr>
      <w:tblGrid>
        <w:gridCol w:w="1170"/>
        <w:gridCol w:w="1477"/>
        <w:gridCol w:w="1561"/>
        <w:gridCol w:w="1454"/>
        <w:gridCol w:w="1426"/>
        <w:gridCol w:w="991"/>
        <w:gridCol w:w="991"/>
      </w:tblGrid>
      <w:tr w:rsidR="00A81CB9" w14:paraId="343DFA68" w14:textId="77777777" w:rsidTr="006D521C">
        <w:trPr>
          <w:cnfStyle w:val="100000000000" w:firstRow="1" w:lastRow="0" w:firstColumn="0" w:lastColumn="0" w:oddVBand="0" w:evenVBand="0" w:oddHBand="0" w:evenHBand="0" w:firstRowFirstColumn="0" w:firstRowLastColumn="0" w:lastRowFirstColumn="0" w:lastRowLastColumn="0"/>
        </w:trPr>
        <w:tc>
          <w:tcPr>
            <w:tcW w:w="1170" w:type="dxa"/>
          </w:tcPr>
          <w:p w14:paraId="3649C328" w14:textId="77777777" w:rsidR="00A81CB9" w:rsidRDefault="00A81CB9" w:rsidP="006D521C">
            <w:pPr>
              <w:spacing w:line="300" w:lineRule="auto"/>
              <w:jc w:val="center"/>
              <w:rPr>
                <w:rFonts w:eastAsia="黑体"/>
                <w:sz w:val="24"/>
                <w:szCs w:val="20"/>
              </w:rPr>
            </w:pPr>
            <w:r w:rsidRPr="008E1B4C">
              <w:rPr>
                <w:rFonts w:eastAsia="黑体" w:hint="eastAsia"/>
                <w:kern w:val="0"/>
                <w:sz w:val="18"/>
                <w:szCs w:val="18"/>
              </w:rPr>
              <w:t>预测因子</w:t>
            </w:r>
          </w:p>
        </w:tc>
        <w:tc>
          <w:tcPr>
            <w:tcW w:w="1477" w:type="dxa"/>
          </w:tcPr>
          <w:p w14:paraId="46D0A0C2" w14:textId="77777777" w:rsidR="00A81CB9" w:rsidRDefault="00000000" w:rsidP="006D521C">
            <w:pPr>
              <w:spacing w:line="300" w:lineRule="auto"/>
              <w:rPr>
                <w:rFonts w:eastAsia="黑体"/>
                <w:sz w:val="24"/>
                <w:szCs w:val="20"/>
              </w:rPr>
            </w:pPr>
            <m:oMathPara>
              <m:oMath>
                <m:sSubSup>
                  <m:sSubSupPr>
                    <m:ctrlPr>
                      <w:rPr>
                        <w:rFonts w:ascii="Cambria Math" w:hAnsi="Cambria Math"/>
                        <w:sz w:val="24"/>
                      </w:rPr>
                    </m:ctrlPr>
                  </m:sSubSupPr>
                  <m:e>
                    <m:r>
                      <w:rPr>
                        <w:rFonts w:ascii="Cambria Math" w:hAnsi="Cambria Math"/>
                        <w:sz w:val="24"/>
                      </w:rPr>
                      <m:t>R</m:t>
                    </m:r>
                  </m:e>
                  <m:sub>
                    <m:r>
                      <m:rPr>
                        <m:sty m:val="p"/>
                      </m:rPr>
                      <w:rPr>
                        <w:rFonts w:ascii="Cambria Math" w:hAnsi="Cambria Math"/>
                        <w:sz w:val="24"/>
                      </w:rPr>
                      <m:t>OS</m:t>
                    </m:r>
                  </m:sub>
                  <m:sup>
                    <m:r>
                      <w:rPr>
                        <w:rFonts w:ascii="Cambria Math" w:hAnsi="Cambria Math"/>
                        <w:sz w:val="24"/>
                      </w:rPr>
                      <m:t>2</m:t>
                    </m:r>
                  </m:sup>
                </m:sSubSup>
              </m:oMath>
            </m:oMathPara>
          </w:p>
        </w:tc>
        <w:tc>
          <w:tcPr>
            <w:tcW w:w="1561" w:type="dxa"/>
          </w:tcPr>
          <w:p w14:paraId="4CB41A67" w14:textId="77777777" w:rsidR="00A81CB9" w:rsidRPr="008E1B4C" w:rsidRDefault="00A81CB9" w:rsidP="006D521C">
            <w:pPr>
              <w:pStyle w:val="HTML"/>
              <w:spacing w:line="244" w:lineRule="atLeast"/>
              <w:jc w:val="center"/>
              <w:rPr>
                <w:rFonts w:ascii="Times New Roman" w:hAnsi="Times New Roman" w:cs="Times New Roman"/>
                <w:kern w:val="2"/>
                <w:sz w:val="22"/>
                <w:szCs w:val="22"/>
              </w:rPr>
            </w:pPr>
            <w:r w:rsidRPr="008E1B4C">
              <w:rPr>
                <w:rFonts w:ascii="Times New Roman" w:hAnsi="Times New Roman" w:cs="Times New Roman"/>
                <w:kern w:val="2"/>
                <w:sz w:val="22"/>
                <w:szCs w:val="22"/>
              </w:rPr>
              <w:t>MFSEadj</w:t>
            </w:r>
          </w:p>
        </w:tc>
        <w:tc>
          <w:tcPr>
            <w:tcW w:w="1454" w:type="dxa"/>
          </w:tcPr>
          <w:p w14:paraId="3465B8C9" w14:textId="77777777" w:rsidR="00A81CB9" w:rsidRPr="0017442E" w:rsidRDefault="00A81CB9" w:rsidP="006D521C">
            <w:pPr>
              <w:pStyle w:val="HTML"/>
              <w:shd w:val="clear" w:color="auto" w:fill="FFFFFF"/>
              <w:wordWrap w:val="0"/>
              <w:spacing w:line="244" w:lineRule="atLeast"/>
              <w:rPr>
                <w:rFonts w:ascii="Times New Roman" w:hAnsi="Times New Roman" w:cs="Times New Roman"/>
                <w:kern w:val="2"/>
              </w:rPr>
            </w:pPr>
            <w:r w:rsidRPr="008E1B4C">
              <w:rPr>
                <w:rFonts w:ascii="Times New Roman" w:hAnsi="Times New Roman" w:cs="Times New Roman"/>
                <w:kern w:val="2"/>
                <w:sz w:val="22"/>
                <w:szCs w:val="22"/>
              </w:rPr>
              <w:t>MFSEpvalue</w:t>
            </w:r>
          </w:p>
        </w:tc>
        <w:tc>
          <w:tcPr>
            <w:tcW w:w="1426" w:type="dxa"/>
          </w:tcPr>
          <w:p w14:paraId="3D6EC8EB" w14:textId="77777777" w:rsidR="00A81CB9" w:rsidRPr="0017442E" w:rsidRDefault="00A81CB9" w:rsidP="006D521C">
            <w:pPr>
              <w:pStyle w:val="HTML"/>
              <w:shd w:val="clear" w:color="auto" w:fill="FFFFFF"/>
              <w:spacing w:line="244" w:lineRule="atLeast"/>
              <w:jc w:val="center"/>
              <w:rPr>
                <w:rFonts w:ascii="Times New Roman" w:hAnsi="Times New Roman" w:cs="Times New Roman"/>
                <w:kern w:val="2"/>
              </w:rPr>
            </w:pPr>
            <m:oMathPara>
              <m:oMath>
                <m:r>
                  <m:rPr>
                    <m:sty m:val="p"/>
                  </m:rPr>
                  <w:rPr>
                    <w:rFonts w:ascii="Cambria Math" w:hAnsi="Cambria Math"/>
                  </w:rPr>
                  <m:t>Δ</m:t>
                </m:r>
                <m:r>
                  <w:rPr>
                    <w:rFonts w:ascii="Cambria Math" w:hAnsi="Cambria Math"/>
                  </w:rPr>
                  <m:t>U</m:t>
                </m:r>
              </m:oMath>
            </m:oMathPara>
          </w:p>
        </w:tc>
        <w:tc>
          <w:tcPr>
            <w:tcW w:w="991" w:type="dxa"/>
          </w:tcPr>
          <w:p w14:paraId="5E1EA74D" w14:textId="77777777" w:rsidR="00A81CB9" w:rsidRDefault="00A81CB9" w:rsidP="006D521C">
            <w:pPr>
              <w:pStyle w:val="HTML"/>
              <w:shd w:val="clear" w:color="auto" w:fill="FFFFFF"/>
              <w:spacing w:line="244" w:lineRule="atLeast"/>
              <w:jc w:val="center"/>
              <w:rPr>
                <w:rFonts w:ascii="Times New Roman" w:eastAsia="黑体" w:hAnsi="Times New Roman" w:cs="Times New Roman"/>
              </w:rPr>
            </w:pPr>
            <w:r w:rsidRPr="008E1B4C">
              <w:rPr>
                <w:rFonts w:ascii="Times New Roman" w:eastAsia="黑体" w:hAnsi="Times New Roman" w:cs="Times New Roman" w:hint="eastAsia"/>
                <w:sz w:val="18"/>
                <w:szCs w:val="18"/>
              </w:rPr>
              <w:t>样本外预测能力</w:t>
            </w:r>
          </w:p>
        </w:tc>
        <w:tc>
          <w:tcPr>
            <w:tcW w:w="991" w:type="dxa"/>
          </w:tcPr>
          <w:p w14:paraId="59051D32" w14:textId="77777777" w:rsidR="00A81CB9" w:rsidRPr="008E1B4C" w:rsidRDefault="00A81CB9" w:rsidP="006D521C">
            <w:pPr>
              <w:pStyle w:val="HTML"/>
              <w:shd w:val="clear" w:color="auto" w:fill="FFFFFF"/>
              <w:spacing w:line="244" w:lineRule="atLeast"/>
              <w:jc w:val="center"/>
              <w:rPr>
                <w:rFonts w:ascii="Times New Roman" w:eastAsia="黑体" w:hAnsi="Times New Roman" w:cs="Times New Roman"/>
                <w:sz w:val="18"/>
                <w:szCs w:val="18"/>
              </w:rPr>
            </w:pPr>
            <w:r w:rsidRPr="008E1B4C">
              <w:rPr>
                <w:rFonts w:ascii="Times New Roman" w:eastAsia="黑体" w:hAnsi="Times New Roman" w:cs="Times New Roman" w:hint="eastAsia"/>
                <w:sz w:val="18"/>
                <w:szCs w:val="18"/>
              </w:rPr>
              <w:t>有无经济意义</w:t>
            </w:r>
          </w:p>
        </w:tc>
      </w:tr>
      <w:tr w:rsidR="00A81CB9" w14:paraId="20CC42E3" w14:textId="77777777" w:rsidTr="006D521C">
        <w:tc>
          <w:tcPr>
            <w:tcW w:w="1170" w:type="dxa"/>
          </w:tcPr>
          <w:p w14:paraId="48BC2932" w14:textId="77777777" w:rsidR="00A81CB9" w:rsidRDefault="00A81CB9" w:rsidP="009F2C52">
            <w:pPr>
              <w:spacing w:line="300" w:lineRule="auto"/>
              <w:jc w:val="center"/>
              <w:rPr>
                <w:rFonts w:eastAsia="黑体"/>
                <w:sz w:val="24"/>
                <w:szCs w:val="20"/>
              </w:rPr>
            </w:pPr>
            <w:r>
              <w:rPr>
                <w:rFonts w:eastAsia="黑体" w:hint="eastAsia"/>
                <w:sz w:val="24"/>
                <w:szCs w:val="20"/>
              </w:rPr>
              <w:t>ALL</w:t>
            </w:r>
          </w:p>
        </w:tc>
        <w:tc>
          <w:tcPr>
            <w:tcW w:w="1477" w:type="dxa"/>
          </w:tcPr>
          <w:p w14:paraId="75852C97" w14:textId="73068835" w:rsidR="00A81CB9" w:rsidRDefault="009F2C52" w:rsidP="009F2C52">
            <w:pPr>
              <w:spacing w:line="300" w:lineRule="auto"/>
              <w:jc w:val="center"/>
              <w:rPr>
                <w:rFonts w:eastAsia="黑体"/>
                <w:sz w:val="24"/>
                <w:szCs w:val="20"/>
              </w:rPr>
            </w:pPr>
            <w:r>
              <w:rPr>
                <w:rFonts w:eastAsia="黑体" w:hint="eastAsia"/>
                <w:sz w:val="24"/>
                <w:szCs w:val="20"/>
              </w:rPr>
              <w:t>0.009689</w:t>
            </w:r>
          </w:p>
        </w:tc>
        <w:tc>
          <w:tcPr>
            <w:tcW w:w="1561" w:type="dxa"/>
          </w:tcPr>
          <w:p w14:paraId="110C9D5C" w14:textId="664F1E5F" w:rsidR="00A81CB9" w:rsidRDefault="00A81CB9" w:rsidP="009F2C52">
            <w:pPr>
              <w:spacing w:line="300" w:lineRule="auto"/>
              <w:jc w:val="center"/>
              <w:rPr>
                <w:rFonts w:eastAsia="黑体"/>
                <w:sz w:val="24"/>
                <w:szCs w:val="20"/>
              </w:rPr>
            </w:pPr>
            <w:r>
              <w:rPr>
                <w:rFonts w:eastAsia="黑体" w:hint="eastAsia"/>
                <w:sz w:val="24"/>
                <w:szCs w:val="20"/>
              </w:rPr>
              <w:t>2</w:t>
            </w:r>
            <w:r>
              <w:rPr>
                <w:rFonts w:eastAsia="黑体"/>
                <w:sz w:val="24"/>
                <w:szCs w:val="20"/>
              </w:rPr>
              <w:t>.</w:t>
            </w:r>
            <w:r w:rsidR="009F2C52">
              <w:rPr>
                <w:rFonts w:eastAsia="黑体" w:hint="eastAsia"/>
                <w:sz w:val="24"/>
                <w:szCs w:val="20"/>
              </w:rPr>
              <w:t>550774</w:t>
            </w:r>
          </w:p>
        </w:tc>
        <w:tc>
          <w:tcPr>
            <w:tcW w:w="1454" w:type="dxa"/>
          </w:tcPr>
          <w:p w14:paraId="2BFD99AE" w14:textId="77777777" w:rsidR="00A81CB9" w:rsidRDefault="00A81CB9" w:rsidP="009F2C52">
            <w:pPr>
              <w:spacing w:line="300" w:lineRule="auto"/>
              <w:jc w:val="center"/>
              <w:rPr>
                <w:rFonts w:eastAsia="黑体"/>
                <w:sz w:val="24"/>
                <w:szCs w:val="20"/>
              </w:rPr>
            </w:pPr>
            <w:r>
              <w:rPr>
                <w:rFonts w:eastAsia="黑体" w:hint="eastAsia"/>
                <w:sz w:val="24"/>
                <w:szCs w:val="20"/>
              </w:rPr>
              <w:t>0</w:t>
            </w:r>
            <w:r>
              <w:rPr>
                <w:rFonts w:eastAsia="黑体"/>
                <w:sz w:val="24"/>
                <w:szCs w:val="20"/>
              </w:rPr>
              <w:t>.004513</w:t>
            </w:r>
          </w:p>
        </w:tc>
        <w:tc>
          <w:tcPr>
            <w:tcW w:w="1426" w:type="dxa"/>
          </w:tcPr>
          <w:p w14:paraId="3AFD7816" w14:textId="6ED0656F" w:rsidR="00A81CB9" w:rsidRDefault="00A81CB9" w:rsidP="009F2C52">
            <w:pPr>
              <w:spacing w:line="300" w:lineRule="auto"/>
              <w:jc w:val="center"/>
              <w:rPr>
                <w:rFonts w:eastAsia="黑体"/>
                <w:sz w:val="24"/>
                <w:szCs w:val="20"/>
              </w:rPr>
            </w:pPr>
            <w:r>
              <w:rPr>
                <w:rFonts w:eastAsia="黑体" w:hint="eastAsia"/>
                <w:sz w:val="24"/>
                <w:szCs w:val="20"/>
              </w:rPr>
              <w:t>0</w:t>
            </w:r>
            <w:r>
              <w:rPr>
                <w:rFonts w:eastAsia="黑体"/>
                <w:sz w:val="24"/>
                <w:szCs w:val="20"/>
              </w:rPr>
              <w:t>.</w:t>
            </w:r>
            <w:r w:rsidR="009F2C52">
              <w:rPr>
                <w:rFonts w:eastAsia="黑体" w:hint="eastAsia"/>
                <w:sz w:val="24"/>
                <w:szCs w:val="20"/>
              </w:rPr>
              <w:t>010945</w:t>
            </w:r>
          </w:p>
        </w:tc>
        <w:tc>
          <w:tcPr>
            <w:tcW w:w="991" w:type="dxa"/>
          </w:tcPr>
          <w:p w14:paraId="28F4AF99" w14:textId="214626CC" w:rsidR="00A81CB9" w:rsidRDefault="009F2C52" w:rsidP="006D521C">
            <w:pPr>
              <w:spacing w:line="300" w:lineRule="auto"/>
              <w:rPr>
                <w:rFonts w:eastAsia="黑体"/>
                <w:sz w:val="24"/>
                <w:szCs w:val="20"/>
              </w:rPr>
            </w:pPr>
            <w:r>
              <w:rPr>
                <w:rFonts w:ascii="宋体" w:hAnsi="宋体" w:cs="宋体" w:hint="eastAsia"/>
                <w:kern w:val="0"/>
                <w:sz w:val="16"/>
                <w:szCs w:val="16"/>
              </w:rPr>
              <w:t>5</w:t>
            </w:r>
            <w:r w:rsidRPr="0065110F">
              <w:rPr>
                <w:rFonts w:ascii="宋体" w:hAnsi="宋体" w:cs="宋体" w:hint="eastAsia"/>
                <w:kern w:val="0"/>
                <w:sz w:val="16"/>
                <w:szCs w:val="16"/>
              </w:rPr>
              <w:t>%</w:t>
            </w:r>
            <w:r>
              <w:rPr>
                <w:rFonts w:ascii="宋体" w:hAnsi="宋体" w:cs="宋体" w:hint="eastAsia"/>
                <w:kern w:val="0"/>
                <w:sz w:val="16"/>
                <w:szCs w:val="16"/>
              </w:rPr>
              <w:t>显著性水平下</w:t>
            </w:r>
          </w:p>
        </w:tc>
        <w:tc>
          <w:tcPr>
            <w:tcW w:w="991" w:type="dxa"/>
          </w:tcPr>
          <w:p w14:paraId="4E013E9F" w14:textId="0D55B211" w:rsidR="00A81CB9" w:rsidRPr="008E1B4C" w:rsidRDefault="009F2C52" w:rsidP="006D521C">
            <w:pPr>
              <w:spacing w:line="300" w:lineRule="auto"/>
              <w:rPr>
                <w:rFonts w:eastAsia="黑体"/>
                <w:kern w:val="0"/>
                <w:sz w:val="18"/>
                <w:szCs w:val="18"/>
              </w:rPr>
            </w:pPr>
            <w:r w:rsidRPr="009F2C52">
              <w:rPr>
                <w:rFonts w:ascii="宋体" w:hAnsi="宋体" w:cs="宋体" w:hint="eastAsia"/>
                <w:kern w:val="0"/>
                <w:sz w:val="16"/>
                <w:szCs w:val="16"/>
              </w:rPr>
              <w:t>有经济意义</w:t>
            </w:r>
          </w:p>
        </w:tc>
      </w:tr>
    </w:tbl>
    <w:p w14:paraId="572ED23C" w14:textId="77777777" w:rsidR="00A81CB9" w:rsidRPr="00C51D3D" w:rsidRDefault="00A81CB9" w:rsidP="00A81CB9">
      <w:pPr>
        <w:spacing w:line="300" w:lineRule="auto"/>
        <w:ind w:firstLineChars="200" w:firstLine="480"/>
        <w:rPr>
          <w:rFonts w:ascii="Times New Roman" w:hAnsi="Times New Roman"/>
          <w:sz w:val="24"/>
        </w:rPr>
      </w:pPr>
    </w:p>
    <w:p w14:paraId="1D9DFFE0" w14:textId="46B7E806" w:rsidR="00623C9C" w:rsidRPr="005647FA" w:rsidRDefault="00623C9C" w:rsidP="00623C9C">
      <w:pPr>
        <w:jc w:val="center"/>
        <w:rPr>
          <w:rFonts w:ascii="Times New Roman" w:eastAsia="等线" w:hAnsi="Times New Roman"/>
          <w:sz w:val="18"/>
          <w:szCs w:val="18"/>
        </w:rPr>
      </w:pPr>
      <w:r w:rsidRPr="00C51D3D">
        <w:rPr>
          <w:rFonts w:ascii="Times New Roman" w:eastAsia="等线" w:hAnsi="Times New Roman"/>
          <w:b/>
          <w:sz w:val="18"/>
          <w:szCs w:val="18"/>
        </w:rPr>
        <w:t>表</w:t>
      </w:r>
      <w:r>
        <w:rPr>
          <w:rFonts w:ascii="Times New Roman" w:eastAsia="等线" w:hAnsi="Times New Roman"/>
          <w:b/>
          <w:sz w:val="18"/>
          <w:szCs w:val="18"/>
        </w:rPr>
        <w:t>3.</w:t>
      </w:r>
      <w:r w:rsidR="00185357">
        <w:rPr>
          <w:rFonts w:ascii="Times New Roman" w:eastAsia="等线" w:hAnsi="Times New Roman"/>
          <w:b/>
          <w:sz w:val="18"/>
          <w:szCs w:val="18"/>
        </w:rPr>
        <w:t>5</w:t>
      </w:r>
      <w:r w:rsidRPr="00C51D3D">
        <w:rPr>
          <w:rFonts w:ascii="Times New Roman" w:eastAsia="等线" w:hAnsi="Times New Roman"/>
          <w:b/>
          <w:sz w:val="18"/>
          <w:szCs w:val="18"/>
        </w:rPr>
        <w:t xml:space="preserve">  </w:t>
      </w:r>
      <w:r>
        <w:rPr>
          <w:rFonts w:ascii="Times New Roman" w:eastAsia="等线" w:hAnsi="Times New Roman" w:hint="eastAsia"/>
          <w:b/>
          <w:sz w:val="18"/>
          <w:szCs w:val="18"/>
        </w:rPr>
        <w:t>预测因子样本外预测能力（多因子模型</w:t>
      </w:r>
      <w:r>
        <w:rPr>
          <w:rFonts w:ascii="Times New Roman" w:eastAsia="等线" w:hAnsi="Times New Roman" w:hint="eastAsia"/>
          <w:b/>
          <w:sz w:val="18"/>
          <w:szCs w:val="18"/>
        </w:rPr>
        <w:t>-Ridge</w:t>
      </w:r>
      <w:r>
        <w:rPr>
          <w:rFonts w:ascii="Times New Roman" w:eastAsia="等线" w:hAnsi="Times New Roman" w:hint="eastAsia"/>
          <w:b/>
          <w:sz w:val="18"/>
          <w:szCs w:val="18"/>
        </w:rPr>
        <w:t>回归）</w:t>
      </w:r>
    </w:p>
    <w:tbl>
      <w:tblPr>
        <w:tblStyle w:val="af5"/>
        <w:tblW w:w="0" w:type="auto"/>
        <w:tblLook w:val="04A0" w:firstRow="1" w:lastRow="0" w:firstColumn="1" w:lastColumn="0" w:noHBand="0" w:noVBand="1"/>
      </w:tblPr>
      <w:tblGrid>
        <w:gridCol w:w="1170"/>
        <w:gridCol w:w="1477"/>
        <w:gridCol w:w="1561"/>
        <w:gridCol w:w="1454"/>
        <w:gridCol w:w="1426"/>
        <w:gridCol w:w="991"/>
        <w:gridCol w:w="991"/>
      </w:tblGrid>
      <w:tr w:rsidR="00623C9C" w14:paraId="4334645B" w14:textId="77777777" w:rsidTr="006D521C">
        <w:trPr>
          <w:cnfStyle w:val="100000000000" w:firstRow="1" w:lastRow="0" w:firstColumn="0" w:lastColumn="0" w:oddVBand="0" w:evenVBand="0" w:oddHBand="0" w:evenHBand="0" w:firstRowFirstColumn="0" w:firstRowLastColumn="0" w:lastRowFirstColumn="0" w:lastRowLastColumn="0"/>
        </w:trPr>
        <w:tc>
          <w:tcPr>
            <w:tcW w:w="1170" w:type="dxa"/>
          </w:tcPr>
          <w:p w14:paraId="516DEF15" w14:textId="77777777" w:rsidR="00623C9C" w:rsidRDefault="00623C9C" w:rsidP="006D521C">
            <w:pPr>
              <w:spacing w:line="300" w:lineRule="auto"/>
              <w:jc w:val="center"/>
              <w:rPr>
                <w:rFonts w:eastAsia="黑体"/>
                <w:sz w:val="24"/>
                <w:szCs w:val="20"/>
              </w:rPr>
            </w:pPr>
            <w:r w:rsidRPr="008E1B4C">
              <w:rPr>
                <w:rFonts w:eastAsia="黑体" w:hint="eastAsia"/>
                <w:kern w:val="0"/>
                <w:sz w:val="18"/>
                <w:szCs w:val="18"/>
              </w:rPr>
              <w:t>预测因子</w:t>
            </w:r>
          </w:p>
        </w:tc>
        <w:tc>
          <w:tcPr>
            <w:tcW w:w="1477" w:type="dxa"/>
          </w:tcPr>
          <w:p w14:paraId="0179E265" w14:textId="77777777" w:rsidR="00623C9C" w:rsidRDefault="00000000" w:rsidP="006D521C">
            <w:pPr>
              <w:spacing w:line="300" w:lineRule="auto"/>
              <w:rPr>
                <w:rFonts w:eastAsia="黑体"/>
                <w:sz w:val="24"/>
                <w:szCs w:val="20"/>
              </w:rPr>
            </w:pPr>
            <m:oMathPara>
              <m:oMath>
                <m:sSubSup>
                  <m:sSubSupPr>
                    <m:ctrlPr>
                      <w:rPr>
                        <w:rFonts w:ascii="Cambria Math" w:hAnsi="Cambria Math"/>
                        <w:sz w:val="24"/>
                      </w:rPr>
                    </m:ctrlPr>
                  </m:sSubSupPr>
                  <m:e>
                    <m:r>
                      <w:rPr>
                        <w:rFonts w:ascii="Cambria Math" w:hAnsi="Cambria Math"/>
                        <w:sz w:val="24"/>
                      </w:rPr>
                      <m:t>R</m:t>
                    </m:r>
                  </m:e>
                  <m:sub>
                    <m:r>
                      <m:rPr>
                        <m:sty m:val="p"/>
                      </m:rPr>
                      <w:rPr>
                        <w:rFonts w:ascii="Cambria Math" w:hAnsi="Cambria Math"/>
                        <w:sz w:val="24"/>
                      </w:rPr>
                      <m:t>OS</m:t>
                    </m:r>
                  </m:sub>
                  <m:sup>
                    <m:r>
                      <w:rPr>
                        <w:rFonts w:ascii="Cambria Math" w:hAnsi="Cambria Math"/>
                        <w:sz w:val="24"/>
                      </w:rPr>
                      <m:t>2</m:t>
                    </m:r>
                  </m:sup>
                </m:sSubSup>
              </m:oMath>
            </m:oMathPara>
          </w:p>
        </w:tc>
        <w:tc>
          <w:tcPr>
            <w:tcW w:w="1561" w:type="dxa"/>
          </w:tcPr>
          <w:p w14:paraId="3BEEEBBF" w14:textId="77777777" w:rsidR="00623C9C" w:rsidRPr="008E1B4C" w:rsidRDefault="00623C9C" w:rsidP="006D521C">
            <w:pPr>
              <w:pStyle w:val="HTML"/>
              <w:spacing w:line="244" w:lineRule="atLeast"/>
              <w:jc w:val="center"/>
              <w:rPr>
                <w:rFonts w:ascii="Times New Roman" w:hAnsi="Times New Roman" w:cs="Times New Roman"/>
                <w:kern w:val="2"/>
                <w:sz w:val="22"/>
                <w:szCs w:val="22"/>
              </w:rPr>
            </w:pPr>
            <w:r w:rsidRPr="008E1B4C">
              <w:rPr>
                <w:rFonts w:ascii="Times New Roman" w:hAnsi="Times New Roman" w:cs="Times New Roman"/>
                <w:kern w:val="2"/>
                <w:sz w:val="22"/>
                <w:szCs w:val="22"/>
              </w:rPr>
              <w:t>MFSEadj</w:t>
            </w:r>
          </w:p>
        </w:tc>
        <w:tc>
          <w:tcPr>
            <w:tcW w:w="1454" w:type="dxa"/>
          </w:tcPr>
          <w:p w14:paraId="57D6DAEC" w14:textId="77777777" w:rsidR="00623C9C" w:rsidRPr="0017442E" w:rsidRDefault="00623C9C" w:rsidP="006D521C">
            <w:pPr>
              <w:pStyle w:val="HTML"/>
              <w:shd w:val="clear" w:color="auto" w:fill="FFFFFF"/>
              <w:wordWrap w:val="0"/>
              <w:spacing w:line="244" w:lineRule="atLeast"/>
              <w:rPr>
                <w:rFonts w:ascii="Times New Roman" w:hAnsi="Times New Roman" w:cs="Times New Roman"/>
                <w:kern w:val="2"/>
              </w:rPr>
            </w:pPr>
            <w:r w:rsidRPr="008E1B4C">
              <w:rPr>
                <w:rFonts w:ascii="Times New Roman" w:hAnsi="Times New Roman" w:cs="Times New Roman"/>
                <w:kern w:val="2"/>
                <w:sz w:val="22"/>
                <w:szCs w:val="22"/>
              </w:rPr>
              <w:t>MFSEpvalue</w:t>
            </w:r>
          </w:p>
        </w:tc>
        <w:tc>
          <w:tcPr>
            <w:tcW w:w="1426" w:type="dxa"/>
          </w:tcPr>
          <w:p w14:paraId="6899818C" w14:textId="77777777" w:rsidR="00623C9C" w:rsidRPr="0017442E" w:rsidRDefault="00623C9C" w:rsidP="006D521C">
            <w:pPr>
              <w:pStyle w:val="HTML"/>
              <w:shd w:val="clear" w:color="auto" w:fill="FFFFFF"/>
              <w:spacing w:line="244" w:lineRule="atLeast"/>
              <w:jc w:val="center"/>
              <w:rPr>
                <w:rFonts w:ascii="Times New Roman" w:hAnsi="Times New Roman" w:cs="Times New Roman"/>
                <w:kern w:val="2"/>
              </w:rPr>
            </w:pPr>
            <m:oMathPara>
              <m:oMath>
                <m:r>
                  <m:rPr>
                    <m:sty m:val="p"/>
                  </m:rPr>
                  <w:rPr>
                    <w:rFonts w:ascii="Cambria Math" w:hAnsi="Cambria Math"/>
                  </w:rPr>
                  <m:t>Δ</m:t>
                </m:r>
                <m:r>
                  <w:rPr>
                    <w:rFonts w:ascii="Cambria Math" w:hAnsi="Cambria Math"/>
                  </w:rPr>
                  <m:t>U</m:t>
                </m:r>
              </m:oMath>
            </m:oMathPara>
          </w:p>
        </w:tc>
        <w:tc>
          <w:tcPr>
            <w:tcW w:w="991" w:type="dxa"/>
          </w:tcPr>
          <w:p w14:paraId="640BD4B0" w14:textId="77777777" w:rsidR="00623C9C" w:rsidRDefault="00623C9C" w:rsidP="006D521C">
            <w:pPr>
              <w:pStyle w:val="HTML"/>
              <w:shd w:val="clear" w:color="auto" w:fill="FFFFFF"/>
              <w:spacing w:line="244" w:lineRule="atLeast"/>
              <w:jc w:val="center"/>
              <w:rPr>
                <w:rFonts w:ascii="Times New Roman" w:eastAsia="黑体" w:hAnsi="Times New Roman" w:cs="Times New Roman"/>
              </w:rPr>
            </w:pPr>
            <w:r w:rsidRPr="008E1B4C">
              <w:rPr>
                <w:rFonts w:ascii="Times New Roman" w:eastAsia="黑体" w:hAnsi="Times New Roman" w:cs="Times New Roman" w:hint="eastAsia"/>
                <w:sz w:val="18"/>
                <w:szCs w:val="18"/>
              </w:rPr>
              <w:t>样本外预测能力</w:t>
            </w:r>
          </w:p>
        </w:tc>
        <w:tc>
          <w:tcPr>
            <w:tcW w:w="991" w:type="dxa"/>
          </w:tcPr>
          <w:p w14:paraId="34EB554E" w14:textId="77777777" w:rsidR="00623C9C" w:rsidRPr="008E1B4C" w:rsidRDefault="00623C9C" w:rsidP="006D521C">
            <w:pPr>
              <w:pStyle w:val="HTML"/>
              <w:shd w:val="clear" w:color="auto" w:fill="FFFFFF"/>
              <w:spacing w:line="244" w:lineRule="atLeast"/>
              <w:jc w:val="center"/>
              <w:rPr>
                <w:rFonts w:ascii="Times New Roman" w:eastAsia="黑体" w:hAnsi="Times New Roman" w:cs="Times New Roman"/>
                <w:sz w:val="18"/>
                <w:szCs w:val="18"/>
              </w:rPr>
            </w:pPr>
            <w:r w:rsidRPr="008E1B4C">
              <w:rPr>
                <w:rFonts w:ascii="Times New Roman" w:eastAsia="黑体" w:hAnsi="Times New Roman" w:cs="Times New Roman" w:hint="eastAsia"/>
                <w:sz w:val="18"/>
                <w:szCs w:val="18"/>
              </w:rPr>
              <w:t>有无经济意义</w:t>
            </w:r>
          </w:p>
        </w:tc>
      </w:tr>
      <w:tr w:rsidR="00623C9C" w14:paraId="7FB04B7D" w14:textId="77777777" w:rsidTr="006D521C">
        <w:tc>
          <w:tcPr>
            <w:tcW w:w="1170" w:type="dxa"/>
          </w:tcPr>
          <w:p w14:paraId="4BFADACA" w14:textId="77777777" w:rsidR="00623C9C" w:rsidRDefault="00623C9C" w:rsidP="009F2C52">
            <w:pPr>
              <w:spacing w:line="300" w:lineRule="auto"/>
              <w:jc w:val="center"/>
              <w:rPr>
                <w:rFonts w:eastAsia="黑体"/>
                <w:sz w:val="24"/>
                <w:szCs w:val="20"/>
              </w:rPr>
            </w:pPr>
            <w:r>
              <w:rPr>
                <w:rFonts w:eastAsia="黑体" w:hint="eastAsia"/>
                <w:sz w:val="24"/>
                <w:szCs w:val="20"/>
              </w:rPr>
              <w:t>ALL</w:t>
            </w:r>
          </w:p>
        </w:tc>
        <w:tc>
          <w:tcPr>
            <w:tcW w:w="1477" w:type="dxa"/>
          </w:tcPr>
          <w:p w14:paraId="71A84827" w14:textId="5FC20182" w:rsidR="00623C9C" w:rsidRDefault="009F2C52" w:rsidP="009F2C52">
            <w:pPr>
              <w:spacing w:line="300" w:lineRule="auto"/>
              <w:jc w:val="center"/>
              <w:rPr>
                <w:rFonts w:eastAsia="黑体"/>
                <w:sz w:val="24"/>
                <w:szCs w:val="20"/>
              </w:rPr>
            </w:pPr>
            <w:r>
              <w:rPr>
                <w:rFonts w:eastAsia="黑体" w:hint="eastAsia"/>
                <w:sz w:val="24"/>
                <w:szCs w:val="20"/>
              </w:rPr>
              <w:t>0.014139</w:t>
            </w:r>
          </w:p>
        </w:tc>
        <w:tc>
          <w:tcPr>
            <w:tcW w:w="1561" w:type="dxa"/>
          </w:tcPr>
          <w:p w14:paraId="5FE4F907" w14:textId="266ABBAF" w:rsidR="00623C9C" w:rsidRDefault="00623C9C" w:rsidP="009F2C52">
            <w:pPr>
              <w:spacing w:line="300" w:lineRule="auto"/>
              <w:jc w:val="center"/>
              <w:rPr>
                <w:rFonts w:eastAsia="黑体"/>
                <w:sz w:val="24"/>
                <w:szCs w:val="20"/>
              </w:rPr>
            </w:pPr>
            <w:r>
              <w:rPr>
                <w:rFonts w:eastAsia="黑体" w:hint="eastAsia"/>
                <w:sz w:val="24"/>
                <w:szCs w:val="20"/>
              </w:rPr>
              <w:t>2</w:t>
            </w:r>
            <w:r>
              <w:rPr>
                <w:rFonts w:eastAsia="黑体"/>
                <w:sz w:val="24"/>
                <w:szCs w:val="20"/>
              </w:rPr>
              <w:t>.</w:t>
            </w:r>
            <w:r w:rsidR="009F2C52">
              <w:rPr>
                <w:rFonts w:eastAsia="黑体" w:hint="eastAsia"/>
                <w:sz w:val="24"/>
                <w:szCs w:val="20"/>
              </w:rPr>
              <w:t>522708</w:t>
            </w:r>
          </w:p>
        </w:tc>
        <w:tc>
          <w:tcPr>
            <w:tcW w:w="1454" w:type="dxa"/>
          </w:tcPr>
          <w:p w14:paraId="6E325AEE" w14:textId="1B972DA2" w:rsidR="00623C9C" w:rsidRDefault="00623C9C" w:rsidP="009F2C52">
            <w:pPr>
              <w:spacing w:line="300" w:lineRule="auto"/>
              <w:jc w:val="center"/>
              <w:rPr>
                <w:rFonts w:eastAsia="黑体"/>
                <w:sz w:val="24"/>
                <w:szCs w:val="20"/>
              </w:rPr>
            </w:pPr>
            <w:r>
              <w:rPr>
                <w:rFonts w:eastAsia="黑体" w:hint="eastAsia"/>
                <w:sz w:val="24"/>
                <w:szCs w:val="20"/>
              </w:rPr>
              <w:t>0</w:t>
            </w:r>
            <w:r>
              <w:rPr>
                <w:rFonts w:eastAsia="黑体"/>
                <w:sz w:val="24"/>
                <w:szCs w:val="20"/>
              </w:rPr>
              <w:t>.</w:t>
            </w:r>
            <w:r w:rsidR="009F2C52">
              <w:rPr>
                <w:rFonts w:eastAsia="黑体" w:hint="eastAsia"/>
                <w:sz w:val="24"/>
                <w:szCs w:val="20"/>
              </w:rPr>
              <w:t>011850</w:t>
            </w:r>
          </w:p>
        </w:tc>
        <w:tc>
          <w:tcPr>
            <w:tcW w:w="1426" w:type="dxa"/>
          </w:tcPr>
          <w:p w14:paraId="1CD7510D" w14:textId="018905B6" w:rsidR="00623C9C" w:rsidRDefault="00623C9C" w:rsidP="009F2C52">
            <w:pPr>
              <w:spacing w:line="300" w:lineRule="auto"/>
              <w:jc w:val="center"/>
              <w:rPr>
                <w:rFonts w:eastAsia="黑体"/>
                <w:sz w:val="24"/>
                <w:szCs w:val="20"/>
              </w:rPr>
            </w:pPr>
            <w:r>
              <w:rPr>
                <w:rFonts w:eastAsia="黑体" w:hint="eastAsia"/>
                <w:sz w:val="24"/>
                <w:szCs w:val="20"/>
              </w:rPr>
              <w:t>0</w:t>
            </w:r>
            <w:r>
              <w:rPr>
                <w:rFonts w:eastAsia="黑体"/>
                <w:sz w:val="24"/>
                <w:szCs w:val="20"/>
              </w:rPr>
              <w:t>.</w:t>
            </w:r>
            <w:r w:rsidR="009F2C52">
              <w:rPr>
                <w:rFonts w:eastAsia="黑体" w:hint="eastAsia"/>
                <w:sz w:val="24"/>
                <w:szCs w:val="20"/>
              </w:rPr>
              <w:t>000159</w:t>
            </w:r>
          </w:p>
        </w:tc>
        <w:tc>
          <w:tcPr>
            <w:tcW w:w="991" w:type="dxa"/>
          </w:tcPr>
          <w:p w14:paraId="0B4D2B7B" w14:textId="7118B902" w:rsidR="00623C9C" w:rsidRDefault="009F2C52" w:rsidP="006D521C">
            <w:pPr>
              <w:spacing w:line="300" w:lineRule="auto"/>
              <w:rPr>
                <w:rFonts w:eastAsia="黑体"/>
                <w:sz w:val="24"/>
                <w:szCs w:val="20"/>
              </w:rPr>
            </w:pPr>
            <w:r>
              <w:rPr>
                <w:rFonts w:ascii="宋体" w:hAnsi="宋体" w:cs="宋体" w:hint="eastAsia"/>
                <w:kern w:val="0"/>
                <w:sz w:val="16"/>
                <w:szCs w:val="16"/>
              </w:rPr>
              <w:t>5</w:t>
            </w:r>
            <w:r w:rsidRPr="0065110F">
              <w:rPr>
                <w:rFonts w:ascii="宋体" w:hAnsi="宋体" w:cs="宋体" w:hint="eastAsia"/>
                <w:kern w:val="0"/>
                <w:sz w:val="16"/>
                <w:szCs w:val="16"/>
              </w:rPr>
              <w:t>%</w:t>
            </w:r>
            <w:r>
              <w:rPr>
                <w:rFonts w:ascii="宋体" w:hAnsi="宋体" w:cs="宋体" w:hint="eastAsia"/>
                <w:kern w:val="0"/>
                <w:sz w:val="16"/>
                <w:szCs w:val="16"/>
              </w:rPr>
              <w:t>显著性水平下</w:t>
            </w:r>
          </w:p>
        </w:tc>
        <w:tc>
          <w:tcPr>
            <w:tcW w:w="991" w:type="dxa"/>
          </w:tcPr>
          <w:p w14:paraId="2A89B34D" w14:textId="77777777" w:rsidR="00623C9C" w:rsidRPr="008E1B4C" w:rsidRDefault="00623C9C" w:rsidP="006D521C">
            <w:pPr>
              <w:spacing w:line="300" w:lineRule="auto"/>
              <w:rPr>
                <w:rFonts w:eastAsia="黑体"/>
                <w:kern w:val="0"/>
                <w:sz w:val="18"/>
                <w:szCs w:val="18"/>
              </w:rPr>
            </w:pPr>
            <w:r w:rsidRPr="009F2C52">
              <w:rPr>
                <w:rFonts w:ascii="宋体" w:hAnsi="宋体" w:cs="宋体" w:hint="eastAsia"/>
                <w:kern w:val="0"/>
                <w:sz w:val="16"/>
                <w:szCs w:val="16"/>
              </w:rPr>
              <w:t>有经济意义</w:t>
            </w:r>
          </w:p>
        </w:tc>
      </w:tr>
    </w:tbl>
    <w:p w14:paraId="294CF54B" w14:textId="77777777" w:rsidR="00623C9C" w:rsidRPr="00C51D3D" w:rsidRDefault="00623C9C" w:rsidP="00623C9C">
      <w:pPr>
        <w:spacing w:line="300" w:lineRule="auto"/>
        <w:ind w:firstLineChars="200" w:firstLine="480"/>
        <w:rPr>
          <w:rFonts w:ascii="Times New Roman" w:hAnsi="Times New Roman"/>
          <w:sz w:val="24"/>
        </w:rPr>
      </w:pPr>
    </w:p>
    <w:p w14:paraId="14825883" w14:textId="5EE8D199" w:rsidR="00623C9C" w:rsidRPr="005647FA" w:rsidRDefault="00623C9C" w:rsidP="00623C9C">
      <w:pPr>
        <w:jc w:val="center"/>
        <w:rPr>
          <w:rFonts w:ascii="Times New Roman" w:eastAsia="等线" w:hAnsi="Times New Roman"/>
          <w:sz w:val="18"/>
          <w:szCs w:val="18"/>
        </w:rPr>
      </w:pPr>
      <w:r w:rsidRPr="00C51D3D">
        <w:rPr>
          <w:rFonts w:ascii="Times New Roman" w:eastAsia="等线" w:hAnsi="Times New Roman"/>
          <w:b/>
          <w:sz w:val="18"/>
          <w:szCs w:val="18"/>
        </w:rPr>
        <w:t>表</w:t>
      </w:r>
      <w:r>
        <w:rPr>
          <w:rFonts w:ascii="Times New Roman" w:eastAsia="等线" w:hAnsi="Times New Roman"/>
          <w:b/>
          <w:sz w:val="18"/>
          <w:szCs w:val="18"/>
        </w:rPr>
        <w:t>3.</w:t>
      </w:r>
      <w:r w:rsidR="00185357">
        <w:rPr>
          <w:rFonts w:ascii="Times New Roman" w:eastAsia="等线" w:hAnsi="Times New Roman"/>
          <w:b/>
          <w:sz w:val="18"/>
          <w:szCs w:val="18"/>
        </w:rPr>
        <w:t>6</w:t>
      </w:r>
      <w:r w:rsidRPr="00C51D3D">
        <w:rPr>
          <w:rFonts w:ascii="Times New Roman" w:eastAsia="等线" w:hAnsi="Times New Roman"/>
          <w:b/>
          <w:sz w:val="18"/>
          <w:szCs w:val="18"/>
        </w:rPr>
        <w:t xml:space="preserve">  </w:t>
      </w:r>
      <w:r>
        <w:rPr>
          <w:rFonts w:ascii="Times New Roman" w:eastAsia="等线" w:hAnsi="Times New Roman" w:hint="eastAsia"/>
          <w:b/>
          <w:sz w:val="18"/>
          <w:szCs w:val="18"/>
        </w:rPr>
        <w:t>预测因子样本外预测能力（多因子模型</w:t>
      </w:r>
      <w:r>
        <w:rPr>
          <w:rFonts w:ascii="Times New Roman" w:eastAsia="等线" w:hAnsi="Times New Roman" w:hint="eastAsia"/>
          <w:b/>
          <w:sz w:val="18"/>
          <w:szCs w:val="18"/>
        </w:rPr>
        <w:t>-ElasticNet</w:t>
      </w:r>
      <w:r>
        <w:rPr>
          <w:rFonts w:ascii="Times New Roman" w:eastAsia="等线" w:hAnsi="Times New Roman" w:hint="eastAsia"/>
          <w:b/>
          <w:sz w:val="18"/>
          <w:szCs w:val="18"/>
        </w:rPr>
        <w:t>回归）</w:t>
      </w:r>
    </w:p>
    <w:tbl>
      <w:tblPr>
        <w:tblStyle w:val="af5"/>
        <w:tblW w:w="0" w:type="auto"/>
        <w:tblLook w:val="04A0" w:firstRow="1" w:lastRow="0" w:firstColumn="1" w:lastColumn="0" w:noHBand="0" w:noVBand="1"/>
      </w:tblPr>
      <w:tblGrid>
        <w:gridCol w:w="1170"/>
        <w:gridCol w:w="1477"/>
        <w:gridCol w:w="1561"/>
        <w:gridCol w:w="1454"/>
        <w:gridCol w:w="1426"/>
        <w:gridCol w:w="991"/>
        <w:gridCol w:w="991"/>
      </w:tblGrid>
      <w:tr w:rsidR="00623C9C" w14:paraId="4ABFAC6A" w14:textId="77777777" w:rsidTr="006D521C">
        <w:trPr>
          <w:cnfStyle w:val="100000000000" w:firstRow="1" w:lastRow="0" w:firstColumn="0" w:lastColumn="0" w:oddVBand="0" w:evenVBand="0" w:oddHBand="0" w:evenHBand="0" w:firstRowFirstColumn="0" w:firstRowLastColumn="0" w:lastRowFirstColumn="0" w:lastRowLastColumn="0"/>
        </w:trPr>
        <w:tc>
          <w:tcPr>
            <w:tcW w:w="1170" w:type="dxa"/>
          </w:tcPr>
          <w:p w14:paraId="678A499E" w14:textId="77777777" w:rsidR="00623C9C" w:rsidRDefault="00623C9C" w:rsidP="006D521C">
            <w:pPr>
              <w:spacing w:line="300" w:lineRule="auto"/>
              <w:jc w:val="center"/>
              <w:rPr>
                <w:rFonts w:eastAsia="黑体"/>
                <w:sz w:val="24"/>
                <w:szCs w:val="20"/>
              </w:rPr>
            </w:pPr>
            <w:r w:rsidRPr="008E1B4C">
              <w:rPr>
                <w:rFonts w:eastAsia="黑体" w:hint="eastAsia"/>
                <w:kern w:val="0"/>
                <w:sz w:val="18"/>
                <w:szCs w:val="18"/>
              </w:rPr>
              <w:t>预测因子</w:t>
            </w:r>
          </w:p>
        </w:tc>
        <w:tc>
          <w:tcPr>
            <w:tcW w:w="1477" w:type="dxa"/>
          </w:tcPr>
          <w:p w14:paraId="3F371CCC" w14:textId="77777777" w:rsidR="00623C9C" w:rsidRDefault="00000000" w:rsidP="006D521C">
            <w:pPr>
              <w:spacing w:line="300" w:lineRule="auto"/>
              <w:rPr>
                <w:rFonts w:eastAsia="黑体"/>
                <w:sz w:val="24"/>
                <w:szCs w:val="20"/>
              </w:rPr>
            </w:pPr>
            <m:oMathPara>
              <m:oMath>
                <m:sSubSup>
                  <m:sSubSupPr>
                    <m:ctrlPr>
                      <w:rPr>
                        <w:rFonts w:ascii="Cambria Math" w:hAnsi="Cambria Math"/>
                        <w:sz w:val="24"/>
                      </w:rPr>
                    </m:ctrlPr>
                  </m:sSubSupPr>
                  <m:e>
                    <m:r>
                      <w:rPr>
                        <w:rFonts w:ascii="Cambria Math" w:hAnsi="Cambria Math"/>
                        <w:sz w:val="24"/>
                      </w:rPr>
                      <m:t>R</m:t>
                    </m:r>
                  </m:e>
                  <m:sub>
                    <m:r>
                      <m:rPr>
                        <m:sty m:val="p"/>
                      </m:rPr>
                      <w:rPr>
                        <w:rFonts w:ascii="Cambria Math" w:hAnsi="Cambria Math"/>
                        <w:sz w:val="24"/>
                      </w:rPr>
                      <m:t>OS</m:t>
                    </m:r>
                  </m:sub>
                  <m:sup>
                    <m:r>
                      <w:rPr>
                        <w:rFonts w:ascii="Cambria Math" w:hAnsi="Cambria Math"/>
                        <w:sz w:val="24"/>
                      </w:rPr>
                      <m:t>2</m:t>
                    </m:r>
                  </m:sup>
                </m:sSubSup>
              </m:oMath>
            </m:oMathPara>
          </w:p>
        </w:tc>
        <w:tc>
          <w:tcPr>
            <w:tcW w:w="1561" w:type="dxa"/>
          </w:tcPr>
          <w:p w14:paraId="40589540" w14:textId="77777777" w:rsidR="00623C9C" w:rsidRPr="008E1B4C" w:rsidRDefault="00623C9C" w:rsidP="006D521C">
            <w:pPr>
              <w:pStyle w:val="HTML"/>
              <w:spacing w:line="244" w:lineRule="atLeast"/>
              <w:jc w:val="center"/>
              <w:rPr>
                <w:rFonts w:ascii="Times New Roman" w:hAnsi="Times New Roman" w:cs="Times New Roman"/>
                <w:kern w:val="2"/>
                <w:sz w:val="22"/>
                <w:szCs w:val="22"/>
              </w:rPr>
            </w:pPr>
            <w:r w:rsidRPr="008E1B4C">
              <w:rPr>
                <w:rFonts w:ascii="Times New Roman" w:hAnsi="Times New Roman" w:cs="Times New Roman"/>
                <w:kern w:val="2"/>
                <w:sz w:val="22"/>
                <w:szCs w:val="22"/>
              </w:rPr>
              <w:t>MFSEadj</w:t>
            </w:r>
          </w:p>
        </w:tc>
        <w:tc>
          <w:tcPr>
            <w:tcW w:w="1454" w:type="dxa"/>
          </w:tcPr>
          <w:p w14:paraId="21629B9B" w14:textId="77777777" w:rsidR="00623C9C" w:rsidRPr="0017442E" w:rsidRDefault="00623C9C" w:rsidP="006D521C">
            <w:pPr>
              <w:pStyle w:val="HTML"/>
              <w:shd w:val="clear" w:color="auto" w:fill="FFFFFF"/>
              <w:wordWrap w:val="0"/>
              <w:spacing w:line="244" w:lineRule="atLeast"/>
              <w:rPr>
                <w:rFonts w:ascii="Times New Roman" w:hAnsi="Times New Roman" w:cs="Times New Roman"/>
                <w:kern w:val="2"/>
              </w:rPr>
            </w:pPr>
            <w:r w:rsidRPr="008E1B4C">
              <w:rPr>
                <w:rFonts w:ascii="Times New Roman" w:hAnsi="Times New Roman" w:cs="Times New Roman"/>
                <w:kern w:val="2"/>
                <w:sz w:val="22"/>
                <w:szCs w:val="22"/>
              </w:rPr>
              <w:t>MFSEpvalue</w:t>
            </w:r>
          </w:p>
        </w:tc>
        <w:tc>
          <w:tcPr>
            <w:tcW w:w="1426" w:type="dxa"/>
          </w:tcPr>
          <w:p w14:paraId="5EF85D9A" w14:textId="77777777" w:rsidR="00623C9C" w:rsidRPr="0017442E" w:rsidRDefault="00623C9C" w:rsidP="006D521C">
            <w:pPr>
              <w:pStyle w:val="HTML"/>
              <w:shd w:val="clear" w:color="auto" w:fill="FFFFFF"/>
              <w:spacing w:line="244" w:lineRule="atLeast"/>
              <w:jc w:val="center"/>
              <w:rPr>
                <w:rFonts w:ascii="Times New Roman" w:hAnsi="Times New Roman" w:cs="Times New Roman"/>
                <w:kern w:val="2"/>
              </w:rPr>
            </w:pPr>
            <m:oMathPara>
              <m:oMath>
                <m:r>
                  <m:rPr>
                    <m:sty m:val="p"/>
                  </m:rPr>
                  <w:rPr>
                    <w:rFonts w:ascii="Cambria Math" w:hAnsi="Cambria Math"/>
                  </w:rPr>
                  <m:t>Δ</m:t>
                </m:r>
                <m:r>
                  <w:rPr>
                    <w:rFonts w:ascii="Cambria Math" w:hAnsi="Cambria Math"/>
                  </w:rPr>
                  <m:t>U</m:t>
                </m:r>
              </m:oMath>
            </m:oMathPara>
          </w:p>
        </w:tc>
        <w:tc>
          <w:tcPr>
            <w:tcW w:w="991" w:type="dxa"/>
          </w:tcPr>
          <w:p w14:paraId="792BC40B" w14:textId="77777777" w:rsidR="00623C9C" w:rsidRDefault="00623C9C" w:rsidP="006D521C">
            <w:pPr>
              <w:pStyle w:val="HTML"/>
              <w:shd w:val="clear" w:color="auto" w:fill="FFFFFF"/>
              <w:spacing w:line="244" w:lineRule="atLeast"/>
              <w:jc w:val="center"/>
              <w:rPr>
                <w:rFonts w:ascii="Times New Roman" w:eastAsia="黑体" w:hAnsi="Times New Roman" w:cs="Times New Roman"/>
              </w:rPr>
            </w:pPr>
            <w:r w:rsidRPr="008E1B4C">
              <w:rPr>
                <w:rFonts w:ascii="Times New Roman" w:eastAsia="黑体" w:hAnsi="Times New Roman" w:cs="Times New Roman" w:hint="eastAsia"/>
                <w:sz w:val="18"/>
                <w:szCs w:val="18"/>
              </w:rPr>
              <w:t>样本外预测能力</w:t>
            </w:r>
          </w:p>
        </w:tc>
        <w:tc>
          <w:tcPr>
            <w:tcW w:w="991" w:type="dxa"/>
          </w:tcPr>
          <w:p w14:paraId="1F0CD7CE" w14:textId="77777777" w:rsidR="00623C9C" w:rsidRPr="008E1B4C" w:rsidRDefault="00623C9C" w:rsidP="006D521C">
            <w:pPr>
              <w:pStyle w:val="HTML"/>
              <w:shd w:val="clear" w:color="auto" w:fill="FFFFFF"/>
              <w:spacing w:line="244" w:lineRule="atLeast"/>
              <w:jc w:val="center"/>
              <w:rPr>
                <w:rFonts w:ascii="Times New Roman" w:eastAsia="黑体" w:hAnsi="Times New Roman" w:cs="Times New Roman"/>
                <w:sz w:val="18"/>
                <w:szCs w:val="18"/>
              </w:rPr>
            </w:pPr>
            <w:r w:rsidRPr="008E1B4C">
              <w:rPr>
                <w:rFonts w:ascii="Times New Roman" w:eastAsia="黑体" w:hAnsi="Times New Roman" w:cs="Times New Roman" w:hint="eastAsia"/>
                <w:sz w:val="18"/>
                <w:szCs w:val="18"/>
              </w:rPr>
              <w:t>有无经济意义</w:t>
            </w:r>
          </w:p>
        </w:tc>
      </w:tr>
      <w:tr w:rsidR="004C0382" w14:paraId="7A93CE5D" w14:textId="77777777" w:rsidTr="006D521C">
        <w:tc>
          <w:tcPr>
            <w:tcW w:w="1170" w:type="dxa"/>
          </w:tcPr>
          <w:p w14:paraId="3646294A" w14:textId="77777777" w:rsidR="004C0382" w:rsidRDefault="004C0382" w:rsidP="009F2C52">
            <w:pPr>
              <w:spacing w:line="300" w:lineRule="auto"/>
              <w:jc w:val="center"/>
              <w:rPr>
                <w:rFonts w:eastAsia="黑体"/>
                <w:sz w:val="24"/>
                <w:szCs w:val="20"/>
              </w:rPr>
            </w:pPr>
            <w:r>
              <w:rPr>
                <w:rFonts w:eastAsia="黑体" w:hint="eastAsia"/>
                <w:sz w:val="24"/>
                <w:szCs w:val="20"/>
              </w:rPr>
              <w:lastRenderedPageBreak/>
              <w:t>ALL</w:t>
            </w:r>
          </w:p>
        </w:tc>
        <w:tc>
          <w:tcPr>
            <w:tcW w:w="1477" w:type="dxa"/>
          </w:tcPr>
          <w:p w14:paraId="3CAABA00" w14:textId="1609881E" w:rsidR="004C0382" w:rsidRDefault="004C0382" w:rsidP="009F2C52">
            <w:pPr>
              <w:spacing w:line="300" w:lineRule="auto"/>
              <w:jc w:val="center"/>
              <w:rPr>
                <w:rFonts w:eastAsia="黑体"/>
                <w:sz w:val="24"/>
                <w:szCs w:val="20"/>
              </w:rPr>
            </w:pPr>
            <w:r>
              <w:rPr>
                <w:rFonts w:eastAsia="黑体" w:hint="eastAsia"/>
                <w:sz w:val="24"/>
                <w:szCs w:val="20"/>
              </w:rPr>
              <w:t>0.010282</w:t>
            </w:r>
          </w:p>
        </w:tc>
        <w:tc>
          <w:tcPr>
            <w:tcW w:w="1561" w:type="dxa"/>
          </w:tcPr>
          <w:p w14:paraId="7CAE5BBA" w14:textId="4887F2D7" w:rsidR="004C0382" w:rsidRDefault="004C0382" w:rsidP="009F2C52">
            <w:pPr>
              <w:spacing w:line="300" w:lineRule="auto"/>
              <w:jc w:val="center"/>
              <w:rPr>
                <w:rFonts w:eastAsia="黑体"/>
                <w:sz w:val="24"/>
                <w:szCs w:val="20"/>
              </w:rPr>
            </w:pPr>
            <w:r>
              <w:rPr>
                <w:rFonts w:eastAsia="黑体" w:hint="eastAsia"/>
                <w:sz w:val="24"/>
                <w:szCs w:val="20"/>
              </w:rPr>
              <w:t>2</w:t>
            </w:r>
            <w:r>
              <w:rPr>
                <w:rFonts w:eastAsia="黑体"/>
                <w:sz w:val="24"/>
                <w:szCs w:val="20"/>
              </w:rPr>
              <w:t>.</w:t>
            </w:r>
            <w:r>
              <w:rPr>
                <w:rFonts w:eastAsia="黑体" w:hint="eastAsia"/>
                <w:sz w:val="24"/>
                <w:szCs w:val="20"/>
              </w:rPr>
              <w:t>563646</w:t>
            </w:r>
          </w:p>
        </w:tc>
        <w:tc>
          <w:tcPr>
            <w:tcW w:w="1454" w:type="dxa"/>
          </w:tcPr>
          <w:p w14:paraId="4801E495" w14:textId="60E1BACD" w:rsidR="004C0382" w:rsidRDefault="004C0382" w:rsidP="009F2C52">
            <w:pPr>
              <w:spacing w:line="300" w:lineRule="auto"/>
              <w:jc w:val="center"/>
              <w:rPr>
                <w:rFonts w:eastAsia="黑体"/>
                <w:sz w:val="24"/>
                <w:szCs w:val="20"/>
              </w:rPr>
            </w:pPr>
            <w:r>
              <w:rPr>
                <w:rFonts w:eastAsia="黑体" w:hint="eastAsia"/>
                <w:sz w:val="24"/>
                <w:szCs w:val="20"/>
              </w:rPr>
              <w:t>0</w:t>
            </w:r>
            <w:r>
              <w:rPr>
                <w:rFonts w:eastAsia="黑体"/>
                <w:sz w:val="24"/>
                <w:szCs w:val="20"/>
              </w:rPr>
              <w:t>.</w:t>
            </w:r>
            <w:r>
              <w:rPr>
                <w:rFonts w:eastAsia="黑体" w:hint="eastAsia"/>
                <w:sz w:val="24"/>
                <w:szCs w:val="20"/>
              </w:rPr>
              <w:t>010551</w:t>
            </w:r>
          </w:p>
        </w:tc>
        <w:tc>
          <w:tcPr>
            <w:tcW w:w="1426" w:type="dxa"/>
          </w:tcPr>
          <w:p w14:paraId="0BAB0545" w14:textId="69E41A4E" w:rsidR="004C0382" w:rsidRDefault="004C0382" w:rsidP="009F2C52">
            <w:pPr>
              <w:spacing w:line="300" w:lineRule="auto"/>
              <w:jc w:val="center"/>
              <w:rPr>
                <w:rFonts w:eastAsia="黑体"/>
                <w:sz w:val="24"/>
                <w:szCs w:val="20"/>
              </w:rPr>
            </w:pPr>
            <w:r>
              <w:rPr>
                <w:rFonts w:eastAsia="黑体" w:hint="eastAsia"/>
                <w:sz w:val="24"/>
                <w:szCs w:val="20"/>
              </w:rPr>
              <w:t>0</w:t>
            </w:r>
            <w:r>
              <w:rPr>
                <w:rFonts w:eastAsia="黑体"/>
                <w:sz w:val="24"/>
                <w:szCs w:val="20"/>
              </w:rPr>
              <w:t>.</w:t>
            </w:r>
            <w:r>
              <w:rPr>
                <w:rFonts w:eastAsia="黑体" w:hint="eastAsia"/>
                <w:sz w:val="24"/>
                <w:szCs w:val="20"/>
              </w:rPr>
              <w:t>000095</w:t>
            </w:r>
          </w:p>
        </w:tc>
        <w:tc>
          <w:tcPr>
            <w:tcW w:w="991" w:type="dxa"/>
          </w:tcPr>
          <w:p w14:paraId="3AF5D313" w14:textId="144FA0EC" w:rsidR="004C0382" w:rsidRDefault="004C0382" w:rsidP="004C0382">
            <w:pPr>
              <w:spacing w:line="300" w:lineRule="auto"/>
              <w:rPr>
                <w:rFonts w:eastAsia="黑体"/>
                <w:sz w:val="24"/>
                <w:szCs w:val="20"/>
              </w:rPr>
            </w:pPr>
            <w:r>
              <w:rPr>
                <w:rFonts w:ascii="宋体" w:hAnsi="宋体" w:cs="宋体" w:hint="eastAsia"/>
                <w:kern w:val="0"/>
                <w:sz w:val="16"/>
                <w:szCs w:val="16"/>
              </w:rPr>
              <w:t>5</w:t>
            </w:r>
            <w:r w:rsidRPr="0065110F">
              <w:rPr>
                <w:rFonts w:ascii="宋体" w:hAnsi="宋体" w:cs="宋体" w:hint="eastAsia"/>
                <w:kern w:val="0"/>
                <w:sz w:val="16"/>
                <w:szCs w:val="16"/>
              </w:rPr>
              <w:t>%</w:t>
            </w:r>
            <w:r>
              <w:rPr>
                <w:rFonts w:ascii="宋体" w:hAnsi="宋体" w:cs="宋体" w:hint="eastAsia"/>
                <w:kern w:val="0"/>
                <w:sz w:val="16"/>
                <w:szCs w:val="16"/>
              </w:rPr>
              <w:t>显著性水平下</w:t>
            </w:r>
          </w:p>
        </w:tc>
        <w:tc>
          <w:tcPr>
            <w:tcW w:w="991" w:type="dxa"/>
          </w:tcPr>
          <w:p w14:paraId="03AF63C9" w14:textId="77777777" w:rsidR="004C0382" w:rsidRPr="008E1B4C" w:rsidRDefault="004C0382" w:rsidP="004C0382">
            <w:pPr>
              <w:spacing w:line="300" w:lineRule="auto"/>
              <w:rPr>
                <w:rFonts w:eastAsia="黑体"/>
                <w:kern w:val="0"/>
                <w:sz w:val="18"/>
                <w:szCs w:val="18"/>
              </w:rPr>
            </w:pPr>
            <w:r w:rsidRPr="004C0382">
              <w:rPr>
                <w:rFonts w:ascii="宋体" w:hAnsi="宋体" w:cs="宋体" w:hint="eastAsia"/>
                <w:kern w:val="0"/>
                <w:sz w:val="16"/>
                <w:szCs w:val="16"/>
              </w:rPr>
              <w:t>有经济意义</w:t>
            </w:r>
          </w:p>
        </w:tc>
      </w:tr>
    </w:tbl>
    <w:p w14:paraId="0917C3C9" w14:textId="77777777" w:rsidR="000E1FF1" w:rsidRPr="00D53A39" w:rsidRDefault="000E1FF1" w:rsidP="00591018">
      <w:pPr>
        <w:rPr>
          <w:rFonts w:ascii="Times New Roman" w:hAnsi="Times New Roman"/>
          <w:sz w:val="24"/>
          <w:lang w:val="x-none"/>
        </w:rPr>
      </w:pPr>
    </w:p>
    <w:p w14:paraId="3378F64D" w14:textId="4FF785A6" w:rsidR="006B7E22" w:rsidRPr="00D53A39" w:rsidRDefault="006B7E22" w:rsidP="006B7E22">
      <w:pPr>
        <w:spacing w:line="300" w:lineRule="auto"/>
        <w:rPr>
          <w:rFonts w:ascii="Times New Roman" w:eastAsia="黑体" w:hAnsi="Times New Roman"/>
          <w:sz w:val="24"/>
          <w:szCs w:val="20"/>
          <w:lang w:val="x-none"/>
        </w:rPr>
      </w:pPr>
      <w:r w:rsidRPr="00D53A39">
        <w:rPr>
          <w:rFonts w:ascii="Times New Roman" w:eastAsia="黑体" w:hAnsi="Times New Roman"/>
          <w:sz w:val="24"/>
          <w:szCs w:val="20"/>
          <w:lang w:val="x-none"/>
        </w:rPr>
        <w:t>3.1.</w:t>
      </w:r>
      <w:r>
        <w:rPr>
          <w:rFonts w:ascii="Times New Roman" w:eastAsia="黑体" w:hAnsi="Times New Roman"/>
          <w:sz w:val="24"/>
          <w:szCs w:val="20"/>
          <w:lang w:val="x-none"/>
        </w:rPr>
        <w:t>4</w:t>
      </w:r>
      <w:r>
        <w:rPr>
          <w:rFonts w:ascii="Times New Roman" w:eastAsia="黑体" w:hAnsi="Times New Roman" w:hint="eastAsia"/>
          <w:sz w:val="24"/>
          <w:szCs w:val="20"/>
          <w:lang w:val="x-none"/>
        </w:rPr>
        <w:t>对多</w:t>
      </w:r>
      <w:r w:rsidRPr="00D53A39">
        <w:rPr>
          <w:rFonts w:ascii="Times New Roman" w:eastAsia="黑体" w:hAnsi="Times New Roman" w:hint="eastAsia"/>
          <w:sz w:val="24"/>
          <w:szCs w:val="20"/>
          <w:lang w:val="x-none"/>
        </w:rPr>
        <w:t>因子模型检验结果</w:t>
      </w:r>
      <w:r>
        <w:rPr>
          <w:rFonts w:ascii="Times New Roman" w:eastAsia="黑体" w:hAnsi="Times New Roman" w:hint="eastAsia"/>
          <w:sz w:val="24"/>
          <w:szCs w:val="20"/>
          <w:lang w:val="x-none"/>
        </w:rPr>
        <w:t>的讨论</w:t>
      </w:r>
    </w:p>
    <w:p w14:paraId="6B07285F" w14:textId="1E230AA7" w:rsidR="003C5D3E" w:rsidRDefault="00591018" w:rsidP="00002CCC">
      <w:pPr>
        <w:spacing w:line="300" w:lineRule="auto"/>
        <w:ind w:firstLineChars="200" w:firstLine="480"/>
        <w:rPr>
          <w:rFonts w:ascii="Times New Roman" w:hAnsi="Times New Roman"/>
          <w:sz w:val="24"/>
        </w:rPr>
      </w:pPr>
      <w:r>
        <w:rPr>
          <w:rFonts w:ascii="Times New Roman" w:hAnsi="Times New Roman" w:hint="eastAsia"/>
          <w:sz w:val="24"/>
        </w:rPr>
        <w:t>从多因子模型检验结果中可以看出，在使用</w:t>
      </w:r>
      <w:r w:rsidRPr="00D746A9">
        <w:rPr>
          <w:rFonts w:ascii="Times New Roman" w:hAnsi="Times New Roman" w:hint="eastAsia"/>
          <w:sz w:val="24"/>
        </w:rPr>
        <w:t>LASSO</w:t>
      </w:r>
      <w:r w:rsidRPr="00D746A9">
        <w:rPr>
          <w:rFonts w:ascii="Times New Roman" w:hAnsi="Times New Roman" w:hint="eastAsia"/>
          <w:sz w:val="24"/>
        </w:rPr>
        <w:t>回归、</w:t>
      </w:r>
      <w:r w:rsidRPr="00D746A9">
        <w:rPr>
          <w:rFonts w:ascii="Times New Roman" w:hAnsi="Times New Roman" w:hint="eastAsia"/>
          <w:sz w:val="24"/>
        </w:rPr>
        <w:t>Ridge</w:t>
      </w:r>
      <w:r w:rsidRPr="00D746A9">
        <w:rPr>
          <w:rFonts w:ascii="Times New Roman" w:hAnsi="Times New Roman" w:hint="eastAsia"/>
          <w:sz w:val="24"/>
        </w:rPr>
        <w:t>回归、</w:t>
      </w:r>
      <w:r w:rsidRPr="00D746A9">
        <w:rPr>
          <w:rFonts w:ascii="Times New Roman" w:hAnsi="Times New Roman" w:hint="eastAsia"/>
          <w:sz w:val="24"/>
        </w:rPr>
        <w:t>ElasticNet</w:t>
      </w:r>
      <w:r w:rsidRPr="00D746A9">
        <w:rPr>
          <w:rFonts w:ascii="Times New Roman" w:hAnsi="Times New Roman" w:hint="eastAsia"/>
          <w:sz w:val="24"/>
        </w:rPr>
        <w:t>回归</w:t>
      </w:r>
      <w:r>
        <w:rPr>
          <w:rFonts w:ascii="Times New Roman" w:hAnsi="Times New Roman" w:hint="eastAsia"/>
          <w:sz w:val="24"/>
        </w:rPr>
        <w:t>三种机器学习方法进行检验时，检验结果均为在</w:t>
      </w:r>
      <w:r>
        <w:rPr>
          <w:rFonts w:ascii="Times New Roman" w:hAnsi="Times New Roman" w:hint="eastAsia"/>
          <w:sz w:val="24"/>
        </w:rPr>
        <w:t>5%</w:t>
      </w:r>
      <w:r>
        <w:rPr>
          <w:rFonts w:ascii="Times New Roman" w:hAnsi="Times New Roman" w:hint="eastAsia"/>
          <w:sz w:val="24"/>
        </w:rPr>
        <w:t>的显著性水平下有样本外预测能力且具有经济意义。而在使用</w:t>
      </w:r>
      <w:r>
        <w:rPr>
          <w:rFonts w:ascii="Times New Roman" w:hAnsi="Times New Roman" w:hint="eastAsia"/>
          <w:sz w:val="24"/>
        </w:rPr>
        <w:t>OLS</w:t>
      </w:r>
      <w:r>
        <w:rPr>
          <w:rFonts w:ascii="Times New Roman" w:hAnsi="Times New Roman" w:hint="eastAsia"/>
          <w:sz w:val="24"/>
        </w:rPr>
        <w:t>线性拟合方法时，检验结果为不具有样本外预测能力。</w:t>
      </w:r>
      <w:r w:rsidR="00002CCC">
        <w:rPr>
          <w:rFonts w:ascii="Times New Roman" w:hAnsi="Times New Roman" w:hint="eastAsia"/>
          <w:sz w:val="24"/>
        </w:rPr>
        <w:t>从四种检验方法得到的结果来看，可以发现使用多个预测因子对收益率进行预测</w:t>
      </w:r>
      <w:r w:rsidR="00002CCC">
        <w:rPr>
          <w:rFonts w:ascii="Times New Roman" w:hAnsi="Times New Roman" w:hint="eastAsia"/>
          <w:sz w:val="24"/>
        </w:rPr>
        <w:t xml:space="preserve"> </w:t>
      </w:r>
      <w:r w:rsidR="00002CCC">
        <w:rPr>
          <w:rFonts w:ascii="Times New Roman" w:hAnsi="Times New Roman" w:hint="eastAsia"/>
          <w:sz w:val="24"/>
        </w:rPr>
        <w:t>时其是具有一定的预测能力的且在经济上也是有意义的。</w:t>
      </w:r>
    </w:p>
    <w:p w14:paraId="2D454B44" w14:textId="6FE6C20A" w:rsidR="006B7E22" w:rsidRPr="00F108AF" w:rsidRDefault="003C5D3E" w:rsidP="00F108AF">
      <w:pPr>
        <w:spacing w:line="300" w:lineRule="auto"/>
        <w:ind w:firstLineChars="200" w:firstLine="480"/>
        <w:rPr>
          <w:rFonts w:ascii="Times New Roman" w:hAnsi="Times New Roman"/>
          <w:sz w:val="24"/>
        </w:rPr>
      </w:pPr>
      <w:r>
        <w:rPr>
          <w:rFonts w:ascii="Times New Roman" w:hAnsi="Times New Roman" w:hint="eastAsia"/>
          <w:sz w:val="24"/>
        </w:rPr>
        <w:t>同时可以</w:t>
      </w:r>
      <w:r w:rsidR="00591018">
        <w:rPr>
          <w:rFonts w:ascii="Times New Roman" w:hAnsi="Times New Roman" w:hint="eastAsia"/>
          <w:sz w:val="24"/>
        </w:rPr>
        <w:t>看到</w:t>
      </w:r>
      <w:r>
        <w:rPr>
          <w:rFonts w:ascii="Times New Roman" w:hAnsi="Times New Roman" w:hint="eastAsia"/>
          <w:sz w:val="24"/>
        </w:rPr>
        <w:t>相较于传统的</w:t>
      </w:r>
      <w:r>
        <w:rPr>
          <w:rFonts w:ascii="Times New Roman" w:hAnsi="Times New Roman" w:hint="eastAsia"/>
          <w:sz w:val="24"/>
        </w:rPr>
        <w:t>OLS</w:t>
      </w:r>
      <w:r>
        <w:rPr>
          <w:rFonts w:ascii="Times New Roman" w:hAnsi="Times New Roman" w:hint="eastAsia"/>
          <w:sz w:val="24"/>
        </w:rPr>
        <w:t>方法，</w:t>
      </w:r>
      <w:r w:rsidRPr="003C5D3E">
        <w:rPr>
          <w:rFonts w:ascii="Times New Roman" w:hAnsi="Times New Roman"/>
          <w:sz w:val="24"/>
        </w:rPr>
        <w:t>正则化方法（</w:t>
      </w:r>
      <w:r w:rsidRPr="003C5D3E">
        <w:rPr>
          <w:rFonts w:ascii="Times New Roman" w:hAnsi="Times New Roman"/>
          <w:sz w:val="24"/>
        </w:rPr>
        <w:t>LASSO</w:t>
      </w:r>
      <w:r w:rsidRPr="003C5D3E">
        <w:rPr>
          <w:rFonts w:ascii="Times New Roman" w:hAnsi="Times New Roman"/>
          <w:sz w:val="24"/>
        </w:rPr>
        <w:t>、</w:t>
      </w:r>
      <w:r w:rsidRPr="003C5D3E">
        <w:rPr>
          <w:rFonts w:ascii="Times New Roman" w:hAnsi="Times New Roman"/>
          <w:sz w:val="24"/>
        </w:rPr>
        <w:t>Ridge</w:t>
      </w:r>
      <w:r w:rsidRPr="003C5D3E">
        <w:rPr>
          <w:rFonts w:ascii="Times New Roman" w:hAnsi="Times New Roman"/>
          <w:sz w:val="24"/>
        </w:rPr>
        <w:t>、</w:t>
      </w:r>
      <w:r w:rsidRPr="003C5D3E">
        <w:rPr>
          <w:rFonts w:ascii="Times New Roman" w:hAnsi="Times New Roman"/>
          <w:sz w:val="24"/>
        </w:rPr>
        <w:t>ElasticNet</w:t>
      </w:r>
      <w:r w:rsidRPr="003C5D3E">
        <w:rPr>
          <w:rFonts w:ascii="Times New Roman" w:hAnsi="Times New Roman"/>
          <w:sz w:val="24"/>
        </w:rPr>
        <w:t>）</w:t>
      </w:r>
      <w:r>
        <w:rPr>
          <w:rFonts w:ascii="Times New Roman" w:hAnsi="Times New Roman" w:hint="eastAsia"/>
          <w:sz w:val="24"/>
        </w:rPr>
        <w:t>由于其</w:t>
      </w:r>
      <w:r w:rsidRPr="003C5D3E">
        <w:rPr>
          <w:rFonts w:ascii="Times New Roman" w:hAnsi="Times New Roman"/>
          <w:sz w:val="24"/>
        </w:rPr>
        <w:t>在防止过拟合和提高模型稳定性方面的潜在优势</w:t>
      </w:r>
      <w:r>
        <w:rPr>
          <w:rFonts w:ascii="Times New Roman" w:hAnsi="Times New Roman" w:hint="eastAsia"/>
          <w:sz w:val="24"/>
        </w:rPr>
        <w:t>，所以在检验多预测因子的</w:t>
      </w:r>
      <w:r w:rsidRPr="003C5D3E">
        <w:rPr>
          <w:rFonts w:ascii="Times New Roman" w:hAnsi="Times New Roman"/>
          <w:sz w:val="24"/>
        </w:rPr>
        <w:t>样本外预测能力上显示出了优势</w:t>
      </w:r>
      <w:r>
        <w:rPr>
          <w:rFonts w:ascii="Times New Roman" w:hAnsi="Times New Roman" w:hint="eastAsia"/>
          <w:sz w:val="24"/>
        </w:rPr>
        <w:t>。</w:t>
      </w:r>
    </w:p>
    <w:p w14:paraId="04E320C5" w14:textId="77777777" w:rsidR="006B7E22" w:rsidRPr="006B7E22" w:rsidRDefault="006B7E22" w:rsidP="00D53A39">
      <w:pPr>
        <w:spacing w:line="300" w:lineRule="auto"/>
        <w:rPr>
          <w:rFonts w:ascii="Times New Roman" w:hAnsi="Times New Roman"/>
          <w:sz w:val="24"/>
          <w:lang w:val="x-none"/>
        </w:rPr>
      </w:pPr>
    </w:p>
    <w:p w14:paraId="413ADD21" w14:textId="61146227" w:rsidR="00D53A39" w:rsidRPr="006B7E22" w:rsidRDefault="00C81E91" w:rsidP="006B7E22">
      <w:pPr>
        <w:rPr>
          <w:rFonts w:ascii="Times New Roman" w:hAnsi="Times New Roman"/>
          <w:sz w:val="28"/>
          <w:szCs w:val="28"/>
        </w:rPr>
      </w:pPr>
      <w:r w:rsidRPr="00C51D3D">
        <w:rPr>
          <w:rFonts w:ascii="Times New Roman" w:hAnsi="Times New Roman"/>
          <w:sz w:val="28"/>
          <w:szCs w:val="28"/>
        </w:rPr>
        <w:t>3.</w:t>
      </w:r>
      <w:r>
        <w:rPr>
          <w:rFonts w:ascii="Times New Roman" w:hAnsi="Times New Roman"/>
          <w:sz w:val="28"/>
          <w:szCs w:val="28"/>
        </w:rPr>
        <w:t>2</w:t>
      </w:r>
      <w:r w:rsidRPr="00C81E91">
        <w:rPr>
          <w:rFonts w:ascii="Times New Roman" w:hAnsi="Times New Roman" w:hint="eastAsia"/>
          <w:sz w:val="28"/>
          <w:szCs w:val="28"/>
        </w:rPr>
        <w:t>中国股市收益率可预测性检验</w:t>
      </w:r>
      <w:r w:rsidR="00945D20">
        <w:rPr>
          <w:rFonts w:ascii="Times New Roman" w:hAnsi="Times New Roman" w:hint="eastAsia"/>
          <w:sz w:val="28"/>
          <w:szCs w:val="28"/>
        </w:rPr>
        <w:t>结果与讨论（以</w:t>
      </w:r>
      <w:r w:rsidR="00945D20">
        <w:rPr>
          <w:rFonts w:ascii="Times New Roman" w:hAnsi="Times New Roman" w:hint="eastAsia"/>
          <w:sz w:val="28"/>
          <w:szCs w:val="28"/>
        </w:rPr>
        <w:t>6</w:t>
      </w:r>
      <w:r w:rsidR="00945D20">
        <w:rPr>
          <w:rFonts w:ascii="Times New Roman" w:hAnsi="Times New Roman"/>
          <w:sz w:val="28"/>
          <w:szCs w:val="28"/>
        </w:rPr>
        <w:t>00600</w:t>
      </w:r>
      <w:r w:rsidR="00945D20">
        <w:rPr>
          <w:rFonts w:ascii="Times New Roman" w:hAnsi="Times New Roman" w:hint="eastAsia"/>
          <w:sz w:val="28"/>
          <w:szCs w:val="28"/>
        </w:rPr>
        <w:t>股票为例）</w:t>
      </w:r>
    </w:p>
    <w:p w14:paraId="65865424" w14:textId="6ED52DBD" w:rsidR="0052648B" w:rsidRDefault="006B7E22" w:rsidP="00C81E91">
      <w:pPr>
        <w:spacing w:line="300" w:lineRule="auto"/>
        <w:rPr>
          <w:rFonts w:ascii="Times New Roman" w:eastAsia="黑体" w:hAnsi="Times New Roman"/>
          <w:sz w:val="24"/>
          <w:szCs w:val="20"/>
          <w:lang w:val="x-none"/>
        </w:rPr>
      </w:pPr>
      <w:r w:rsidRPr="006B7E22">
        <w:rPr>
          <w:rFonts w:ascii="Times New Roman" w:eastAsia="黑体" w:hAnsi="Times New Roman"/>
          <w:sz w:val="24"/>
          <w:szCs w:val="20"/>
          <w:lang w:val="x-none"/>
        </w:rPr>
        <w:t>3.</w:t>
      </w:r>
      <w:r>
        <w:rPr>
          <w:rFonts w:ascii="Times New Roman" w:eastAsia="黑体" w:hAnsi="Times New Roman"/>
          <w:sz w:val="24"/>
          <w:szCs w:val="20"/>
          <w:lang w:val="x-none"/>
        </w:rPr>
        <w:t>2</w:t>
      </w:r>
      <w:r w:rsidRPr="006B7E22">
        <w:rPr>
          <w:rFonts w:ascii="Times New Roman" w:eastAsia="黑体" w:hAnsi="Times New Roman"/>
          <w:sz w:val="24"/>
          <w:szCs w:val="20"/>
          <w:lang w:val="x-none"/>
        </w:rPr>
        <w:t>.1</w:t>
      </w:r>
      <w:r>
        <w:rPr>
          <w:rFonts w:ascii="Times New Roman" w:eastAsia="黑体" w:hAnsi="Times New Roman" w:hint="eastAsia"/>
          <w:sz w:val="24"/>
          <w:szCs w:val="20"/>
          <w:lang w:val="x-none"/>
        </w:rPr>
        <w:t>使用</w:t>
      </w:r>
      <w:r w:rsidRPr="006B7E22">
        <w:rPr>
          <w:rFonts w:ascii="Times New Roman" w:eastAsia="黑体" w:hAnsi="Times New Roman" w:hint="eastAsia"/>
          <w:sz w:val="24"/>
          <w:szCs w:val="20"/>
          <w:lang w:val="x-none"/>
        </w:rPr>
        <w:t>单因子模型</w:t>
      </w:r>
      <w:r w:rsidRPr="006B7E22">
        <w:rPr>
          <w:rFonts w:ascii="Times New Roman" w:eastAsia="黑体" w:hAnsi="Times New Roman" w:hint="eastAsia"/>
          <w:sz w:val="24"/>
          <w:szCs w:val="20"/>
          <w:lang w:val="x-none"/>
        </w:rPr>
        <w:t>OLS</w:t>
      </w:r>
      <w:r w:rsidRPr="006B7E22">
        <w:rPr>
          <w:rFonts w:ascii="Times New Roman" w:eastAsia="黑体" w:hAnsi="Times New Roman" w:hint="eastAsia"/>
          <w:sz w:val="24"/>
          <w:szCs w:val="20"/>
          <w:lang w:val="x-none"/>
        </w:rPr>
        <w:t>线性拟合</w:t>
      </w:r>
      <w:r>
        <w:rPr>
          <w:rFonts w:ascii="Times New Roman" w:eastAsia="黑体" w:hAnsi="Times New Roman" w:hint="eastAsia"/>
          <w:sz w:val="24"/>
          <w:szCs w:val="20"/>
          <w:lang w:val="x-none"/>
        </w:rPr>
        <w:t>方法的</w:t>
      </w:r>
      <w:r w:rsidRPr="006B7E22">
        <w:rPr>
          <w:rFonts w:ascii="Times New Roman" w:eastAsia="黑体" w:hAnsi="Times New Roman" w:hint="eastAsia"/>
          <w:sz w:val="24"/>
          <w:szCs w:val="20"/>
          <w:lang w:val="x-none"/>
        </w:rPr>
        <w:t>检验结果</w:t>
      </w:r>
    </w:p>
    <w:p w14:paraId="5E9F7C57" w14:textId="2E5F875C" w:rsidR="00ED24A7" w:rsidRDefault="00ED24A7" w:rsidP="00ED24A7">
      <w:pPr>
        <w:spacing w:line="300" w:lineRule="auto"/>
        <w:ind w:firstLineChars="200" w:firstLine="480"/>
        <w:rPr>
          <w:rFonts w:ascii="Times New Roman" w:hAnsi="Times New Roman"/>
          <w:sz w:val="24"/>
        </w:rPr>
      </w:pPr>
      <w:r>
        <w:rPr>
          <w:rFonts w:ascii="Times New Roman" w:hAnsi="Times New Roman" w:hint="eastAsia"/>
          <w:sz w:val="24"/>
        </w:rPr>
        <w:t>在对中国股市可预测性实验中，我们</w:t>
      </w:r>
      <w:r w:rsidR="00804F57">
        <w:rPr>
          <w:rFonts w:ascii="Times New Roman" w:hAnsi="Times New Roman" w:hint="eastAsia"/>
          <w:sz w:val="24"/>
        </w:rPr>
        <w:t>同样</w:t>
      </w:r>
      <w:r>
        <w:rPr>
          <w:rFonts w:ascii="Times New Roman" w:hAnsi="Times New Roman" w:hint="eastAsia"/>
          <w:sz w:val="24"/>
        </w:rPr>
        <w:t>使用单因子模型</w:t>
      </w:r>
      <w:r>
        <w:rPr>
          <w:rFonts w:ascii="Times New Roman" w:hAnsi="Times New Roman" w:hint="eastAsia"/>
          <w:sz w:val="24"/>
        </w:rPr>
        <w:t>OLS</w:t>
      </w:r>
      <w:r>
        <w:rPr>
          <w:rFonts w:ascii="Times New Roman" w:hAnsi="Times New Roman" w:hint="eastAsia"/>
          <w:sz w:val="24"/>
        </w:rPr>
        <w:t>线性拟合对预测因子的样本内和样本外预测能力进行了检验，检验结果如下。表</w:t>
      </w:r>
      <w:r>
        <w:rPr>
          <w:rFonts w:ascii="Times New Roman" w:hAnsi="Times New Roman" w:hint="eastAsia"/>
          <w:sz w:val="24"/>
        </w:rPr>
        <w:t>3.7</w:t>
      </w:r>
      <w:r>
        <w:rPr>
          <w:rFonts w:ascii="Times New Roman" w:hAnsi="Times New Roman" w:hint="eastAsia"/>
          <w:sz w:val="24"/>
        </w:rPr>
        <w:t>中展示了</w:t>
      </w:r>
      <w:r w:rsidRPr="004D16BF">
        <w:rPr>
          <w:rFonts w:ascii="Times New Roman" w:hAnsi="Times New Roman" w:hint="eastAsia"/>
          <w:sz w:val="24"/>
        </w:rPr>
        <w:t>预测因子样本内预测能力</w:t>
      </w:r>
      <w:r>
        <w:rPr>
          <w:rFonts w:ascii="Times New Roman" w:hAnsi="Times New Roman" w:hint="eastAsia"/>
          <w:sz w:val="24"/>
        </w:rPr>
        <w:t>的检验结果，表</w:t>
      </w:r>
      <w:r>
        <w:rPr>
          <w:rFonts w:ascii="Times New Roman" w:hAnsi="Times New Roman" w:hint="eastAsia"/>
          <w:sz w:val="24"/>
        </w:rPr>
        <w:t>3.8</w:t>
      </w:r>
      <w:r>
        <w:rPr>
          <w:rFonts w:ascii="Times New Roman" w:hAnsi="Times New Roman" w:hint="eastAsia"/>
          <w:sz w:val="24"/>
        </w:rPr>
        <w:t>中展示了</w:t>
      </w:r>
      <w:r w:rsidRPr="004D16BF">
        <w:rPr>
          <w:rFonts w:ascii="Times New Roman" w:hAnsi="Times New Roman" w:hint="eastAsia"/>
          <w:sz w:val="24"/>
        </w:rPr>
        <w:t>预测因子样本</w:t>
      </w:r>
      <w:r>
        <w:rPr>
          <w:rFonts w:ascii="Times New Roman" w:hAnsi="Times New Roman" w:hint="eastAsia"/>
          <w:sz w:val="24"/>
        </w:rPr>
        <w:t>外</w:t>
      </w:r>
      <w:r w:rsidRPr="004D16BF">
        <w:rPr>
          <w:rFonts w:ascii="Times New Roman" w:hAnsi="Times New Roman" w:hint="eastAsia"/>
          <w:sz w:val="24"/>
        </w:rPr>
        <w:t>预测能力</w:t>
      </w:r>
      <w:r>
        <w:rPr>
          <w:rFonts w:ascii="Times New Roman" w:hAnsi="Times New Roman" w:hint="eastAsia"/>
          <w:sz w:val="24"/>
        </w:rPr>
        <w:t>的检验结果。</w:t>
      </w:r>
    </w:p>
    <w:p w14:paraId="792D6C45" w14:textId="77777777" w:rsidR="00ED24A7" w:rsidRPr="00ED24A7" w:rsidRDefault="00ED24A7" w:rsidP="00C81E91">
      <w:pPr>
        <w:spacing w:line="300" w:lineRule="auto"/>
        <w:rPr>
          <w:rFonts w:ascii="Times New Roman" w:eastAsia="黑体" w:hAnsi="Times New Roman"/>
          <w:sz w:val="24"/>
          <w:szCs w:val="20"/>
        </w:rPr>
      </w:pPr>
    </w:p>
    <w:p w14:paraId="1620E762" w14:textId="32F52F79" w:rsidR="00B91DDB" w:rsidRPr="00B91DDB" w:rsidRDefault="00B91DDB" w:rsidP="00B91DDB">
      <w:pPr>
        <w:jc w:val="center"/>
        <w:rPr>
          <w:rFonts w:ascii="Times New Roman" w:eastAsia="等线" w:hAnsi="Times New Roman"/>
          <w:sz w:val="18"/>
          <w:szCs w:val="18"/>
        </w:rPr>
      </w:pPr>
      <w:r w:rsidRPr="00C51D3D">
        <w:rPr>
          <w:rFonts w:ascii="Times New Roman" w:eastAsia="等线" w:hAnsi="Times New Roman"/>
          <w:b/>
          <w:sz w:val="18"/>
          <w:szCs w:val="18"/>
        </w:rPr>
        <w:t>表</w:t>
      </w:r>
      <w:r>
        <w:rPr>
          <w:rFonts w:ascii="Times New Roman" w:eastAsia="等线" w:hAnsi="Times New Roman"/>
          <w:b/>
          <w:sz w:val="18"/>
          <w:szCs w:val="18"/>
        </w:rPr>
        <w:t>3.</w:t>
      </w:r>
      <w:r>
        <w:rPr>
          <w:rFonts w:ascii="Times New Roman" w:eastAsia="等线" w:hAnsi="Times New Roman" w:hint="eastAsia"/>
          <w:b/>
          <w:sz w:val="18"/>
          <w:szCs w:val="18"/>
        </w:rPr>
        <w:t>7</w:t>
      </w:r>
      <w:r w:rsidRPr="00C51D3D">
        <w:rPr>
          <w:rFonts w:ascii="Times New Roman" w:eastAsia="等线" w:hAnsi="Times New Roman"/>
          <w:b/>
          <w:sz w:val="18"/>
          <w:szCs w:val="18"/>
        </w:rPr>
        <w:t xml:space="preserve">  </w:t>
      </w:r>
      <w:r>
        <w:rPr>
          <w:rFonts w:ascii="Times New Roman" w:eastAsia="等线" w:hAnsi="Times New Roman" w:hint="eastAsia"/>
          <w:b/>
          <w:sz w:val="18"/>
          <w:szCs w:val="18"/>
        </w:rPr>
        <w:t>预测因子样本内预测能力（</w:t>
      </w:r>
      <w:r>
        <w:rPr>
          <w:rFonts w:ascii="Times New Roman" w:eastAsia="等线" w:hAnsi="Times New Roman" w:hint="eastAsia"/>
          <w:b/>
          <w:sz w:val="18"/>
          <w:szCs w:val="18"/>
        </w:rPr>
        <w:t>600600</w:t>
      </w:r>
      <w:r>
        <w:rPr>
          <w:rFonts w:ascii="Times New Roman" w:eastAsia="等线" w:hAnsi="Times New Roman" w:hint="eastAsia"/>
          <w:b/>
          <w:sz w:val="18"/>
          <w:szCs w:val="18"/>
        </w:rPr>
        <w:t>股票）</w:t>
      </w:r>
    </w:p>
    <w:tbl>
      <w:tblPr>
        <w:tblStyle w:val="af5"/>
        <w:tblW w:w="0" w:type="auto"/>
        <w:tblLook w:val="04A0" w:firstRow="1" w:lastRow="0" w:firstColumn="1" w:lastColumn="0" w:noHBand="0" w:noVBand="1"/>
      </w:tblPr>
      <w:tblGrid>
        <w:gridCol w:w="2265"/>
        <w:gridCol w:w="2265"/>
        <w:gridCol w:w="2265"/>
        <w:gridCol w:w="2265"/>
      </w:tblGrid>
      <w:tr w:rsidR="00B91DDB" w14:paraId="4A5792E5" w14:textId="77777777" w:rsidTr="00B91DDB">
        <w:trPr>
          <w:cnfStyle w:val="100000000000" w:firstRow="1" w:lastRow="0" w:firstColumn="0" w:lastColumn="0" w:oddVBand="0" w:evenVBand="0" w:oddHBand="0" w:evenHBand="0" w:firstRowFirstColumn="0" w:firstRowLastColumn="0" w:lastRowFirstColumn="0" w:lastRowLastColumn="0"/>
        </w:trPr>
        <w:tc>
          <w:tcPr>
            <w:tcW w:w="2265" w:type="dxa"/>
          </w:tcPr>
          <w:p w14:paraId="70F24574" w14:textId="422179C3" w:rsidR="00B91DDB" w:rsidRDefault="00B91DDB" w:rsidP="00B91DDB">
            <w:pPr>
              <w:spacing w:line="300" w:lineRule="auto"/>
              <w:jc w:val="center"/>
              <w:rPr>
                <w:rFonts w:eastAsia="黑体"/>
                <w:sz w:val="24"/>
                <w:szCs w:val="20"/>
                <w:lang w:val="x-none"/>
              </w:rPr>
            </w:pPr>
            <w:r>
              <w:rPr>
                <w:rFonts w:eastAsia="黑体" w:hint="eastAsia"/>
                <w:sz w:val="24"/>
                <w:szCs w:val="20"/>
                <w:lang w:val="x-none"/>
              </w:rPr>
              <w:t>预测因子</w:t>
            </w:r>
          </w:p>
        </w:tc>
        <w:tc>
          <w:tcPr>
            <w:tcW w:w="2265" w:type="dxa"/>
          </w:tcPr>
          <w:p w14:paraId="195F6C27" w14:textId="2E9BA199" w:rsidR="00B91DDB" w:rsidRDefault="00B91DDB" w:rsidP="00B91DDB">
            <w:pPr>
              <w:spacing w:line="300" w:lineRule="auto"/>
              <w:jc w:val="center"/>
              <w:rPr>
                <w:rFonts w:eastAsia="黑体"/>
                <w:sz w:val="24"/>
                <w:szCs w:val="20"/>
                <w:lang w:val="x-none"/>
              </w:rPr>
            </w:pPr>
            <w:r>
              <w:rPr>
                <w:rFonts w:eastAsia="黑体" w:hint="eastAsia"/>
                <w:sz w:val="24"/>
                <w:szCs w:val="20"/>
                <w:lang w:val="x-none"/>
              </w:rPr>
              <w:t>回归系数</w:t>
            </w:r>
          </w:p>
        </w:tc>
        <w:tc>
          <w:tcPr>
            <w:tcW w:w="2265" w:type="dxa"/>
          </w:tcPr>
          <w:p w14:paraId="7CC4D521" w14:textId="05ADAB32" w:rsidR="00B91DDB" w:rsidRDefault="00B91DDB" w:rsidP="00B91DDB">
            <w:pPr>
              <w:spacing w:line="300" w:lineRule="auto"/>
              <w:jc w:val="center"/>
              <w:rPr>
                <w:rFonts w:eastAsia="黑体"/>
                <w:sz w:val="24"/>
                <w:szCs w:val="20"/>
                <w:lang w:val="x-none"/>
              </w:rPr>
            </w:pPr>
            <w:r>
              <w:rPr>
                <w:rFonts w:eastAsia="黑体" w:hint="eastAsia"/>
                <w:sz w:val="24"/>
                <w:szCs w:val="20"/>
                <w:lang w:val="x-none"/>
              </w:rPr>
              <w:t>P</w:t>
            </w:r>
            <w:r>
              <w:rPr>
                <w:rFonts w:eastAsia="黑体" w:hint="eastAsia"/>
                <w:sz w:val="24"/>
                <w:szCs w:val="20"/>
                <w:lang w:val="x-none"/>
              </w:rPr>
              <w:t>值</w:t>
            </w:r>
          </w:p>
        </w:tc>
        <w:tc>
          <w:tcPr>
            <w:tcW w:w="2265" w:type="dxa"/>
          </w:tcPr>
          <w:p w14:paraId="26313F56" w14:textId="2D5C5903" w:rsidR="00B91DDB" w:rsidRDefault="00B91DDB" w:rsidP="00B91DDB">
            <w:pPr>
              <w:spacing w:line="300" w:lineRule="auto"/>
              <w:jc w:val="center"/>
              <w:rPr>
                <w:rFonts w:eastAsia="黑体"/>
                <w:sz w:val="24"/>
                <w:szCs w:val="20"/>
                <w:lang w:val="x-none"/>
              </w:rPr>
            </w:pPr>
            <w:r>
              <w:rPr>
                <w:rFonts w:eastAsia="黑体" w:hint="eastAsia"/>
                <w:sz w:val="24"/>
                <w:szCs w:val="20"/>
                <w:lang w:val="x-none"/>
              </w:rPr>
              <w:t>预测能力</w:t>
            </w:r>
          </w:p>
        </w:tc>
      </w:tr>
      <w:tr w:rsidR="00B91DDB" w14:paraId="670294E9" w14:textId="77777777" w:rsidTr="00B91DDB">
        <w:tc>
          <w:tcPr>
            <w:tcW w:w="2265" w:type="dxa"/>
          </w:tcPr>
          <w:p w14:paraId="1CAB2E11" w14:textId="495F6C65" w:rsidR="00B91DDB" w:rsidRDefault="00B91DDB" w:rsidP="00B91DDB">
            <w:pPr>
              <w:spacing w:line="300" w:lineRule="auto"/>
              <w:jc w:val="center"/>
              <w:rPr>
                <w:rFonts w:eastAsia="黑体"/>
                <w:sz w:val="24"/>
                <w:szCs w:val="20"/>
                <w:lang w:val="x-none"/>
              </w:rPr>
            </w:pPr>
            <w:r>
              <w:rPr>
                <w:rFonts w:eastAsia="黑体" w:hint="eastAsia"/>
                <w:sz w:val="24"/>
                <w:szCs w:val="20"/>
                <w:lang w:val="x-none"/>
              </w:rPr>
              <w:t>PE</w:t>
            </w:r>
          </w:p>
        </w:tc>
        <w:tc>
          <w:tcPr>
            <w:tcW w:w="2265" w:type="dxa"/>
          </w:tcPr>
          <w:p w14:paraId="6E12F19A" w14:textId="75102230" w:rsidR="00B91DDB" w:rsidRDefault="00276377" w:rsidP="00276377">
            <w:pPr>
              <w:spacing w:line="300" w:lineRule="auto"/>
              <w:jc w:val="center"/>
              <w:rPr>
                <w:rFonts w:eastAsia="黑体"/>
                <w:sz w:val="24"/>
                <w:szCs w:val="20"/>
                <w:lang w:val="x-none"/>
              </w:rPr>
            </w:pPr>
            <w:r>
              <w:rPr>
                <w:rFonts w:eastAsia="黑体" w:hint="eastAsia"/>
                <w:sz w:val="24"/>
                <w:szCs w:val="20"/>
                <w:lang w:val="x-none"/>
              </w:rPr>
              <w:t>-0.020827</w:t>
            </w:r>
          </w:p>
        </w:tc>
        <w:tc>
          <w:tcPr>
            <w:tcW w:w="2265" w:type="dxa"/>
          </w:tcPr>
          <w:p w14:paraId="67CBA052" w14:textId="4E4EAE0D" w:rsidR="00B91DDB" w:rsidRDefault="00276377" w:rsidP="00C81E91">
            <w:pPr>
              <w:spacing w:line="300" w:lineRule="auto"/>
              <w:rPr>
                <w:rFonts w:eastAsia="黑体"/>
                <w:sz w:val="24"/>
                <w:szCs w:val="20"/>
                <w:lang w:val="x-none"/>
              </w:rPr>
            </w:pPr>
            <w:r>
              <w:rPr>
                <w:rFonts w:eastAsia="黑体" w:hint="eastAsia"/>
                <w:sz w:val="24"/>
                <w:szCs w:val="20"/>
                <w:lang w:val="x-none"/>
              </w:rPr>
              <w:t>0.204179</w:t>
            </w:r>
          </w:p>
        </w:tc>
        <w:tc>
          <w:tcPr>
            <w:tcW w:w="2265" w:type="dxa"/>
          </w:tcPr>
          <w:p w14:paraId="09D261E7" w14:textId="4BD5A01B" w:rsidR="00B91DDB" w:rsidRDefault="00276377" w:rsidP="00C81E91">
            <w:pPr>
              <w:spacing w:line="300" w:lineRule="auto"/>
              <w:rPr>
                <w:rFonts w:eastAsia="黑体"/>
                <w:sz w:val="24"/>
                <w:szCs w:val="20"/>
                <w:lang w:val="x-none"/>
              </w:rPr>
            </w:pPr>
            <w:r w:rsidRPr="00276377">
              <w:rPr>
                <w:rFonts w:ascii="宋体" w:hAnsi="宋体" w:cs="宋体" w:hint="eastAsia"/>
                <w:kern w:val="0"/>
                <w:sz w:val="16"/>
                <w:szCs w:val="16"/>
              </w:rPr>
              <w:t>无样本内预测能力</w:t>
            </w:r>
          </w:p>
        </w:tc>
      </w:tr>
      <w:tr w:rsidR="00B91DDB" w14:paraId="23B2B15F" w14:textId="77777777" w:rsidTr="00B91DDB">
        <w:tc>
          <w:tcPr>
            <w:tcW w:w="2265" w:type="dxa"/>
          </w:tcPr>
          <w:p w14:paraId="69179F1C" w14:textId="12FDDD03" w:rsidR="00B91DDB" w:rsidRDefault="00B91DDB" w:rsidP="00B91DDB">
            <w:pPr>
              <w:spacing w:line="300" w:lineRule="auto"/>
              <w:jc w:val="center"/>
              <w:rPr>
                <w:rFonts w:eastAsia="黑体"/>
                <w:sz w:val="24"/>
                <w:szCs w:val="20"/>
                <w:lang w:val="x-none"/>
              </w:rPr>
            </w:pPr>
            <w:r>
              <w:rPr>
                <w:rFonts w:eastAsia="黑体" w:hint="eastAsia"/>
                <w:sz w:val="24"/>
                <w:szCs w:val="20"/>
                <w:lang w:val="x-none"/>
              </w:rPr>
              <w:t>EPS</w:t>
            </w:r>
          </w:p>
        </w:tc>
        <w:tc>
          <w:tcPr>
            <w:tcW w:w="2265" w:type="dxa"/>
          </w:tcPr>
          <w:p w14:paraId="4A3FE7A9" w14:textId="328A1E28" w:rsidR="00B91DDB" w:rsidRDefault="00276377" w:rsidP="00276377">
            <w:pPr>
              <w:spacing w:line="300" w:lineRule="auto"/>
              <w:jc w:val="center"/>
              <w:rPr>
                <w:rFonts w:eastAsia="黑体"/>
                <w:sz w:val="24"/>
                <w:szCs w:val="20"/>
                <w:lang w:val="x-none"/>
              </w:rPr>
            </w:pPr>
            <w:r>
              <w:rPr>
                <w:rFonts w:eastAsia="黑体" w:hint="eastAsia"/>
                <w:sz w:val="24"/>
                <w:szCs w:val="20"/>
                <w:lang w:val="x-none"/>
              </w:rPr>
              <w:t>0.011269</w:t>
            </w:r>
          </w:p>
        </w:tc>
        <w:tc>
          <w:tcPr>
            <w:tcW w:w="2265" w:type="dxa"/>
          </w:tcPr>
          <w:p w14:paraId="10A72D37" w14:textId="758E956D" w:rsidR="00B91DDB" w:rsidRDefault="00276377" w:rsidP="00C81E91">
            <w:pPr>
              <w:spacing w:line="300" w:lineRule="auto"/>
              <w:rPr>
                <w:rFonts w:eastAsia="黑体"/>
                <w:sz w:val="24"/>
                <w:szCs w:val="20"/>
                <w:lang w:val="x-none"/>
              </w:rPr>
            </w:pPr>
            <w:r>
              <w:rPr>
                <w:rFonts w:eastAsia="黑体" w:hint="eastAsia"/>
                <w:sz w:val="24"/>
                <w:szCs w:val="20"/>
                <w:lang w:val="x-none"/>
              </w:rPr>
              <w:t>0.309289</w:t>
            </w:r>
          </w:p>
        </w:tc>
        <w:tc>
          <w:tcPr>
            <w:tcW w:w="2265" w:type="dxa"/>
          </w:tcPr>
          <w:p w14:paraId="787E6341" w14:textId="26BC4CB5" w:rsidR="00B91DDB" w:rsidRDefault="00276377" w:rsidP="00C81E91">
            <w:pPr>
              <w:spacing w:line="300" w:lineRule="auto"/>
              <w:rPr>
                <w:rFonts w:eastAsia="黑体"/>
                <w:sz w:val="24"/>
                <w:szCs w:val="20"/>
                <w:lang w:val="x-none"/>
              </w:rPr>
            </w:pPr>
            <w:r w:rsidRPr="00276377">
              <w:rPr>
                <w:rFonts w:ascii="宋体" w:hAnsi="宋体" w:cs="宋体" w:hint="eastAsia"/>
                <w:kern w:val="0"/>
                <w:sz w:val="16"/>
                <w:szCs w:val="16"/>
              </w:rPr>
              <w:t>无样本内预测能力</w:t>
            </w:r>
          </w:p>
        </w:tc>
      </w:tr>
      <w:tr w:rsidR="00B91DDB" w14:paraId="21E8880A" w14:textId="77777777" w:rsidTr="00B91DDB">
        <w:tc>
          <w:tcPr>
            <w:tcW w:w="2265" w:type="dxa"/>
          </w:tcPr>
          <w:p w14:paraId="194B4DA0" w14:textId="36E6E3B6" w:rsidR="00B91DDB" w:rsidRDefault="00B91DDB" w:rsidP="00B91DDB">
            <w:pPr>
              <w:spacing w:line="300" w:lineRule="auto"/>
              <w:jc w:val="center"/>
              <w:rPr>
                <w:rFonts w:eastAsia="黑体"/>
                <w:sz w:val="24"/>
                <w:szCs w:val="20"/>
                <w:lang w:val="x-none"/>
              </w:rPr>
            </w:pPr>
            <w:r>
              <w:rPr>
                <w:rFonts w:eastAsia="黑体" w:hint="eastAsia"/>
                <w:sz w:val="24"/>
                <w:szCs w:val="20"/>
                <w:lang w:val="x-none"/>
              </w:rPr>
              <w:t>ROE</w:t>
            </w:r>
          </w:p>
        </w:tc>
        <w:tc>
          <w:tcPr>
            <w:tcW w:w="2265" w:type="dxa"/>
          </w:tcPr>
          <w:p w14:paraId="78EDAADE" w14:textId="56730853" w:rsidR="00B91DDB" w:rsidRDefault="00276377" w:rsidP="00276377">
            <w:pPr>
              <w:spacing w:line="300" w:lineRule="auto"/>
              <w:jc w:val="center"/>
              <w:rPr>
                <w:rFonts w:eastAsia="黑体"/>
                <w:sz w:val="24"/>
                <w:szCs w:val="20"/>
                <w:lang w:val="x-none"/>
              </w:rPr>
            </w:pPr>
            <w:r>
              <w:rPr>
                <w:rFonts w:eastAsia="黑体" w:hint="eastAsia"/>
                <w:sz w:val="24"/>
                <w:szCs w:val="20"/>
                <w:lang w:val="x-none"/>
              </w:rPr>
              <w:t>0.001596</w:t>
            </w:r>
          </w:p>
        </w:tc>
        <w:tc>
          <w:tcPr>
            <w:tcW w:w="2265" w:type="dxa"/>
          </w:tcPr>
          <w:p w14:paraId="50C10C3F" w14:textId="3F79B10B" w:rsidR="00B91DDB" w:rsidRDefault="00276377" w:rsidP="00C81E91">
            <w:pPr>
              <w:spacing w:line="300" w:lineRule="auto"/>
              <w:rPr>
                <w:rFonts w:eastAsia="黑体"/>
                <w:sz w:val="24"/>
                <w:szCs w:val="20"/>
                <w:lang w:val="x-none"/>
              </w:rPr>
            </w:pPr>
            <w:r>
              <w:rPr>
                <w:rFonts w:eastAsia="黑体" w:hint="eastAsia"/>
                <w:sz w:val="24"/>
                <w:szCs w:val="20"/>
                <w:lang w:val="x-none"/>
              </w:rPr>
              <w:t>0.371964</w:t>
            </w:r>
          </w:p>
        </w:tc>
        <w:tc>
          <w:tcPr>
            <w:tcW w:w="2265" w:type="dxa"/>
          </w:tcPr>
          <w:p w14:paraId="18FFA1A2" w14:textId="20D77108" w:rsidR="00B91DDB" w:rsidRDefault="00276377" w:rsidP="00C81E91">
            <w:pPr>
              <w:spacing w:line="300" w:lineRule="auto"/>
              <w:rPr>
                <w:rFonts w:eastAsia="黑体"/>
                <w:sz w:val="24"/>
                <w:szCs w:val="20"/>
                <w:lang w:val="x-none"/>
              </w:rPr>
            </w:pPr>
            <w:r w:rsidRPr="00276377">
              <w:rPr>
                <w:rFonts w:ascii="宋体" w:hAnsi="宋体" w:cs="宋体" w:hint="eastAsia"/>
                <w:kern w:val="0"/>
                <w:sz w:val="16"/>
                <w:szCs w:val="16"/>
              </w:rPr>
              <w:t>无样本内预测能力</w:t>
            </w:r>
          </w:p>
        </w:tc>
      </w:tr>
      <w:tr w:rsidR="00B91DDB" w14:paraId="796065E7" w14:textId="77777777" w:rsidTr="00B91DDB">
        <w:tc>
          <w:tcPr>
            <w:tcW w:w="2265" w:type="dxa"/>
          </w:tcPr>
          <w:p w14:paraId="70B7A658" w14:textId="22A60A46" w:rsidR="00B91DDB" w:rsidRDefault="00B91DDB" w:rsidP="00B91DDB">
            <w:pPr>
              <w:spacing w:line="300" w:lineRule="auto"/>
              <w:jc w:val="center"/>
              <w:rPr>
                <w:rFonts w:eastAsia="黑体"/>
                <w:sz w:val="24"/>
                <w:szCs w:val="20"/>
                <w:lang w:val="x-none"/>
              </w:rPr>
            </w:pPr>
            <w:r>
              <w:rPr>
                <w:rFonts w:eastAsia="黑体" w:hint="eastAsia"/>
                <w:sz w:val="24"/>
                <w:szCs w:val="20"/>
                <w:lang w:val="x-none"/>
              </w:rPr>
              <w:t>IncomePS</w:t>
            </w:r>
          </w:p>
        </w:tc>
        <w:tc>
          <w:tcPr>
            <w:tcW w:w="2265" w:type="dxa"/>
          </w:tcPr>
          <w:p w14:paraId="50757F72" w14:textId="03DB60A0" w:rsidR="00B91DDB" w:rsidRDefault="00276377" w:rsidP="00276377">
            <w:pPr>
              <w:spacing w:line="300" w:lineRule="auto"/>
              <w:jc w:val="center"/>
              <w:rPr>
                <w:rFonts w:eastAsia="黑体"/>
                <w:sz w:val="24"/>
                <w:szCs w:val="20"/>
                <w:lang w:val="x-none"/>
              </w:rPr>
            </w:pPr>
            <w:r>
              <w:rPr>
                <w:rFonts w:eastAsia="黑体" w:hint="eastAsia"/>
                <w:sz w:val="24"/>
                <w:szCs w:val="20"/>
                <w:lang w:val="x-none"/>
              </w:rPr>
              <w:t>0.006651</w:t>
            </w:r>
          </w:p>
        </w:tc>
        <w:tc>
          <w:tcPr>
            <w:tcW w:w="2265" w:type="dxa"/>
          </w:tcPr>
          <w:p w14:paraId="46A70D75" w14:textId="20023C59" w:rsidR="00B91DDB" w:rsidRDefault="00276377" w:rsidP="00C81E91">
            <w:pPr>
              <w:spacing w:line="300" w:lineRule="auto"/>
              <w:rPr>
                <w:rFonts w:eastAsia="黑体"/>
                <w:sz w:val="24"/>
                <w:szCs w:val="20"/>
                <w:lang w:val="x-none"/>
              </w:rPr>
            </w:pPr>
            <w:r>
              <w:rPr>
                <w:rFonts w:eastAsia="黑体" w:hint="eastAsia"/>
                <w:sz w:val="24"/>
                <w:szCs w:val="20"/>
                <w:lang w:val="x-none"/>
              </w:rPr>
              <w:t>0.435976</w:t>
            </w:r>
          </w:p>
        </w:tc>
        <w:tc>
          <w:tcPr>
            <w:tcW w:w="2265" w:type="dxa"/>
          </w:tcPr>
          <w:p w14:paraId="11BC2191" w14:textId="0417F901" w:rsidR="00B91DDB" w:rsidRDefault="00276377" w:rsidP="00C81E91">
            <w:pPr>
              <w:spacing w:line="300" w:lineRule="auto"/>
              <w:rPr>
                <w:rFonts w:eastAsia="黑体"/>
                <w:sz w:val="24"/>
                <w:szCs w:val="20"/>
                <w:lang w:val="x-none"/>
              </w:rPr>
            </w:pPr>
            <w:r w:rsidRPr="00276377">
              <w:rPr>
                <w:rFonts w:ascii="宋体" w:hAnsi="宋体" w:cs="宋体" w:hint="eastAsia"/>
                <w:kern w:val="0"/>
                <w:sz w:val="16"/>
                <w:szCs w:val="16"/>
              </w:rPr>
              <w:t>无样本内预测能力</w:t>
            </w:r>
          </w:p>
        </w:tc>
      </w:tr>
      <w:tr w:rsidR="00B91DDB" w14:paraId="7D4DF8F4" w14:textId="77777777" w:rsidTr="00B91DDB">
        <w:tc>
          <w:tcPr>
            <w:tcW w:w="2265" w:type="dxa"/>
          </w:tcPr>
          <w:p w14:paraId="023251E6" w14:textId="5847D78C" w:rsidR="00B91DDB" w:rsidRDefault="00B91DDB" w:rsidP="00B91DDB">
            <w:pPr>
              <w:spacing w:line="300" w:lineRule="auto"/>
              <w:jc w:val="center"/>
              <w:rPr>
                <w:rFonts w:eastAsia="黑体"/>
                <w:sz w:val="24"/>
                <w:szCs w:val="20"/>
                <w:lang w:val="x-none"/>
              </w:rPr>
            </w:pPr>
            <w:r>
              <w:rPr>
                <w:rFonts w:eastAsia="黑体" w:hint="eastAsia"/>
                <w:sz w:val="24"/>
                <w:szCs w:val="20"/>
                <w:lang w:val="x-none"/>
              </w:rPr>
              <w:t>MonTurnR</w:t>
            </w:r>
          </w:p>
        </w:tc>
        <w:tc>
          <w:tcPr>
            <w:tcW w:w="2265" w:type="dxa"/>
          </w:tcPr>
          <w:p w14:paraId="5F7C8526" w14:textId="6AF7758B" w:rsidR="00B91DDB" w:rsidRDefault="00276377" w:rsidP="00276377">
            <w:pPr>
              <w:spacing w:line="300" w:lineRule="auto"/>
              <w:jc w:val="center"/>
              <w:rPr>
                <w:rFonts w:eastAsia="黑体"/>
                <w:sz w:val="24"/>
                <w:szCs w:val="20"/>
                <w:lang w:val="x-none"/>
              </w:rPr>
            </w:pPr>
            <w:r>
              <w:rPr>
                <w:rFonts w:eastAsia="黑体" w:hint="eastAsia"/>
                <w:sz w:val="24"/>
                <w:szCs w:val="20"/>
                <w:lang w:val="x-none"/>
              </w:rPr>
              <w:t>0.008354</w:t>
            </w:r>
          </w:p>
        </w:tc>
        <w:tc>
          <w:tcPr>
            <w:tcW w:w="2265" w:type="dxa"/>
          </w:tcPr>
          <w:p w14:paraId="470CDD2C" w14:textId="3EB6C23D" w:rsidR="00B91DDB" w:rsidRDefault="00276377" w:rsidP="00C81E91">
            <w:pPr>
              <w:spacing w:line="300" w:lineRule="auto"/>
              <w:rPr>
                <w:rFonts w:eastAsia="黑体"/>
                <w:sz w:val="24"/>
                <w:szCs w:val="20"/>
                <w:lang w:val="x-none"/>
              </w:rPr>
            </w:pPr>
            <w:r>
              <w:rPr>
                <w:rFonts w:eastAsia="黑体" w:hint="eastAsia"/>
                <w:sz w:val="24"/>
                <w:szCs w:val="20"/>
                <w:lang w:val="x-none"/>
              </w:rPr>
              <w:t>0.286883</w:t>
            </w:r>
          </w:p>
        </w:tc>
        <w:tc>
          <w:tcPr>
            <w:tcW w:w="2265" w:type="dxa"/>
          </w:tcPr>
          <w:p w14:paraId="538DADB6" w14:textId="26B85E93" w:rsidR="00B91DDB" w:rsidRDefault="00276377" w:rsidP="00C81E91">
            <w:pPr>
              <w:spacing w:line="300" w:lineRule="auto"/>
              <w:rPr>
                <w:rFonts w:eastAsia="黑体"/>
                <w:sz w:val="24"/>
                <w:szCs w:val="20"/>
                <w:lang w:val="x-none"/>
              </w:rPr>
            </w:pPr>
            <w:r w:rsidRPr="00276377">
              <w:rPr>
                <w:rFonts w:ascii="宋体" w:hAnsi="宋体" w:cs="宋体" w:hint="eastAsia"/>
                <w:kern w:val="0"/>
                <w:sz w:val="16"/>
                <w:szCs w:val="16"/>
              </w:rPr>
              <w:t>无样本内预测能力</w:t>
            </w:r>
          </w:p>
        </w:tc>
      </w:tr>
      <w:tr w:rsidR="00B91DDB" w14:paraId="137DFC3B" w14:textId="77777777" w:rsidTr="00B91DDB">
        <w:tc>
          <w:tcPr>
            <w:tcW w:w="2265" w:type="dxa"/>
          </w:tcPr>
          <w:p w14:paraId="3354A0AD" w14:textId="206F648F" w:rsidR="00B91DDB" w:rsidRDefault="00B91DDB" w:rsidP="00B91DDB">
            <w:pPr>
              <w:spacing w:line="300" w:lineRule="auto"/>
              <w:jc w:val="center"/>
              <w:rPr>
                <w:rFonts w:eastAsia="黑体"/>
                <w:sz w:val="24"/>
                <w:szCs w:val="20"/>
                <w:lang w:val="x-none"/>
              </w:rPr>
            </w:pPr>
            <w:r>
              <w:rPr>
                <w:rFonts w:eastAsia="黑体"/>
                <w:sz w:val="24"/>
                <w:szCs w:val="20"/>
                <w:lang w:val="x-none"/>
              </w:rPr>
              <w:t>B</w:t>
            </w:r>
            <w:r>
              <w:rPr>
                <w:rFonts w:eastAsia="黑体" w:hint="eastAsia"/>
                <w:sz w:val="24"/>
                <w:szCs w:val="20"/>
                <w:lang w:val="x-none"/>
              </w:rPr>
              <w:t>eta</w:t>
            </w:r>
          </w:p>
        </w:tc>
        <w:tc>
          <w:tcPr>
            <w:tcW w:w="2265" w:type="dxa"/>
          </w:tcPr>
          <w:p w14:paraId="50A4E663" w14:textId="79805AF2" w:rsidR="00B91DDB" w:rsidRDefault="00276377" w:rsidP="00276377">
            <w:pPr>
              <w:spacing w:line="300" w:lineRule="auto"/>
              <w:jc w:val="center"/>
              <w:rPr>
                <w:rFonts w:eastAsia="黑体"/>
                <w:sz w:val="24"/>
                <w:szCs w:val="20"/>
                <w:lang w:val="x-none"/>
              </w:rPr>
            </w:pPr>
            <w:r>
              <w:rPr>
                <w:rFonts w:eastAsia="黑体" w:hint="eastAsia"/>
                <w:sz w:val="24"/>
                <w:szCs w:val="20"/>
                <w:lang w:val="x-none"/>
              </w:rPr>
              <w:t>0.005273</w:t>
            </w:r>
          </w:p>
        </w:tc>
        <w:tc>
          <w:tcPr>
            <w:tcW w:w="2265" w:type="dxa"/>
          </w:tcPr>
          <w:p w14:paraId="61274020" w14:textId="23E9B8D5" w:rsidR="00B91DDB" w:rsidRDefault="00276377" w:rsidP="00C81E91">
            <w:pPr>
              <w:spacing w:line="300" w:lineRule="auto"/>
              <w:rPr>
                <w:rFonts w:eastAsia="黑体"/>
                <w:sz w:val="24"/>
                <w:szCs w:val="20"/>
                <w:lang w:val="x-none"/>
              </w:rPr>
            </w:pPr>
            <w:r>
              <w:rPr>
                <w:rFonts w:eastAsia="黑体" w:hint="eastAsia"/>
                <w:sz w:val="24"/>
                <w:szCs w:val="20"/>
                <w:lang w:val="x-none"/>
              </w:rPr>
              <w:t>0.604837</w:t>
            </w:r>
          </w:p>
        </w:tc>
        <w:tc>
          <w:tcPr>
            <w:tcW w:w="2265" w:type="dxa"/>
          </w:tcPr>
          <w:p w14:paraId="39D3F580" w14:textId="0A11049F" w:rsidR="00B91DDB" w:rsidRDefault="00276377" w:rsidP="00C81E91">
            <w:pPr>
              <w:spacing w:line="300" w:lineRule="auto"/>
              <w:rPr>
                <w:rFonts w:eastAsia="黑体"/>
                <w:sz w:val="24"/>
                <w:szCs w:val="20"/>
                <w:lang w:val="x-none"/>
              </w:rPr>
            </w:pPr>
            <w:r w:rsidRPr="00276377">
              <w:rPr>
                <w:rFonts w:ascii="宋体" w:hAnsi="宋体" w:cs="宋体" w:hint="eastAsia"/>
                <w:kern w:val="0"/>
                <w:sz w:val="16"/>
                <w:szCs w:val="16"/>
              </w:rPr>
              <w:t>无样本内预测能力</w:t>
            </w:r>
          </w:p>
        </w:tc>
      </w:tr>
      <w:tr w:rsidR="00B91DDB" w14:paraId="6A23A1CA" w14:textId="77777777" w:rsidTr="00B91DDB">
        <w:tc>
          <w:tcPr>
            <w:tcW w:w="2265" w:type="dxa"/>
          </w:tcPr>
          <w:p w14:paraId="634216E8" w14:textId="7E2AEBA1" w:rsidR="00B91DDB" w:rsidRDefault="00B91DDB" w:rsidP="00B91DDB">
            <w:pPr>
              <w:spacing w:line="300" w:lineRule="auto"/>
              <w:jc w:val="center"/>
              <w:rPr>
                <w:rFonts w:eastAsia="黑体"/>
                <w:sz w:val="24"/>
                <w:szCs w:val="20"/>
                <w:lang w:val="x-none"/>
              </w:rPr>
            </w:pPr>
            <w:r>
              <w:rPr>
                <w:rFonts w:eastAsia="黑体" w:hint="eastAsia"/>
                <w:sz w:val="24"/>
                <w:szCs w:val="20"/>
                <w:lang w:val="x-none"/>
              </w:rPr>
              <w:t>Monthly_volatility</w:t>
            </w:r>
          </w:p>
        </w:tc>
        <w:tc>
          <w:tcPr>
            <w:tcW w:w="2265" w:type="dxa"/>
          </w:tcPr>
          <w:p w14:paraId="7975BA50" w14:textId="42271EEF" w:rsidR="00B91DDB" w:rsidRDefault="00276377" w:rsidP="00276377">
            <w:pPr>
              <w:spacing w:line="300" w:lineRule="auto"/>
              <w:jc w:val="center"/>
              <w:rPr>
                <w:rFonts w:eastAsia="黑体"/>
                <w:sz w:val="24"/>
                <w:szCs w:val="20"/>
                <w:lang w:val="x-none"/>
              </w:rPr>
            </w:pPr>
            <w:r>
              <w:rPr>
                <w:rFonts w:eastAsia="黑体" w:hint="eastAsia"/>
                <w:sz w:val="24"/>
                <w:szCs w:val="20"/>
                <w:lang w:val="x-none"/>
              </w:rPr>
              <w:t>-0.024529</w:t>
            </w:r>
          </w:p>
        </w:tc>
        <w:tc>
          <w:tcPr>
            <w:tcW w:w="2265" w:type="dxa"/>
          </w:tcPr>
          <w:p w14:paraId="34798ED1" w14:textId="1CBA763C" w:rsidR="00B91DDB" w:rsidRDefault="00276377" w:rsidP="00C81E91">
            <w:pPr>
              <w:spacing w:line="300" w:lineRule="auto"/>
              <w:rPr>
                <w:rFonts w:eastAsia="黑体"/>
                <w:sz w:val="24"/>
                <w:szCs w:val="20"/>
                <w:lang w:val="x-none"/>
              </w:rPr>
            </w:pPr>
            <w:r>
              <w:rPr>
                <w:rFonts w:eastAsia="黑体" w:hint="eastAsia"/>
                <w:sz w:val="24"/>
                <w:szCs w:val="20"/>
                <w:lang w:val="x-none"/>
              </w:rPr>
              <w:t>0.966070</w:t>
            </w:r>
          </w:p>
        </w:tc>
        <w:tc>
          <w:tcPr>
            <w:tcW w:w="2265" w:type="dxa"/>
          </w:tcPr>
          <w:p w14:paraId="3668B63A" w14:textId="49EB0BB9" w:rsidR="00B91DDB" w:rsidRDefault="00276377" w:rsidP="00C81E91">
            <w:pPr>
              <w:spacing w:line="300" w:lineRule="auto"/>
              <w:rPr>
                <w:rFonts w:eastAsia="黑体"/>
                <w:sz w:val="24"/>
                <w:szCs w:val="20"/>
                <w:lang w:val="x-none"/>
              </w:rPr>
            </w:pPr>
            <w:r w:rsidRPr="00276377">
              <w:rPr>
                <w:rFonts w:ascii="宋体" w:hAnsi="宋体" w:cs="宋体" w:hint="eastAsia"/>
                <w:kern w:val="0"/>
                <w:sz w:val="16"/>
                <w:szCs w:val="16"/>
              </w:rPr>
              <w:t>无样本内预测能力</w:t>
            </w:r>
          </w:p>
        </w:tc>
      </w:tr>
      <w:tr w:rsidR="00B91DDB" w14:paraId="12E11140" w14:textId="77777777" w:rsidTr="00B91DDB">
        <w:tc>
          <w:tcPr>
            <w:tcW w:w="2265" w:type="dxa"/>
          </w:tcPr>
          <w:p w14:paraId="6F835AFE" w14:textId="3180CE55" w:rsidR="00B91DDB" w:rsidRDefault="00B91DDB" w:rsidP="00B91DDB">
            <w:pPr>
              <w:spacing w:line="300" w:lineRule="auto"/>
              <w:jc w:val="center"/>
              <w:rPr>
                <w:rFonts w:eastAsia="黑体"/>
                <w:sz w:val="24"/>
                <w:szCs w:val="20"/>
                <w:lang w:val="x-none"/>
              </w:rPr>
            </w:pPr>
            <w:r>
              <w:rPr>
                <w:rFonts w:eastAsia="黑体" w:hint="eastAsia"/>
                <w:sz w:val="24"/>
                <w:szCs w:val="20"/>
                <w:lang w:val="x-none"/>
              </w:rPr>
              <w:t>Monthly_Liquidity</w:t>
            </w:r>
          </w:p>
        </w:tc>
        <w:tc>
          <w:tcPr>
            <w:tcW w:w="2265" w:type="dxa"/>
          </w:tcPr>
          <w:p w14:paraId="1D46BC56" w14:textId="4EA480F4" w:rsidR="00B91DDB" w:rsidRDefault="00276377" w:rsidP="00276377">
            <w:pPr>
              <w:spacing w:line="300" w:lineRule="auto"/>
              <w:jc w:val="center"/>
              <w:rPr>
                <w:rFonts w:eastAsia="黑体"/>
                <w:sz w:val="24"/>
                <w:szCs w:val="20"/>
                <w:lang w:val="x-none"/>
              </w:rPr>
            </w:pPr>
            <w:r>
              <w:rPr>
                <w:rFonts w:eastAsia="黑体" w:hint="eastAsia"/>
                <w:sz w:val="24"/>
                <w:szCs w:val="20"/>
                <w:lang w:val="x-none"/>
              </w:rPr>
              <w:t>0.984778</w:t>
            </w:r>
          </w:p>
        </w:tc>
        <w:tc>
          <w:tcPr>
            <w:tcW w:w="2265" w:type="dxa"/>
          </w:tcPr>
          <w:p w14:paraId="3DB3DEAC" w14:textId="280681FD" w:rsidR="00B91DDB" w:rsidRDefault="00276377" w:rsidP="00C81E91">
            <w:pPr>
              <w:spacing w:line="300" w:lineRule="auto"/>
              <w:rPr>
                <w:rFonts w:eastAsia="黑体"/>
                <w:sz w:val="24"/>
                <w:szCs w:val="20"/>
                <w:lang w:val="x-none"/>
              </w:rPr>
            </w:pPr>
            <w:r>
              <w:rPr>
                <w:rFonts w:eastAsia="黑体" w:hint="eastAsia"/>
                <w:sz w:val="24"/>
                <w:szCs w:val="20"/>
                <w:lang w:val="x-none"/>
              </w:rPr>
              <w:t>0.639791</w:t>
            </w:r>
          </w:p>
        </w:tc>
        <w:tc>
          <w:tcPr>
            <w:tcW w:w="2265" w:type="dxa"/>
          </w:tcPr>
          <w:p w14:paraId="38724580" w14:textId="592D8861" w:rsidR="00B91DDB" w:rsidRDefault="00276377" w:rsidP="00C81E91">
            <w:pPr>
              <w:spacing w:line="300" w:lineRule="auto"/>
              <w:rPr>
                <w:rFonts w:eastAsia="黑体"/>
                <w:sz w:val="24"/>
                <w:szCs w:val="20"/>
                <w:lang w:val="x-none"/>
              </w:rPr>
            </w:pPr>
            <w:r w:rsidRPr="00276377">
              <w:rPr>
                <w:rFonts w:ascii="宋体" w:hAnsi="宋体" w:cs="宋体" w:hint="eastAsia"/>
                <w:kern w:val="0"/>
                <w:sz w:val="16"/>
                <w:szCs w:val="16"/>
              </w:rPr>
              <w:t>无样本内预测能力</w:t>
            </w:r>
          </w:p>
        </w:tc>
      </w:tr>
      <w:tr w:rsidR="00B91DDB" w14:paraId="519F6293" w14:textId="77777777" w:rsidTr="00B91DDB">
        <w:tc>
          <w:tcPr>
            <w:tcW w:w="2265" w:type="dxa"/>
          </w:tcPr>
          <w:p w14:paraId="6B5A14A6" w14:textId="0D8258AD" w:rsidR="00B91DDB" w:rsidRDefault="00B91DDB" w:rsidP="00B91DDB">
            <w:pPr>
              <w:spacing w:line="300" w:lineRule="auto"/>
              <w:jc w:val="center"/>
              <w:rPr>
                <w:rFonts w:eastAsia="黑体"/>
                <w:sz w:val="24"/>
                <w:szCs w:val="20"/>
                <w:lang w:val="x-none"/>
              </w:rPr>
            </w:pPr>
            <w:r>
              <w:rPr>
                <w:rFonts w:eastAsia="黑体" w:hint="eastAsia"/>
                <w:sz w:val="24"/>
                <w:szCs w:val="20"/>
                <w:lang w:val="x-none"/>
              </w:rPr>
              <w:t>Monthly_highPrice</w:t>
            </w:r>
          </w:p>
        </w:tc>
        <w:tc>
          <w:tcPr>
            <w:tcW w:w="2265" w:type="dxa"/>
          </w:tcPr>
          <w:p w14:paraId="79D7210F" w14:textId="28BA7407" w:rsidR="00B91DDB" w:rsidRDefault="00276377" w:rsidP="00276377">
            <w:pPr>
              <w:spacing w:line="300" w:lineRule="auto"/>
              <w:jc w:val="center"/>
              <w:rPr>
                <w:rFonts w:eastAsia="黑体"/>
                <w:sz w:val="24"/>
                <w:szCs w:val="20"/>
                <w:lang w:val="x-none"/>
              </w:rPr>
            </w:pPr>
            <w:r>
              <w:rPr>
                <w:rFonts w:eastAsia="黑体" w:hint="eastAsia"/>
                <w:sz w:val="24"/>
                <w:szCs w:val="20"/>
                <w:lang w:val="x-none"/>
              </w:rPr>
              <w:t>-0.001301</w:t>
            </w:r>
          </w:p>
        </w:tc>
        <w:tc>
          <w:tcPr>
            <w:tcW w:w="2265" w:type="dxa"/>
          </w:tcPr>
          <w:p w14:paraId="4D1C26EC" w14:textId="680A6299" w:rsidR="00B91DDB" w:rsidRDefault="00276377" w:rsidP="00C81E91">
            <w:pPr>
              <w:spacing w:line="300" w:lineRule="auto"/>
              <w:rPr>
                <w:rFonts w:eastAsia="黑体"/>
                <w:sz w:val="24"/>
                <w:szCs w:val="20"/>
                <w:lang w:val="x-none"/>
              </w:rPr>
            </w:pPr>
            <w:r>
              <w:rPr>
                <w:rFonts w:eastAsia="黑体" w:hint="eastAsia"/>
                <w:sz w:val="24"/>
                <w:szCs w:val="20"/>
                <w:lang w:val="x-none"/>
              </w:rPr>
              <w:t>0.974398</w:t>
            </w:r>
          </w:p>
        </w:tc>
        <w:tc>
          <w:tcPr>
            <w:tcW w:w="2265" w:type="dxa"/>
          </w:tcPr>
          <w:p w14:paraId="4C0E09EB" w14:textId="42D5D8B7" w:rsidR="00B91DDB" w:rsidRDefault="00276377" w:rsidP="00C81E91">
            <w:pPr>
              <w:spacing w:line="300" w:lineRule="auto"/>
              <w:rPr>
                <w:rFonts w:eastAsia="黑体"/>
                <w:sz w:val="24"/>
                <w:szCs w:val="20"/>
                <w:lang w:val="x-none"/>
              </w:rPr>
            </w:pPr>
            <w:r w:rsidRPr="00276377">
              <w:rPr>
                <w:rFonts w:ascii="宋体" w:hAnsi="宋体" w:cs="宋体" w:hint="eastAsia"/>
                <w:kern w:val="0"/>
                <w:sz w:val="16"/>
                <w:szCs w:val="16"/>
              </w:rPr>
              <w:t>无样本内预测能力</w:t>
            </w:r>
          </w:p>
        </w:tc>
      </w:tr>
      <w:tr w:rsidR="00276377" w14:paraId="380BCF21" w14:textId="77777777" w:rsidTr="00B91DDB">
        <w:tc>
          <w:tcPr>
            <w:tcW w:w="2265" w:type="dxa"/>
          </w:tcPr>
          <w:p w14:paraId="296D44E9" w14:textId="77C49C8D" w:rsidR="00276377" w:rsidRDefault="00276377" w:rsidP="00B91DDB">
            <w:pPr>
              <w:spacing w:line="300" w:lineRule="auto"/>
              <w:jc w:val="center"/>
              <w:rPr>
                <w:rFonts w:eastAsia="黑体"/>
                <w:sz w:val="24"/>
                <w:szCs w:val="20"/>
                <w:lang w:val="x-none"/>
              </w:rPr>
            </w:pPr>
            <w:r>
              <w:rPr>
                <w:rFonts w:eastAsia="黑体" w:hint="eastAsia"/>
                <w:sz w:val="24"/>
                <w:szCs w:val="20"/>
                <w:lang w:val="x-none"/>
              </w:rPr>
              <w:t>R</w:t>
            </w:r>
            <w:r>
              <w:rPr>
                <w:rFonts w:eastAsia="黑体"/>
                <w:sz w:val="24"/>
                <w:szCs w:val="20"/>
                <w:lang w:val="x-none"/>
              </w:rPr>
              <w:t>s</w:t>
            </w:r>
            <w:r>
              <w:rPr>
                <w:rFonts w:eastAsia="黑体" w:hint="eastAsia"/>
                <w:sz w:val="24"/>
                <w:szCs w:val="20"/>
                <w:lang w:val="x-none"/>
              </w:rPr>
              <w:t>kew</w:t>
            </w:r>
          </w:p>
        </w:tc>
        <w:tc>
          <w:tcPr>
            <w:tcW w:w="2265" w:type="dxa"/>
          </w:tcPr>
          <w:p w14:paraId="5FF95E42" w14:textId="42E35F3A" w:rsidR="00276377" w:rsidRDefault="00276377" w:rsidP="00276377">
            <w:pPr>
              <w:spacing w:line="300" w:lineRule="auto"/>
              <w:jc w:val="center"/>
              <w:rPr>
                <w:rFonts w:eastAsia="黑体"/>
                <w:sz w:val="24"/>
                <w:szCs w:val="20"/>
                <w:lang w:val="x-none"/>
              </w:rPr>
            </w:pPr>
            <w:r>
              <w:rPr>
                <w:rFonts w:eastAsia="黑体" w:hint="eastAsia"/>
                <w:sz w:val="24"/>
                <w:szCs w:val="20"/>
                <w:lang w:val="x-none"/>
              </w:rPr>
              <w:t>-0.009375</w:t>
            </w:r>
          </w:p>
        </w:tc>
        <w:tc>
          <w:tcPr>
            <w:tcW w:w="2265" w:type="dxa"/>
          </w:tcPr>
          <w:p w14:paraId="7CA1EBFB" w14:textId="423F0A6E" w:rsidR="00276377" w:rsidRDefault="00276377" w:rsidP="00C81E91">
            <w:pPr>
              <w:spacing w:line="300" w:lineRule="auto"/>
              <w:rPr>
                <w:rFonts w:eastAsia="黑体"/>
                <w:sz w:val="24"/>
                <w:szCs w:val="20"/>
                <w:lang w:val="x-none"/>
              </w:rPr>
            </w:pPr>
            <w:r>
              <w:rPr>
                <w:rFonts w:eastAsia="黑体" w:hint="eastAsia"/>
                <w:sz w:val="24"/>
                <w:szCs w:val="20"/>
                <w:lang w:val="x-none"/>
              </w:rPr>
              <w:t>0.115506</w:t>
            </w:r>
          </w:p>
        </w:tc>
        <w:tc>
          <w:tcPr>
            <w:tcW w:w="2265" w:type="dxa"/>
          </w:tcPr>
          <w:p w14:paraId="6AE6EC80" w14:textId="20E7B867" w:rsidR="00276377" w:rsidRDefault="00276377" w:rsidP="00C81E91">
            <w:pPr>
              <w:spacing w:line="300" w:lineRule="auto"/>
              <w:rPr>
                <w:rFonts w:eastAsia="黑体"/>
                <w:sz w:val="24"/>
                <w:szCs w:val="20"/>
                <w:lang w:val="x-none"/>
              </w:rPr>
            </w:pPr>
            <w:r w:rsidRPr="00276377">
              <w:rPr>
                <w:rFonts w:ascii="宋体" w:hAnsi="宋体" w:cs="宋体" w:hint="eastAsia"/>
                <w:kern w:val="0"/>
                <w:sz w:val="16"/>
                <w:szCs w:val="16"/>
              </w:rPr>
              <w:t>无样本内预测能力</w:t>
            </w:r>
          </w:p>
        </w:tc>
      </w:tr>
    </w:tbl>
    <w:p w14:paraId="0348984F" w14:textId="1307D0DD" w:rsidR="006B7E22" w:rsidRDefault="006B7E22" w:rsidP="00C81E91">
      <w:pPr>
        <w:spacing w:line="300" w:lineRule="auto"/>
        <w:rPr>
          <w:rFonts w:ascii="Times New Roman" w:eastAsia="黑体" w:hAnsi="Times New Roman"/>
          <w:sz w:val="24"/>
          <w:szCs w:val="20"/>
          <w:lang w:val="x-none"/>
        </w:rPr>
      </w:pPr>
    </w:p>
    <w:p w14:paraId="2674078F" w14:textId="1C0589C4" w:rsidR="00B91DDB" w:rsidRPr="00B91DDB" w:rsidRDefault="00B91DDB" w:rsidP="00B91DDB">
      <w:pPr>
        <w:jc w:val="center"/>
        <w:rPr>
          <w:rFonts w:ascii="Times New Roman" w:eastAsia="等线" w:hAnsi="Times New Roman"/>
          <w:sz w:val="18"/>
          <w:szCs w:val="18"/>
        </w:rPr>
      </w:pPr>
      <w:r w:rsidRPr="00C51D3D">
        <w:rPr>
          <w:rFonts w:ascii="Times New Roman" w:eastAsia="等线" w:hAnsi="Times New Roman"/>
          <w:b/>
          <w:sz w:val="18"/>
          <w:szCs w:val="18"/>
        </w:rPr>
        <w:t>表</w:t>
      </w:r>
      <w:r>
        <w:rPr>
          <w:rFonts w:ascii="Times New Roman" w:eastAsia="等线" w:hAnsi="Times New Roman"/>
          <w:b/>
          <w:sz w:val="18"/>
          <w:szCs w:val="18"/>
        </w:rPr>
        <w:t>3.</w:t>
      </w:r>
      <w:r>
        <w:rPr>
          <w:rFonts w:ascii="Times New Roman" w:eastAsia="等线" w:hAnsi="Times New Roman" w:hint="eastAsia"/>
          <w:b/>
          <w:sz w:val="18"/>
          <w:szCs w:val="18"/>
        </w:rPr>
        <w:t>8</w:t>
      </w:r>
      <w:r w:rsidRPr="00C51D3D">
        <w:rPr>
          <w:rFonts w:ascii="Times New Roman" w:eastAsia="等线" w:hAnsi="Times New Roman"/>
          <w:b/>
          <w:sz w:val="18"/>
          <w:szCs w:val="18"/>
        </w:rPr>
        <w:t xml:space="preserve">  </w:t>
      </w:r>
      <w:r>
        <w:rPr>
          <w:rFonts w:ascii="Times New Roman" w:eastAsia="等线" w:hAnsi="Times New Roman" w:hint="eastAsia"/>
          <w:b/>
          <w:sz w:val="18"/>
          <w:szCs w:val="18"/>
        </w:rPr>
        <w:t>预测因子样本外预测能力（</w:t>
      </w:r>
      <w:r>
        <w:rPr>
          <w:rFonts w:ascii="Times New Roman" w:eastAsia="等线" w:hAnsi="Times New Roman" w:hint="eastAsia"/>
          <w:b/>
          <w:sz w:val="18"/>
          <w:szCs w:val="18"/>
        </w:rPr>
        <w:t>600600</w:t>
      </w:r>
      <w:r>
        <w:rPr>
          <w:rFonts w:ascii="Times New Roman" w:eastAsia="等线" w:hAnsi="Times New Roman" w:hint="eastAsia"/>
          <w:b/>
          <w:sz w:val="18"/>
          <w:szCs w:val="18"/>
        </w:rPr>
        <w:t>股票）</w:t>
      </w:r>
    </w:p>
    <w:tbl>
      <w:tblPr>
        <w:tblStyle w:val="af5"/>
        <w:tblW w:w="0" w:type="auto"/>
        <w:tblLook w:val="04A0" w:firstRow="1" w:lastRow="0" w:firstColumn="1" w:lastColumn="0" w:noHBand="0" w:noVBand="1"/>
      </w:tblPr>
      <w:tblGrid>
        <w:gridCol w:w="2084"/>
        <w:gridCol w:w="1223"/>
        <w:gridCol w:w="1228"/>
        <w:gridCol w:w="1378"/>
        <w:gridCol w:w="1223"/>
        <w:gridCol w:w="967"/>
        <w:gridCol w:w="967"/>
      </w:tblGrid>
      <w:tr w:rsidR="00ED5335" w14:paraId="01B49C32" w14:textId="77777777" w:rsidTr="00ED5335">
        <w:trPr>
          <w:cnfStyle w:val="100000000000" w:firstRow="1" w:lastRow="0" w:firstColumn="0" w:lastColumn="0" w:oddVBand="0" w:evenVBand="0" w:oddHBand="0" w:evenHBand="0" w:firstRowFirstColumn="0" w:firstRowLastColumn="0" w:lastRowFirstColumn="0" w:lastRowLastColumn="0"/>
        </w:trPr>
        <w:tc>
          <w:tcPr>
            <w:tcW w:w="2084" w:type="dxa"/>
          </w:tcPr>
          <w:p w14:paraId="24D3422D" w14:textId="4DB23526" w:rsidR="00B91DDB" w:rsidRDefault="00B91DDB" w:rsidP="00B91DDB">
            <w:pPr>
              <w:spacing w:line="300" w:lineRule="auto"/>
              <w:jc w:val="center"/>
              <w:rPr>
                <w:rFonts w:eastAsia="黑体"/>
                <w:sz w:val="24"/>
                <w:szCs w:val="20"/>
                <w:lang w:val="x-none"/>
              </w:rPr>
            </w:pPr>
            <w:r w:rsidRPr="008E1B4C">
              <w:rPr>
                <w:rFonts w:eastAsia="黑体" w:hint="eastAsia"/>
                <w:kern w:val="0"/>
                <w:sz w:val="18"/>
                <w:szCs w:val="18"/>
              </w:rPr>
              <w:t>预测因子</w:t>
            </w:r>
          </w:p>
        </w:tc>
        <w:tc>
          <w:tcPr>
            <w:tcW w:w="1223" w:type="dxa"/>
          </w:tcPr>
          <w:p w14:paraId="579E8599" w14:textId="48ADCD78" w:rsidR="00B91DDB" w:rsidRDefault="00000000" w:rsidP="00B91DDB">
            <w:pPr>
              <w:spacing w:line="300" w:lineRule="auto"/>
              <w:jc w:val="center"/>
              <w:rPr>
                <w:rFonts w:eastAsia="黑体"/>
                <w:sz w:val="24"/>
                <w:szCs w:val="20"/>
                <w:lang w:val="x-none"/>
              </w:rPr>
            </w:pPr>
            <m:oMathPara>
              <m:oMath>
                <m:sSubSup>
                  <m:sSubSupPr>
                    <m:ctrlPr>
                      <w:rPr>
                        <w:rFonts w:ascii="Cambria Math" w:hAnsi="Cambria Math"/>
                        <w:sz w:val="24"/>
                      </w:rPr>
                    </m:ctrlPr>
                  </m:sSubSupPr>
                  <m:e>
                    <m:r>
                      <w:rPr>
                        <w:rFonts w:ascii="Cambria Math" w:hAnsi="Cambria Math"/>
                        <w:sz w:val="24"/>
                      </w:rPr>
                      <m:t>R</m:t>
                    </m:r>
                  </m:e>
                  <m:sub>
                    <m:r>
                      <m:rPr>
                        <m:sty m:val="p"/>
                      </m:rPr>
                      <w:rPr>
                        <w:rFonts w:ascii="Cambria Math" w:hAnsi="Cambria Math"/>
                        <w:sz w:val="24"/>
                      </w:rPr>
                      <m:t>OS</m:t>
                    </m:r>
                  </m:sub>
                  <m:sup>
                    <m:r>
                      <w:rPr>
                        <w:rFonts w:ascii="Cambria Math" w:hAnsi="Cambria Math"/>
                        <w:sz w:val="24"/>
                      </w:rPr>
                      <m:t>2</m:t>
                    </m:r>
                  </m:sup>
                </m:sSubSup>
              </m:oMath>
            </m:oMathPara>
          </w:p>
        </w:tc>
        <w:tc>
          <w:tcPr>
            <w:tcW w:w="1228" w:type="dxa"/>
          </w:tcPr>
          <w:p w14:paraId="777822D5" w14:textId="4EB04631" w:rsidR="00B91DDB" w:rsidRDefault="00B91DDB" w:rsidP="00B91DDB">
            <w:pPr>
              <w:spacing w:line="300" w:lineRule="auto"/>
              <w:jc w:val="center"/>
              <w:rPr>
                <w:rFonts w:eastAsia="黑体"/>
                <w:sz w:val="24"/>
                <w:szCs w:val="20"/>
                <w:lang w:val="x-none"/>
              </w:rPr>
            </w:pPr>
            <w:r w:rsidRPr="008E1B4C">
              <w:rPr>
                <w:sz w:val="22"/>
                <w:szCs w:val="22"/>
              </w:rPr>
              <w:t>MFSEadj</w:t>
            </w:r>
          </w:p>
        </w:tc>
        <w:tc>
          <w:tcPr>
            <w:tcW w:w="1378" w:type="dxa"/>
          </w:tcPr>
          <w:p w14:paraId="56DD46EE" w14:textId="5B819838" w:rsidR="00B91DDB" w:rsidRDefault="00B91DDB" w:rsidP="00B91DDB">
            <w:pPr>
              <w:spacing w:line="300" w:lineRule="auto"/>
              <w:jc w:val="center"/>
              <w:rPr>
                <w:rFonts w:eastAsia="黑体"/>
                <w:sz w:val="24"/>
                <w:szCs w:val="20"/>
                <w:lang w:val="x-none"/>
              </w:rPr>
            </w:pPr>
            <w:r w:rsidRPr="008E1B4C">
              <w:rPr>
                <w:sz w:val="22"/>
                <w:szCs w:val="22"/>
              </w:rPr>
              <w:t>MFSEpvalue</w:t>
            </w:r>
          </w:p>
        </w:tc>
        <w:tc>
          <w:tcPr>
            <w:tcW w:w="1223" w:type="dxa"/>
          </w:tcPr>
          <w:p w14:paraId="01F6F48D" w14:textId="15B9950E" w:rsidR="00B91DDB" w:rsidRDefault="00B91DDB" w:rsidP="00B91DDB">
            <w:pPr>
              <w:spacing w:line="300" w:lineRule="auto"/>
              <w:jc w:val="center"/>
              <w:rPr>
                <w:rFonts w:eastAsia="黑体"/>
                <w:sz w:val="24"/>
                <w:szCs w:val="20"/>
                <w:lang w:val="x-none"/>
              </w:rPr>
            </w:pPr>
            <m:oMathPara>
              <m:oMath>
                <m:r>
                  <m:rPr>
                    <m:sty m:val="p"/>
                  </m:rPr>
                  <w:rPr>
                    <w:rFonts w:ascii="Cambria Math" w:hAnsi="Cambria Math"/>
                  </w:rPr>
                  <m:t>Δ</m:t>
                </m:r>
                <m:r>
                  <w:rPr>
                    <w:rFonts w:ascii="Cambria Math" w:hAnsi="Cambria Math"/>
                  </w:rPr>
                  <m:t>U</m:t>
                </m:r>
              </m:oMath>
            </m:oMathPara>
          </w:p>
        </w:tc>
        <w:tc>
          <w:tcPr>
            <w:tcW w:w="967" w:type="dxa"/>
          </w:tcPr>
          <w:p w14:paraId="7A1081C3" w14:textId="0B980578" w:rsidR="00B91DDB" w:rsidRDefault="00B91DDB" w:rsidP="00B91DDB">
            <w:pPr>
              <w:spacing w:line="300" w:lineRule="auto"/>
              <w:jc w:val="center"/>
              <w:rPr>
                <w:rFonts w:eastAsia="黑体"/>
                <w:sz w:val="24"/>
                <w:szCs w:val="20"/>
                <w:lang w:val="x-none"/>
              </w:rPr>
            </w:pPr>
            <w:r w:rsidRPr="008E1B4C">
              <w:rPr>
                <w:rFonts w:eastAsia="黑体" w:hint="eastAsia"/>
                <w:sz w:val="18"/>
                <w:szCs w:val="18"/>
              </w:rPr>
              <w:t>样本外预测能力</w:t>
            </w:r>
          </w:p>
        </w:tc>
        <w:tc>
          <w:tcPr>
            <w:tcW w:w="967" w:type="dxa"/>
          </w:tcPr>
          <w:p w14:paraId="664F0D0D" w14:textId="621675BA" w:rsidR="00B91DDB" w:rsidRDefault="00B91DDB" w:rsidP="00B91DDB">
            <w:pPr>
              <w:spacing w:line="300" w:lineRule="auto"/>
              <w:jc w:val="center"/>
              <w:rPr>
                <w:rFonts w:eastAsia="黑体"/>
                <w:sz w:val="24"/>
                <w:szCs w:val="20"/>
                <w:lang w:val="x-none"/>
              </w:rPr>
            </w:pPr>
            <w:r w:rsidRPr="008E1B4C">
              <w:rPr>
                <w:rFonts w:eastAsia="黑体" w:hint="eastAsia"/>
                <w:sz w:val="18"/>
                <w:szCs w:val="18"/>
              </w:rPr>
              <w:t>有无经济意义</w:t>
            </w:r>
          </w:p>
        </w:tc>
      </w:tr>
      <w:tr w:rsidR="00ED5335" w14:paraId="595284E2" w14:textId="77777777" w:rsidTr="00ED5335">
        <w:tc>
          <w:tcPr>
            <w:tcW w:w="2084" w:type="dxa"/>
          </w:tcPr>
          <w:p w14:paraId="08D8CFEE" w14:textId="186592F3" w:rsidR="00B91DDB" w:rsidRDefault="00B91DDB" w:rsidP="00B91DDB">
            <w:pPr>
              <w:spacing w:line="300" w:lineRule="auto"/>
              <w:jc w:val="center"/>
              <w:rPr>
                <w:rFonts w:eastAsia="黑体"/>
                <w:sz w:val="24"/>
                <w:szCs w:val="20"/>
                <w:lang w:val="x-none"/>
              </w:rPr>
            </w:pPr>
            <w:r>
              <w:rPr>
                <w:rFonts w:eastAsia="黑体" w:hint="eastAsia"/>
                <w:sz w:val="24"/>
                <w:szCs w:val="20"/>
                <w:lang w:val="x-none"/>
              </w:rPr>
              <w:lastRenderedPageBreak/>
              <w:t>PE</w:t>
            </w:r>
          </w:p>
        </w:tc>
        <w:tc>
          <w:tcPr>
            <w:tcW w:w="1223" w:type="dxa"/>
          </w:tcPr>
          <w:p w14:paraId="00ADA5EC" w14:textId="5DC1A060" w:rsidR="00B91DDB" w:rsidRDefault="00ED5335" w:rsidP="00ED5335">
            <w:pPr>
              <w:spacing w:line="300" w:lineRule="auto"/>
              <w:jc w:val="center"/>
              <w:rPr>
                <w:rFonts w:eastAsia="黑体"/>
                <w:sz w:val="24"/>
                <w:szCs w:val="20"/>
                <w:lang w:val="x-none"/>
              </w:rPr>
            </w:pPr>
            <w:r>
              <w:rPr>
                <w:rFonts w:eastAsia="黑体" w:hint="eastAsia"/>
                <w:sz w:val="24"/>
                <w:szCs w:val="20"/>
                <w:lang w:val="x-none"/>
              </w:rPr>
              <w:t>0.004758</w:t>
            </w:r>
          </w:p>
        </w:tc>
        <w:tc>
          <w:tcPr>
            <w:tcW w:w="1228" w:type="dxa"/>
          </w:tcPr>
          <w:p w14:paraId="20C30BA5" w14:textId="42AA99B5" w:rsidR="00B91DDB" w:rsidRDefault="00ED5335" w:rsidP="00ED5335">
            <w:pPr>
              <w:spacing w:line="300" w:lineRule="auto"/>
              <w:jc w:val="center"/>
              <w:rPr>
                <w:rFonts w:eastAsia="黑体"/>
                <w:sz w:val="24"/>
                <w:szCs w:val="20"/>
                <w:lang w:val="x-none"/>
              </w:rPr>
            </w:pPr>
            <w:r>
              <w:rPr>
                <w:rFonts w:eastAsia="黑体" w:hint="eastAsia"/>
                <w:sz w:val="24"/>
                <w:szCs w:val="20"/>
                <w:lang w:val="x-none"/>
              </w:rPr>
              <w:t>-0.848340</w:t>
            </w:r>
          </w:p>
        </w:tc>
        <w:tc>
          <w:tcPr>
            <w:tcW w:w="1378" w:type="dxa"/>
          </w:tcPr>
          <w:p w14:paraId="75A27702" w14:textId="734E05B2" w:rsidR="00B91DDB" w:rsidRDefault="00ED5335" w:rsidP="00B91DDB">
            <w:pPr>
              <w:spacing w:line="300" w:lineRule="auto"/>
              <w:rPr>
                <w:rFonts w:eastAsia="黑体"/>
                <w:sz w:val="24"/>
                <w:szCs w:val="20"/>
                <w:lang w:val="x-none"/>
              </w:rPr>
            </w:pPr>
            <w:r>
              <w:rPr>
                <w:rFonts w:eastAsia="黑体" w:hint="eastAsia"/>
                <w:sz w:val="24"/>
                <w:szCs w:val="20"/>
                <w:lang w:val="x-none"/>
              </w:rPr>
              <w:t>0.398718</w:t>
            </w:r>
          </w:p>
        </w:tc>
        <w:tc>
          <w:tcPr>
            <w:tcW w:w="1223" w:type="dxa"/>
          </w:tcPr>
          <w:p w14:paraId="74BC83C4" w14:textId="549E4BDF" w:rsidR="00B91DDB" w:rsidRDefault="00ED5335" w:rsidP="00B91DDB">
            <w:pPr>
              <w:spacing w:line="300" w:lineRule="auto"/>
              <w:rPr>
                <w:rFonts w:eastAsia="黑体"/>
                <w:sz w:val="24"/>
                <w:szCs w:val="20"/>
                <w:lang w:val="x-none"/>
              </w:rPr>
            </w:pPr>
            <w:r>
              <w:rPr>
                <w:rFonts w:eastAsia="黑体" w:hint="eastAsia"/>
                <w:sz w:val="24"/>
                <w:szCs w:val="20"/>
                <w:lang w:val="x-none"/>
              </w:rPr>
              <w:t>0.000054</w:t>
            </w:r>
          </w:p>
        </w:tc>
        <w:tc>
          <w:tcPr>
            <w:tcW w:w="967" w:type="dxa"/>
          </w:tcPr>
          <w:p w14:paraId="7F17FE58" w14:textId="72C05BAA" w:rsidR="00B91DDB" w:rsidRDefault="00ED5335" w:rsidP="00B91DDB">
            <w:pPr>
              <w:spacing w:line="300" w:lineRule="auto"/>
              <w:rPr>
                <w:rFonts w:eastAsia="黑体"/>
                <w:sz w:val="24"/>
                <w:szCs w:val="20"/>
                <w:lang w:val="x-none"/>
              </w:rPr>
            </w:pPr>
            <w:r w:rsidRPr="00276377">
              <w:rPr>
                <w:rFonts w:ascii="宋体" w:hAnsi="宋体" w:cs="宋体" w:hint="eastAsia"/>
                <w:kern w:val="0"/>
                <w:sz w:val="16"/>
                <w:szCs w:val="16"/>
              </w:rPr>
              <w:t>无样本</w:t>
            </w:r>
            <w:r>
              <w:rPr>
                <w:rFonts w:ascii="宋体" w:hAnsi="宋体" w:cs="宋体" w:hint="eastAsia"/>
                <w:kern w:val="0"/>
                <w:sz w:val="16"/>
                <w:szCs w:val="16"/>
              </w:rPr>
              <w:t>外</w:t>
            </w:r>
            <w:r w:rsidRPr="00276377">
              <w:rPr>
                <w:rFonts w:ascii="宋体" w:hAnsi="宋体" w:cs="宋体" w:hint="eastAsia"/>
                <w:kern w:val="0"/>
                <w:sz w:val="16"/>
                <w:szCs w:val="16"/>
              </w:rPr>
              <w:t>预测能力</w:t>
            </w:r>
          </w:p>
        </w:tc>
        <w:tc>
          <w:tcPr>
            <w:tcW w:w="967" w:type="dxa"/>
          </w:tcPr>
          <w:p w14:paraId="568577D2" w14:textId="2C514099" w:rsidR="00B91DDB" w:rsidRDefault="00ED5335" w:rsidP="00B91DDB">
            <w:pPr>
              <w:spacing w:line="300" w:lineRule="auto"/>
              <w:rPr>
                <w:rFonts w:eastAsia="黑体"/>
                <w:sz w:val="24"/>
                <w:szCs w:val="20"/>
                <w:lang w:val="x-none"/>
              </w:rPr>
            </w:pPr>
            <w:r w:rsidRPr="004C0382">
              <w:rPr>
                <w:rFonts w:ascii="宋体" w:hAnsi="宋体" w:cs="宋体" w:hint="eastAsia"/>
                <w:kern w:val="0"/>
                <w:sz w:val="16"/>
                <w:szCs w:val="16"/>
              </w:rPr>
              <w:t>有经济意义</w:t>
            </w:r>
          </w:p>
        </w:tc>
      </w:tr>
      <w:tr w:rsidR="00ED5335" w14:paraId="66D94F27" w14:textId="77777777" w:rsidTr="00ED5335">
        <w:tc>
          <w:tcPr>
            <w:tcW w:w="2084" w:type="dxa"/>
          </w:tcPr>
          <w:p w14:paraId="4DC0CAE3" w14:textId="0BC341FB" w:rsidR="00ED5335" w:rsidRDefault="00ED5335" w:rsidP="00ED5335">
            <w:pPr>
              <w:spacing w:line="300" w:lineRule="auto"/>
              <w:jc w:val="center"/>
              <w:rPr>
                <w:rFonts w:eastAsia="黑体"/>
                <w:sz w:val="24"/>
                <w:szCs w:val="20"/>
                <w:lang w:val="x-none"/>
              </w:rPr>
            </w:pPr>
            <w:r>
              <w:rPr>
                <w:rFonts w:eastAsia="黑体" w:hint="eastAsia"/>
                <w:sz w:val="24"/>
                <w:szCs w:val="20"/>
                <w:lang w:val="x-none"/>
              </w:rPr>
              <w:t>EPS</w:t>
            </w:r>
          </w:p>
        </w:tc>
        <w:tc>
          <w:tcPr>
            <w:tcW w:w="1223" w:type="dxa"/>
          </w:tcPr>
          <w:p w14:paraId="783438CF" w14:textId="2CD51B78" w:rsidR="00ED5335" w:rsidRDefault="00ED5335" w:rsidP="00ED5335">
            <w:pPr>
              <w:spacing w:line="300" w:lineRule="auto"/>
              <w:jc w:val="center"/>
              <w:rPr>
                <w:rFonts w:eastAsia="黑体"/>
                <w:sz w:val="24"/>
                <w:szCs w:val="20"/>
                <w:lang w:val="x-none"/>
              </w:rPr>
            </w:pPr>
            <w:r>
              <w:rPr>
                <w:rFonts w:eastAsia="黑体" w:hint="eastAsia"/>
                <w:sz w:val="24"/>
                <w:szCs w:val="20"/>
                <w:lang w:val="x-none"/>
              </w:rPr>
              <w:t>-0.010055</w:t>
            </w:r>
          </w:p>
        </w:tc>
        <w:tc>
          <w:tcPr>
            <w:tcW w:w="1228" w:type="dxa"/>
          </w:tcPr>
          <w:p w14:paraId="06744EF2" w14:textId="1DD8F442" w:rsidR="00ED5335" w:rsidRDefault="00ED5335" w:rsidP="00ED5335">
            <w:pPr>
              <w:spacing w:line="300" w:lineRule="auto"/>
              <w:jc w:val="center"/>
              <w:rPr>
                <w:rFonts w:eastAsia="黑体"/>
                <w:sz w:val="24"/>
                <w:szCs w:val="20"/>
                <w:lang w:val="x-none"/>
              </w:rPr>
            </w:pPr>
            <w:r>
              <w:rPr>
                <w:rFonts w:eastAsia="黑体" w:hint="eastAsia"/>
                <w:sz w:val="24"/>
                <w:szCs w:val="20"/>
                <w:lang w:val="x-none"/>
              </w:rPr>
              <w:t>-0.244693</w:t>
            </w:r>
          </w:p>
        </w:tc>
        <w:tc>
          <w:tcPr>
            <w:tcW w:w="1378" w:type="dxa"/>
          </w:tcPr>
          <w:p w14:paraId="37054333" w14:textId="786973AD" w:rsidR="00ED5335" w:rsidRDefault="00ED5335" w:rsidP="00ED5335">
            <w:pPr>
              <w:spacing w:line="300" w:lineRule="auto"/>
              <w:rPr>
                <w:rFonts w:eastAsia="黑体"/>
                <w:sz w:val="24"/>
                <w:szCs w:val="20"/>
                <w:lang w:val="x-none"/>
              </w:rPr>
            </w:pPr>
            <w:r>
              <w:rPr>
                <w:rFonts w:eastAsia="黑体" w:hint="eastAsia"/>
                <w:sz w:val="24"/>
                <w:szCs w:val="20"/>
                <w:lang w:val="x-none"/>
              </w:rPr>
              <w:t>0.807305</w:t>
            </w:r>
          </w:p>
        </w:tc>
        <w:tc>
          <w:tcPr>
            <w:tcW w:w="1223" w:type="dxa"/>
          </w:tcPr>
          <w:p w14:paraId="5FEFD896" w14:textId="0ECA7D0C" w:rsidR="00ED5335" w:rsidRDefault="00ED5335" w:rsidP="00ED5335">
            <w:pPr>
              <w:spacing w:line="300" w:lineRule="auto"/>
              <w:rPr>
                <w:rFonts w:eastAsia="黑体"/>
                <w:sz w:val="24"/>
                <w:szCs w:val="20"/>
                <w:lang w:val="x-none"/>
              </w:rPr>
            </w:pPr>
            <w:r>
              <w:rPr>
                <w:rFonts w:eastAsia="黑体" w:hint="eastAsia"/>
                <w:sz w:val="24"/>
                <w:szCs w:val="20"/>
                <w:lang w:val="x-none"/>
              </w:rPr>
              <w:t>-0.000073</w:t>
            </w:r>
          </w:p>
        </w:tc>
        <w:tc>
          <w:tcPr>
            <w:tcW w:w="967" w:type="dxa"/>
          </w:tcPr>
          <w:p w14:paraId="0F54E343" w14:textId="095B9F6B" w:rsidR="00ED5335" w:rsidRDefault="00ED5335" w:rsidP="00ED5335">
            <w:pPr>
              <w:spacing w:line="300" w:lineRule="auto"/>
              <w:rPr>
                <w:rFonts w:eastAsia="黑体"/>
                <w:sz w:val="24"/>
                <w:szCs w:val="20"/>
                <w:lang w:val="x-none"/>
              </w:rPr>
            </w:pPr>
            <w:r w:rsidRPr="00276377">
              <w:rPr>
                <w:rFonts w:ascii="宋体" w:hAnsi="宋体" w:cs="宋体" w:hint="eastAsia"/>
                <w:kern w:val="0"/>
                <w:sz w:val="16"/>
                <w:szCs w:val="16"/>
              </w:rPr>
              <w:t>无样本</w:t>
            </w:r>
            <w:r>
              <w:rPr>
                <w:rFonts w:ascii="宋体" w:hAnsi="宋体" w:cs="宋体" w:hint="eastAsia"/>
                <w:kern w:val="0"/>
                <w:sz w:val="16"/>
                <w:szCs w:val="16"/>
              </w:rPr>
              <w:t>外</w:t>
            </w:r>
            <w:r w:rsidRPr="00276377">
              <w:rPr>
                <w:rFonts w:ascii="宋体" w:hAnsi="宋体" w:cs="宋体" w:hint="eastAsia"/>
                <w:kern w:val="0"/>
                <w:sz w:val="16"/>
                <w:szCs w:val="16"/>
              </w:rPr>
              <w:t>预测能力</w:t>
            </w:r>
          </w:p>
        </w:tc>
        <w:tc>
          <w:tcPr>
            <w:tcW w:w="967" w:type="dxa"/>
          </w:tcPr>
          <w:p w14:paraId="469F42FA" w14:textId="7FB5D8B0" w:rsidR="00ED5335" w:rsidRDefault="00ED5335" w:rsidP="00ED5335">
            <w:pPr>
              <w:spacing w:line="300" w:lineRule="auto"/>
              <w:rPr>
                <w:rFonts w:eastAsia="黑体"/>
                <w:sz w:val="24"/>
                <w:szCs w:val="20"/>
                <w:lang w:val="x-none"/>
              </w:rPr>
            </w:pPr>
            <w:r>
              <w:rPr>
                <w:rFonts w:ascii="宋体" w:hAnsi="宋体" w:cs="宋体" w:hint="eastAsia"/>
                <w:kern w:val="0"/>
                <w:sz w:val="16"/>
                <w:szCs w:val="16"/>
              </w:rPr>
              <w:t>无</w:t>
            </w:r>
            <w:r w:rsidRPr="009F2C52">
              <w:rPr>
                <w:rFonts w:ascii="宋体" w:hAnsi="宋体" w:cs="宋体" w:hint="eastAsia"/>
                <w:kern w:val="0"/>
                <w:sz w:val="16"/>
                <w:szCs w:val="16"/>
              </w:rPr>
              <w:t>经济意义</w:t>
            </w:r>
          </w:p>
        </w:tc>
      </w:tr>
      <w:tr w:rsidR="00ED5335" w14:paraId="15382C95" w14:textId="77777777" w:rsidTr="00ED5335">
        <w:tc>
          <w:tcPr>
            <w:tcW w:w="2084" w:type="dxa"/>
          </w:tcPr>
          <w:p w14:paraId="39BE7F4F" w14:textId="5CC6FB85" w:rsidR="00ED5335" w:rsidRDefault="00ED5335" w:rsidP="00ED5335">
            <w:pPr>
              <w:spacing w:line="300" w:lineRule="auto"/>
              <w:jc w:val="center"/>
              <w:rPr>
                <w:rFonts w:eastAsia="黑体"/>
                <w:sz w:val="24"/>
                <w:szCs w:val="20"/>
                <w:lang w:val="x-none"/>
              </w:rPr>
            </w:pPr>
            <w:r>
              <w:rPr>
                <w:rFonts w:eastAsia="黑体" w:hint="eastAsia"/>
                <w:sz w:val="24"/>
                <w:szCs w:val="20"/>
                <w:lang w:val="x-none"/>
              </w:rPr>
              <w:t>ROE</w:t>
            </w:r>
          </w:p>
        </w:tc>
        <w:tc>
          <w:tcPr>
            <w:tcW w:w="1223" w:type="dxa"/>
          </w:tcPr>
          <w:p w14:paraId="5C26C201" w14:textId="1FB805B2" w:rsidR="00ED5335" w:rsidRDefault="00ED5335" w:rsidP="00ED5335">
            <w:pPr>
              <w:spacing w:line="300" w:lineRule="auto"/>
              <w:jc w:val="center"/>
              <w:rPr>
                <w:rFonts w:eastAsia="黑体"/>
                <w:sz w:val="24"/>
                <w:szCs w:val="20"/>
                <w:lang w:val="x-none"/>
              </w:rPr>
            </w:pPr>
            <w:r>
              <w:rPr>
                <w:rFonts w:eastAsia="黑体" w:hint="eastAsia"/>
                <w:sz w:val="24"/>
                <w:szCs w:val="20"/>
                <w:lang w:val="x-none"/>
              </w:rPr>
              <w:t>-0.001986</w:t>
            </w:r>
          </w:p>
        </w:tc>
        <w:tc>
          <w:tcPr>
            <w:tcW w:w="1228" w:type="dxa"/>
          </w:tcPr>
          <w:p w14:paraId="55ED8511" w14:textId="36BB5DF4" w:rsidR="00ED5335" w:rsidRDefault="00ED5335" w:rsidP="00ED5335">
            <w:pPr>
              <w:spacing w:line="300" w:lineRule="auto"/>
              <w:jc w:val="center"/>
              <w:rPr>
                <w:rFonts w:eastAsia="黑体"/>
                <w:sz w:val="24"/>
                <w:szCs w:val="20"/>
                <w:lang w:val="x-none"/>
              </w:rPr>
            </w:pPr>
            <w:r>
              <w:rPr>
                <w:rFonts w:eastAsia="黑体" w:hint="eastAsia"/>
                <w:sz w:val="24"/>
                <w:szCs w:val="20"/>
                <w:lang w:val="x-none"/>
              </w:rPr>
              <w:t>-0.126994</w:t>
            </w:r>
          </w:p>
        </w:tc>
        <w:tc>
          <w:tcPr>
            <w:tcW w:w="1378" w:type="dxa"/>
          </w:tcPr>
          <w:p w14:paraId="1416BBD0" w14:textId="158FE8EC" w:rsidR="00ED5335" w:rsidRDefault="00ED5335" w:rsidP="00ED5335">
            <w:pPr>
              <w:spacing w:line="300" w:lineRule="auto"/>
              <w:rPr>
                <w:rFonts w:eastAsia="黑体"/>
                <w:sz w:val="24"/>
                <w:szCs w:val="20"/>
                <w:lang w:val="x-none"/>
              </w:rPr>
            </w:pPr>
            <w:r>
              <w:rPr>
                <w:rFonts w:eastAsia="黑体" w:hint="eastAsia"/>
                <w:sz w:val="24"/>
                <w:szCs w:val="20"/>
                <w:lang w:val="x-none"/>
              </w:rPr>
              <w:t>0.899256</w:t>
            </w:r>
          </w:p>
        </w:tc>
        <w:tc>
          <w:tcPr>
            <w:tcW w:w="1223" w:type="dxa"/>
          </w:tcPr>
          <w:p w14:paraId="472FDDD9" w14:textId="3D483DDB" w:rsidR="00ED5335" w:rsidRDefault="00ED5335" w:rsidP="00ED5335">
            <w:pPr>
              <w:spacing w:line="300" w:lineRule="auto"/>
              <w:rPr>
                <w:rFonts w:eastAsia="黑体"/>
                <w:sz w:val="24"/>
                <w:szCs w:val="20"/>
                <w:lang w:val="x-none"/>
              </w:rPr>
            </w:pPr>
            <w:r>
              <w:rPr>
                <w:rFonts w:eastAsia="黑体" w:hint="eastAsia"/>
                <w:sz w:val="24"/>
                <w:szCs w:val="20"/>
                <w:lang w:val="x-none"/>
              </w:rPr>
              <w:t>0.000007</w:t>
            </w:r>
          </w:p>
        </w:tc>
        <w:tc>
          <w:tcPr>
            <w:tcW w:w="967" w:type="dxa"/>
          </w:tcPr>
          <w:p w14:paraId="125EAC05" w14:textId="528DBC85" w:rsidR="00ED5335" w:rsidRDefault="00ED5335" w:rsidP="00ED5335">
            <w:pPr>
              <w:spacing w:line="300" w:lineRule="auto"/>
              <w:rPr>
                <w:rFonts w:eastAsia="黑体"/>
                <w:sz w:val="24"/>
                <w:szCs w:val="20"/>
                <w:lang w:val="x-none"/>
              </w:rPr>
            </w:pPr>
            <w:r w:rsidRPr="00276377">
              <w:rPr>
                <w:rFonts w:ascii="宋体" w:hAnsi="宋体" w:cs="宋体" w:hint="eastAsia"/>
                <w:kern w:val="0"/>
                <w:sz w:val="16"/>
                <w:szCs w:val="16"/>
              </w:rPr>
              <w:t>无样本</w:t>
            </w:r>
            <w:r>
              <w:rPr>
                <w:rFonts w:ascii="宋体" w:hAnsi="宋体" w:cs="宋体" w:hint="eastAsia"/>
                <w:kern w:val="0"/>
                <w:sz w:val="16"/>
                <w:szCs w:val="16"/>
              </w:rPr>
              <w:t>外</w:t>
            </w:r>
            <w:r w:rsidRPr="00276377">
              <w:rPr>
                <w:rFonts w:ascii="宋体" w:hAnsi="宋体" w:cs="宋体" w:hint="eastAsia"/>
                <w:kern w:val="0"/>
                <w:sz w:val="16"/>
                <w:szCs w:val="16"/>
              </w:rPr>
              <w:t>预测能力</w:t>
            </w:r>
          </w:p>
        </w:tc>
        <w:tc>
          <w:tcPr>
            <w:tcW w:w="967" w:type="dxa"/>
          </w:tcPr>
          <w:p w14:paraId="54F9FBA8" w14:textId="4427ECF9" w:rsidR="00ED5335" w:rsidRDefault="00ED5335" w:rsidP="00ED5335">
            <w:pPr>
              <w:spacing w:line="300" w:lineRule="auto"/>
              <w:rPr>
                <w:rFonts w:eastAsia="黑体"/>
                <w:sz w:val="24"/>
                <w:szCs w:val="20"/>
                <w:lang w:val="x-none"/>
              </w:rPr>
            </w:pPr>
            <w:r w:rsidRPr="004C0382">
              <w:rPr>
                <w:rFonts w:ascii="宋体" w:hAnsi="宋体" w:cs="宋体" w:hint="eastAsia"/>
                <w:kern w:val="0"/>
                <w:sz w:val="16"/>
                <w:szCs w:val="16"/>
              </w:rPr>
              <w:t>有经济意义</w:t>
            </w:r>
          </w:p>
        </w:tc>
      </w:tr>
      <w:tr w:rsidR="00ED5335" w14:paraId="13F618C8" w14:textId="77777777" w:rsidTr="00ED5335">
        <w:tc>
          <w:tcPr>
            <w:tcW w:w="2084" w:type="dxa"/>
          </w:tcPr>
          <w:p w14:paraId="27130DB9" w14:textId="58AC0624" w:rsidR="00ED5335" w:rsidRDefault="00ED5335" w:rsidP="00ED5335">
            <w:pPr>
              <w:spacing w:line="300" w:lineRule="auto"/>
              <w:jc w:val="center"/>
              <w:rPr>
                <w:rFonts w:eastAsia="黑体"/>
                <w:sz w:val="24"/>
                <w:szCs w:val="20"/>
                <w:lang w:val="x-none"/>
              </w:rPr>
            </w:pPr>
            <w:r>
              <w:rPr>
                <w:rFonts w:eastAsia="黑体" w:hint="eastAsia"/>
                <w:sz w:val="24"/>
                <w:szCs w:val="20"/>
                <w:lang w:val="x-none"/>
              </w:rPr>
              <w:t>IncomePS</w:t>
            </w:r>
          </w:p>
        </w:tc>
        <w:tc>
          <w:tcPr>
            <w:tcW w:w="1223" w:type="dxa"/>
          </w:tcPr>
          <w:p w14:paraId="21023186" w14:textId="36AA69E0" w:rsidR="00ED5335" w:rsidRDefault="00ED5335" w:rsidP="00ED5335">
            <w:pPr>
              <w:spacing w:line="300" w:lineRule="auto"/>
              <w:jc w:val="center"/>
              <w:rPr>
                <w:rFonts w:eastAsia="黑体"/>
                <w:sz w:val="24"/>
                <w:szCs w:val="20"/>
                <w:lang w:val="x-none"/>
              </w:rPr>
            </w:pPr>
            <w:r>
              <w:rPr>
                <w:rFonts w:eastAsia="黑体" w:hint="eastAsia"/>
                <w:sz w:val="24"/>
                <w:szCs w:val="20"/>
                <w:lang w:val="x-none"/>
              </w:rPr>
              <w:t>-0.001258</w:t>
            </w:r>
          </w:p>
        </w:tc>
        <w:tc>
          <w:tcPr>
            <w:tcW w:w="1228" w:type="dxa"/>
          </w:tcPr>
          <w:p w14:paraId="6C32A7CF" w14:textId="6EE4D4A2" w:rsidR="00ED5335" w:rsidRDefault="00ED5335" w:rsidP="00ED5335">
            <w:pPr>
              <w:spacing w:line="300" w:lineRule="auto"/>
              <w:jc w:val="center"/>
              <w:rPr>
                <w:rFonts w:eastAsia="黑体"/>
                <w:sz w:val="24"/>
                <w:szCs w:val="20"/>
                <w:lang w:val="x-none"/>
              </w:rPr>
            </w:pPr>
            <w:r>
              <w:rPr>
                <w:rFonts w:eastAsia="黑体" w:hint="eastAsia"/>
                <w:sz w:val="24"/>
                <w:szCs w:val="20"/>
                <w:lang w:val="x-none"/>
              </w:rPr>
              <w:t>-0.714462</w:t>
            </w:r>
          </w:p>
        </w:tc>
        <w:tc>
          <w:tcPr>
            <w:tcW w:w="1378" w:type="dxa"/>
          </w:tcPr>
          <w:p w14:paraId="6E5CB100" w14:textId="2EF48113" w:rsidR="00ED5335" w:rsidRDefault="00ED5335" w:rsidP="00ED5335">
            <w:pPr>
              <w:spacing w:line="300" w:lineRule="auto"/>
              <w:rPr>
                <w:rFonts w:eastAsia="黑体"/>
                <w:sz w:val="24"/>
                <w:szCs w:val="20"/>
                <w:lang w:val="x-none"/>
              </w:rPr>
            </w:pPr>
            <w:r>
              <w:rPr>
                <w:rFonts w:eastAsia="黑体" w:hint="eastAsia"/>
                <w:sz w:val="24"/>
                <w:szCs w:val="20"/>
                <w:lang w:val="x-none"/>
              </w:rPr>
              <w:t>0.476971</w:t>
            </w:r>
          </w:p>
        </w:tc>
        <w:tc>
          <w:tcPr>
            <w:tcW w:w="1223" w:type="dxa"/>
          </w:tcPr>
          <w:p w14:paraId="74FF3021" w14:textId="41A0B228" w:rsidR="00ED5335" w:rsidRDefault="00ED5335" w:rsidP="00ED5335">
            <w:pPr>
              <w:spacing w:line="300" w:lineRule="auto"/>
              <w:rPr>
                <w:rFonts w:eastAsia="黑体"/>
                <w:sz w:val="24"/>
                <w:szCs w:val="20"/>
                <w:lang w:val="x-none"/>
              </w:rPr>
            </w:pPr>
            <w:r>
              <w:rPr>
                <w:rFonts w:eastAsia="黑体" w:hint="eastAsia"/>
                <w:sz w:val="24"/>
                <w:szCs w:val="20"/>
                <w:lang w:val="x-none"/>
              </w:rPr>
              <w:t>-0.000029</w:t>
            </w:r>
          </w:p>
        </w:tc>
        <w:tc>
          <w:tcPr>
            <w:tcW w:w="967" w:type="dxa"/>
          </w:tcPr>
          <w:p w14:paraId="7CE647D0" w14:textId="2F6E3516" w:rsidR="00ED5335" w:rsidRDefault="00ED5335" w:rsidP="00ED5335">
            <w:pPr>
              <w:spacing w:line="300" w:lineRule="auto"/>
              <w:rPr>
                <w:rFonts w:eastAsia="黑体"/>
                <w:sz w:val="24"/>
                <w:szCs w:val="20"/>
                <w:lang w:val="x-none"/>
              </w:rPr>
            </w:pPr>
            <w:r w:rsidRPr="00276377">
              <w:rPr>
                <w:rFonts w:ascii="宋体" w:hAnsi="宋体" w:cs="宋体" w:hint="eastAsia"/>
                <w:kern w:val="0"/>
                <w:sz w:val="16"/>
                <w:szCs w:val="16"/>
              </w:rPr>
              <w:t>无样本</w:t>
            </w:r>
            <w:r>
              <w:rPr>
                <w:rFonts w:ascii="宋体" w:hAnsi="宋体" w:cs="宋体" w:hint="eastAsia"/>
                <w:kern w:val="0"/>
                <w:sz w:val="16"/>
                <w:szCs w:val="16"/>
              </w:rPr>
              <w:t>外</w:t>
            </w:r>
            <w:r w:rsidRPr="00276377">
              <w:rPr>
                <w:rFonts w:ascii="宋体" w:hAnsi="宋体" w:cs="宋体" w:hint="eastAsia"/>
                <w:kern w:val="0"/>
                <w:sz w:val="16"/>
                <w:szCs w:val="16"/>
              </w:rPr>
              <w:t>预测能力</w:t>
            </w:r>
          </w:p>
        </w:tc>
        <w:tc>
          <w:tcPr>
            <w:tcW w:w="967" w:type="dxa"/>
          </w:tcPr>
          <w:p w14:paraId="295DF112" w14:textId="7E46C1E2" w:rsidR="00ED5335" w:rsidRDefault="00ED5335" w:rsidP="00ED5335">
            <w:pPr>
              <w:spacing w:line="300" w:lineRule="auto"/>
              <w:rPr>
                <w:rFonts w:eastAsia="黑体"/>
                <w:sz w:val="24"/>
                <w:szCs w:val="20"/>
                <w:lang w:val="x-none"/>
              </w:rPr>
            </w:pPr>
            <w:r>
              <w:rPr>
                <w:rFonts w:ascii="宋体" w:hAnsi="宋体" w:cs="宋体" w:hint="eastAsia"/>
                <w:kern w:val="0"/>
                <w:sz w:val="16"/>
                <w:szCs w:val="16"/>
              </w:rPr>
              <w:t>无</w:t>
            </w:r>
            <w:r w:rsidRPr="009F2C52">
              <w:rPr>
                <w:rFonts w:ascii="宋体" w:hAnsi="宋体" w:cs="宋体" w:hint="eastAsia"/>
                <w:kern w:val="0"/>
                <w:sz w:val="16"/>
                <w:szCs w:val="16"/>
              </w:rPr>
              <w:t>经济意义</w:t>
            </w:r>
          </w:p>
        </w:tc>
      </w:tr>
      <w:tr w:rsidR="00ED5335" w14:paraId="700C640B" w14:textId="77777777" w:rsidTr="00ED5335">
        <w:tc>
          <w:tcPr>
            <w:tcW w:w="2084" w:type="dxa"/>
          </w:tcPr>
          <w:p w14:paraId="632170F1" w14:textId="5A747156" w:rsidR="00ED5335" w:rsidRDefault="00ED5335" w:rsidP="00ED5335">
            <w:pPr>
              <w:spacing w:line="300" w:lineRule="auto"/>
              <w:jc w:val="center"/>
              <w:rPr>
                <w:rFonts w:eastAsia="黑体"/>
                <w:sz w:val="24"/>
                <w:szCs w:val="20"/>
                <w:lang w:val="x-none"/>
              </w:rPr>
            </w:pPr>
            <w:r>
              <w:rPr>
                <w:rFonts w:eastAsia="黑体" w:hint="eastAsia"/>
                <w:sz w:val="24"/>
                <w:szCs w:val="20"/>
                <w:lang w:val="x-none"/>
              </w:rPr>
              <w:t>MonTurnR</w:t>
            </w:r>
          </w:p>
        </w:tc>
        <w:tc>
          <w:tcPr>
            <w:tcW w:w="1223" w:type="dxa"/>
          </w:tcPr>
          <w:p w14:paraId="14F6C7E9" w14:textId="33AC198E" w:rsidR="00ED5335" w:rsidRDefault="00ED5335" w:rsidP="00ED5335">
            <w:pPr>
              <w:spacing w:line="300" w:lineRule="auto"/>
              <w:jc w:val="center"/>
              <w:rPr>
                <w:rFonts w:eastAsia="黑体"/>
                <w:sz w:val="24"/>
                <w:szCs w:val="20"/>
                <w:lang w:val="x-none"/>
              </w:rPr>
            </w:pPr>
            <w:r>
              <w:rPr>
                <w:rFonts w:eastAsia="黑体" w:hint="eastAsia"/>
                <w:sz w:val="24"/>
                <w:szCs w:val="20"/>
                <w:lang w:val="x-none"/>
              </w:rPr>
              <w:t>-0.002371</w:t>
            </w:r>
          </w:p>
        </w:tc>
        <w:tc>
          <w:tcPr>
            <w:tcW w:w="1228" w:type="dxa"/>
          </w:tcPr>
          <w:p w14:paraId="5A6000DF" w14:textId="4CE24939" w:rsidR="00ED5335" w:rsidRDefault="00ED5335" w:rsidP="00ED5335">
            <w:pPr>
              <w:spacing w:line="300" w:lineRule="auto"/>
              <w:jc w:val="center"/>
              <w:rPr>
                <w:rFonts w:eastAsia="黑体"/>
                <w:sz w:val="24"/>
                <w:szCs w:val="20"/>
                <w:lang w:val="x-none"/>
              </w:rPr>
            </w:pPr>
            <w:r>
              <w:rPr>
                <w:rFonts w:eastAsia="黑体" w:hint="eastAsia"/>
                <w:sz w:val="24"/>
                <w:szCs w:val="20"/>
                <w:lang w:val="x-none"/>
              </w:rPr>
              <w:t>-0.651915</w:t>
            </w:r>
          </w:p>
        </w:tc>
        <w:tc>
          <w:tcPr>
            <w:tcW w:w="1378" w:type="dxa"/>
          </w:tcPr>
          <w:p w14:paraId="300E52F0" w14:textId="5421DED1" w:rsidR="00ED5335" w:rsidRDefault="00ED5335" w:rsidP="00ED5335">
            <w:pPr>
              <w:spacing w:line="300" w:lineRule="auto"/>
              <w:rPr>
                <w:rFonts w:eastAsia="黑体"/>
                <w:sz w:val="24"/>
                <w:szCs w:val="20"/>
                <w:lang w:val="x-none"/>
              </w:rPr>
            </w:pPr>
            <w:r>
              <w:rPr>
                <w:rFonts w:eastAsia="黑体" w:hint="eastAsia"/>
                <w:sz w:val="24"/>
                <w:szCs w:val="20"/>
                <w:lang w:val="x-none"/>
              </w:rPr>
              <w:t>0.516279</w:t>
            </w:r>
          </w:p>
        </w:tc>
        <w:tc>
          <w:tcPr>
            <w:tcW w:w="1223" w:type="dxa"/>
          </w:tcPr>
          <w:p w14:paraId="3090988E" w14:textId="0FF7C8A0" w:rsidR="00ED5335" w:rsidRDefault="00ED5335" w:rsidP="00ED5335">
            <w:pPr>
              <w:spacing w:line="300" w:lineRule="auto"/>
              <w:rPr>
                <w:rFonts w:eastAsia="黑体"/>
                <w:sz w:val="24"/>
                <w:szCs w:val="20"/>
                <w:lang w:val="x-none"/>
              </w:rPr>
            </w:pPr>
            <w:r>
              <w:rPr>
                <w:rFonts w:eastAsia="黑体" w:hint="eastAsia"/>
                <w:sz w:val="24"/>
                <w:szCs w:val="20"/>
                <w:lang w:val="x-none"/>
              </w:rPr>
              <w:t>-0.000002</w:t>
            </w:r>
          </w:p>
        </w:tc>
        <w:tc>
          <w:tcPr>
            <w:tcW w:w="967" w:type="dxa"/>
          </w:tcPr>
          <w:p w14:paraId="3639517C" w14:textId="58797540" w:rsidR="00ED5335" w:rsidRDefault="00ED5335" w:rsidP="00ED5335">
            <w:pPr>
              <w:spacing w:line="300" w:lineRule="auto"/>
              <w:rPr>
                <w:rFonts w:eastAsia="黑体"/>
                <w:sz w:val="24"/>
                <w:szCs w:val="20"/>
                <w:lang w:val="x-none"/>
              </w:rPr>
            </w:pPr>
            <w:r w:rsidRPr="00276377">
              <w:rPr>
                <w:rFonts w:ascii="宋体" w:hAnsi="宋体" w:cs="宋体" w:hint="eastAsia"/>
                <w:kern w:val="0"/>
                <w:sz w:val="16"/>
                <w:szCs w:val="16"/>
              </w:rPr>
              <w:t>无样本</w:t>
            </w:r>
            <w:r>
              <w:rPr>
                <w:rFonts w:ascii="宋体" w:hAnsi="宋体" w:cs="宋体" w:hint="eastAsia"/>
                <w:kern w:val="0"/>
                <w:sz w:val="16"/>
                <w:szCs w:val="16"/>
              </w:rPr>
              <w:t>外</w:t>
            </w:r>
            <w:r w:rsidRPr="00276377">
              <w:rPr>
                <w:rFonts w:ascii="宋体" w:hAnsi="宋体" w:cs="宋体" w:hint="eastAsia"/>
                <w:kern w:val="0"/>
                <w:sz w:val="16"/>
                <w:szCs w:val="16"/>
              </w:rPr>
              <w:t>预测能力</w:t>
            </w:r>
          </w:p>
        </w:tc>
        <w:tc>
          <w:tcPr>
            <w:tcW w:w="967" w:type="dxa"/>
          </w:tcPr>
          <w:p w14:paraId="4FF7C9FA" w14:textId="7B88F54E" w:rsidR="00ED5335" w:rsidRDefault="00ED5335" w:rsidP="00ED5335">
            <w:pPr>
              <w:spacing w:line="300" w:lineRule="auto"/>
              <w:rPr>
                <w:rFonts w:eastAsia="黑体"/>
                <w:sz w:val="24"/>
                <w:szCs w:val="20"/>
                <w:lang w:val="x-none"/>
              </w:rPr>
            </w:pPr>
            <w:r>
              <w:rPr>
                <w:rFonts w:ascii="宋体" w:hAnsi="宋体" w:cs="宋体" w:hint="eastAsia"/>
                <w:kern w:val="0"/>
                <w:sz w:val="16"/>
                <w:szCs w:val="16"/>
              </w:rPr>
              <w:t>无</w:t>
            </w:r>
            <w:r w:rsidRPr="009F2C52">
              <w:rPr>
                <w:rFonts w:ascii="宋体" w:hAnsi="宋体" w:cs="宋体" w:hint="eastAsia"/>
                <w:kern w:val="0"/>
                <w:sz w:val="16"/>
                <w:szCs w:val="16"/>
              </w:rPr>
              <w:t>经济意义</w:t>
            </w:r>
          </w:p>
        </w:tc>
      </w:tr>
      <w:tr w:rsidR="00ED5335" w14:paraId="2B379D8B" w14:textId="77777777" w:rsidTr="00ED5335">
        <w:tc>
          <w:tcPr>
            <w:tcW w:w="2084" w:type="dxa"/>
          </w:tcPr>
          <w:p w14:paraId="00CE0F7F" w14:textId="402CDD6A" w:rsidR="00ED5335" w:rsidRDefault="00ED5335" w:rsidP="00ED5335">
            <w:pPr>
              <w:spacing w:line="300" w:lineRule="auto"/>
              <w:jc w:val="center"/>
              <w:rPr>
                <w:rFonts w:eastAsia="黑体"/>
                <w:sz w:val="24"/>
                <w:szCs w:val="20"/>
                <w:lang w:val="x-none"/>
              </w:rPr>
            </w:pPr>
            <w:r>
              <w:rPr>
                <w:rFonts w:eastAsia="黑体"/>
                <w:sz w:val="24"/>
                <w:szCs w:val="20"/>
                <w:lang w:val="x-none"/>
              </w:rPr>
              <w:t>B</w:t>
            </w:r>
            <w:r>
              <w:rPr>
                <w:rFonts w:eastAsia="黑体" w:hint="eastAsia"/>
                <w:sz w:val="24"/>
                <w:szCs w:val="20"/>
                <w:lang w:val="x-none"/>
              </w:rPr>
              <w:t>eta</w:t>
            </w:r>
          </w:p>
        </w:tc>
        <w:tc>
          <w:tcPr>
            <w:tcW w:w="1223" w:type="dxa"/>
          </w:tcPr>
          <w:p w14:paraId="7C352385" w14:textId="61272694" w:rsidR="00ED5335" w:rsidRDefault="00ED5335" w:rsidP="00ED5335">
            <w:pPr>
              <w:spacing w:line="300" w:lineRule="auto"/>
              <w:jc w:val="center"/>
              <w:rPr>
                <w:rFonts w:eastAsia="黑体"/>
                <w:sz w:val="24"/>
                <w:szCs w:val="20"/>
                <w:lang w:val="x-none"/>
              </w:rPr>
            </w:pPr>
            <w:r>
              <w:rPr>
                <w:rFonts w:eastAsia="黑体" w:hint="eastAsia"/>
                <w:sz w:val="24"/>
                <w:szCs w:val="20"/>
                <w:lang w:val="x-none"/>
              </w:rPr>
              <w:t>-0.012441</w:t>
            </w:r>
          </w:p>
        </w:tc>
        <w:tc>
          <w:tcPr>
            <w:tcW w:w="1228" w:type="dxa"/>
          </w:tcPr>
          <w:p w14:paraId="1DA0A1DA" w14:textId="2FE7D448" w:rsidR="00ED5335" w:rsidRDefault="00ED5335" w:rsidP="00ED5335">
            <w:pPr>
              <w:spacing w:line="300" w:lineRule="auto"/>
              <w:jc w:val="center"/>
              <w:rPr>
                <w:rFonts w:eastAsia="黑体"/>
                <w:sz w:val="24"/>
                <w:szCs w:val="20"/>
                <w:lang w:val="x-none"/>
              </w:rPr>
            </w:pPr>
            <w:r>
              <w:rPr>
                <w:rFonts w:eastAsia="黑体" w:hint="eastAsia"/>
                <w:sz w:val="24"/>
                <w:szCs w:val="20"/>
                <w:lang w:val="x-none"/>
              </w:rPr>
              <w:t>-0.011852</w:t>
            </w:r>
          </w:p>
        </w:tc>
        <w:tc>
          <w:tcPr>
            <w:tcW w:w="1378" w:type="dxa"/>
          </w:tcPr>
          <w:p w14:paraId="366DE2DD" w14:textId="28ED107D" w:rsidR="00ED5335" w:rsidRDefault="00ED5335" w:rsidP="00ED5335">
            <w:pPr>
              <w:spacing w:line="300" w:lineRule="auto"/>
              <w:rPr>
                <w:rFonts w:eastAsia="黑体"/>
                <w:sz w:val="24"/>
                <w:szCs w:val="20"/>
                <w:lang w:val="x-none"/>
              </w:rPr>
            </w:pPr>
            <w:r>
              <w:rPr>
                <w:rFonts w:eastAsia="黑体" w:hint="eastAsia"/>
                <w:sz w:val="24"/>
                <w:szCs w:val="20"/>
                <w:lang w:val="x-none"/>
              </w:rPr>
              <w:t>0.990572</w:t>
            </w:r>
          </w:p>
        </w:tc>
        <w:tc>
          <w:tcPr>
            <w:tcW w:w="1223" w:type="dxa"/>
          </w:tcPr>
          <w:p w14:paraId="30A51ABE" w14:textId="0A0FAB3F" w:rsidR="00ED5335" w:rsidRDefault="00ED5335" w:rsidP="00ED5335">
            <w:pPr>
              <w:spacing w:line="300" w:lineRule="auto"/>
              <w:rPr>
                <w:rFonts w:eastAsia="黑体"/>
                <w:sz w:val="24"/>
                <w:szCs w:val="20"/>
                <w:lang w:val="x-none"/>
              </w:rPr>
            </w:pPr>
            <w:r>
              <w:rPr>
                <w:rFonts w:eastAsia="黑体" w:hint="eastAsia"/>
                <w:sz w:val="24"/>
                <w:szCs w:val="20"/>
                <w:lang w:val="x-none"/>
              </w:rPr>
              <w:t>-0.000087</w:t>
            </w:r>
          </w:p>
        </w:tc>
        <w:tc>
          <w:tcPr>
            <w:tcW w:w="967" w:type="dxa"/>
          </w:tcPr>
          <w:p w14:paraId="48FFB86D" w14:textId="3F921E42" w:rsidR="00ED5335" w:rsidRDefault="00ED5335" w:rsidP="00ED5335">
            <w:pPr>
              <w:spacing w:line="300" w:lineRule="auto"/>
              <w:rPr>
                <w:rFonts w:eastAsia="黑体"/>
                <w:sz w:val="24"/>
                <w:szCs w:val="20"/>
                <w:lang w:val="x-none"/>
              </w:rPr>
            </w:pPr>
            <w:r w:rsidRPr="00276377">
              <w:rPr>
                <w:rFonts w:ascii="宋体" w:hAnsi="宋体" w:cs="宋体" w:hint="eastAsia"/>
                <w:kern w:val="0"/>
                <w:sz w:val="16"/>
                <w:szCs w:val="16"/>
              </w:rPr>
              <w:t>无样本</w:t>
            </w:r>
            <w:r>
              <w:rPr>
                <w:rFonts w:ascii="宋体" w:hAnsi="宋体" w:cs="宋体" w:hint="eastAsia"/>
                <w:kern w:val="0"/>
                <w:sz w:val="16"/>
                <w:szCs w:val="16"/>
              </w:rPr>
              <w:t>外</w:t>
            </w:r>
            <w:r w:rsidRPr="00276377">
              <w:rPr>
                <w:rFonts w:ascii="宋体" w:hAnsi="宋体" w:cs="宋体" w:hint="eastAsia"/>
                <w:kern w:val="0"/>
                <w:sz w:val="16"/>
                <w:szCs w:val="16"/>
              </w:rPr>
              <w:t>预测能力</w:t>
            </w:r>
          </w:p>
        </w:tc>
        <w:tc>
          <w:tcPr>
            <w:tcW w:w="967" w:type="dxa"/>
          </w:tcPr>
          <w:p w14:paraId="1552F96E" w14:textId="5037BB6E" w:rsidR="00ED5335" w:rsidRDefault="00ED5335" w:rsidP="00ED5335">
            <w:pPr>
              <w:spacing w:line="300" w:lineRule="auto"/>
              <w:rPr>
                <w:rFonts w:eastAsia="黑体"/>
                <w:sz w:val="24"/>
                <w:szCs w:val="20"/>
                <w:lang w:val="x-none"/>
              </w:rPr>
            </w:pPr>
            <w:r>
              <w:rPr>
                <w:rFonts w:ascii="宋体" w:hAnsi="宋体" w:cs="宋体" w:hint="eastAsia"/>
                <w:kern w:val="0"/>
                <w:sz w:val="16"/>
                <w:szCs w:val="16"/>
              </w:rPr>
              <w:t>无</w:t>
            </w:r>
            <w:r w:rsidRPr="009F2C52">
              <w:rPr>
                <w:rFonts w:ascii="宋体" w:hAnsi="宋体" w:cs="宋体" w:hint="eastAsia"/>
                <w:kern w:val="0"/>
                <w:sz w:val="16"/>
                <w:szCs w:val="16"/>
              </w:rPr>
              <w:t>经济意义</w:t>
            </w:r>
          </w:p>
        </w:tc>
      </w:tr>
      <w:tr w:rsidR="00ED5335" w14:paraId="6BD32937" w14:textId="77777777" w:rsidTr="00ED5335">
        <w:tc>
          <w:tcPr>
            <w:tcW w:w="2084" w:type="dxa"/>
          </w:tcPr>
          <w:p w14:paraId="0857F956" w14:textId="1436F7F0" w:rsidR="00ED5335" w:rsidRDefault="00ED5335" w:rsidP="00ED5335">
            <w:pPr>
              <w:spacing w:line="300" w:lineRule="auto"/>
              <w:jc w:val="center"/>
              <w:rPr>
                <w:rFonts w:eastAsia="黑体"/>
                <w:sz w:val="24"/>
                <w:szCs w:val="20"/>
                <w:lang w:val="x-none"/>
              </w:rPr>
            </w:pPr>
            <w:r>
              <w:rPr>
                <w:rFonts w:eastAsia="黑体" w:hint="eastAsia"/>
                <w:sz w:val="24"/>
                <w:szCs w:val="20"/>
                <w:lang w:val="x-none"/>
              </w:rPr>
              <w:t>Monthly_volatility</w:t>
            </w:r>
          </w:p>
        </w:tc>
        <w:tc>
          <w:tcPr>
            <w:tcW w:w="1223" w:type="dxa"/>
          </w:tcPr>
          <w:p w14:paraId="32050D84" w14:textId="3C712960" w:rsidR="00ED5335" w:rsidRDefault="00ED5335" w:rsidP="00ED5335">
            <w:pPr>
              <w:spacing w:line="300" w:lineRule="auto"/>
              <w:jc w:val="center"/>
              <w:rPr>
                <w:rFonts w:eastAsia="黑体"/>
                <w:sz w:val="24"/>
                <w:szCs w:val="20"/>
                <w:lang w:val="x-none"/>
              </w:rPr>
            </w:pPr>
            <w:r>
              <w:rPr>
                <w:rFonts w:eastAsia="黑体" w:hint="eastAsia"/>
                <w:sz w:val="24"/>
                <w:szCs w:val="20"/>
                <w:lang w:val="x-none"/>
              </w:rPr>
              <w:t>-0.001593</w:t>
            </w:r>
          </w:p>
        </w:tc>
        <w:tc>
          <w:tcPr>
            <w:tcW w:w="1228" w:type="dxa"/>
          </w:tcPr>
          <w:p w14:paraId="06E4606A" w14:textId="64B87ACF" w:rsidR="00ED5335" w:rsidRDefault="00ED5335" w:rsidP="00ED5335">
            <w:pPr>
              <w:spacing w:line="300" w:lineRule="auto"/>
              <w:jc w:val="center"/>
              <w:rPr>
                <w:rFonts w:eastAsia="黑体"/>
                <w:sz w:val="24"/>
                <w:szCs w:val="20"/>
                <w:lang w:val="x-none"/>
              </w:rPr>
            </w:pPr>
            <w:r>
              <w:rPr>
                <w:rFonts w:eastAsia="黑体" w:hint="eastAsia"/>
                <w:sz w:val="24"/>
                <w:szCs w:val="20"/>
                <w:lang w:val="x-none"/>
              </w:rPr>
              <w:t>0.523420</w:t>
            </w:r>
          </w:p>
        </w:tc>
        <w:tc>
          <w:tcPr>
            <w:tcW w:w="1378" w:type="dxa"/>
          </w:tcPr>
          <w:p w14:paraId="025385B9" w14:textId="02B8BBEE" w:rsidR="00ED5335" w:rsidRDefault="00ED5335" w:rsidP="00ED5335">
            <w:pPr>
              <w:spacing w:line="300" w:lineRule="auto"/>
              <w:rPr>
                <w:rFonts w:eastAsia="黑体"/>
                <w:sz w:val="24"/>
                <w:szCs w:val="20"/>
                <w:lang w:val="x-none"/>
              </w:rPr>
            </w:pPr>
            <w:r>
              <w:rPr>
                <w:rFonts w:eastAsia="黑体" w:hint="eastAsia"/>
                <w:sz w:val="24"/>
                <w:szCs w:val="20"/>
                <w:lang w:val="x-none"/>
              </w:rPr>
              <w:t>0.602094</w:t>
            </w:r>
          </w:p>
        </w:tc>
        <w:tc>
          <w:tcPr>
            <w:tcW w:w="1223" w:type="dxa"/>
          </w:tcPr>
          <w:p w14:paraId="593DBB0F" w14:textId="0D4200CD" w:rsidR="00ED5335" w:rsidRDefault="00ED5335" w:rsidP="00ED5335">
            <w:pPr>
              <w:spacing w:line="300" w:lineRule="auto"/>
              <w:rPr>
                <w:rFonts w:eastAsia="黑体"/>
                <w:sz w:val="24"/>
                <w:szCs w:val="20"/>
                <w:lang w:val="x-none"/>
              </w:rPr>
            </w:pPr>
            <w:r>
              <w:rPr>
                <w:rFonts w:eastAsia="黑体" w:hint="eastAsia"/>
                <w:sz w:val="24"/>
                <w:szCs w:val="20"/>
                <w:lang w:val="x-none"/>
              </w:rPr>
              <w:t>-0.000019</w:t>
            </w:r>
          </w:p>
        </w:tc>
        <w:tc>
          <w:tcPr>
            <w:tcW w:w="967" w:type="dxa"/>
          </w:tcPr>
          <w:p w14:paraId="303E18C7" w14:textId="0F5ED3A5" w:rsidR="00ED5335" w:rsidRDefault="00ED5335" w:rsidP="00ED5335">
            <w:pPr>
              <w:spacing w:line="300" w:lineRule="auto"/>
              <w:rPr>
                <w:rFonts w:eastAsia="黑体"/>
                <w:sz w:val="24"/>
                <w:szCs w:val="20"/>
                <w:lang w:val="x-none"/>
              </w:rPr>
            </w:pPr>
            <w:r w:rsidRPr="00276377">
              <w:rPr>
                <w:rFonts w:ascii="宋体" w:hAnsi="宋体" w:cs="宋体" w:hint="eastAsia"/>
                <w:kern w:val="0"/>
                <w:sz w:val="16"/>
                <w:szCs w:val="16"/>
              </w:rPr>
              <w:t>无样本</w:t>
            </w:r>
            <w:r>
              <w:rPr>
                <w:rFonts w:ascii="宋体" w:hAnsi="宋体" w:cs="宋体" w:hint="eastAsia"/>
                <w:kern w:val="0"/>
                <w:sz w:val="16"/>
                <w:szCs w:val="16"/>
              </w:rPr>
              <w:t>外</w:t>
            </w:r>
            <w:r w:rsidRPr="00276377">
              <w:rPr>
                <w:rFonts w:ascii="宋体" w:hAnsi="宋体" w:cs="宋体" w:hint="eastAsia"/>
                <w:kern w:val="0"/>
                <w:sz w:val="16"/>
                <w:szCs w:val="16"/>
              </w:rPr>
              <w:t>预测能力</w:t>
            </w:r>
          </w:p>
        </w:tc>
        <w:tc>
          <w:tcPr>
            <w:tcW w:w="967" w:type="dxa"/>
          </w:tcPr>
          <w:p w14:paraId="59494B1B" w14:textId="051E3BD0" w:rsidR="00ED5335" w:rsidRDefault="00ED5335" w:rsidP="00ED5335">
            <w:pPr>
              <w:spacing w:line="300" w:lineRule="auto"/>
              <w:rPr>
                <w:rFonts w:eastAsia="黑体"/>
                <w:sz w:val="24"/>
                <w:szCs w:val="20"/>
                <w:lang w:val="x-none"/>
              </w:rPr>
            </w:pPr>
            <w:r>
              <w:rPr>
                <w:rFonts w:ascii="宋体" w:hAnsi="宋体" w:cs="宋体" w:hint="eastAsia"/>
                <w:kern w:val="0"/>
                <w:sz w:val="16"/>
                <w:szCs w:val="16"/>
              </w:rPr>
              <w:t>无</w:t>
            </w:r>
            <w:r w:rsidRPr="009F2C52">
              <w:rPr>
                <w:rFonts w:ascii="宋体" w:hAnsi="宋体" w:cs="宋体" w:hint="eastAsia"/>
                <w:kern w:val="0"/>
                <w:sz w:val="16"/>
                <w:szCs w:val="16"/>
              </w:rPr>
              <w:t>经济意义</w:t>
            </w:r>
          </w:p>
        </w:tc>
      </w:tr>
      <w:tr w:rsidR="00ED5335" w14:paraId="48AA1534" w14:textId="77777777" w:rsidTr="00ED5335">
        <w:tc>
          <w:tcPr>
            <w:tcW w:w="2084" w:type="dxa"/>
          </w:tcPr>
          <w:p w14:paraId="2666ED3D" w14:textId="1BD27028" w:rsidR="00ED5335" w:rsidRDefault="00ED5335" w:rsidP="00ED5335">
            <w:pPr>
              <w:spacing w:line="300" w:lineRule="auto"/>
              <w:jc w:val="center"/>
              <w:rPr>
                <w:rFonts w:eastAsia="黑体"/>
                <w:sz w:val="24"/>
                <w:szCs w:val="20"/>
                <w:lang w:val="x-none"/>
              </w:rPr>
            </w:pPr>
            <w:r>
              <w:rPr>
                <w:rFonts w:eastAsia="黑体" w:hint="eastAsia"/>
                <w:sz w:val="24"/>
                <w:szCs w:val="20"/>
                <w:lang w:val="x-none"/>
              </w:rPr>
              <w:t>Monthly_Liquidity</w:t>
            </w:r>
          </w:p>
        </w:tc>
        <w:tc>
          <w:tcPr>
            <w:tcW w:w="1223" w:type="dxa"/>
          </w:tcPr>
          <w:p w14:paraId="55A7FEB9" w14:textId="6FA0ECEE" w:rsidR="00ED5335" w:rsidRDefault="00ED5335" w:rsidP="00ED5335">
            <w:pPr>
              <w:spacing w:line="300" w:lineRule="auto"/>
              <w:jc w:val="center"/>
              <w:rPr>
                <w:rFonts w:eastAsia="黑体"/>
                <w:sz w:val="24"/>
                <w:szCs w:val="20"/>
                <w:lang w:val="x-none"/>
              </w:rPr>
            </w:pPr>
            <w:r>
              <w:rPr>
                <w:rFonts w:eastAsia="黑体" w:hint="eastAsia"/>
                <w:sz w:val="24"/>
                <w:szCs w:val="20"/>
                <w:lang w:val="x-none"/>
              </w:rPr>
              <w:t>-0.007248</w:t>
            </w:r>
          </w:p>
        </w:tc>
        <w:tc>
          <w:tcPr>
            <w:tcW w:w="1228" w:type="dxa"/>
          </w:tcPr>
          <w:p w14:paraId="28E3D693" w14:textId="192BA949" w:rsidR="00ED5335" w:rsidRDefault="00ED5335" w:rsidP="00ED5335">
            <w:pPr>
              <w:spacing w:line="300" w:lineRule="auto"/>
              <w:jc w:val="center"/>
              <w:rPr>
                <w:rFonts w:eastAsia="黑体"/>
                <w:sz w:val="24"/>
                <w:szCs w:val="20"/>
                <w:lang w:val="x-none"/>
              </w:rPr>
            </w:pPr>
            <w:r>
              <w:rPr>
                <w:rFonts w:eastAsia="黑体" w:hint="eastAsia"/>
                <w:sz w:val="24"/>
                <w:szCs w:val="20"/>
                <w:lang w:val="x-none"/>
              </w:rPr>
              <w:t>0.242288</w:t>
            </w:r>
          </w:p>
        </w:tc>
        <w:tc>
          <w:tcPr>
            <w:tcW w:w="1378" w:type="dxa"/>
          </w:tcPr>
          <w:p w14:paraId="47AB974C" w14:textId="1F8BA52D" w:rsidR="00ED5335" w:rsidRDefault="00ED5335" w:rsidP="00ED5335">
            <w:pPr>
              <w:spacing w:line="300" w:lineRule="auto"/>
              <w:rPr>
                <w:rFonts w:eastAsia="黑体"/>
                <w:sz w:val="24"/>
                <w:szCs w:val="20"/>
                <w:lang w:val="x-none"/>
              </w:rPr>
            </w:pPr>
            <w:r>
              <w:rPr>
                <w:rFonts w:eastAsia="黑体" w:hint="eastAsia"/>
                <w:sz w:val="24"/>
                <w:szCs w:val="20"/>
                <w:lang w:val="x-none"/>
              </w:rPr>
              <w:t>0.809162</w:t>
            </w:r>
          </w:p>
        </w:tc>
        <w:tc>
          <w:tcPr>
            <w:tcW w:w="1223" w:type="dxa"/>
          </w:tcPr>
          <w:p w14:paraId="1CD82CE8" w14:textId="4F38EF41" w:rsidR="00ED5335" w:rsidRDefault="00ED5335" w:rsidP="00ED5335">
            <w:pPr>
              <w:spacing w:line="300" w:lineRule="auto"/>
              <w:rPr>
                <w:rFonts w:eastAsia="黑体"/>
                <w:sz w:val="24"/>
                <w:szCs w:val="20"/>
                <w:lang w:val="x-none"/>
              </w:rPr>
            </w:pPr>
            <w:r>
              <w:rPr>
                <w:rFonts w:eastAsia="黑体" w:hint="eastAsia"/>
                <w:sz w:val="24"/>
                <w:szCs w:val="20"/>
                <w:lang w:val="x-none"/>
              </w:rPr>
              <w:t>-0.000063</w:t>
            </w:r>
          </w:p>
        </w:tc>
        <w:tc>
          <w:tcPr>
            <w:tcW w:w="967" w:type="dxa"/>
          </w:tcPr>
          <w:p w14:paraId="2C3F8225" w14:textId="0B5C3E7B" w:rsidR="00ED5335" w:rsidRDefault="00ED5335" w:rsidP="00ED5335">
            <w:pPr>
              <w:spacing w:line="300" w:lineRule="auto"/>
              <w:rPr>
                <w:rFonts w:eastAsia="黑体"/>
                <w:sz w:val="24"/>
                <w:szCs w:val="20"/>
                <w:lang w:val="x-none"/>
              </w:rPr>
            </w:pPr>
            <w:r w:rsidRPr="00276377">
              <w:rPr>
                <w:rFonts w:ascii="宋体" w:hAnsi="宋体" w:cs="宋体" w:hint="eastAsia"/>
                <w:kern w:val="0"/>
                <w:sz w:val="16"/>
                <w:szCs w:val="16"/>
              </w:rPr>
              <w:t>无样本</w:t>
            </w:r>
            <w:r>
              <w:rPr>
                <w:rFonts w:ascii="宋体" w:hAnsi="宋体" w:cs="宋体" w:hint="eastAsia"/>
                <w:kern w:val="0"/>
                <w:sz w:val="16"/>
                <w:szCs w:val="16"/>
              </w:rPr>
              <w:t>外</w:t>
            </w:r>
            <w:r w:rsidRPr="00276377">
              <w:rPr>
                <w:rFonts w:ascii="宋体" w:hAnsi="宋体" w:cs="宋体" w:hint="eastAsia"/>
                <w:kern w:val="0"/>
                <w:sz w:val="16"/>
                <w:szCs w:val="16"/>
              </w:rPr>
              <w:t>预测能力</w:t>
            </w:r>
          </w:p>
        </w:tc>
        <w:tc>
          <w:tcPr>
            <w:tcW w:w="967" w:type="dxa"/>
          </w:tcPr>
          <w:p w14:paraId="1B709252" w14:textId="73E94DA9" w:rsidR="00ED5335" w:rsidRDefault="00ED5335" w:rsidP="00ED5335">
            <w:pPr>
              <w:spacing w:line="300" w:lineRule="auto"/>
              <w:rPr>
                <w:rFonts w:eastAsia="黑体"/>
                <w:sz w:val="24"/>
                <w:szCs w:val="20"/>
                <w:lang w:val="x-none"/>
              </w:rPr>
            </w:pPr>
            <w:r>
              <w:rPr>
                <w:rFonts w:ascii="宋体" w:hAnsi="宋体" w:cs="宋体" w:hint="eastAsia"/>
                <w:kern w:val="0"/>
                <w:sz w:val="16"/>
                <w:szCs w:val="16"/>
              </w:rPr>
              <w:t>无</w:t>
            </w:r>
            <w:r w:rsidRPr="009F2C52">
              <w:rPr>
                <w:rFonts w:ascii="宋体" w:hAnsi="宋体" w:cs="宋体" w:hint="eastAsia"/>
                <w:kern w:val="0"/>
                <w:sz w:val="16"/>
                <w:szCs w:val="16"/>
              </w:rPr>
              <w:t>经济意义</w:t>
            </w:r>
          </w:p>
        </w:tc>
      </w:tr>
      <w:tr w:rsidR="00ED5335" w14:paraId="0D3DAC97" w14:textId="77777777" w:rsidTr="00ED5335">
        <w:tc>
          <w:tcPr>
            <w:tcW w:w="2084" w:type="dxa"/>
          </w:tcPr>
          <w:p w14:paraId="3FFC3552" w14:textId="73256A52" w:rsidR="00ED5335" w:rsidRDefault="00ED5335" w:rsidP="00ED5335">
            <w:pPr>
              <w:spacing w:line="300" w:lineRule="auto"/>
              <w:jc w:val="center"/>
              <w:rPr>
                <w:rFonts w:eastAsia="黑体"/>
                <w:sz w:val="24"/>
                <w:szCs w:val="20"/>
                <w:lang w:val="x-none"/>
              </w:rPr>
            </w:pPr>
            <w:r>
              <w:rPr>
                <w:rFonts w:eastAsia="黑体" w:hint="eastAsia"/>
                <w:sz w:val="24"/>
                <w:szCs w:val="20"/>
                <w:lang w:val="x-none"/>
              </w:rPr>
              <w:t>Monthly_highPrice</w:t>
            </w:r>
          </w:p>
        </w:tc>
        <w:tc>
          <w:tcPr>
            <w:tcW w:w="1223" w:type="dxa"/>
          </w:tcPr>
          <w:p w14:paraId="499664ED" w14:textId="1F96682E" w:rsidR="00ED5335" w:rsidRDefault="00ED5335" w:rsidP="00ED5335">
            <w:pPr>
              <w:spacing w:line="300" w:lineRule="auto"/>
              <w:jc w:val="center"/>
              <w:rPr>
                <w:rFonts w:eastAsia="黑体"/>
                <w:sz w:val="24"/>
                <w:szCs w:val="20"/>
                <w:lang w:val="x-none"/>
              </w:rPr>
            </w:pPr>
            <w:r>
              <w:rPr>
                <w:rFonts w:eastAsia="黑体" w:hint="eastAsia"/>
                <w:sz w:val="24"/>
                <w:szCs w:val="20"/>
                <w:lang w:val="x-none"/>
              </w:rPr>
              <w:t>-0.001434</w:t>
            </w:r>
          </w:p>
        </w:tc>
        <w:tc>
          <w:tcPr>
            <w:tcW w:w="1228" w:type="dxa"/>
          </w:tcPr>
          <w:p w14:paraId="29AAC5A5" w14:textId="7C4665BC" w:rsidR="00ED5335" w:rsidRDefault="00ED5335" w:rsidP="00ED5335">
            <w:pPr>
              <w:spacing w:line="300" w:lineRule="auto"/>
              <w:jc w:val="center"/>
              <w:rPr>
                <w:rFonts w:eastAsia="黑体"/>
                <w:sz w:val="24"/>
                <w:szCs w:val="20"/>
                <w:lang w:val="x-none"/>
              </w:rPr>
            </w:pPr>
            <w:r>
              <w:rPr>
                <w:rFonts w:eastAsia="黑体" w:hint="eastAsia"/>
                <w:sz w:val="24"/>
                <w:szCs w:val="20"/>
                <w:lang w:val="x-none"/>
              </w:rPr>
              <w:t>-0.050023</w:t>
            </w:r>
          </w:p>
        </w:tc>
        <w:tc>
          <w:tcPr>
            <w:tcW w:w="1378" w:type="dxa"/>
          </w:tcPr>
          <w:p w14:paraId="176D13D9" w14:textId="50A48CB0" w:rsidR="00ED5335" w:rsidRDefault="00ED5335" w:rsidP="00ED5335">
            <w:pPr>
              <w:spacing w:line="300" w:lineRule="auto"/>
              <w:rPr>
                <w:rFonts w:eastAsia="黑体"/>
                <w:sz w:val="24"/>
                <w:szCs w:val="20"/>
                <w:lang w:val="x-none"/>
              </w:rPr>
            </w:pPr>
            <w:r>
              <w:rPr>
                <w:rFonts w:eastAsia="黑体" w:hint="eastAsia"/>
                <w:sz w:val="24"/>
                <w:szCs w:val="20"/>
                <w:lang w:val="x-none"/>
              </w:rPr>
              <w:t>0.960226</w:t>
            </w:r>
          </w:p>
        </w:tc>
        <w:tc>
          <w:tcPr>
            <w:tcW w:w="1223" w:type="dxa"/>
          </w:tcPr>
          <w:p w14:paraId="4E9F3B8E" w14:textId="49B22F38" w:rsidR="00ED5335" w:rsidRDefault="00ED5335" w:rsidP="00ED5335">
            <w:pPr>
              <w:spacing w:line="300" w:lineRule="auto"/>
              <w:rPr>
                <w:rFonts w:eastAsia="黑体"/>
                <w:sz w:val="24"/>
                <w:szCs w:val="20"/>
                <w:lang w:val="x-none"/>
              </w:rPr>
            </w:pPr>
            <w:r>
              <w:rPr>
                <w:rFonts w:eastAsia="黑体" w:hint="eastAsia"/>
                <w:sz w:val="24"/>
                <w:szCs w:val="20"/>
                <w:lang w:val="x-none"/>
              </w:rPr>
              <w:t>-0.000015</w:t>
            </w:r>
          </w:p>
        </w:tc>
        <w:tc>
          <w:tcPr>
            <w:tcW w:w="967" w:type="dxa"/>
          </w:tcPr>
          <w:p w14:paraId="4DBC9A9D" w14:textId="2CA82891" w:rsidR="00ED5335" w:rsidRDefault="00ED5335" w:rsidP="00ED5335">
            <w:pPr>
              <w:spacing w:line="300" w:lineRule="auto"/>
              <w:rPr>
                <w:rFonts w:eastAsia="黑体"/>
                <w:sz w:val="24"/>
                <w:szCs w:val="20"/>
                <w:lang w:val="x-none"/>
              </w:rPr>
            </w:pPr>
            <w:r w:rsidRPr="00276377">
              <w:rPr>
                <w:rFonts w:ascii="宋体" w:hAnsi="宋体" w:cs="宋体" w:hint="eastAsia"/>
                <w:kern w:val="0"/>
                <w:sz w:val="16"/>
                <w:szCs w:val="16"/>
              </w:rPr>
              <w:t>无样本</w:t>
            </w:r>
            <w:r>
              <w:rPr>
                <w:rFonts w:ascii="宋体" w:hAnsi="宋体" w:cs="宋体" w:hint="eastAsia"/>
                <w:kern w:val="0"/>
                <w:sz w:val="16"/>
                <w:szCs w:val="16"/>
              </w:rPr>
              <w:t>外</w:t>
            </w:r>
            <w:r w:rsidRPr="00276377">
              <w:rPr>
                <w:rFonts w:ascii="宋体" w:hAnsi="宋体" w:cs="宋体" w:hint="eastAsia"/>
                <w:kern w:val="0"/>
                <w:sz w:val="16"/>
                <w:szCs w:val="16"/>
              </w:rPr>
              <w:t>预测能力</w:t>
            </w:r>
          </w:p>
        </w:tc>
        <w:tc>
          <w:tcPr>
            <w:tcW w:w="967" w:type="dxa"/>
          </w:tcPr>
          <w:p w14:paraId="578465AE" w14:textId="585547F3" w:rsidR="00ED5335" w:rsidRDefault="00ED5335" w:rsidP="00ED5335">
            <w:pPr>
              <w:spacing w:line="300" w:lineRule="auto"/>
              <w:rPr>
                <w:rFonts w:eastAsia="黑体"/>
                <w:sz w:val="24"/>
                <w:szCs w:val="20"/>
                <w:lang w:val="x-none"/>
              </w:rPr>
            </w:pPr>
            <w:r>
              <w:rPr>
                <w:rFonts w:ascii="宋体" w:hAnsi="宋体" w:cs="宋体" w:hint="eastAsia"/>
                <w:kern w:val="0"/>
                <w:sz w:val="16"/>
                <w:szCs w:val="16"/>
              </w:rPr>
              <w:t>无</w:t>
            </w:r>
            <w:r w:rsidRPr="009F2C52">
              <w:rPr>
                <w:rFonts w:ascii="宋体" w:hAnsi="宋体" w:cs="宋体" w:hint="eastAsia"/>
                <w:kern w:val="0"/>
                <w:sz w:val="16"/>
                <w:szCs w:val="16"/>
              </w:rPr>
              <w:t>经济意义</w:t>
            </w:r>
          </w:p>
        </w:tc>
      </w:tr>
      <w:tr w:rsidR="00ED5335" w14:paraId="3F1DEB60" w14:textId="77777777" w:rsidTr="00ED5335">
        <w:tc>
          <w:tcPr>
            <w:tcW w:w="2084" w:type="dxa"/>
          </w:tcPr>
          <w:p w14:paraId="605A8792" w14:textId="1162F4FD" w:rsidR="00ED5335" w:rsidRDefault="00ED5335" w:rsidP="00ED5335">
            <w:pPr>
              <w:spacing w:line="300" w:lineRule="auto"/>
              <w:jc w:val="center"/>
              <w:rPr>
                <w:rFonts w:eastAsia="黑体"/>
                <w:sz w:val="24"/>
                <w:szCs w:val="20"/>
                <w:lang w:val="x-none"/>
              </w:rPr>
            </w:pPr>
            <w:r>
              <w:rPr>
                <w:rFonts w:eastAsia="黑体" w:hint="eastAsia"/>
                <w:sz w:val="24"/>
                <w:szCs w:val="20"/>
                <w:lang w:val="x-none"/>
              </w:rPr>
              <w:t>R</w:t>
            </w:r>
            <w:r>
              <w:rPr>
                <w:rFonts w:eastAsia="黑体"/>
                <w:sz w:val="24"/>
                <w:szCs w:val="20"/>
                <w:lang w:val="x-none"/>
              </w:rPr>
              <w:t>s</w:t>
            </w:r>
            <w:r>
              <w:rPr>
                <w:rFonts w:eastAsia="黑体" w:hint="eastAsia"/>
                <w:sz w:val="24"/>
                <w:szCs w:val="20"/>
                <w:lang w:val="x-none"/>
              </w:rPr>
              <w:t>kew</w:t>
            </w:r>
          </w:p>
        </w:tc>
        <w:tc>
          <w:tcPr>
            <w:tcW w:w="1223" w:type="dxa"/>
          </w:tcPr>
          <w:p w14:paraId="0C0FC5F5" w14:textId="52903E90" w:rsidR="00ED5335" w:rsidRDefault="00ED5335" w:rsidP="00ED5335">
            <w:pPr>
              <w:spacing w:line="300" w:lineRule="auto"/>
              <w:jc w:val="center"/>
              <w:rPr>
                <w:rFonts w:eastAsia="黑体"/>
                <w:sz w:val="24"/>
                <w:szCs w:val="20"/>
                <w:lang w:val="x-none"/>
              </w:rPr>
            </w:pPr>
            <w:r>
              <w:rPr>
                <w:rFonts w:eastAsia="黑体" w:hint="eastAsia"/>
                <w:sz w:val="24"/>
                <w:szCs w:val="20"/>
                <w:lang w:val="x-none"/>
              </w:rPr>
              <w:t>0.014466</w:t>
            </w:r>
          </w:p>
        </w:tc>
        <w:tc>
          <w:tcPr>
            <w:tcW w:w="1228" w:type="dxa"/>
          </w:tcPr>
          <w:p w14:paraId="5429FA48" w14:textId="41B27B94" w:rsidR="00ED5335" w:rsidRDefault="00ED5335" w:rsidP="00ED5335">
            <w:pPr>
              <w:spacing w:line="300" w:lineRule="auto"/>
              <w:jc w:val="center"/>
              <w:rPr>
                <w:rFonts w:eastAsia="黑体"/>
                <w:sz w:val="24"/>
                <w:szCs w:val="20"/>
                <w:lang w:val="x-none"/>
              </w:rPr>
            </w:pPr>
            <w:r>
              <w:rPr>
                <w:rFonts w:eastAsia="黑体" w:hint="eastAsia"/>
                <w:sz w:val="24"/>
                <w:szCs w:val="20"/>
                <w:lang w:val="x-none"/>
              </w:rPr>
              <w:t>-0.306627</w:t>
            </w:r>
          </w:p>
        </w:tc>
        <w:tc>
          <w:tcPr>
            <w:tcW w:w="1378" w:type="dxa"/>
          </w:tcPr>
          <w:p w14:paraId="6973716C" w14:textId="2CA75D88" w:rsidR="00ED5335" w:rsidRDefault="00ED5335" w:rsidP="00ED5335">
            <w:pPr>
              <w:spacing w:line="300" w:lineRule="auto"/>
              <w:rPr>
                <w:rFonts w:eastAsia="黑体"/>
                <w:sz w:val="24"/>
                <w:szCs w:val="20"/>
                <w:lang w:val="x-none"/>
              </w:rPr>
            </w:pPr>
            <w:r>
              <w:rPr>
                <w:rFonts w:eastAsia="黑体" w:hint="eastAsia"/>
                <w:sz w:val="24"/>
                <w:szCs w:val="20"/>
                <w:lang w:val="x-none"/>
              </w:rPr>
              <w:t>0.759904</w:t>
            </w:r>
          </w:p>
        </w:tc>
        <w:tc>
          <w:tcPr>
            <w:tcW w:w="1223" w:type="dxa"/>
          </w:tcPr>
          <w:p w14:paraId="0CD33133" w14:textId="13508547" w:rsidR="00ED5335" w:rsidRDefault="00ED5335" w:rsidP="00ED5335">
            <w:pPr>
              <w:spacing w:line="300" w:lineRule="auto"/>
              <w:rPr>
                <w:rFonts w:eastAsia="黑体"/>
                <w:sz w:val="24"/>
                <w:szCs w:val="20"/>
                <w:lang w:val="x-none"/>
              </w:rPr>
            </w:pPr>
            <w:r>
              <w:rPr>
                <w:rFonts w:eastAsia="黑体" w:hint="eastAsia"/>
                <w:sz w:val="24"/>
                <w:szCs w:val="20"/>
                <w:lang w:val="x-none"/>
              </w:rPr>
              <w:t>0.000119</w:t>
            </w:r>
          </w:p>
        </w:tc>
        <w:tc>
          <w:tcPr>
            <w:tcW w:w="967" w:type="dxa"/>
          </w:tcPr>
          <w:p w14:paraId="1D1339C3" w14:textId="35D16329" w:rsidR="00ED5335" w:rsidRDefault="00ED5335" w:rsidP="00ED5335">
            <w:pPr>
              <w:spacing w:line="300" w:lineRule="auto"/>
              <w:rPr>
                <w:rFonts w:eastAsia="黑体"/>
                <w:sz w:val="24"/>
                <w:szCs w:val="20"/>
                <w:lang w:val="x-none"/>
              </w:rPr>
            </w:pPr>
            <w:r w:rsidRPr="00276377">
              <w:rPr>
                <w:rFonts w:ascii="宋体" w:hAnsi="宋体" w:cs="宋体" w:hint="eastAsia"/>
                <w:kern w:val="0"/>
                <w:sz w:val="16"/>
                <w:szCs w:val="16"/>
              </w:rPr>
              <w:t>无样本</w:t>
            </w:r>
            <w:r>
              <w:rPr>
                <w:rFonts w:ascii="宋体" w:hAnsi="宋体" w:cs="宋体" w:hint="eastAsia"/>
                <w:kern w:val="0"/>
                <w:sz w:val="16"/>
                <w:szCs w:val="16"/>
              </w:rPr>
              <w:t>外</w:t>
            </w:r>
            <w:r w:rsidRPr="00276377">
              <w:rPr>
                <w:rFonts w:ascii="宋体" w:hAnsi="宋体" w:cs="宋体" w:hint="eastAsia"/>
                <w:kern w:val="0"/>
                <w:sz w:val="16"/>
                <w:szCs w:val="16"/>
              </w:rPr>
              <w:t>预测能力</w:t>
            </w:r>
          </w:p>
        </w:tc>
        <w:tc>
          <w:tcPr>
            <w:tcW w:w="967" w:type="dxa"/>
          </w:tcPr>
          <w:p w14:paraId="059BA537" w14:textId="4ABAD98F" w:rsidR="00ED5335" w:rsidRDefault="00ED5335" w:rsidP="00ED5335">
            <w:pPr>
              <w:spacing w:line="300" w:lineRule="auto"/>
              <w:rPr>
                <w:rFonts w:eastAsia="黑体"/>
                <w:sz w:val="24"/>
                <w:szCs w:val="20"/>
                <w:lang w:val="x-none"/>
              </w:rPr>
            </w:pPr>
            <w:r w:rsidRPr="004C0382">
              <w:rPr>
                <w:rFonts w:ascii="宋体" w:hAnsi="宋体" w:cs="宋体" w:hint="eastAsia"/>
                <w:kern w:val="0"/>
                <w:sz w:val="16"/>
                <w:szCs w:val="16"/>
              </w:rPr>
              <w:t>有经济意义</w:t>
            </w:r>
          </w:p>
        </w:tc>
      </w:tr>
    </w:tbl>
    <w:p w14:paraId="22852EF8" w14:textId="77777777" w:rsidR="00B91DDB" w:rsidRDefault="00B91DDB" w:rsidP="00C81E91">
      <w:pPr>
        <w:spacing w:line="300" w:lineRule="auto"/>
        <w:rPr>
          <w:rFonts w:ascii="Times New Roman" w:eastAsia="黑体" w:hAnsi="Times New Roman"/>
          <w:sz w:val="24"/>
          <w:szCs w:val="20"/>
          <w:lang w:val="x-none"/>
        </w:rPr>
      </w:pPr>
    </w:p>
    <w:p w14:paraId="4185B2F0" w14:textId="41A9B782" w:rsidR="006B7E22" w:rsidRDefault="006B7E22" w:rsidP="006B7E22">
      <w:pPr>
        <w:spacing w:line="300" w:lineRule="auto"/>
        <w:rPr>
          <w:rFonts w:ascii="Times New Roman" w:eastAsia="黑体" w:hAnsi="Times New Roman"/>
          <w:sz w:val="24"/>
          <w:szCs w:val="20"/>
          <w:lang w:val="x-none"/>
        </w:rPr>
      </w:pPr>
      <w:r w:rsidRPr="006B7E22">
        <w:rPr>
          <w:rFonts w:ascii="Times New Roman" w:eastAsia="黑体" w:hAnsi="Times New Roman"/>
          <w:sz w:val="24"/>
          <w:szCs w:val="20"/>
          <w:lang w:val="x-none"/>
        </w:rPr>
        <w:t>3.</w:t>
      </w:r>
      <w:r>
        <w:rPr>
          <w:rFonts w:ascii="Times New Roman" w:eastAsia="黑体" w:hAnsi="Times New Roman"/>
          <w:sz w:val="24"/>
          <w:szCs w:val="20"/>
          <w:lang w:val="x-none"/>
        </w:rPr>
        <w:t>2</w:t>
      </w:r>
      <w:r w:rsidRPr="006B7E22">
        <w:rPr>
          <w:rFonts w:ascii="Times New Roman" w:eastAsia="黑体" w:hAnsi="Times New Roman"/>
          <w:sz w:val="24"/>
          <w:szCs w:val="20"/>
          <w:lang w:val="x-none"/>
        </w:rPr>
        <w:t>.</w:t>
      </w:r>
      <w:r>
        <w:rPr>
          <w:rFonts w:ascii="Times New Roman" w:eastAsia="黑体" w:hAnsi="Times New Roman"/>
          <w:sz w:val="24"/>
          <w:szCs w:val="20"/>
          <w:lang w:val="x-none"/>
        </w:rPr>
        <w:t>2</w:t>
      </w:r>
      <w:r w:rsidR="00C4271E">
        <w:rPr>
          <w:rFonts w:ascii="Times New Roman" w:eastAsia="黑体" w:hAnsi="Times New Roman" w:hint="eastAsia"/>
          <w:sz w:val="24"/>
          <w:szCs w:val="20"/>
          <w:lang w:val="x-none"/>
        </w:rPr>
        <w:t>对</w:t>
      </w:r>
      <w:r w:rsidRPr="006B7E22">
        <w:rPr>
          <w:rFonts w:ascii="Times New Roman" w:eastAsia="黑体" w:hAnsi="Times New Roman" w:hint="eastAsia"/>
          <w:sz w:val="24"/>
          <w:szCs w:val="20"/>
          <w:lang w:val="x-none"/>
        </w:rPr>
        <w:t>单因子模型</w:t>
      </w:r>
      <w:r w:rsidRPr="006B7E22">
        <w:rPr>
          <w:rFonts w:ascii="Times New Roman" w:eastAsia="黑体" w:hAnsi="Times New Roman" w:hint="eastAsia"/>
          <w:sz w:val="24"/>
          <w:szCs w:val="20"/>
          <w:lang w:val="x-none"/>
        </w:rPr>
        <w:t>OLS</w:t>
      </w:r>
      <w:r w:rsidRPr="006B7E22">
        <w:rPr>
          <w:rFonts w:ascii="Times New Roman" w:eastAsia="黑体" w:hAnsi="Times New Roman" w:hint="eastAsia"/>
          <w:sz w:val="24"/>
          <w:szCs w:val="20"/>
          <w:lang w:val="x-none"/>
        </w:rPr>
        <w:t>线性拟合</w:t>
      </w:r>
      <w:r>
        <w:rPr>
          <w:rFonts w:ascii="Times New Roman" w:eastAsia="黑体" w:hAnsi="Times New Roman" w:hint="eastAsia"/>
          <w:sz w:val="24"/>
          <w:szCs w:val="20"/>
          <w:lang w:val="x-none"/>
        </w:rPr>
        <w:t>方法的</w:t>
      </w:r>
      <w:r w:rsidRPr="006B7E22">
        <w:rPr>
          <w:rFonts w:ascii="Times New Roman" w:eastAsia="黑体" w:hAnsi="Times New Roman" w:hint="eastAsia"/>
          <w:sz w:val="24"/>
          <w:szCs w:val="20"/>
          <w:lang w:val="x-none"/>
        </w:rPr>
        <w:t>检验结果</w:t>
      </w:r>
      <w:r w:rsidR="00C4271E">
        <w:rPr>
          <w:rFonts w:ascii="Times New Roman" w:eastAsia="黑体" w:hAnsi="Times New Roman" w:hint="eastAsia"/>
          <w:sz w:val="24"/>
          <w:szCs w:val="20"/>
          <w:lang w:val="x-none"/>
        </w:rPr>
        <w:t>的讨论</w:t>
      </w:r>
    </w:p>
    <w:p w14:paraId="2A443FCF" w14:textId="22142759" w:rsidR="00036DB8" w:rsidRDefault="00036DB8" w:rsidP="00036DB8">
      <w:pPr>
        <w:spacing w:line="300" w:lineRule="auto"/>
        <w:ind w:firstLineChars="200" w:firstLine="480"/>
        <w:rPr>
          <w:rFonts w:ascii="Times New Roman" w:hAnsi="Times New Roman"/>
          <w:sz w:val="24"/>
        </w:rPr>
      </w:pPr>
      <w:r>
        <w:rPr>
          <w:rFonts w:ascii="Times New Roman" w:hAnsi="Times New Roman" w:hint="eastAsia"/>
          <w:sz w:val="24"/>
        </w:rPr>
        <w:t>从样本内检验结果中可以看出，</w:t>
      </w:r>
      <w:r w:rsidRPr="00036DB8">
        <w:rPr>
          <w:rFonts w:ascii="Times New Roman" w:hAnsi="Times New Roman"/>
          <w:sz w:val="24"/>
        </w:rPr>
        <w:t>所</w:t>
      </w:r>
      <w:r>
        <w:rPr>
          <w:rFonts w:ascii="Times New Roman" w:hAnsi="Times New Roman" w:hint="eastAsia"/>
          <w:sz w:val="24"/>
        </w:rPr>
        <w:t>有进行检验</w:t>
      </w:r>
      <w:r w:rsidRPr="00036DB8">
        <w:rPr>
          <w:rFonts w:ascii="Times New Roman" w:hAnsi="Times New Roman"/>
          <w:sz w:val="24"/>
        </w:rPr>
        <w:t>的单</w:t>
      </w:r>
      <w:r>
        <w:rPr>
          <w:rFonts w:ascii="Times New Roman" w:hAnsi="Times New Roman" w:hint="eastAsia"/>
          <w:sz w:val="24"/>
        </w:rPr>
        <w:t>个预测</w:t>
      </w:r>
      <w:r w:rsidRPr="00036DB8">
        <w:rPr>
          <w:rFonts w:ascii="Times New Roman" w:hAnsi="Times New Roman"/>
          <w:sz w:val="24"/>
        </w:rPr>
        <w:t>因子在样本内均没有展现出显著的预测能力</w:t>
      </w:r>
      <w:r>
        <w:rPr>
          <w:rFonts w:ascii="Times New Roman" w:hAnsi="Times New Roman" w:hint="eastAsia"/>
          <w:sz w:val="24"/>
        </w:rPr>
        <w:t>。在样本外检验中，</w:t>
      </w:r>
      <w:r w:rsidRPr="00036DB8">
        <w:rPr>
          <w:rFonts w:ascii="Times New Roman" w:hAnsi="Times New Roman"/>
          <w:sz w:val="24"/>
        </w:rPr>
        <w:t>所</w:t>
      </w:r>
      <w:r>
        <w:rPr>
          <w:rFonts w:ascii="Times New Roman" w:hAnsi="Times New Roman" w:hint="eastAsia"/>
          <w:sz w:val="24"/>
        </w:rPr>
        <w:t>有进行检验</w:t>
      </w:r>
      <w:r w:rsidRPr="00036DB8">
        <w:rPr>
          <w:rFonts w:ascii="Times New Roman" w:hAnsi="Times New Roman"/>
          <w:sz w:val="24"/>
        </w:rPr>
        <w:t>的单</w:t>
      </w:r>
      <w:r>
        <w:rPr>
          <w:rFonts w:ascii="Times New Roman" w:hAnsi="Times New Roman" w:hint="eastAsia"/>
          <w:sz w:val="24"/>
        </w:rPr>
        <w:t>个预测</w:t>
      </w:r>
      <w:r w:rsidRPr="00036DB8">
        <w:rPr>
          <w:rFonts w:ascii="Times New Roman" w:hAnsi="Times New Roman"/>
          <w:sz w:val="24"/>
        </w:rPr>
        <w:t>因子</w:t>
      </w:r>
      <w:r>
        <w:rPr>
          <w:rFonts w:ascii="Times New Roman" w:hAnsi="Times New Roman" w:hint="eastAsia"/>
          <w:sz w:val="24"/>
        </w:rPr>
        <w:t>也</w:t>
      </w:r>
      <w:r w:rsidRPr="00036DB8">
        <w:rPr>
          <w:rFonts w:ascii="Times New Roman" w:hAnsi="Times New Roman"/>
          <w:sz w:val="24"/>
        </w:rPr>
        <w:t>均没有展现出显著的预测能力</w:t>
      </w:r>
      <w:r>
        <w:rPr>
          <w:rFonts w:ascii="Times New Roman" w:hAnsi="Times New Roman" w:hint="eastAsia"/>
          <w:sz w:val="24"/>
        </w:rPr>
        <w:t>。对与经济显著性，虽然一些预测因子检验结果中显示其有经济意义，但是</w:t>
      </w:r>
      <w:r w:rsidRPr="00036DB8">
        <w:rPr>
          <w:rFonts w:ascii="Times New Roman" w:hAnsi="Times New Roman"/>
          <w:sz w:val="24"/>
        </w:rPr>
        <w:t>大多数因子</w:t>
      </w:r>
      <w:r>
        <w:rPr>
          <w:rFonts w:ascii="Times New Roman" w:hAnsi="Times New Roman" w:hint="eastAsia"/>
          <w:sz w:val="24"/>
        </w:rPr>
        <w:t>的经济显著性指标</w:t>
      </w:r>
      <w:r w:rsidRPr="00036DB8">
        <w:rPr>
          <w:rFonts w:ascii="Times New Roman" w:hAnsi="Times New Roman"/>
          <w:sz w:val="24"/>
        </w:rPr>
        <w:t>非常接近零，这表明即使某些因子在统计上显著，它们对投资者的效用增益也非常有限</w:t>
      </w:r>
      <w:r w:rsidR="007A1505">
        <w:rPr>
          <w:rFonts w:ascii="Times New Roman" w:hAnsi="Times New Roman" w:hint="eastAsia"/>
          <w:sz w:val="24"/>
        </w:rPr>
        <w:t>。</w:t>
      </w:r>
    </w:p>
    <w:p w14:paraId="0D622BA4" w14:textId="7CB45772" w:rsidR="00036DB8" w:rsidRPr="00494121" w:rsidRDefault="00036DB8" w:rsidP="00036DB8">
      <w:pPr>
        <w:spacing w:line="300" w:lineRule="auto"/>
        <w:ind w:firstLineChars="200" w:firstLine="480"/>
        <w:rPr>
          <w:rFonts w:ascii="Times New Roman" w:hAnsi="Times New Roman"/>
          <w:sz w:val="24"/>
        </w:rPr>
      </w:pPr>
      <w:r>
        <w:rPr>
          <w:rFonts w:ascii="Times New Roman" w:hAnsi="Times New Roman" w:hint="eastAsia"/>
          <w:sz w:val="24"/>
        </w:rPr>
        <w:t>此外</w:t>
      </w:r>
      <w:r w:rsidRPr="00494121">
        <w:rPr>
          <w:rFonts w:ascii="Times New Roman" w:hAnsi="Times New Roman"/>
          <w:sz w:val="24"/>
        </w:rPr>
        <w:t>从结果中可以看出，</w:t>
      </w:r>
      <w:r>
        <w:rPr>
          <w:rFonts w:ascii="Times New Roman" w:hAnsi="Times New Roman" w:hint="eastAsia"/>
          <w:sz w:val="24"/>
        </w:rPr>
        <w:t>无论是样本内还是样本外，</w:t>
      </w:r>
      <w:r w:rsidR="007A1505">
        <w:rPr>
          <w:rFonts w:ascii="Times New Roman" w:hAnsi="Times New Roman" w:hint="eastAsia"/>
          <w:sz w:val="24"/>
        </w:rPr>
        <w:t>在</w:t>
      </w:r>
      <w:r w:rsidR="007A1505">
        <w:rPr>
          <w:rFonts w:ascii="Times New Roman" w:hAnsi="Times New Roman" w:hint="eastAsia"/>
          <w:sz w:val="24"/>
        </w:rPr>
        <w:t>10</w:t>
      </w:r>
      <w:r w:rsidR="007A1505">
        <w:rPr>
          <w:rFonts w:ascii="Times New Roman" w:hAnsi="Times New Roman" w:hint="eastAsia"/>
          <w:sz w:val="24"/>
        </w:rPr>
        <w:t>个选取的预测因子中没有一个</w:t>
      </w:r>
      <w:r w:rsidRPr="00494121">
        <w:rPr>
          <w:rFonts w:ascii="Times New Roman" w:hAnsi="Times New Roman"/>
          <w:sz w:val="24"/>
        </w:rPr>
        <w:t>能够对收益率有显著解释作用。</w:t>
      </w:r>
      <w:r w:rsidR="007A1505">
        <w:rPr>
          <w:rFonts w:ascii="Times New Roman" w:hAnsi="Times New Roman" w:hint="eastAsia"/>
          <w:sz w:val="24"/>
        </w:rPr>
        <w:t>可以说明</w:t>
      </w:r>
      <w:r w:rsidR="007A1505" w:rsidRPr="007A1505">
        <w:rPr>
          <w:rFonts w:ascii="Times New Roman" w:hAnsi="Times New Roman"/>
          <w:sz w:val="24"/>
        </w:rPr>
        <w:t>单一因子可能不足以对股票收益率进行有效预测</w:t>
      </w:r>
      <w:r w:rsidR="007A1505">
        <w:rPr>
          <w:rFonts w:ascii="Times New Roman" w:hAnsi="Times New Roman" w:hint="eastAsia"/>
          <w:sz w:val="24"/>
        </w:rPr>
        <w:t>。产生这种情况的原因可能有以下两种，一是我们选择的预测因子不合适，二是选择的股票具有特殊性。当然对于</w:t>
      </w:r>
      <w:r w:rsidR="007A1505">
        <w:rPr>
          <w:rFonts w:ascii="Times New Roman" w:hAnsi="Times New Roman" w:hint="eastAsia"/>
          <w:sz w:val="24"/>
        </w:rPr>
        <w:t>600600</w:t>
      </w:r>
      <w:r w:rsidR="007A1505">
        <w:rPr>
          <w:rFonts w:ascii="Times New Roman" w:hAnsi="Times New Roman" w:hint="eastAsia"/>
          <w:sz w:val="24"/>
        </w:rPr>
        <w:t>这支股票来说，</w:t>
      </w:r>
      <w:r w:rsidR="007A1505" w:rsidRPr="007A1505">
        <w:rPr>
          <w:rFonts w:ascii="Times New Roman" w:hAnsi="Times New Roman"/>
          <w:sz w:val="24"/>
        </w:rPr>
        <w:t>单</w:t>
      </w:r>
      <w:r w:rsidR="007A1505">
        <w:rPr>
          <w:rFonts w:ascii="Times New Roman" w:hAnsi="Times New Roman" w:hint="eastAsia"/>
          <w:sz w:val="24"/>
        </w:rPr>
        <w:t>个预测因子</w:t>
      </w:r>
      <w:r w:rsidR="007A1505" w:rsidRPr="007A1505">
        <w:rPr>
          <w:rFonts w:ascii="Times New Roman" w:hAnsi="Times New Roman"/>
          <w:sz w:val="24"/>
        </w:rPr>
        <w:t>在样本内和样本外的检验中</w:t>
      </w:r>
      <w:r w:rsidR="007A1505">
        <w:rPr>
          <w:rFonts w:ascii="Times New Roman" w:hAnsi="Times New Roman" w:hint="eastAsia"/>
          <w:sz w:val="24"/>
        </w:rPr>
        <w:t>都</w:t>
      </w:r>
      <w:r w:rsidR="007A1505" w:rsidRPr="007A1505">
        <w:rPr>
          <w:rFonts w:ascii="Times New Roman" w:hAnsi="Times New Roman"/>
          <w:sz w:val="24"/>
        </w:rPr>
        <w:t>没有展现出预测能力</w:t>
      </w:r>
      <w:r w:rsidR="007A1505">
        <w:rPr>
          <w:rFonts w:ascii="Times New Roman" w:hAnsi="Times New Roman" w:hint="eastAsia"/>
          <w:sz w:val="24"/>
        </w:rPr>
        <w:t>。</w:t>
      </w:r>
    </w:p>
    <w:p w14:paraId="2DE470AD" w14:textId="2FC364C8" w:rsidR="006B7E22" w:rsidRPr="00036DB8" w:rsidRDefault="006B7E22" w:rsidP="00C81E91">
      <w:pPr>
        <w:spacing w:line="300" w:lineRule="auto"/>
        <w:rPr>
          <w:rFonts w:ascii="Times New Roman" w:eastAsia="黑体" w:hAnsi="Times New Roman"/>
          <w:sz w:val="24"/>
          <w:szCs w:val="20"/>
        </w:rPr>
      </w:pPr>
    </w:p>
    <w:p w14:paraId="38538728" w14:textId="2E90F7BE" w:rsidR="004218C7" w:rsidRDefault="004218C7" w:rsidP="004218C7">
      <w:pPr>
        <w:spacing w:line="300" w:lineRule="auto"/>
        <w:rPr>
          <w:rFonts w:ascii="Times New Roman" w:eastAsia="黑体" w:hAnsi="Times New Roman"/>
          <w:sz w:val="24"/>
          <w:szCs w:val="20"/>
          <w:lang w:val="x-none"/>
        </w:rPr>
      </w:pPr>
      <w:r w:rsidRPr="006B7E22">
        <w:rPr>
          <w:rFonts w:ascii="Times New Roman" w:eastAsia="黑体" w:hAnsi="Times New Roman"/>
          <w:sz w:val="24"/>
          <w:szCs w:val="20"/>
          <w:lang w:val="x-none"/>
        </w:rPr>
        <w:t>3.</w:t>
      </w:r>
      <w:r>
        <w:rPr>
          <w:rFonts w:ascii="Times New Roman" w:eastAsia="黑体" w:hAnsi="Times New Roman"/>
          <w:sz w:val="24"/>
          <w:szCs w:val="20"/>
          <w:lang w:val="x-none"/>
        </w:rPr>
        <w:t>2</w:t>
      </w:r>
      <w:r w:rsidRPr="006B7E22">
        <w:rPr>
          <w:rFonts w:ascii="Times New Roman" w:eastAsia="黑体" w:hAnsi="Times New Roman"/>
          <w:sz w:val="24"/>
          <w:szCs w:val="20"/>
          <w:lang w:val="x-none"/>
        </w:rPr>
        <w:t>.</w:t>
      </w:r>
      <w:r>
        <w:rPr>
          <w:rFonts w:ascii="Times New Roman" w:eastAsia="黑体" w:hAnsi="Times New Roman"/>
          <w:sz w:val="24"/>
          <w:szCs w:val="20"/>
          <w:lang w:val="x-none"/>
        </w:rPr>
        <w:t>3</w:t>
      </w:r>
      <w:r>
        <w:rPr>
          <w:rFonts w:ascii="Times New Roman" w:eastAsia="黑体" w:hAnsi="Times New Roman" w:hint="eastAsia"/>
          <w:sz w:val="24"/>
          <w:szCs w:val="20"/>
          <w:lang w:val="x-none"/>
        </w:rPr>
        <w:t>多</w:t>
      </w:r>
      <w:r w:rsidRPr="006B7E22">
        <w:rPr>
          <w:rFonts w:ascii="Times New Roman" w:eastAsia="黑体" w:hAnsi="Times New Roman" w:hint="eastAsia"/>
          <w:sz w:val="24"/>
          <w:szCs w:val="20"/>
          <w:lang w:val="x-none"/>
        </w:rPr>
        <w:t>因子模型检验结果</w:t>
      </w:r>
      <w:r>
        <w:rPr>
          <w:rFonts w:ascii="Times New Roman" w:eastAsia="黑体" w:hAnsi="Times New Roman" w:hint="eastAsia"/>
          <w:sz w:val="24"/>
          <w:szCs w:val="20"/>
          <w:lang w:val="x-none"/>
        </w:rPr>
        <w:t>（</w:t>
      </w:r>
      <w:r>
        <w:rPr>
          <w:rFonts w:ascii="Times New Roman" w:eastAsia="黑体" w:hAnsi="Times New Roman" w:hint="eastAsia"/>
          <w:sz w:val="24"/>
          <w:szCs w:val="20"/>
          <w:lang w:val="x-none"/>
        </w:rPr>
        <w:t>OLS</w:t>
      </w:r>
      <w:r>
        <w:rPr>
          <w:rFonts w:ascii="Times New Roman" w:eastAsia="黑体" w:hAnsi="Times New Roman" w:hint="eastAsia"/>
          <w:sz w:val="24"/>
          <w:szCs w:val="20"/>
          <w:lang w:val="x-none"/>
        </w:rPr>
        <w:t>线性拟合、</w:t>
      </w:r>
      <w:r>
        <w:rPr>
          <w:rFonts w:ascii="Times New Roman" w:eastAsia="黑体" w:hAnsi="Times New Roman" w:hint="eastAsia"/>
          <w:sz w:val="24"/>
          <w:szCs w:val="20"/>
          <w:lang w:val="x-none"/>
        </w:rPr>
        <w:t>LASSO</w:t>
      </w:r>
      <w:r>
        <w:rPr>
          <w:rFonts w:ascii="Times New Roman" w:eastAsia="黑体" w:hAnsi="Times New Roman" w:hint="eastAsia"/>
          <w:sz w:val="24"/>
          <w:szCs w:val="20"/>
          <w:lang w:val="x-none"/>
        </w:rPr>
        <w:t>回归、</w:t>
      </w:r>
      <w:r>
        <w:rPr>
          <w:rFonts w:ascii="Times New Roman" w:eastAsia="黑体" w:hAnsi="Times New Roman" w:hint="eastAsia"/>
          <w:sz w:val="24"/>
          <w:szCs w:val="20"/>
          <w:lang w:val="x-none"/>
        </w:rPr>
        <w:t>Ridge</w:t>
      </w:r>
      <w:r>
        <w:rPr>
          <w:rFonts w:ascii="Times New Roman" w:eastAsia="黑体" w:hAnsi="Times New Roman" w:hint="eastAsia"/>
          <w:sz w:val="24"/>
          <w:szCs w:val="20"/>
          <w:lang w:val="x-none"/>
        </w:rPr>
        <w:t>回归、</w:t>
      </w:r>
      <w:r>
        <w:rPr>
          <w:rFonts w:ascii="Times New Roman" w:eastAsia="黑体" w:hAnsi="Times New Roman" w:hint="eastAsia"/>
          <w:sz w:val="24"/>
          <w:szCs w:val="20"/>
          <w:lang w:val="x-none"/>
        </w:rPr>
        <w:t>ElasticNet</w:t>
      </w:r>
      <w:r>
        <w:rPr>
          <w:rFonts w:ascii="Times New Roman" w:eastAsia="黑体" w:hAnsi="Times New Roman" w:hint="eastAsia"/>
          <w:sz w:val="24"/>
          <w:szCs w:val="20"/>
          <w:lang w:val="x-none"/>
        </w:rPr>
        <w:t>回归）</w:t>
      </w:r>
    </w:p>
    <w:p w14:paraId="4EB8A336" w14:textId="45F1C218" w:rsidR="00B95512" w:rsidRPr="00C80816" w:rsidRDefault="00B95512" w:rsidP="00B95512">
      <w:pPr>
        <w:spacing w:line="300" w:lineRule="auto"/>
        <w:ind w:firstLineChars="200" w:firstLine="480"/>
        <w:rPr>
          <w:rFonts w:ascii="Times New Roman" w:hAnsi="Times New Roman"/>
          <w:sz w:val="24"/>
        </w:rPr>
      </w:pPr>
      <w:r>
        <w:rPr>
          <w:rFonts w:ascii="Times New Roman" w:hAnsi="Times New Roman" w:hint="eastAsia"/>
          <w:sz w:val="24"/>
        </w:rPr>
        <w:t>在对</w:t>
      </w:r>
      <w:r>
        <w:rPr>
          <w:rFonts w:ascii="Times New Roman" w:hAnsi="Times New Roman" w:hint="eastAsia"/>
          <w:sz w:val="24"/>
        </w:rPr>
        <w:t>600600</w:t>
      </w:r>
      <w:r>
        <w:rPr>
          <w:rFonts w:ascii="Times New Roman" w:hAnsi="Times New Roman" w:hint="eastAsia"/>
          <w:sz w:val="24"/>
        </w:rPr>
        <w:t>股票的多因子模型检验中，我们同样使用了</w:t>
      </w:r>
      <w:r w:rsidRPr="00D746A9">
        <w:rPr>
          <w:rFonts w:ascii="Times New Roman" w:hAnsi="Times New Roman" w:hint="eastAsia"/>
          <w:sz w:val="24"/>
        </w:rPr>
        <w:t>OLS</w:t>
      </w:r>
      <w:r w:rsidRPr="00D746A9">
        <w:rPr>
          <w:rFonts w:ascii="Times New Roman" w:hAnsi="Times New Roman" w:hint="eastAsia"/>
          <w:sz w:val="24"/>
        </w:rPr>
        <w:t>线性拟合、</w:t>
      </w:r>
      <w:r w:rsidRPr="00D746A9">
        <w:rPr>
          <w:rFonts w:ascii="Times New Roman" w:hAnsi="Times New Roman" w:hint="eastAsia"/>
          <w:sz w:val="24"/>
        </w:rPr>
        <w:t>LASSO</w:t>
      </w:r>
      <w:r w:rsidRPr="00D746A9">
        <w:rPr>
          <w:rFonts w:ascii="Times New Roman" w:hAnsi="Times New Roman" w:hint="eastAsia"/>
          <w:sz w:val="24"/>
        </w:rPr>
        <w:t>回</w:t>
      </w:r>
      <w:r w:rsidRPr="00D746A9">
        <w:rPr>
          <w:rFonts w:ascii="Times New Roman" w:hAnsi="Times New Roman" w:hint="eastAsia"/>
          <w:sz w:val="24"/>
        </w:rPr>
        <w:lastRenderedPageBreak/>
        <w:t>归、</w:t>
      </w:r>
      <w:r w:rsidRPr="00D746A9">
        <w:rPr>
          <w:rFonts w:ascii="Times New Roman" w:hAnsi="Times New Roman" w:hint="eastAsia"/>
          <w:sz w:val="24"/>
        </w:rPr>
        <w:t>Ridge</w:t>
      </w:r>
      <w:r w:rsidRPr="00D746A9">
        <w:rPr>
          <w:rFonts w:ascii="Times New Roman" w:hAnsi="Times New Roman" w:hint="eastAsia"/>
          <w:sz w:val="24"/>
        </w:rPr>
        <w:t>回归、</w:t>
      </w:r>
      <w:r w:rsidRPr="00D746A9">
        <w:rPr>
          <w:rFonts w:ascii="Times New Roman" w:hAnsi="Times New Roman" w:hint="eastAsia"/>
          <w:sz w:val="24"/>
        </w:rPr>
        <w:t>ElasticNet</w:t>
      </w:r>
      <w:r w:rsidRPr="00D746A9">
        <w:rPr>
          <w:rFonts w:ascii="Times New Roman" w:hAnsi="Times New Roman" w:hint="eastAsia"/>
          <w:sz w:val="24"/>
        </w:rPr>
        <w:t>回归</w:t>
      </w:r>
      <w:r>
        <w:rPr>
          <w:rFonts w:ascii="Times New Roman" w:hAnsi="Times New Roman" w:hint="eastAsia"/>
          <w:sz w:val="24"/>
        </w:rPr>
        <w:t>四种多因子检验方法对预测因子进行了检验，检验结果如下。表</w:t>
      </w:r>
      <w:r>
        <w:rPr>
          <w:rFonts w:ascii="Times New Roman" w:hAnsi="Times New Roman" w:hint="eastAsia"/>
          <w:sz w:val="24"/>
        </w:rPr>
        <w:t>3.9</w:t>
      </w:r>
      <w:r>
        <w:rPr>
          <w:rFonts w:ascii="Times New Roman" w:hAnsi="Times New Roman" w:hint="eastAsia"/>
          <w:sz w:val="24"/>
        </w:rPr>
        <w:t>中展示了使用</w:t>
      </w:r>
      <w:r>
        <w:rPr>
          <w:rFonts w:ascii="Times New Roman" w:hAnsi="Times New Roman" w:hint="eastAsia"/>
          <w:sz w:val="24"/>
        </w:rPr>
        <w:t>OLS</w:t>
      </w:r>
      <w:r>
        <w:rPr>
          <w:rFonts w:ascii="Times New Roman" w:hAnsi="Times New Roman" w:hint="eastAsia"/>
          <w:sz w:val="24"/>
        </w:rPr>
        <w:t>线性拟合方法进行检验的检验结果，表</w:t>
      </w:r>
      <w:r>
        <w:rPr>
          <w:rFonts w:ascii="Times New Roman" w:hAnsi="Times New Roman" w:hint="eastAsia"/>
          <w:sz w:val="24"/>
        </w:rPr>
        <w:t>3.10</w:t>
      </w:r>
      <w:r>
        <w:rPr>
          <w:rFonts w:ascii="Times New Roman" w:hAnsi="Times New Roman" w:hint="eastAsia"/>
          <w:sz w:val="24"/>
        </w:rPr>
        <w:t>中展示了使用</w:t>
      </w:r>
      <w:r w:rsidRPr="00C80816">
        <w:rPr>
          <w:rFonts w:ascii="Times New Roman" w:hAnsi="Times New Roman" w:hint="eastAsia"/>
          <w:sz w:val="24"/>
        </w:rPr>
        <w:t>LASSO</w:t>
      </w:r>
      <w:r w:rsidRPr="00C80816">
        <w:rPr>
          <w:rFonts w:ascii="Times New Roman" w:hAnsi="Times New Roman" w:hint="eastAsia"/>
          <w:sz w:val="24"/>
        </w:rPr>
        <w:t>回归</w:t>
      </w:r>
      <w:r>
        <w:rPr>
          <w:rFonts w:ascii="Times New Roman" w:hAnsi="Times New Roman" w:hint="eastAsia"/>
          <w:sz w:val="24"/>
        </w:rPr>
        <w:t>方法进行检验的检验结果，表</w:t>
      </w:r>
      <w:r>
        <w:rPr>
          <w:rFonts w:ascii="Times New Roman" w:hAnsi="Times New Roman" w:hint="eastAsia"/>
          <w:sz w:val="24"/>
        </w:rPr>
        <w:t>3.11</w:t>
      </w:r>
      <w:r>
        <w:rPr>
          <w:rFonts w:ascii="Times New Roman" w:hAnsi="Times New Roman" w:hint="eastAsia"/>
          <w:sz w:val="24"/>
        </w:rPr>
        <w:t>中展示了使用</w:t>
      </w:r>
      <w:r>
        <w:rPr>
          <w:rFonts w:ascii="Times New Roman" w:hAnsi="Times New Roman" w:hint="eastAsia"/>
          <w:sz w:val="24"/>
        </w:rPr>
        <w:t>Ridge</w:t>
      </w:r>
      <w:r w:rsidRPr="00C80816">
        <w:rPr>
          <w:rFonts w:ascii="Times New Roman" w:hAnsi="Times New Roman" w:hint="eastAsia"/>
          <w:sz w:val="24"/>
        </w:rPr>
        <w:t>回归</w:t>
      </w:r>
      <w:r>
        <w:rPr>
          <w:rFonts w:ascii="Times New Roman" w:hAnsi="Times New Roman" w:hint="eastAsia"/>
          <w:sz w:val="24"/>
        </w:rPr>
        <w:t>方法进行检验的检验结果，表</w:t>
      </w:r>
      <w:r>
        <w:rPr>
          <w:rFonts w:ascii="Times New Roman" w:hAnsi="Times New Roman" w:hint="eastAsia"/>
          <w:sz w:val="24"/>
        </w:rPr>
        <w:t>3.12</w:t>
      </w:r>
      <w:r>
        <w:rPr>
          <w:rFonts w:ascii="Times New Roman" w:hAnsi="Times New Roman" w:hint="eastAsia"/>
          <w:sz w:val="24"/>
        </w:rPr>
        <w:t>中展示了使用</w:t>
      </w:r>
      <w:r>
        <w:rPr>
          <w:rFonts w:ascii="Times New Roman" w:hAnsi="Times New Roman" w:hint="eastAsia"/>
          <w:sz w:val="24"/>
        </w:rPr>
        <w:t>ElasticNet</w:t>
      </w:r>
      <w:r w:rsidRPr="00C80816">
        <w:rPr>
          <w:rFonts w:ascii="Times New Roman" w:hAnsi="Times New Roman" w:hint="eastAsia"/>
          <w:sz w:val="24"/>
        </w:rPr>
        <w:t>回归</w:t>
      </w:r>
      <w:r>
        <w:rPr>
          <w:rFonts w:ascii="Times New Roman" w:hAnsi="Times New Roman" w:hint="eastAsia"/>
          <w:sz w:val="24"/>
        </w:rPr>
        <w:t>方法进行检验的检验结果。</w:t>
      </w:r>
    </w:p>
    <w:p w14:paraId="16926603" w14:textId="77777777" w:rsidR="00B95512" w:rsidRPr="00B95512" w:rsidRDefault="00B95512" w:rsidP="004218C7">
      <w:pPr>
        <w:spacing w:line="300" w:lineRule="auto"/>
        <w:rPr>
          <w:rFonts w:ascii="Times New Roman" w:eastAsia="黑体" w:hAnsi="Times New Roman"/>
          <w:sz w:val="24"/>
          <w:szCs w:val="20"/>
        </w:rPr>
      </w:pPr>
    </w:p>
    <w:p w14:paraId="6EB4EA48" w14:textId="0A027170" w:rsidR="00B95512" w:rsidRPr="005647FA" w:rsidRDefault="00B95512" w:rsidP="00B95512">
      <w:pPr>
        <w:jc w:val="center"/>
        <w:rPr>
          <w:rFonts w:ascii="Times New Roman" w:eastAsia="等线" w:hAnsi="Times New Roman"/>
          <w:sz w:val="18"/>
          <w:szCs w:val="18"/>
        </w:rPr>
      </w:pPr>
      <w:r w:rsidRPr="00C51D3D">
        <w:rPr>
          <w:rFonts w:ascii="Times New Roman" w:eastAsia="等线" w:hAnsi="Times New Roman"/>
          <w:b/>
          <w:sz w:val="18"/>
          <w:szCs w:val="18"/>
        </w:rPr>
        <w:t>表</w:t>
      </w:r>
      <w:r>
        <w:rPr>
          <w:rFonts w:ascii="Times New Roman" w:eastAsia="等线" w:hAnsi="Times New Roman"/>
          <w:b/>
          <w:sz w:val="18"/>
          <w:szCs w:val="18"/>
        </w:rPr>
        <w:t>3.</w:t>
      </w:r>
      <w:r>
        <w:rPr>
          <w:rFonts w:ascii="Times New Roman" w:eastAsia="等线" w:hAnsi="Times New Roman" w:hint="eastAsia"/>
          <w:b/>
          <w:sz w:val="18"/>
          <w:szCs w:val="18"/>
        </w:rPr>
        <w:t>9</w:t>
      </w:r>
      <w:r w:rsidRPr="00C51D3D">
        <w:rPr>
          <w:rFonts w:ascii="Times New Roman" w:eastAsia="等线" w:hAnsi="Times New Roman"/>
          <w:b/>
          <w:sz w:val="18"/>
          <w:szCs w:val="18"/>
        </w:rPr>
        <w:t xml:space="preserve">  </w:t>
      </w:r>
      <w:r>
        <w:rPr>
          <w:rFonts w:ascii="Times New Roman" w:eastAsia="等线" w:hAnsi="Times New Roman" w:hint="eastAsia"/>
          <w:b/>
          <w:sz w:val="18"/>
          <w:szCs w:val="18"/>
        </w:rPr>
        <w:t>预测因子样本外预测能力（多因子模型</w:t>
      </w:r>
      <w:r>
        <w:rPr>
          <w:rFonts w:ascii="Times New Roman" w:eastAsia="等线" w:hAnsi="Times New Roman" w:hint="eastAsia"/>
          <w:b/>
          <w:sz w:val="18"/>
          <w:szCs w:val="18"/>
        </w:rPr>
        <w:t>-OLS</w:t>
      </w:r>
      <w:r>
        <w:rPr>
          <w:rFonts w:ascii="Times New Roman" w:eastAsia="等线" w:hAnsi="Times New Roman" w:hint="eastAsia"/>
          <w:b/>
          <w:sz w:val="18"/>
          <w:szCs w:val="18"/>
        </w:rPr>
        <w:t>线性拟合）</w:t>
      </w:r>
    </w:p>
    <w:tbl>
      <w:tblPr>
        <w:tblStyle w:val="af5"/>
        <w:tblW w:w="0" w:type="auto"/>
        <w:tblLook w:val="04A0" w:firstRow="1" w:lastRow="0" w:firstColumn="1" w:lastColumn="0" w:noHBand="0" w:noVBand="1"/>
      </w:tblPr>
      <w:tblGrid>
        <w:gridCol w:w="1170"/>
        <w:gridCol w:w="1477"/>
        <w:gridCol w:w="1561"/>
        <w:gridCol w:w="1454"/>
        <w:gridCol w:w="1426"/>
        <w:gridCol w:w="991"/>
        <w:gridCol w:w="991"/>
      </w:tblGrid>
      <w:tr w:rsidR="00B95512" w14:paraId="2D0D6EB2" w14:textId="77777777" w:rsidTr="00AE2E6A">
        <w:trPr>
          <w:cnfStyle w:val="100000000000" w:firstRow="1" w:lastRow="0" w:firstColumn="0" w:lastColumn="0" w:oddVBand="0" w:evenVBand="0" w:oddHBand="0" w:evenHBand="0" w:firstRowFirstColumn="0" w:firstRowLastColumn="0" w:lastRowFirstColumn="0" w:lastRowLastColumn="0"/>
        </w:trPr>
        <w:tc>
          <w:tcPr>
            <w:tcW w:w="1170" w:type="dxa"/>
          </w:tcPr>
          <w:p w14:paraId="2D8CC64A" w14:textId="77777777" w:rsidR="00B95512" w:rsidRDefault="00B95512" w:rsidP="00AE2E6A">
            <w:pPr>
              <w:spacing w:line="300" w:lineRule="auto"/>
              <w:jc w:val="center"/>
              <w:rPr>
                <w:rFonts w:eastAsia="黑体"/>
                <w:sz w:val="24"/>
                <w:szCs w:val="20"/>
              </w:rPr>
            </w:pPr>
            <w:r w:rsidRPr="008E1B4C">
              <w:rPr>
                <w:rFonts w:eastAsia="黑体" w:hint="eastAsia"/>
                <w:kern w:val="0"/>
                <w:sz w:val="18"/>
                <w:szCs w:val="18"/>
              </w:rPr>
              <w:t>预测因子</w:t>
            </w:r>
          </w:p>
        </w:tc>
        <w:tc>
          <w:tcPr>
            <w:tcW w:w="1477" w:type="dxa"/>
          </w:tcPr>
          <w:p w14:paraId="0C9FE1B9" w14:textId="77777777" w:rsidR="00B95512" w:rsidRDefault="00000000" w:rsidP="00AE2E6A">
            <w:pPr>
              <w:spacing w:line="300" w:lineRule="auto"/>
              <w:rPr>
                <w:rFonts w:eastAsia="黑体"/>
                <w:sz w:val="24"/>
                <w:szCs w:val="20"/>
              </w:rPr>
            </w:pPr>
            <m:oMathPara>
              <m:oMath>
                <m:sSubSup>
                  <m:sSubSupPr>
                    <m:ctrlPr>
                      <w:rPr>
                        <w:rFonts w:ascii="Cambria Math" w:hAnsi="Cambria Math"/>
                        <w:sz w:val="24"/>
                      </w:rPr>
                    </m:ctrlPr>
                  </m:sSubSupPr>
                  <m:e>
                    <m:r>
                      <w:rPr>
                        <w:rFonts w:ascii="Cambria Math" w:hAnsi="Cambria Math"/>
                        <w:sz w:val="24"/>
                      </w:rPr>
                      <m:t>R</m:t>
                    </m:r>
                  </m:e>
                  <m:sub>
                    <m:r>
                      <m:rPr>
                        <m:sty m:val="p"/>
                      </m:rPr>
                      <w:rPr>
                        <w:rFonts w:ascii="Cambria Math" w:hAnsi="Cambria Math"/>
                        <w:sz w:val="24"/>
                      </w:rPr>
                      <m:t>OS</m:t>
                    </m:r>
                  </m:sub>
                  <m:sup>
                    <m:r>
                      <w:rPr>
                        <w:rFonts w:ascii="Cambria Math" w:hAnsi="Cambria Math"/>
                        <w:sz w:val="24"/>
                      </w:rPr>
                      <m:t>2</m:t>
                    </m:r>
                  </m:sup>
                </m:sSubSup>
              </m:oMath>
            </m:oMathPara>
          </w:p>
        </w:tc>
        <w:tc>
          <w:tcPr>
            <w:tcW w:w="1561" w:type="dxa"/>
          </w:tcPr>
          <w:p w14:paraId="6CA32BB4" w14:textId="77777777" w:rsidR="00B95512" w:rsidRPr="008E1B4C" w:rsidRDefault="00B95512" w:rsidP="00AE2E6A">
            <w:pPr>
              <w:pStyle w:val="HTML"/>
              <w:spacing w:line="244" w:lineRule="atLeast"/>
              <w:jc w:val="center"/>
              <w:rPr>
                <w:rFonts w:ascii="Times New Roman" w:hAnsi="Times New Roman" w:cs="Times New Roman"/>
                <w:kern w:val="2"/>
                <w:sz w:val="22"/>
                <w:szCs w:val="22"/>
              </w:rPr>
            </w:pPr>
            <w:r w:rsidRPr="008E1B4C">
              <w:rPr>
                <w:rFonts w:ascii="Times New Roman" w:hAnsi="Times New Roman" w:cs="Times New Roman"/>
                <w:kern w:val="2"/>
                <w:sz w:val="22"/>
                <w:szCs w:val="22"/>
              </w:rPr>
              <w:t>MFSEadj</w:t>
            </w:r>
          </w:p>
        </w:tc>
        <w:tc>
          <w:tcPr>
            <w:tcW w:w="1454" w:type="dxa"/>
          </w:tcPr>
          <w:p w14:paraId="4AD08CC1" w14:textId="77777777" w:rsidR="00B95512" w:rsidRPr="0017442E" w:rsidRDefault="00B95512" w:rsidP="00AE2E6A">
            <w:pPr>
              <w:pStyle w:val="HTML"/>
              <w:shd w:val="clear" w:color="auto" w:fill="FFFFFF"/>
              <w:wordWrap w:val="0"/>
              <w:spacing w:line="244" w:lineRule="atLeast"/>
              <w:rPr>
                <w:rFonts w:ascii="Times New Roman" w:hAnsi="Times New Roman" w:cs="Times New Roman"/>
                <w:kern w:val="2"/>
              </w:rPr>
            </w:pPr>
            <w:r w:rsidRPr="008E1B4C">
              <w:rPr>
                <w:rFonts w:ascii="Times New Roman" w:hAnsi="Times New Roman" w:cs="Times New Roman"/>
                <w:kern w:val="2"/>
                <w:sz w:val="22"/>
                <w:szCs w:val="22"/>
              </w:rPr>
              <w:t>MFSEpvalue</w:t>
            </w:r>
          </w:p>
        </w:tc>
        <w:tc>
          <w:tcPr>
            <w:tcW w:w="1426" w:type="dxa"/>
          </w:tcPr>
          <w:p w14:paraId="3DB4A566" w14:textId="77777777" w:rsidR="00B95512" w:rsidRPr="0017442E" w:rsidRDefault="00B95512" w:rsidP="00AE2E6A">
            <w:pPr>
              <w:pStyle w:val="HTML"/>
              <w:shd w:val="clear" w:color="auto" w:fill="FFFFFF"/>
              <w:spacing w:line="244" w:lineRule="atLeast"/>
              <w:jc w:val="center"/>
              <w:rPr>
                <w:rFonts w:ascii="Times New Roman" w:hAnsi="Times New Roman" w:cs="Times New Roman"/>
                <w:kern w:val="2"/>
              </w:rPr>
            </w:pPr>
            <m:oMathPara>
              <m:oMath>
                <m:r>
                  <m:rPr>
                    <m:sty m:val="p"/>
                  </m:rPr>
                  <w:rPr>
                    <w:rFonts w:ascii="Cambria Math" w:hAnsi="Cambria Math"/>
                  </w:rPr>
                  <m:t>Δ</m:t>
                </m:r>
                <m:r>
                  <w:rPr>
                    <w:rFonts w:ascii="Cambria Math" w:hAnsi="Cambria Math"/>
                  </w:rPr>
                  <m:t>U</m:t>
                </m:r>
              </m:oMath>
            </m:oMathPara>
          </w:p>
        </w:tc>
        <w:tc>
          <w:tcPr>
            <w:tcW w:w="991" w:type="dxa"/>
          </w:tcPr>
          <w:p w14:paraId="563A195D" w14:textId="77777777" w:rsidR="00B95512" w:rsidRDefault="00B95512" w:rsidP="00AE2E6A">
            <w:pPr>
              <w:pStyle w:val="HTML"/>
              <w:shd w:val="clear" w:color="auto" w:fill="FFFFFF"/>
              <w:spacing w:line="244" w:lineRule="atLeast"/>
              <w:jc w:val="center"/>
              <w:rPr>
                <w:rFonts w:ascii="Times New Roman" w:eastAsia="黑体" w:hAnsi="Times New Roman" w:cs="Times New Roman"/>
              </w:rPr>
            </w:pPr>
            <w:r w:rsidRPr="008E1B4C">
              <w:rPr>
                <w:rFonts w:ascii="Times New Roman" w:eastAsia="黑体" w:hAnsi="Times New Roman" w:cs="Times New Roman" w:hint="eastAsia"/>
                <w:sz w:val="18"/>
                <w:szCs w:val="18"/>
              </w:rPr>
              <w:t>样本外预测能力</w:t>
            </w:r>
          </w:p>
        </w:tc>
        <w:tc>
          <w:tcPr>
            <w:tcW w:w="991" w:type="dxa"/>
          </w:tcPr>
          <w:p w14:paraId="0DEBE06D" w14:textId="77777777" w:rsidR="00B95512" w:rsidRPr="008E1B4C" w:rsidRDefault="00B95512" w:rsidP="00AE2E6A">
            <w:pPr>
              <w:pStyle w:val="HTML"/>
              <w:shd w:val="clear" w:color="auto" w:fill="FFFFFF"/>
              <w:spacing w:line="244" w:lineRule="atLeast"/>
              <w:jc w:val="center"/>
              <w:rPr>
                <w:rFonts w:ascii="Times New Roman" w:eastAsia="黑体" w:hAnsi="Times New Roman" w:cs="Times New Roman"/>
                <w:sz w:val="18"/>
                <w:szCs w:val="18"/>
              </w:rPr>
            </w:pPr>
            <w:r w:rsidRPr="008E1B4C">
              <w:rPr>
                <w:rFonts w:ascii="Times New Roman" w:eastAsia="黑体" w:hAnsi="Times New Roman" w:cs="Times New Roman" w:hint="eastAsia"/>
                <w:sz w:val="18"/>
                <w:szCs w:val="18"/>
              </w:rPr>
              <w:t>有无经济意义</w:t>
            </w:r>
          </w:p>
        </w:tc>
      </w:tr>
      <w:tr w:rsidR="00B95512" w14:paraId="0BF43437" w14:textId="77777777" w:rsidTr="00AE2E6A">
        <w:tc>
          <w:tcPr>
            <w:tcW w:w="1170" w:type="dxa"/>
          </w:tcPr>
          <w:p w14:paraId="775C65DF" w14:textId="77777777" w:rsidR="00B95512" w:rsidRDefault="00B95512" w:rsidP="00AE2E6A">
            <w:pPr>
              <w:spacing w:line="300" w:lineRule="auto"/>
              <w:jc w:val="center"/>
              <w:rPr>
                <w:rFonts w:eastAsia="黑体"/>
                <w:sz w:val="24"/>
                <w:szCs w:val="20"/>
              </w:rPr>
            </w:pPr>
            <w:r>
              <w:rPr>
                <w:rFonts w:eastAsia="黑体" w:hint="eastAsia"/>
                <w:sz w:val="24"/>
                <w:szCs w:val="20"/>
              </w:rPr>
              <w:t>ALL</w:t>
            </w:r>
          </w:p>
        </w:tc>
        <w:tc>
          <w:tcPr>
            <w:tcW w:w="1477" w:type="dxa"/>
          </w:tcPr>
          <w:p w14:paraId="2EBD1998" w14:textId="30E5A008" w:rsidR="00B95512" w:rsidRDefault="00B95512" w:rsidP="00AE2E6A">
            <w:pPr>
              <w:spacing w:line="300" w:lineRule="auto"/>
              <w:jc w:val="center"/>
              <w:rPr>
                <w:rFonts w:eastAsia="黑体"/>
                <w:sz w:val="24"/>
                <w:szCs w:val="20"/>
              </w:rPr>
            </w:pPr>
            <w:r>
              <w:rPr>
                <w:rFonts w:eastAsia="黑体" w:hint="eastAsia"/>
                <w:sz w:val="24"/>
                <w:szCs w:val="20"/>
              </w:rPr>
              <w:t>-</w:t>
            </w:r>
            <w:r>
              <w:rPr>
                <w:rFonts w:eastAsia="黑体"/>
                <w:sz w:val="24"/>
                <w:szCs w:val="20"/>
              </w:rPr>
              <w:t>0.</w:t>
            </w:r>
            <w:r w:rsidR="00E37DDE">
              <w:rPr>
                <w:rFonts w:eastAsia="黑体" w:hint="eastAsia"/>
                <w:sz w:val="24"/>
                <w:szCs w:val="20"/>
              </w:rPr>
              <w:t>057672</w:t>
            </w:r>
          </w:p>
        </w:tc>
        <w:tc>
          <w:tcPr>
            <w:tcW w:w="1561" w:type="dxa"/>
          </w:tcPr>
          <w:p w14:paraId="278BA02E" w14:textId="77777777" w:rsidR="00B95512" w:rsidRDefault="00B95512" w:rsidP="00AE2E6A">
            <w:pPr>
              <w:spacing w:line="300" w:lineRule="auto"/>
              <w:jc w:val="center"/>
              <w:rPr>
                <w:rFonts w:eastAsia="黑体"/>
                <w:sz w:val="24"/>
                <w:szCs w:val="20"/>
              </w:rPr>
            </w:pPr>
            <w:r>
              <w:rPr>
                <w:rFonts w:eastAsia="黑体" w:hint="eastAsia"/>
                <w:sz w:val="24"/>
                <w:szCs w:val="20"/>
              </w:rPr>
              <w:t>-0.852538</w:t>
            </w:r>
          </w:p>
        </w:tc>
        <w:tc>
          <w:tcPr>
            <w:tcW w:w="1454" w:type="dxa"/>
          </w:tcPr>
          <w:p w14:paraId="328CD4E3" w14:textId="77777777" w:rsidR="00B95512" w:rsidRDefault="00B95512" w:rsidP="00AE2E6A">
            <w:pPr>
              <w:spacing w:line="300" w:lineRule="auto"/>
              <w:jc w:val="center"/>
              <w:rPr>
                <w:rFonts w:eastAsia="黑体"/>
                <w:sz w:val="24"/>
                <w:szCs w:val="20"/>
              </w:rPr>
            </w:pPr>
            <w:r>
              <w:rPr>
                <w:rFonts w:eastAsia="黑体" w:hint="eastAsia"/>
                <w:sz w:val="24"/>
                <w:szCs w:val="20"/>
              </w:rPr>
              <w:t>0</w:t>
            </w:r>
            <w:r>
              <w:rPr>
                <w:rFonts w:eastAsia="黑体"/>
                <w:sz w:val="24"/>
                <w:szCs w:val="20"/>
              </w:rPr>
              <w:t>.</w:t>
            </w:r>
            <w:r>
              <w:rPr>
                <w:rFonts w:eastAsia="黑体" w:hint="eastAsia"/>
                <w:sz w:val="24"/>
                <w:szCs w:val="20"/>
              </w:rPr>
              <w:t>396399</w:t>
            </w:r>
          </w:p>
        </w:tc>
        <w:tc>
          <w:tcPr>
            <w:tcW w:w="1426" w:type="dxa"/>
          </w:tcPr>
          <w:p w14:paraId="5FCFC993" w14:textId="77777777" w:rsidR="00B95512" w:rsidRDefault="00B95512" w:rsidP="00AE2E6A">
            <w:pPr>
              <w:spacing w:line="300" w:lineRule="auto"/>
              <w:jc w:val="center"/>
              <w:rPr>
                <w:rFonts w:eastAsia="黑体"/>
                <w:sz w:val="24"/>
                <w:szCs w:val="20"/>
              </w:rPr>
            </w:pPr>
            <w:r>
              <w:rPr>
                <w:rFonts w:eastAsia="黑体" w:hint="eastAsia"/>
                <w:sz w:val="24"/>
                <w:szCs w:val="20"/>
              </w:rPr>
              <w:t>-0.000802</w:t>
            </w:r>
          </w:p>
        </w:tc>
        <w:tc>
          <w:tcPr>
            <w:tcW w:w="991" w:type="dxa"/>
          </w:tcPr>
          <w:p w14:paraId="417506B0" w14:textId="77777777" w:rsidR="00B95512" w:rsidRDefault="00B95512" w:rsidP="00AE2E6A">
            <w:pPr>
              <w:spacing w:line="300" w:lineRule="auto"/>
              <w:rPr>
                <w:rFonts w:eastAsia="黑体"/>
                <w:sz w:val="24"/>
                <w:szCs w:val="20"/>
              </w:rPr>
            </w:pPr>
            <w:r w:rsidRPr="009F2C52">
              <w:rPr>
                <w:rFonts w:ascii="宋体" w:hAnsi="宋体" w:cs="宋体" w:hint="eastAsia"/>
                <w:kern w:val="0"/>
                <w:sz w:val="16"/>
                <w:szCs w:val="16"/>
              </w:rPr>
              <w:t>无样本外预测能力</w:t>
            </w:r>
          </w:p>
        </w:tc>
        <w:tc>
          <w:tcPr>
            <w:tcW w:w="991" w:type="dxa"/>
          </w:tcPr>
          <w:p w14:paraId="418E5233" w14:textId="77777777" w:rsidR="00B95512" w:rsidRPr="009F2C52" w:rsidRDefault="00B95512" w:rsidP="00AE2E6A">
            <w:pPr>
              <w:spacing w:line="300" w:lineRule="auto"/>
              <w:rPr>
                <w:rFonts w:ascii="宋体" w:hAnsi="宋体" w:cs="宋体"/>
                <w:kern w:val="0"/>
                <w:sz w:val="16"/>
                <w:szCs w:val="16"/>
              </w:rPr>
            </w:pPr>
            <w:r>
              <w:rPr>
                <w:rFonts w:ascii="宋体" w:hAnsi="宋体" w:cs="宋体" w:hint="eastAsia"/>
                <w:kern w:val="0"/>
                <w:sz w:val="16"/>
                <w:szCs w:val="16"/>
              </w:rPr>
              <w:t>无</w:t>
            </w:r>
            <w:r w:rsidRPr="009F2C52">
              <w:rPr>
                <w:rFonts w:ascii="宋体" w:hAnsi="宋体" w:cs="宋体" w:hint="eastAsia"/>
                <w:kern w:val="0"/>
                <w:sz w:val="16"/>
                <w:szCs w:val="16"/>
              </w:rPr>
              <w:t>经济意义</w:t>
            </w:r>
          </w:p>
        </w:tc>
      </w:tr>
    </w:tbl>
    <w:p w14:paraId="3283D29C" w14:textId="77777777" w:rsidR="00B95512" w:rsidRPr="00C51D3D" w:rsidRDefault="00B95512" w:rsidP="00B95512">
      <w:pPr>
        <w:spacing w:line="300" w:lineRule="auto"/>
        <w:ind w:firstLineChars="200" w:firstLine="480"/>
        <w:rPr>
          <w:rFonts w:ascii="Times New Roman" w:hAnsi="Times New Roman"/>
          <w:sz w:val="24"/>
        </w:rPr>
      </w:pPr>
    </w:p>
    <w:p w14:paraId="06338018" w14:textId="03526F5C" w:rsidR="00B95512" w:rsidRPr="005647FA" w:rsidRDefault="00B95512" w:rsidP="00B95512">
      <w:pPr>
        <w:jc w:val="center"/>
        <w:rPr>
          <w:rFonts w:ascii="Times New Roman" w:eastAsia="等线" w:hAnsi="Times New Roman"/>
          <w:sz w:val="18"/>
          <w:szCs w:val="18"/>
        </w:rPr>
      </w:pPr>
      <w:r w:rsidRPr="00C51D3D">
        <w:rPr>
          <w:rFonts w:ascii="Times New Roman" w:eastAsia="等线" w:hAnsi="Times New Roman"/>
          <w:b/>
          <w:sz w:val="18"/>
          <w:szCs w:val="18"/>
        </w:rPr>
        <w:t>表</w:t>
      </w:r>
      <w:r>
        <w:rPr>
          <w:rFonts w:ascii="Times New Roman" w:eastAsia="等线" w:hAnsi="Times New Roman"/>
          <w:b/>
          <w:sz w:val="18"/>
          <w:szCs w:val="18"/>
        </w:rPr>
        <w:t>3.</w:t>
      </w:r>
      <w:r>
        <w:rPr>
          <w:rFonts w:ascii="Times New Roman" w:eastAsia="等线" w:hAnsi="Times New Roman" w:hint="eastAsia"/>
          <w:b/>
          <w:sz w:val="18"/>
          <w:szCs w:val="18"/>
        </w:rPr>
        <w:t>10</w:t>
      </w:r>
      <w:r w:rsidRPr="00C51D3D">
        <w:rPr>
          <w:rFonts w:ascii="Times New Roman" w:eastAsia="等线" w:hAnsi="Times New Roman"/>
          <w:b/>
          <w:sz w:val="18"/>
          <w:szCs w:val="18"/>
        </w:rPr>
        <w:t xml:space="preserve">  </w:t>
      </w:r>
      <w:r>
        <w:rPr>
          <w:rFonts w:ascii="Times New Roman" w:eastAsia="等线" w:hAnsi="Times New Roman" w:hint="eastAsia"/>
          <w:b/>
          <w:sz w:val="18"/>
          <w:szCs w:val="18"/>
        </w:rPr>
        <w:t>预测因子样本外预测能力（多因子模型</w:t>
      </w:r>
      <w:r>
        <w:rPr>
          <w:rFonts w:ascii="Times New Roman" w:eastAsia="等线" w:hAnsi="Times New Roman" w:hint="eastAsia"/>
          <w:b/>
          <w:sz w:val="18"/>
          <w:szCs w:val="18"/>
        </w:rPr>
        <w:t>-LASSO</w:t>
      </w:r>
      <w:r>
        <w:rPr>
          <w:rFonts w:ascii="Times New Roman" w:eastAsia="等线" w:hAnsi="Times New Roman" w:hint="eastAsia"/>
          <w:b/>
          <w:sz w:val="18"/>
          <w:szCs w:val="18"/>
        </w:rPr>
        <w:t>回归）</w:t>
      </w:r>
    </w:p>
    <w:tbl>
      <w:tblPr>
        <w:tblStyle w:val="af5"/>
        <w:tblW w:w="0" w:type="auto"/>
        <w:tblLook w:val="04A0" w:firstRow="1" w:lastRow="0" w:firstColumn="1" w:lastColumn="0" w:noHBand="0" w:noVBand="1"/>
      </w:tblPr>
      <w:tblGrid>
        <w:gridCol w:w="1170"/>
        <w:gridCol w:w="1477"/>
        <w:gridCol w:w="1561"/>
        <w:gridCol w:w="1454"/>
        <w:gridCol w:w="1426"/>
        <w:gridCol w:w="991"/>
        <w:gridCol w:w="991"/>
      </w:tblGrid>
      <w:tr w:rsidR="00B95512" w14:paraId="13826433" w14:textId="77777777" w:rsidTr="00AE2E6A">
        <w:trPr>
          <w:cnfStyle w:val="100000000000" w:firstRow="1" w:lastRow="0" w:firstColumn="0" w:lastColumn="0" w:oddVBand="0" w:evenVBand="0" w:oddHBand="0" w:evenHBand="0" w:firstRowFirstColumn="0" w:firstRowLastColumn="0" w:lastRowFirstColumn="0" w:lastRowLastColumn="0"/>
        </w:trPr>
        <w:tc>
          <w:tcPr>
            <w:tcW w:w="1170" w:type="dxa"/>
          </w:tcPr>
          <w:p w14:paraId="00C5CEE5" w14:textId="77777777" w:rsidR="00B95512" w:rsidRDefault="00B95512" w:rsidP="00AE2E6A">
            <w:pPr>
              <w:spacing w:line="300" w:lineRule="auto"/>
              <w:jc w:val="center"/>
              <w:rPr>
                <w:rFonts w:eastAsia="黑体"/>
                <w:sz w:val="24"/>
                <w:szCs w:val="20"/>
              </w:rPr>
            </w:pPr>
            <w:r w:rsidRPr="008E1B4C">
              <w:rPr>
                <w:rFonts w:eastAsia="黑体" w:hint="eastAsia"/>
                <w:kern w:val="0"/>
                <w:sz w:val="18"/>
                <w:szCs w:val="18"/>
              </w:rPr>
              <w:t>预测因子</w:t>
            </w:r>
          </w:p>
        </w:tc>
        <w:tc>
          <w:tcPr>
            <w:tcW w:w="1477" w:type="dxa"/>
          </w:tcPr>
          <w:p w14:paraId="3F9EE72E" w14:textId="77777777" w:rsidR="00B95512" w:rsidRDefault="00000000" w:rsidP="00AE2E6A">
            <w:pPr>
              <w:spacing w:line="300" w:lineRule="auto"/>
              <w:rPr>
                <w:rFonts w:eastAsia="黑体"/>
                <w:sz w:val="24"/>
                <w:szCs w:val="20"/>
              </w:rPr>
            </w:pPr>
            <m:oMathPara>
              <m:oMath>
                <m:sSubSup>
                  <m:sSubSupPr>
                    <m:ctrlPr>
                      <w:rPr>
                        <w:rFonts w:ascii="Cambria Math" w:hAnsi="Cambria Math"/>
                        <w:sz w:val="24"/>
                      </w:rPr>
                    </m:ctrlPr>
                  </m:sSubSupPr>
                  <m:e>
                    <m:r>
                      <w:rPr>
                        <w:rFonts w:ascii="Cambria Math" w:hAnsi="Cambria Math"/>
                        <w:sz w:val="24"/>
                      </w:rPr>
                      <m:t>R</m:t>
                    </m:r>
                  </m:e>
                  <m:sub>
                    <m:r>
                      <m:rPr>
                        <m:sty m:val="p"/>
                      </m:rPr>
                      <w:rPr>
                        <w:rFonts w:ascii="Cambria Math" w:hAnsi="Cambria Math"/>
                        <w:sz w:val="24"/>
                      </w:rPr>
                      <m:t>OS</m:t>
                    </m:r>
                  </m:sub>
                  <m:sup>
                    <m:r>
                      <w:rPr>
                        <w:rFonts w:ascii="Cambria Math" w:hAnsi="Cambria Math"/>
                        <w:sz w:val="24"/>
                      </w:rPr>
                      <m:t>2</m:t>
                    </m:r>
                  </m:sup>
                </m:sSubSup>
              </m:oMath>
            </m:oMathPara>
          </w:p>
        </w:tc>
        <w:tc>
          <w:tcPr>
            <w:tcW w:w="1561" w:type="dxa"/>
          </w:tcPr>
          <w:p w14:paraId="4E17AE32" w14:textId="77777777" w:rsidR="00B95512" w:rsidRPr="008E1B4C" w:rsidRDefault="00B95512" w:rsidP="00AE2E6A">
            <w:pPr>
              <w:pStyle w:val="HTML"/>
              <w:spacing w:line="244" w:lineRule="atLeast"/>
              <w:jc w:val="center"/>
              <w:rPr>
                <w:rFonts w:ascii="Times New Roman" w:hAnsi="Times New Roman" w:cs="Times New Roman"/>
                <w:kern w:val="2"/>
                <w:sz w:val="22"/>
                <w:szCs w:val="22"/>
              </w:rPr>
            </w:pPr>
            <w:r w:rsidRPr="008E1B4C">
              <w:rPr>
                <w:rFonts w:ascii="Times New Roman" w:hAnsi="Times New Roman" w:cs="Times New Roman"/>
                <w:kern w:val="2"/>
                <w:sz w:val="22"/>
                <w:szCs w:val="22"/>
              </w:rPr>
              <w:t>MFSEadj</w:t>
            </w:r>
          </w:p>
        </w:tc>
        <w:tc>
          <w:tcPr>
            <w:tcW w:w="1454" w:type="dxa"/>
          </w:tcPr>
          <w:p w14:paraId="7D829B56" w14:textId="77777777" w:rsidR="00B95512" w:rsidRPr="0017442E" w:rsidRDefault="00B95512" w:rsidP="00AE2E6A">
            <w:pPr>
              <w:pStyle w:val="HTML"/>
              <w:shd w:val="clear" w:color="auto" w:fill="FFFFFF"/>
              <w:wordWrap w:val="0"/>
              <w:spacing w:line="244" w:lineRule="atLeast"/>
              <w:rPr>
                <w:rFonts w:ascii="Times New Roman" w:hAnsi="Times New Roman" w:cs="Times New Roman"/>
                <w:kern w:val="2"/>
              </w:rPr>
            </w:pPr>
            <w:r w:rsidRPr="008E1B4C">
              <w:rPr>
                <w:rFonts w:ascii="Times New Roman" w:hAnsi="Times New Roman" w:cs="Times New Roman"/>
                <w:kern w:val="2"/>
                <w:sz w:val="22"/>
                <w:szCs w:val="22"/>
              </w:rPr>
              <w:t>MFSEpvalue</w:t>
            </w:r>
          </w:p>
        </w:tc>
        <w:tc>
          <w:tcPr>
            <w:tcW w:w="1426" w:type="dxa"/>
          </w:tcPr>
          <w:p w14:paraId="168E3705" w14:textId="77777777" w:rsidR="00B95512" w:rsidRPr="0017442E" w:rsidRDefault="00B95512" w:rsidP="00AE2E6A">
            <w:pPr>
              <w:pStyle w:val="HTML"/>
              <w:shd w:val="clear" w:color="auto" w:fill="FFFFFF"/>
              <w:spacing w:line="244" w:lineRule="atLeast"/>
              <w:jc w:val="center"/>
              <w:rPr>
                <w:rFonts w:ascii="Times New Roman" w:hAnsi="Times New Roman" w:cs="Times New Roman"/>
                <w:kern w:val="2"/>
              </w:rPr>
            </w:pPr>
            <m:oMathPara>
              <m:oMath>
                <m:r>
                  <m:rPr>
                    <m:sty m:val="p"/>
                  </m:rPr>
                  <w:rPr>
                    <w:rFonts w:ascii="Cambria Math" w:hAnsi="Cambria Math"/>
                  </w:rPr>
                  <m:t>Δ</m:t>
                </m:r>
                <m:r>
                  <w:rPr>
                    <w:rFonts w:ascii="Cambria Math" w:hAnsi="Cambria Math"/>
                  </w:rPr>
                  <m:t>U</m:t>
                </m:r>
              </m:oMath>
            </m:oMathPara>
          </w:p>
        </w:tc>
        <w:tc>
          <w:tcPr>
            <w:tcW w:w="991" w:type="dxa"/>
          </w:tcPr>
          <w:p w14:paraId="68E16932" w14:textId="77777777" w:rsidR="00B95512" w:rsidRDefault="00B95512" w:rsidP="00AE2E6A">
            <w:pPr>
              <w:pStyle w:val="HTML"/>
              <w:shd w:val="clear" w:color="auto" w:fill="FFFFFF"/>
              <w:spacing w:line="244" w:lineRule="atLeast"/>
              <w:jc w:val="center"/>
              <w:rPr>
                <w:rFonts w:ascii="Times New Roman" w:eastAsia="黑体" w:hAnsi="Times New Roman" w:cs="Times New Roman"/>
              </w:rPr>
            </w:pPr>
            <w:r w:rsidRPr="008E1B4C">
              <w:rPr>
                <w:rFonts w:ascii="Times New Roman" w:eastAsia="黑体" w:hAnsi="Times New Roman" w:cs="Times New Roman" w:hint="eastAsia"/>
                <w:sz w:val="18"/>
                <w:szCs w:val="18"/>
              </w:rPr>
              <w:t>样本外预测能力</w:t>
            </w:r>
          </w:p>
        </w:tc>
        <w:tc>
          <w:tcPr>
            <w:tcW w:w="991" w:type="dxa"/>
          </w:tcPr>
          <w:p w14:paraId="2A8D8DB7" w14:textId="77777777" w:rsidR="00B95512" w:rsidRPr="008E1B4C" w:rsidRDefault="00B95512" w:rsidP="00AE2E6A">
            <w:pPr>
              <w:pStyle w:val="HTML"/>
              <w:shd w:val="clear" w:color="auto" w:fill="FFFFFF"/>
              <w:spacing w:line="244" w:lineRule="atLeast"/>
              <w:jc w:val="center"/>
              <w:rPr>
                <w:rFonts w:ascii="Times New Roman" w:eastAsia="黑体" w:hAnsi="Times New Roman" w:cs="Times New Roman"/>
                <w:sz w:val="18"/>
                <w:szCs w:val="18"/>
              </w:rPr>
            </w:pPr>
            <w:r w:rsidRPr="008E1B4C">
              <w:rPr>
                <w:rFonts w:ascii="Times New Roman" w:eastAsia="黑体" w:hAnsi="Times New Roman" w:cs="Times New Roman" w:hint="eastAsia"/>
                <w:sz w:val="18"/>
                <w:szCs w:val="18"/>
              </w:rPr>
              <w:t>有无经济意义</w:t>
            </w:r>
          </w:p>
        </w:tc>
      </w:tr>
      <w:tr w:rsidR="00E37DDE" w14:paraId="0CAF142F" w14:textId="77777777" w:rsidTr="00AE2E6A">
        <w:tc>
          <w:tcPr>
            <w:tcW w:w="1170" w:type="dxa"/>
          </w:tcPr>
          <w:p w14:paraId="0C4AAD48" w14:textId="77777777" w:rsidR="00E37DDE" w:rsidRDefault="00E37DDE" w:rsidP="00E37DDE">
            <w:pPr>
              <w:spacing w:line="300" w:lineRule="auto"/>
              <w:jc w:val="center"/>
              <w:rPr>
                <w:rFonts w:eastAsia="黑体"/>
                <w:sz w:val="24"/>
                <w:szCs w:val="20"/>
              </w:rPr>
            </w:pPr>
            <w:r>
              <w:rPr>
                <w:rFonts w:eastAsia="黑体" w:hint="eastAsia"/>
                <w:sz w:val="24"/>
                <w:szCs w:val="20"/>
              </w:rPr>
              <w:t>ALL</w:t>
            </w:r>
          </w:p>
        </w:tc>
        <w:tc>
          <w:tcPr>
            <w:tcW w:w="1477" w:type="dxa"/>
          </w:tcPr>
          <w:p w14:paraId="27E651D7" w14:textId="6B27566B" w:rsidR="00E37DDE" w:rsidRDefault="00E37DDE" w:rsidP="00E37DDE">
            <w:pPr>
              <w:spacing w:line="300" w:lineRule="auto"/>
              <w:jc w:val="center"/>
              <w:rPr>
                <w:rFonts w:eastAsia="黑体"/>
                <w:sz w:val="24"/>
                <w:szCs w:val="20"/>
              </w:rPr>
            </w:pPr>
            <w:r>
              <w:rPr>
                <w:rFonts w:eastAsia="黑体" w:hint="eastAsia"/>
                <w:sz w:val="24"/>
                <w:szCs w:val="20"/>
              </w:rPr>
              <w:t>-0.000063</w:t>
            </w:r>
          </w:p>
        </w:tc>
        <w:tc>
          <w:tcPr>
            <w:tcW w:w="1561" w:type="dxa"/>
          </w:tcPr>
          <w:p w14:paraId="49DE5ECD" w14:textId="5D89E193" w:rsidR="00E37DDE" w:rsidRDefault="00E37DDE" w:rsidP="00E37DDE">
            <w:pPr>
              <w:spacing w:line="300" w:lineRule="auto"/>
              <w:jc w:val="center"/>
              <w:rPr>
                <w:rFonts w:eastAsia="黑体"/>
                <w:sz w:val="24"/>
                <w:szCs w:val="20"/>
              </w:rPr>
            </w:pPr>
            <w:r>
              <w:rPr>
                <w:rFonts w:eastAsia="黑体" w:hint="eastAsia"/>
                <w:sz w:val="24"/>
                <w:szCs w:val="20"/>
              </w:rPr>
              <w:t>-0.306181</w:t>
            </w:r>
          </w:p>
        </w:tc>
        <w:tc>
          <w:tcPr>
            <w:tcW w:w="1454" w:type="dxa"/>
          </w:tcPr>
          <w:p w14:paraId="72E7B310" w14:textId="59E47C1E" w:rsidR="00E37DDE" w:rsidRDefault="00E37DDE" w:rsidP="00E37DDE">
            <w:pPr>
              <w:spacing w:line="300" w:lineRule="auto"/>
              <w:jc w:val="center"/>
              <w:rPr>
                <w:rFonts w:eastAsia="黑体"/>
                <w:sz w:val="24"/>
                <w:szCs w:val="20"/>
              </w:rPr>
            </w:pPr>
            <w:r>
              <w:rPr>
                <w:rFonts w:eastAsia="黑体" w:hint="eastAsia"/>
                <w:sz w:val="24"/>
                <w:szCs w:val="20"/>
              </w:rPr>
              <w:t>0</w:t>
            </w:r>
            <w:r>
              <w:rPr>
                <w:rFonts w:eastAsia="黑体"/>
                <w:sz w:val="24"/>
                <w:szCs w:val="20"/>
              </w:rPr>
              <w:t>.</w:t>
            </w:r>
            <w:r>
              <w:rPr>
                <w:rFonts w:eastAsia="黑体" w:hint="eastAsia"/>
                <w:sz w:val="24"/>
                <w:szCs w:val="20"/>
              </w:rPr>
              <w:t>760243</w:t>
            </w:r>
          </w:p>
        </w:tc>
        <w:tc>
          <w:tcPr>
            <w:tcW w:w="1426" w:type="dxa"/>
          </w:tcPr>
          <w:p w14:paraId="3DCD6FCA" w14:textId="72B4C742" w:rsidR="00E37DDE" w:rsidRDefault="00E37DDE" w:rsidP="00E37DDE">
            <w:pPr>
              <w:spacing w:line="300" w:lineRule="auto"/>
              <w:jc w:val="center"/>
              <w:rPr>
                <w:rFonts w:eastAsia="黑体"/>
                <w:sz w:val="24"/>
                <w:szCs w:val="20"/>
              </w:rPr>
            </w:pPr>
            <w:r>
              <w:rPr>
                <w:rFonts w:eastAsia="黑体" w:hint="eastAsia"/>
                <w:sz w:val="24"/>
                <w:szCs w:val="20"/>
              </w:rPr>
              <w:t>0</w:t>
            </w:r>
            <w:r>
              <w:rPr>
                <w:rFonts w:eastAsia="黑体"/>
                <w:sz w:val="24"/>
                <w:szCs w:val="20"/>
              </w:rPr>
              <w:t>.</w:t>
            </w:r>
            <w:r>
              <w:rPr>
                <w:rFonts w:eastAsia="黑体" w:hint="eastAsia"/>
                <w:sz w:val="24"/>
                <w:szCs w:val="20"/>
              </w:rPr>
              <w:t>000000</w:t>
            </w:r>
          </w:p>
        </w:tc>
        <w:tc>
          <w:tcPr>
            <w:tcW w:w="991" w:type="dxa"/>
          </w:tcPr>
          <w:p w14:paraId="0D465F58" w14:textId="037178F9" w:rsidR="00E37DDE" w:rsidRDefault="00E37DDE" w:rsidP="00E37DDE">
            <w:pPr>
              <w:spacing w:line="300" w:lineRule="auto"/>
              <w:rPr>
                <w:rFonts w:eastAsia="黑体"/>
                <w:sz w:val="24"/>
                <w:szCs w:val="20"/>
              </w:rPr>
            </w:pPr>
            <w:r w:rsidRPr="009F2C52">
              <w:rPr>
                <w:rFonts w:ascii="宋体" w:hAnsi="宋体" w:cs="宋体" w:hint="eastAsia"/>
                <w:kern w:val="0"/>
                <w:sz w:val="16"/>
                <w:szCs w:val="16"/>
              </w:rPr>
              <w:t>无样本外预测能力</w:t>
            </w:r>
          </w:p>
        </w:tc>
        <w:tc>
          <w:tcPr>
            <w:tcW w:w="991" w:type="dxa"/>
          </w:tcPr>
          <w:p w14:paraId="5FC466F8" w14:textId="6B154AA4" w:rsidR="00E37DDE" w:rsidRPr="008E1B4C" w:rsidRDefault="00E37DDE" w:rsidP="00E37DDE">
            <w:pPr>
              <w:spacing w:line="300" w:lineRule="auto"/>
              <w:rPr>
                <w:rFonts w:eastAsia="黑体"/>
                <w:kern w:val="0"/>
                <w:sz w:val="18"/>
                <w:szCs w:val="18"/>
              </w:rPr>
            </w:pPr>
            <w:r>
              <w:rPr>
                <w:rFonts w:ascii="宋体" w:hAnsi="宋体" w:cs="宋体" w:hint="eastAsia"/>
                <w:kern w:val="0"/>
                <w:sz w:val="16"/>
                <w:szCs w:val="16"/>
              </w:rPr>
              <w:t>无</w:t>
            </w:r>
            <w:r w:rsidRPr="009F2C52">
              <w:rPr>
                <w:rFonts w:ascii="宋体" w:hAnsi="宋体" w:cs="宋体" w:hint="eastAsia"/>
                <w:kern w:val="0"/>
                <w:sz w:val="16"/>
                <w:szCs w:val="16"/>
              </w:rPr>
              <w:t>经济意义</w:t>
            </w:r>
          </w:p>
        </w:tc>
      </w:tr>
    </w:tbl>
    <w:p w14:paraId="33A60B9E" w14:textId="77777777" w:rsidR="00B95512" w:rsidRPr="00C51D3D" w:rsidRDefault="00B95512" w:rsidP="00B95512">
      <w:pPr>
        <w:spacing w:line="300" w:lineRule="auto"/>
        <w:ind w:firstLineChars="200" w:firstLine="480"/>
        <w:rPr>
          <w:rFonts w:ascii="Times New Roman" w:hAnsi="Times New Roman"/>
          <w:sz w:val="24"/>
        </w:rPr>
      </w:pPr>
    </w:p>
    <w:p w14:paraId="04187D40" w14:textId="1859B0EA" w:rsidR="00B95512" w:rsidRPr="005647FA" w:rsidRDefault="00B95512" w:rsidP="00B95512">
      <w:pPr>
        <w:jc w:val="center"/>
        <w:rPr>
          <w:rFonts w:ascii="Times New Roman" w:eastAsia="等线" w:hAnsi="Times New Roman"/>
          <w:sz w:val="18"/>
          <w:szCs w:val="18"/>
        </w:rPr>
      </w:pPr>
      <w:r w:rsidRPr="00C51D3D">
        <w:rPr>
          <w:rFonts w:ascii="Times New Roman" w:eastAsia="等线" w:hAnsi="Times New Roman"/>
          <w:b/>
          <w:sz w:val="18"/>
          <w:szCs w:val="18"/>
        </w:rPr>
        <w:t>表</w:t>
      </w:r>
      <w:r>
        <w:rPr>
          <w:rFonts w:ascii="Times New Roman" w:eastAsia="等线" w:hAnsi="Times New Roman"/>
          <w:b/>
          <w:sz w:val="18"/>
          <w:szCs w:val="18"/>
        </w:rPr>
        <w:t>3.</w:t>
      </w:r>
      <w:r>
        <w:rPr>
          <w:rFonts w:ascii="Times New Roman" w:eastAsia="等线" w:hAnsi="Times New Roman" w:hint="eastAsia"/>
          <w:b/>
          <w:sz w:val="18"/>
          <w:szCs w:val="18"/>
        </w:rPr>
        <w:t>11</w:t>
      </w:r>
      <w:r w:rsidRPr="00C51D3D">
        <w:rPr>
          <w:rFonts w:ascii="Times New Roman" w:eastAsia="等线" w:hAnsi="Times New Roman"/>
          <w:b/>
          <w:sz w:val="18"/>
          <w:szCs w:val="18"/>
        </w:rPr>
        <w:t xml:space="preserve">  </w:t>
      </w:r>
      <w:r>
        <w:rPr>
          <w:rFonts w:ascii="Times New Roman" w:eastAsia="等线" w:hAnsi="Times New Roman" w:hint="eastAsia"/>
          <w:b/>
          <w:sz w:val="18"/>
          <w:szCs w:val="18"/>
        </w:rPr>
        <w:t>预测因子样本外预测能力（多因子模型</w:t>
      </w:r>
      <w:r>
        <w:rPr>
          <w:rFonts w:ascii="Times New Roman" w:eastAsia="等线" w:hAnsi="Times New Roman" w:hint="eastAsia"/>
          <w:b/>
          <w:sz w:val="18"/>
          <w:szCs w:val="18"/>
        </w:rPr>
        <w:t>-Ridge</w:t>
      </w:r>
      <w:r>
        <w:rPr>
          <w:rFonts w:ascii="Times New Roman" w:eastAsia="等线" w:hAnsi="Times New Roman" w:hint="eastAsia"/>
          <w:b/>
          <w:sz w:val="18"/>
          <w:szCs w:val="18"/>
        </w:rPr>
        <w:t>回归）</w:t>
      </w:r>
    </w:p>
    <w:tbl>
      <w:tblPr>
        <w:tblStyle w:val="af5"/>
        <w:tblW w:w="0" w:type="auto"/>
        <w:tblLook w:val="04A0" w:firstRow="1" w:lastRow="0" w:firstColumn="1" w:lastColumn="0" w:noHBand="0" w:noVBand="1"/>
      </w:tblPr>
      <w:tblGrid>
        <w:gridCol w:w="1170"/>
        <w:gridCol w:w="1477"/>
        <w:gridCol w:w="1561"/>
        <w:gridCol w:w="1454"/>
        <w:gridCol w:w="1426"/>
        <w:gridCol w:w="991"/>
        <w:gridCol w:w="991"/>
      </w:tblGrid>
      <w:tr w:rsidR="00B95512" w14:paraId="5566D0EB" w14:textId="77777777" w:rsidTr="00AE2E6A">
        <w:trPr>
          <w:cnfStyle w:val="100000000000" w:firstRow="1" w:lastRow="0" w:firstColumn="0" w:lastColumn="0" w:oddVBand="0" w:evenVBand="0" w:oddHBand="0" w:evenHBand="0" w:firstRowFirstColumn="0" w:firstRowLastColumn="0" w:lastRowFirstColumn="0" w:lastRowLastColumn="0"/>
        </w:trPr>
        <w:tc>
          <w:tcPr>
            <w:tcW w:w="1170" w:type="dxa"/>
          </w:tcPr>
          <w:p w14:paraId="3A89B35A" w14:textId="77777777" w:rsidR="00B95512" w:rsidRDefault="00B95512" w:rsidP="00AE2E6A">
            <w:pPr>
              <w:spacing w:line="300" w:lineRule="auto"/>
              <w:jc w:val="center"/>
              <w:rPr>
                <w:rFonts w:eastAsia="黑体"/>
                <w:sz w:val="24"/>
                <w:szCs w:val="20"/>
              </w:rPr>
            </w:pPr>
            <w:r w:rsidRPr="008E1B4C">
              <w:rPr>
                <w:rFonts w:eastAsia="黑体" w:hint="eastAsia"/>
                <w:kern w:val="0"/>
                <w:sz w:val="18"/>
                <w:szCs w:val="18"/>
              </w:rPr>
              <w:t>预测因子</w:t>
            </w:r>
          </w:p>
        </w:tc>
        <w:tc>
          <w:tcPr>
            <w:tcW w:w="1477" w:type="dxa"/>
          </w:tcPr>
          <w:p w14:paraId="4FB258E3" w14:textId="77777777" w:rsidR="00B95512" w:rsidRDefault="00000000" w:rsidP="00AE2E6A">
            <w:pPr>
              <w:spacing w:line="300" w:lineRule="auto"/>
              <w:rPr>
                <w:rFonts w:eastAsia="黑体"/>
                <w:sz w:val="24"/>
                <w:szCs w:val="20"/>
              </w:rPr>
            </w:pPr>
            <m:oMathPara>
              <m:oMath>
                <m:sSubSup>
                  <m:sSubSupPr>
                    <m:ctrlPr>
                      <w:rPr>
                        <w:rFonts w:ascii="Cambria Math" w:hAnsi="Cambria Math"/>
                        <w:sz w:val="24"/>
                      </w:rPr>
                    </m:ctrlPr>
                  </m:sSubSupPr>
                  <m:e>
                    <m:r>
                      <w:rPr>
                        <w:rFonts w:ascii="Cambria Math" w:hAnsi="Cambria Math"/>
                        <w:sz w:val="24"/>
                      </w:rPr>
                      <m:t>R</m:t>
                    </m:r>
                  </m:e>
                  <m:sub>
                    <m:r>
                      <m:rPr>
                        <m:sty m:val="p"/>
                      </m:rPr>
                      <w:rPr>
                        <w:rFonts w:ascii="Cambria Math" w:hAnsi="Cambria Math"/>
                        <w:sz w:val="24"/>
                      </w:rPr>
                      <m:t>OS</m:t>
                    </m:r>
                  </m:sub>
                  <m:sup>
                    <m:r>
                      <w:rPr>
                        <w:rFonts w:ascii="Cambria Math" w:hAnsi="Cambria Math"/>
                        <w:sz w:val="24"/>
                      </w:rPr>
                      <m:t>2</m:t>
                    </m:r>
                  </m:sup>
                </m:sSubSup>
              </m:oMath>
            </m:oMathPara>
          </w:p>
        </w:tc>
        <w:tc>
          <w:tcPr>
            <w:tcW w:w="1561" w:type="dxa"/>
          </w:tcPr>
          <w:p w14:paraId="0808EA77" w14:textId="77777777" w:rsidR="00B95512" w:rsidRPr="008E1B4C" w:rsidRDefault="00B95512" w:rsidP="00AE2E6A">
            <w:pPr>
              <w:pStyle w:val="HTML"/>
              <w:spacing w:line="244" w:lineRule="atLeast"/>
              <w:jc w:val="center"/>
              <w:rPr>
                <w:rFonts w:ascii="Times New Roman" w:hAnsi="Times New Roman" w:cs="Times New Roman"/>
                <w:kern w:val="2"/>
                <w:sz w:val="22"/>
                <w:szCs w:val="22"/>
              </w:rPr>
            </w:pPr>
            <w:r w:rsidRPr="008E1B4C">
              <w:rPr>
                <w:rFonts w:ascii="Times New Roman" w:hAnsi="Times New Roman" w:cs="Times New Roman"/>
                <w:kern w:val="2"/>
                <w:sz w:val="22"/>
                <w:szCs w:val="22"/>
              </w:rPr>
              <w:t>MFSEadj</w:t>
            </w:r>
          </w:p>
        </w:tc>
        <w:tc>
          <w:tcPr>
            <w:tcW w:w="1454" w:type="dxa"/>
          </w:tcPr>
          <w:p w14:paraId="59177D38" w14:textId="77777777" w:rsidR="00B95512" w:rsidRPr="0017442E" w:rsidRDefault="00B95512" w:rsidP="00AE2E6A">
            <w:pPr>
              <w:pStyle w:val="HTML"/>
              <w:shd w:val="clear" w:color="auto" w:fill="FFFFFF"/>
              <w:wordWrap w:val="0"/>
              <w:spacing w:line="244" w:lineRule="atLeast"/>
              <w:rPr>
                <w:rFonts w:ascii="Times New Roman" w:hAnsi="Times New Roman" w:cs="Times New Roman"/>
                <w:kern w:val="2"/>
              </w:rPr>
            </w:pPr>
            <w:r w:rsidRPr="008E1B4C">
              <w:rPr>
                <w:rFonts w:ascii="Times New Roman" w:hAnsi="Times New Roman" w:cs="Times New Roman"/>
                <w:kern w:val="2"/>
                <w:sz w:val="22"/>
                <w:szCs w:val="22"/>
              </w:rPr>
              <w:t>MFSEpvalue</w:t>
            </w:r>
          </w:p>
        </w:tc>
        <w:tc>
          <w:tcPr>
            <w:tcW w:w="1426" w:type="dxa"/>
          </w:tcPr>
          <w:p w14:paraId="752BAAB4" w14:textId="77777777" w:rsidR="00B95512" w:rsidRPr="0017442E" w:rsidRDefault="00B95512" w:rsidP="00AE2E6A">
            <w:pPr>
              <w:pStyle w:val="HTML"/>
              <w:shd w:val="clear" w:color="auto" w:fill="FFFFFF"/>
              <w:spacing w:line="244" w:lineRule="atLeast"/>
              <w:jc w:val="center"/>
              <w:rPr>
                <w:rFonts w:ascii="Times New Roman" w:hAnsi="Times New Roman" w:cs="Times New Roman"/>
                <w:kern w:val="2"/>
              </w:rPr>
            </w:pPr>
            <m:oMathPara>
              <m:oMath>
                <m:r>
                  <m:rPr>
                    <m:sty m:val="p"/>
                  </m:rPr>
                  <w:rPr>
                    <w:rFonts w:ascii="Cambria Math" w:hAnsi="Cambria Math"/>
                  </w:rPr>
                  <m:t>Δ</m:t>
                </m:r>
                <m:r>
                  <w:rPr>
                    <w:rFonts w:ascii="Cambria Math" w:hAnsi="Cambria Math"/>
                  </w:rPr>
                  <m:t>U</m:t>
                </m:r>
              </m:oMath>
            </m:oMathPara>
          </w:p>
        </w:tc>
        <w:tc>
          <w:tcPr>
            <w:tcW w:w="991" w:type="dxa"/>
          </w:tcPr>
          <w:p w14:paraId="2740A1AB" w14:textId="77777777" w:rsidR="00B95512" w:rsidRDefault="00B95512" w:rsidP="00AE2E6A">
            <w:pPr>
              <w:pStyle w:val="HTML"/>
              <w:shd w:val="clear" w:color="auto" w:fill="FFFFFF"/>
              <w:spacing w:line="244" w:lineRule="atLeast"/>
              <w:jc w:val="center"/>
              <w:rPr>
                <w:rFonts w:ascii="Times New Roman" w:eastAsia="黑体" w:hAnsi="Times New Roman" w:cs="Times New Roman"/>
              </w:rPr>
            </w:pPr>
            <w:r w:rsidRPr="008E1B4C">
              <w:rPr>
                <w:rFonts w:ascii="Times New Roman" w:eastAsia="黑体" w:hAnsi="Times New Roman" w:cs="Times New Roman" w:hint="eastAsia"/>
                <w:sz w:val="18"/>
                <w:szCs w:val="18"/>
              </w:rPr>
              <w:t>样本外预测能力</w:t>
            </w:r>
          </w:p>
        </w:tc>
        <w:tc>
          <w:tcPr>
            <w:tcW w:w="991" w:type="dxa"/>
          </w:tcPr>
          <w:p w14:paraId="7586F4B6" w14:textId="77777777" w:rsidR="00B95512" w:rsidRPr="008E1B4C" w:rsidRDefault="00B95512" w:rsidP="00AE2E6A">
            <w:pPr>
              <w:pStyle w:val="HTML"/>
              <w:shd w:val="clear" w:color="auto" w:fill="FFFFFF"/>
              <w:spacing w:line="244" w:lineRule="atLeast"/>
              <w:jc w:val="center"/>
              <w:rPr>
                <w:rFonts w:ascii="Times New Roman" w:eastAsia="黑体" w:hAnsi="Times New Roman" w:cs="Times New Roman"/>
                <w:sz w:val="18"/>
                <w:szCs w:val="18"/>
              </w:rPr>
            </w:pPr>
            <w:r w:rsidRPr="008E1B4C">
              <w:rPr>
                <w:rFonts w:ascii="Times New Roman" w:eastAsia="黑体" w:hAnsi="Times New Roman" w:cs="Times New Roman" w:hint="eastAsia"/>
                <w:sz w:val="18"/>
                <w:szCs w:val="18"/>
              </w:rPr>
              <w:t>有无经济意义</w:t>
            </w:r>
          </w:p>
        </w:tc>
      </w:tr>
      <w:tr w:rsidR="00B95512" w14:paraId="1AF70489" w14:textId="77777777" w:rsidTr="00AE2E6A">
        <w:tc>
          <w:tcPr>
            <w:tcW w:w="1170" w:type="dxa"/>
          </w:tcPr>
          <w:p w14:paraId="6469A94D" w14:textId="77777777" w:rsidR="00B95512" w:rsidRDefault="00B95512" w:rsidP="00AE2E6A">
            <w:pPr>
              <w:spacing w:line="300" w:lineRule="auto"/>
              <w:jc w:val="center"/>
              <w:rPr>
                <w:rFonts w:eastAsia="黑体"/>
                <w:sz w:val="24"/>
                <w:szCs w:val="20"/>
              </w:rPr>
            </w:pPr>
            <w:r>
              <w:rPr>
                <w:rFonts w:eastAsia="黑体" w:hint="eastAsia"/>
                <w:sz w:val="24"/>
                <w:szCs w:val="20"/>
              </w:rPr>
              <w:t>ALL</w:t>
            </w:r>
          </w:p>
        </w:tc>
        <w:tc>
          <w:tcPr>
            <w:tcW w:w="1477" w:type="dxa"/>
          </w:tcPr>
          <w:p w14:paraId="4490D852" w14:textId="1DE68A9F" w:rsidR="00B95512" w:rsidRDefault="00E37DDE" w:rsidP="00AE2E6A">
            <w:pPr>
              <w:spacing w:line="300" w:lineRule="auto"/>
              <w:jc w:val="center"/>
              <w:rPr>
                <w:rFonts w:eastAsia="黑体"/>
                <w:sz w:val="24"/>
                <w:szCs w:val="20"/>
              </w:rPr>
            </w:pPr>
            <w:r>
              <w:rPr>
                <w:rFonts w:eastAsia="黑体" w:hint="eastAsia"/>
                <w:sz w:val="24"/>
                <w:szCs w:val="20"/>
              </w:rPr>
              <w:t>-0.000657</w:t>
            </w:r>
          </w:p>
        </w:tc>
        <w:tc>
          <w:tcPr>
            <w:tcW w:w="1561" w:type="dxa"/>
          </w:tcPr>
          <w:p w14:paraId="03C7AA78" w14:textId="27A9EAFD" w:rsidR="00B95512" w:rsidRDefault="00E37DDE" w:rsidP="00AE2E6A">
            <w:pPr>
              <w:spacing w:line="300" w:lineRule="auto"/>
              <w:jc w:val="center"/>
              <w:rPr>
                <w:rFonts w:eastAsia="黑体"/>
                <w:sz w:val="24"/>
                <w:szCs w:val="20"/>
              </w:rPr>
            </w:pPr>
            <w:r>
              <w:rPr>
                <w:rFonts w:eastAsia="黑体" w:hint="eastAsia"/>
                <w:sz w:val="24"/>
                <w:szCs w:val="20"/>
              </w:rPr>
              <w:t>-0.718510</w:t>
            </w:r>
          </w:p>
        </w:tc>
        <w:tc>
          <w:tcPr>
            <w:tcW w:w="1454" w:type="dxa"/>
          </w:tcPr>
          <w:p w14:paraId="1DE3678E" w14:textId="5CD0C8C7" w:rsidR="00B95512" w:rsidRDefault="00B95512" w:rsidP="00AE2E6A">
            <w:pPr>
              <w:spacing w:line="300" w:lineRule="auto"/>
              <w:jc w:val="center"/>
              <w:rPr>
                <w:rFonts w:eastAsia="黑体"/>
                <w:sz w:val="24"/>
                <w:szCs w:val="20"/>
              </w:rPr>
            </w:pPr>
            <w:r>
              <w:rPr>
                <w:rFonts w:eastAsia="黑体" w:hint="eastAsia"/>
                <w:sz w:val="24"/>
                <w:szCs w:val="20"/>
              </w:rPr>
              <w:t>0</w:t>
            </w:r>
            <w:r>
              <w:rPr>
                <w:rFonts w:eastAsia="黑体"/>
                <w:sz w:val="24"/>
                <w:szCs w:val="20"/>
              </w:rPr>
              <w:t>.</w:t>
            </w:r>
            <w:r w:rsidR="00E37DDE">
              <w:rPr>
                <w:rFonts w:eastAsia="黑体" w:hint="eastAsia"/>
                <w:sz w:val="24"/>
                <w:szCs w:val="20"/>
              </w:rPr>
              <w:t>474485</w:t>
            </w:r>
          </w:p>
        </w:tc>
        <w:tc>
          <w:tcPr>
            <w:tcW w:w="1426" w:type="dxa"/>
          </w:tcPr>
          <w:p w14:paraId="380881A3" w14:textId="3D5CD38B" w:rsidR="00B95512" w:rsidRDefault="00E37DDE" w:rsidP="00AE2E6A">
            <w:pPr>
              <w:spacing w:line="300" w:lineRule="auto"/>
              <w:jc w:val="center"/>
              <w:rPr>
                <w:rFonts w:eastAsia="黑体"/>
                <w:sz w:val="24"/>
                <w:szCs w:val="20"/>
              </w:rPr>
            </w:pPr>
            <w:r>
              <w:rPr>
                <w:rFonts w:eastAsia="黑体" w:hint="eastAsia"/>
                <w:sz w:val="24"/>
                <w:szCs w:val="20"/>
              </w:rPr>
              <w:t>-0.000011</w:t>
            </w:r>
          </w:p>
        </w:tc>
        <w:tc>
          <w:tcPr>
            <w:tcW w:w="991" w:type="dxa"/>
          </w:tcPr>
          <w:p w14:paraId="396215E5" w14:textId="3236D828" w:rsidR="00B95512" w:rsidRDefault="00E37DDE" w:rsidP="00AE2E6A">
            <w:pPr>
              <w:spacing w:line="300" w:lineRule="auto"/>
              <w:rPr>
                <w:rFonts w:eastAsia="黑体"/>
                <w:sz w:val="24"/>
                <w:szCs w:val="20"/>
              </w:rPr>
            </w:pPr>
            <w:r w:rsidRPr="009F2C52">
              <w:rPr>
                <w:rFonts w:ascii="宋体" w:hAnsi="宋体" w:cs="宋体" w:hint="eastAsia"/>
                <w:kern w:val="0"/>
                <w:sz w:val="16"/>
                <w:szCs w:val="16"/>
              </w:rPr>
              <w:t>无样本外预测能力</w:t>
            </w:r>
          </w:p>
        </w:tc>
        <w:tc>
          <w:tcPr>
            <w:tcW w:w="991" w:type="dxa"/>
          </w:tcPr>
          <w:p w14:paraId="02EEB734" w14:textId="167238B4" w:rsidR="00B95512" w:rsidRPr="008E1B4C" w:rsidRDefault="00E37DDE" w:rsidP="00AE2E6A">
            <w:pPr>
              <w:spacing w:line="300" w:lineRule="auto"/>
              <w:rPr>
                <w:rFonts w:eastAsia="黑体"/>
                <w:kern w:val="0"/>
                <w:sz w:val="18"/>
                <w:szCs w:val="18"/>
              </w:rPr>
            </w:pPr>
            <w:r>
              <w:rPr>
                <w:rFonts w:ascii="宋体" w:hAnsi="宋体" w:cs="宋体" w:hint="eastAsia"/>
                <w:kern w:val="0"/>
                <w:sz w:val="16"/>
                <w:szCs w:val="16"/>
              </w:rPr>
              <w:t>无</w:t>
            </w:r>
            <w:r w:rsidRPr="009F2C52">
              <w:rPr>
                <w:rFonts w:ascii="宋体" w:hAnsi="宋体" w:cs="宋体" w:hint="eastAsia"/>
                <w:kern w:val="0"/>
                <w:sz w:val="16"/>
                <w:szCs w:val="16"/>
              </w:rPr>
              <w:t>经济意义</w:t>
            </w:r>
          </w:p>
        </w:tc>
      </w:tr>
    </w:tbl>
    <w:p w14:paraId="1175A98E" w14:textId="77777777" w:rsidR="00B95512" w:rsidRPr="00C51D3D" w:rsidRDefault="00B95512" w:rsidP="00B95512">
      <w:pPr>
        <w:spacing w:line="300" w:lineRule="auto"/>
        <w:ind w:firstLineChars="200" w:firstLine="480"/>
        <w:rPr>
          <w:rFonts w:ascii="Times New Roman" w:hAnsi="Times New Roman"/>
          <w:sz w:val="24"/>
        </w:rPr>
      </w:pPr>
    </w:p>
    <w:p w14:paraId="69F67663" w14:textId="7A2F88E9" w:rsidR="00B95512" w:rsidRPr="005647FA" w:rsidRDefault="00B95512" w:rsidP="00B95512">
      <w:pPr>
        <w:jc w:val="center"/>
        <w:rPr>
          <w:rFonts w:ascii="Times New Roman" w:eastAsia="等线" w:hAnsi="Times New Roman"/>
          <w:sz w:val="18"/>
          <w:szCs w:val="18"/>
        </w:rPr>
      </w:pPr>
      <w:r w:rsidRPr="00C51D3D">
        <w:rPr>
          <w:rFonts w:ascii="Times New Roman" w:eastAsia="等线" w:hAnsi="Times New Roman"/>
          <w:b/>
          <w:sz w:val="18"/>
          <w:szCs w:val="18"/>
        </w:rPr>
        <w:t>表</w:t>
      </w:r>
      <w:r>
        <w:rPr>
          <w:rFonts w:ascii="Times New Roman" w:eastAsia="等线" w:hAnsi="Times New Roman"/>
          <w:b/>
          <w:sz w:val="18"/>
          <w:szCs w:val="18"/>
        </w:rPr>
        <w:t>3.</w:t>
      </w:r>
      <w:r>
        <w:rPr>
          <w:rFonts w:ascii="Times New Roman" w:eastAsia="等线" w:hAnsi="Times New Roman" w:hint="eastAsia"/>
          <w:b/>
          <w:sz w:val="18"/>
          <w:szCs w:val="18"/>
        </w:rPr>
        <w:t>12</w:t>
      </w:r>
      <w:r w:rsidRPr="00C51D3D">
        <w:rPr>
          <w:rFonts w:ascii="Times New Roman" w:eastAsia="等线" w:hAnsi="Times New Roman"/>
          <w:b/>
          <w:sz w:val="18"/>
          <w:szCs w:val="18"/>
        </w:rPr>
        <w:t xml:space="preserve">  </w:t>
      </w:r>
      <w:r>
        <w:rPr>
          <w:rFonts w:ascii="Times New Roman" w:eastAsia="等线" w:hAnsi="Times New Roman" w:hint="eastAsia"/>
          <w:b/>
          <w:sz w:val="18"/>
          <w:szCs w:val="18"/>
        </w:rPr>
        <w:t>预测因子样本外预测能力（多因子模型</w:t>
      </w:r>
      <w:r>
        <w:rPr>
          <w:rFonts w:ascii="Times New Roman" w:eastAsia="等线" w:hAnsi="Times New Roman" w:hint="eastAsia"/>
          <w:b/>
          <w:sz w:val="18"/>
          <w:szCs w:val="18"/>
        </w:rPr>
        <w:t>-ElasticNet</w:t>
      </w:r>
      <w:r>
        <w:rPr>
          <w:rFonts w:ascii="Times New Roman" w:eastAsia="等线" w:hAnsi="Times New Roman" w:hint="eastAsia"/>
          <w:b/>
          <w:sz w:val="18"/>
          <w:szCs w:val="18"/>
        </w:rPr>
        <w:t>回归）</w:t>
      </w:r>
    </w:p>
    <w:tbl>
      <w:tblPr>
        <w:tblStyle w:val="af5"/>
        <w:tblW w:w="0" w:type="auto"/>
        <w:tblLook w:val="04A0" w:firstRow="1" w:lastRow="0" w:firstColumn="1" w:lastColumn="0" w:noHBand="0" w:noVBand="1"/>
      </w:tblPr>
      <w:tblGrid>
        <w:gridCol w:w="1170"/>
        <w:gridCol w:w="1477"/>
        <w:gridCol w:w="1561"/>
        <w:gridCol w:w="1454"/>
        <w:gridCol w:w="1426"/>
        <w:gridCol w:w="991"/>
        <w:gridCol w:w="991"/>
      </w:tblGrid>
      <w:tr w:rsidR="00B95512" w14:paraId="24BE2E3E" w14:textId="77777777" w:rsidTr="00AE2E6A">
        <w:trPr>
          <w:cnfStyle w:val="100000000000" w:firstRow="1" w:lastRow="0" w:firstColumn="0" w:lastColumn="0" w:oddVBand="0" w:evenVBand="0" w:oddHBand="0" w:evenHBand="0" w:firstRowFirstColumn="0" w:firstRowLastColumn="0" w:lastRowFirstColumn="0" w:lastRowLastColumn="0"/>
        </w:trPr>
        <w:tc>
          <w:tcPr>
            <w:tcW w:w="1170" w:type="dxa"/>
          </w:tcPr>
          <w:p w14:paraId="2F28B0F2" w14:textId="77777777" w:rsidR="00B95512" w:rsidRDefault="00B95512" w:rsidP="00AE2E6A">
            <w:pPr>
              <w:spacing w:line="300" w:lineRule="auto"/>
              <w:jc w:val="center"/>
              <w:rPr>
                <w:rFonts w:eastAsia="黑体"/>
                <w:sz w:val="24"/>
                <w:szCs w:val="20"/>
              </w:rPr>
            </w:pPr>
            <w:r w:rsidRPr="008E1B4C">
              <w:rPr>
                <w:rFonts w:eastAsia="黑体" w:hint="eastAsia"/>
                <w:kern w:val="0"/>
                <w:sz w:val="18"/>
                <w:szCs w:val="18"/>
              </w:rPr>
              <w:t>预测因子</w:t>
            </w:r>
          </w:p>
        </w:tc>
        <w:tc>
          <w:tcPr>
            <w:tcW w:w="1477" w:type="dxa"/>
          </w:tcPr>
          <w:p w14:paraId="47190CDB" w14:textId="77777777" w:rsidR="00B95512" w:rsidRDefault="00000000" w:rsidP="00AE2E6A">
            <w:pPr>
              <w:spacing w:line="300" w:lineRule="auto"/>
              <w:rPr>
                <w:rFonts w:eastAsia="黑体"/>
                <w:sz w:val="24"/>
                <w:szCs w:val="20"/>
              </w:rPr>
            </w:pPr>
            <m:oMathPara>
              <m:oMath>
                <m:sSubSup>
                  <m:sSubSupPr>
                    <m:ctrlPr>
                      <w:rPr>
                        <w:rFonts w:ascii="Cambria Math" w:hAnsi="Cambria Math"/>
                        <w:sz w:val="24"/>
                      </w:rPr>
                    </m:ctrlPr>
                  </m:sSubSupPr>
                  <m:e>
                    <m:r>
                      <w:rPr>
                        <w:rFonts w:ascii="Cambria Math" w:hAnsi="Cambria Math"/>
                        <w:sz w:val="24"/>
                      </w:rPr>
                      <m:t>R</m:t>
                    </m:r>
                  </m:e>
                  <m:sub>
                    <m:r>
                      <m:rPr>
                        <m:sty m:val="p"/>
                      </m:rPr>
                      <w:rPr>
                        <w:rFonts w:ascii="Cambria Math" w:hAnsi="Cambria Math"/>
                        <w:sz w:val="24"/>
                      </w:rPr>
                      <m:t>OS</m:t>
                    </m:r>
                  </m:sub>
                  <m:sup>
                    <m:r>
                      <w:rPr>
                        <w:rFonts w:ascii="Cambria Math" w:hAnsi="Cambria Math"/>
                        <w:sz w:val="24"/>
                      </w:rPr>
                      <m:t>2</m:t>
                    </m:r>
                  </m:sup>
                </m:sSubSup>
              </m:oMath>
            </m:oMathPara>
          </w:p>
        </w:tc>
        <w:tc>
          <w:tcPr>
            <w:tcW w:w="1561" w:type="dxa"/>
          </w:tcPr>
          <w:p w14:paraId="270EF857" w14:textId="77777777" w:rsidR="00B95512" w:rsidRPr="008E1B4C" w:rsidRDefault="00B95512" w:rsidP="00AE2E6A">
            <w:pPr>
              <w:pStyle w:val="HTML"/>
              <w:spacing w:line="244" w:lineRule="atLeast"/>
              <w:jc w:val="center"/>
              <w:rPr>
                <w:rFonts w:ascii="Times New Roman" w:hAnsi="Times New Roman" w:cs="Times New Roman"/>
                <w:kern w:val="2"/>
                <w:sz w:val="22"/>
                <w:szCs w:val="22"/>
              </w:rPr>
            </w:pPr>
            <w:r w:rsidRPr="008E1B4C">
              <w:rPr>
                <w:rFonts w:ascii="Times New Roman" w:hAnsi="Times New Roman" w:cs="Times New Roman"/>
                <w:kern w:val="2"/>
                <w:sz w:val="22"/>
                <w:szCs w:val="22"/>
              </w:rPr>
              <w:t>MFSEadj</w:t>
            </w:r>
          </w:p>
        </w:tc>
        <w:tc>
          <w:tcPr>
            <w:tcW w:w="1454" w:type="dxa"/>
          </w:tcPr>
          <w:p w14:paraId="0459DFBA" w14:textId="77777777" w:rsidR="00B95512" w:rsidRPr="0017442E" w:rsidRDefault="00B95512" w:rsidP="00AE2E6A">
            <w:pPr>
              <w:pStyle w:val="HTML"/>
              <w:shd w:val="clear" w:color="auto" w:fill="FFFFFF"/>
              <w:wordWrap w:val="0"/>
              <w:spacing w:line="244" w:lineRule="atLeast"/>
              <w:rPr>
                <w:rFonts w:ascii="Times New Roman" w:hAnsi="Times New Roman" w:cs="Times New Roman"/>
                <w:kern w:val="2"/>
              </w:rPr>
            </w:pPr>
            <w:r w:rsidRPr="008E1B4C">
              <w:rPr>
                <w:rFonts w:ascii="Times New Roman" w:hAnsi="Times New Roman" w:cs="Times New Roman"/>
                <w:kern w:val="2"/>
                <w:sz w:val="22"/>
                <w:szCs w:val="22"/>
              </w:rPr>
              <w:t>MFSEpvalue</w:t>
            </w:r>
          </w:p>
        </w:tc>
        <w:tc>
          <w:tcPr>
            <w:tcW w:w="1426" w:type="dxa"/>
          </w:tcPr>
          <w:p w14:paraId="06E885F1" w14:textId="77777777" w:rsidR="00B95512" w:rsidRPr="0017442E" w:rsidRDefault="00B95512" w:rsidP="00AE2E6A">
            <w:pPr>
              <w:pStyle w:val="HTML"/>
              <w:shd w:val="clear" w:color="auto" w:fill="FFFFFF"/>
              <w:spacing w:line="244" w:lineRule="atLeast"/>
              <w:jc w:val="center"/>
              <w:rPr>
                <w:rFonts w:ascii="Times New Roman" w:hAnsi="Times New Roman" w:cs="Times New Roman"/>
                <w:kern w:val="2"/>
              </w:rPr>
            </w:pPr>
            <m:oMathPara>
              <m:oMath>
                <m:r>
                  <m:rPr>
                    <m:sty m:val="p"/>
                  </m:rPr>
                  <w:rPr>
                    <w:rFonts w:ascii="Cambria Math" w:hAnsi="Cambria Math"/>
                  </w:rPr>
                  <m:t>Δ</m:t>
                </m:r>
                <m:r>
                  <w:rPr>
                    <w:rFonts w:ascii="Cambria Math" w:hAnsi="Cambria Math"/>
                  </w:rPr>
                  <m:t>U</m:t>
                </m:r>
              </m:oMath>
            </m:oMathPara>
          </w:p>
        </w:tc>
        <w:tc>
          <w:tcPr>
            <w:tcW w:w="991" w:type="dxa"/>
          </w:tcPr>
          <w:p w14:paraId="216717D7" w14:textId="77777777" w:rsidR="00B95512" w:rsidRDefault="00B95512" w:rsidP="00AE2E6A">
            <w:pPr>
              <w:pStyle w:val="HTML"/>
              <w:shd w:val="clear" w:color="auto" w:fill="FFFFFF"/>
              <w:spacing w:line="244" w:lineRule="atLeast"/>
              <w:jc w:val="center"/>
              <w:rPr>
                <w:rFonts w:ascii="Times New Roman" w:eastAsia="黑体" w:hAnsi="Times New Roman" w:cs="Times New Roman"/>
              </w:rPr>
            </w:pPr>
            <w:r w:rsidRPr="008E1B4C">
              <w:rPr>
                <w:rFonts w:ascii="Times New Roman" w:eastAsia="黑体" w:hAnsi="Times New Roman" w:cs="Times New Roman" w:hint="eastAsia"/>
                <w:sz w:val="18"/>
                <w:szCs w:val="18"/>
              </w:rPr>
              <w:t>样本外预测能力</w:t>
            </w:r>
          </w:p>
        </w:tc>
        <w:tc>
          <w:tcPr>
            <w:tcW w:w="991" w:type="dxa"/>
          </w:tcPr>
          <w:p w14:paraId="0B0A49CF" w14:textId="77777777" w:rsidR="00B95512" w:rsidRPr="008E1B4C" w:rsidRDefault="00B95512" w:rsidP="00AE2E6A">
            <w:pPr>
              <w:pStyle w:val="HTML"/>
              <w:shd w:val="clear" w:color="auto" w:fill="FFFFFF"/>
              <w:spacing w:line="244" w:lineRule="atLeast"/>
              <w:jc w:val="center"/>
              <w:rPr>
                <w:rFonts w:ascii="Times New Roman" w:eastAsia="黑体" w:hAnsi="Times New Roman" w:cs="Times New Roman"/>
                <w:sz w:val="18"/>
                <w:szCs w:val="18"/>
              </w:rPr>
            </w:pPr>
            <w:r w:rsidRPr="008E1B4C">
              <w:rPr>
                <w:rFonts w:ascii="Times New Roman" w:eastAsia="黑体" w:hAnsi="Times New Roman" w:cs="Times New Roman" w:hint="eastAsia"/>
                <w:sz w:val="18"/>
                <w:szCs w:val="18"/>
              </w:rPr>
              <w:t>有无经济意义</w:t>
            </w:r>
          </w:p>
        </w:tc>
      </w:tr>
      <w:tr w:rsidR="00E37DDE" w14:paraId="5A69EC13" w14:textId="77777777" w:rsidTr="00AE2E6A">
        <w:tc>
          <w:tcPr>
            <w:tcW w:w="1170" w:type="dxa"/>
          </w:tcPr>
          <w:p w14:paraId="2F00C229" w14:textId="77777777" w:rsidR="00E37DDE" w:rsidRDefault="00E37DDE" w:rsidP="00E37DDE">
            <w:pPr>
              <w:spacing w:line="300" w:lineRule="auto"/>
              <w:jc w:val="center"/>
              <w:rPr>
                <w:rFonts w:eastAsia="黑体"/>
                <w:sz w:val="24"/>
                <w:szCs w:val="20"/>
              </w:rPr>
            </w:pPr>
            <w:r>
              <w:rPr>
                <w:rFonts w:eastAsia="黑体" w:hint="eastAsia"/>
                <w:sz w:val="24"/>
                <w:szCs w:val="20"/>
              </w:rPr>
              <w:t>ALL</w:t>
            </w:r>
          </w:p>
        </w:tc>
        <w:tc>
          <w:tcPr>
            <w:tcW w:w="1477" w:type="dxa"/>
          </w:tcPr>
          <w:p w14:paraId="4B257D3B" w14:textId="4AEE6622" w:rsidR="00E37DDE" w:rsidRDefault="00E37DDE" w:rsidP="00E37DDE">
            <w:pPr>
              <w:spacing w:line="300" w:lineRule="auto"/>
              <w:jc w:val="center"/>
              <w:rPr>
                <w:rFonts w:eastAsia="黑体"/>
                <w:sz w:val="24"/>
                <w:szCs w:val="20"/>
              </w:rPr>
            </w:pPr>
            <w:r>
              <w:rPr>
                <w:rFonts w:eastAsia="黑体" w:hint="eastAsia"/>
                <w:sz w:val="24"/>
                <w:szCs w:val="20"/>
              </w:rPr>
              <w:t>-0.000058</w:t>
            </w:r>
          </w:p>
        </w:tc>
        <w:tc>
          <w:tcPr>
            <w:tcW w:w="1561" w:type="dxa"/>
          </w:tcPr>
          <w:p w14:paraId="78420E35" w14:textId="68718E96" w:rsidR="00E37DDE" w:rsidRDefault="00E37DDE" w:rsidP="00E37DDE">
            <w:pPr>
              <w:spacing w:line="300" w:lineRule="auto"/>
              <w:jc w:val="center"/>
              <w:rPr>
                <w:rFonts w:eastAsia="黑体"/>
                <w:sz w:val="24"/>
                <w:szCs w:val="20"/>
              </w:rPr>
            </w:pPr>
            <w:r>
              <w:rPr>
                <w:rFonts w:eastAsia="黑体" w:hint="eastAsia"/>
                <w:sz w:val="24"/>
                <w:szCs w:val="20"/>
              </w:rPr>
              <w:t>-0.304914</w:t>
            </w:r>
          </w:p>
        </w:tc>
        <w:tc>
          <w:tcPr>
            <w:tcW w:w="1454" w:type="dxa"/>
          </w:tcPr>
          <w:p w14:paraId="1927F5ED" w14:textId="7FBD204E" w:rsidR="00E37DDE" w:rsidRDefault="00E37DDE" w:rsidP="00E37DDE">
            <w:pPr>
              <w:spacing w:line="300" w:lineRule="auto"/>
              <w:jc w:val="center"/>
              <w:rPr>
                <w:rFonts w:eastAsia="黑体"/>
                <w:sz w:val="24"/>
                <w:szCs w:val="20"/>
              </w:rPr>
            </w:pPr>
            <w:r>
              <w:rPr>
                <w:rFonts w:eastAsia="黑体" w:hint="eastAsia"/>
                <w:sz w:val="24"/>
                <w:szCs w:val="20"/>
              </w:rPr>
              <w:t>0</w:t>
            </w:r>
            <w:r>
              <w:rPr>
                <w:rFonts w:eastAsia="黑体"/>
                <w:sz w:val="24"/>
                <w:szCs w:val="20"/>
              </w:rPr>
              <w:t>.</w:t>
            </w:r>
            <w:r>
              <w:rPr>
                <w:rFonts w:eastAsia="黑体" w:hint="eastAsia"/>
                <w:sz w:val="24"/>
                <w:szCs w:val="20"/>
              </w:rPr>
              <w:t>761204</w:t>
            </w:r>
          </w:p>
        </w:tc>
        <w:tc>
          <w:tcPr>
            <w:tcW w:w="1426" w:type="dxa"/>
          </w:tcPr>
          <w:p w14:paraId="2D124384" w14:textId="12070BE1" w:rsidR="00E37DDE" w:rsidRDefault="00E37DDE" w:rsidP="00E37DDE">
            <w:pPr>
              <w:spacing w:line="300" w:lineRule="auto"/>
              <w:jc w:val="center"/>
              <w:rPr>
                <w:rFonts w:eastAsia="黑体"/>
                <w:sz w:val="24"/>
                <w:szCs w:val="20"/>
              </w:rPr>
            </w:pPr>
            <w:r>
              <w:rPr>
                <w:rFonts w:eastAsia="黑体" w:hint="eastAsia"/>
                <w:sz w:val="24"/>
                <w:szCs w:val="20"/>
              </w:rPr>
              <w:t>0</w:t>
            </w:r>
            <w:r>
              <w:rPr>
                <w:rFonts w:eastAsia="黑体"/>
                <w:sz w:val="24"/>
                <w:szCs w:val="20"/>
              </w:rPr>
              <w:t>.</w:t>
            </w:r>
            <w:r>
              <w:rPr>
                <w:rFonts w:eastAsia="黑体" w:hint="eastAsia"/>
                <w:sz w:val="24"/>
                <w:szCs w:val="20"/>
              </w:rPr>
              <w:t>000000</w:t>
            </w:r>
          </w:p>
        </w:tc>
        <w:tc>
          <w:tcPr>
            <w:tcW w:w="991" w:type="dxa"/>
          </w:tcPr>
          <w:p w14:paraId="30B4DE32" w14:textId="5C9796D4" w:rsidR="00E37DDE" w:rsidRDefault="00E37DDE" w:rsidP="00E37DDE">
            <w:pPr>
              <w:spacing w:line="300" w:lineRule="auto"/>
              <w:rPr>
                <w:rFonts w:eastAsia="黑体"/>
                <w:sz w:val="24"/>
                <w:szCs w:val="20"/>
              </w:rPr>
            </w:pPr>
            <w:r w:rsidRPr="009F2C52">
              <w:rPr>
                <w:rFonts w:ascii="宋体" w:hAnsi="宋体" w:cs="宋体" w:hint="eastAsia"/>
                <w:kern w:val="0"/>
                <w:sz w:val="16"/>
                <w:szCs w:val="16"/>
              </w:rPr>
              <w:t>无样本外预测能力</w:t>
            </w:r>
          </w:p>
        </w:tc>
        <w:tc>
          <w:tcPr>
            <w:tcW w:w="991" w:type="dxa"/>
          </w:tcPr>
          <w:p w14:paraId="25BCE355" w14:textId="245FA3C7" w:rsidR="00E37DDE" w:rsidRPr="008E1B4C" w:rsidRDefault="00E37DDE" w:rsidP="00E37DDE">
            <w:pPr>
              <w:spacing w:line="300" w:lineRule="auto"/>
              <w:rPr>
                <w:rFonts w:eastAsia="黑体"/>
                <w:kern w:val="0"/>
                <w:sz w:val="18"/>
                <w:szCs w:val="18"/>
              </w:rPr>
            </w:pPr>
            <w:r>
              <w:rPr>
                <w:rFonts w:ascii="宋体" w:hAnsi="宋体" w:cs="宋体" w:hint="eastAsia"/>
                <w:kern w:val="0"/>
                <w:sz w:val="16"/>
                <w:szCs w:val="16"/>
              </w:rPr>
              <w:t>无</w:t>
            </w:r>
            <w:r w:rsidRPr="009F2C52">
              <w:rPr>
                <w:rFonts w:ascii="宋体" w:hAnsi="宋体" w:cs="宋体" w:hint="eastAsia"/>
                <w:kern w:val="0"/>
                <w:sz w:val="16"/>
                <w:szCs w:val="16"/>
              </w:rPr>
              <w:t>经济意义</w:t>
            </w:r>
          </w:p>
        </w:tc>
      </w:tr>
    </w:tbl>
    <w:p w14:paraId="1BCFB2B1" w14:textId="193AD464" w:rsidR="004218C7" w:rsidRDefault="004218C7" w:rsidP="00C81E91">
      <w:pPr>
        <w:spacing w:line="300" w:lineRule="auto"/>
        <w:rPr>
          <w:rFonts w:ascii="Times New Roman" w:eastAsia="黑体" w:hAnsi="Times New Roman"/>
          <w:sz w:val="24"/>
          <w:szCs w:val="20"/>
          <w:lang w:val="x-none"/>
        </w:rPr>
      </w:pPr>
      <w:r w:rsidRPr="006B7E22">
        <w:rPr>
          <w:rFonts w:ascii="Times New Roman" w:eastAsia="黑体" w:hAnsi="Times New Roman"/>
          <w:sz w:val="24"/>
          <w:szCs w:val="20"/>
          <w:lang w:val="x-none"/>
        </w:rPr>
        <w:t>3.</w:t>
      </w:r>
      <w:r>
        <w:rPr>
          <w:rFonts w:ascii="Times New Roman" w:eastAsia="黑体" w:hAnsi="Times New Roman"/>
          <w:sz w:val="24"/>
          <w:szCs w:val="20"/>
          <w:lang w:val="x-none"/>
        </w:rPr>
        <w:t>2</w:t>
      </w:r>
      <w:r w:rsidRPr="006B7E22">
        <w:rPr>
          <w:rFonts w:ascii="Times New Roman" w:eastAsia="黑体" w:hAnsi="Times New Roman"/>
          <w:sz w:val="24"/>
          <w:szCs w:val="20"/>
          <w:lang w:val="x-none"/>
        </w:rPr>
        <w:t>.</w:t>
      </w:r>
      <w:r>
        <w:rPr>
          <w:rFonts w:ascii="Times New Roman" w:eastAsia="黑体" w:hAnsi="Times New Roman"/>
          <w:sz w:val="24"/>
          <w:szCs w:val="20"/>
          <w:lang w:val="x-none"/>
        </w:rPr>
        <w:t>4</w:t>
      </w:r>
      <w:r>
        <w:rPr>
          <w:rFonts w:ascii="Times New Roman" w:eastAsia="黑体" w:hAnsi="Times New Roman" w:hint="eastAsia"/>
          <w:sz w:val="24"/>
          <w:szCs w:val="20"/>
          <w:lang w:val="x-none"/>
        </w:rPr>
        <w:t>对多</w:t>
      </w:r>
      <w:r w:rsidRPr="006B7E22">
        <w:rPr>
          <w:rFonts w:ascii="Times New Roman" w:eastAsia="黑体" w:hAnsi="Times New Roman" w:hint="eastAsia"/>
          <w:sz w:val="24"/>
          <w:szCs w:val="20"/>
          <w:lang w:val="x-none"/>
        </w:rPr>
        <w:t>因子模型检验结果</w:t>
      </w:r>
      <w:r>
        <w:rPr>
          <w:rFonts w:ascii="Times New Roman" w:eastAsia="黑体" w:hAnsi="Times New Roman" w:hint="eastAsia"/>
          <w:sz w:val="24"/>
          <w:szCs w:val="20"/>
          <w:lang w:val="x-none"/>
        </w:rPr>
        <w:t>的讨论</w:t>
      </w:r>
    </w:p>
    <w:p w14:paraId="4A203981" w14:textId="0A090BC4" w:rsidR="00713429" w:rsidRDefault="00713429" w:rsidP="00713429">
      <w:pPr>
        <w:spacing w:line="300" w:lineRule="auto"/>
        <w:ind w:firstLineChars="200" w:firstLine="480"/>
        <w:rPr>
          <w:rFonts w:ascii="Times New Roman" w:hAnsi="Times New Roman"/>
          <w:sz w:val="24"/>
        </w:rPr>
      </w:pPr>
      <w:r>
        <w:rPr>
          <w:rFonts w:ascii="Times New Roman" w:hAnsi="Times New Roman" w:hint="eastAsia"/>
          <w:sz w:val="24"/>
        </w:rPr>
        <w:t>从多因子模型检验结果中可以看出，无论使用</w:t>
      </w:r>
      <w:r w:rsidRPr="00D746A9">
        <w:rPr>
          <w:rFonts w:ascii="Times New Roman" w:hAnsi="Times New Roman" w:hint="eastAsia"/>
          <w:sz w:val="24"/>
        </w:rPr>
        <w:t>LASSO</w:t>
      </w:r>
      <w:r w:rsidRPr="00D746A9">
        <w:rPr>
          <w:rFonts w:ascii="Times New Roman" w:hAnsi="Times New Roman" w:hint="eastAsia"/>
          <w:sz w:val="24"/>
        </w:rPr>
        <w:t>回归、</w:t>
      </w:r>
      <w:r w:rsidRPr="00D746A9">
        <w:rPr>
          <w:rFonts w:ascii="Times New Roman" w:hAnsi="Times New Roman" w:hint="eastAsia"/>
          <w:sz w:val="24"/>
        </w:rPr>
        <w:t>Ridge</w:t>
      </w:r>
      <w:r w:rsidRPr="00D746A9">
        <w:rPr>
          <w:rFonts w:ascii="Times New Roman" w:hAnsi="Times New Roman" w:hint="eastAsia"/>
          <w:sz w:val="24"/>
        </w:rPr>
        <w:t>回归、</w:t>
      </w:r>
      <w:r w:rsidRPr="00D746A9">
        <w:rPr>
          <w:rFonts w:ascii="Times New Roman" w:hAnsi="Times New Roman" w:hint="eastAsia"/>
          <w:sz w:val="24"/>
        </w:rPr>
        <w:t>ElasticNet</w:t>
      </w:r>
      <w:r w:rsidRPr="00D746A9">
        <w:rPr>
          <w:rFonts w:ascii="Times New Roman" w:hAnsi="Times New Roman" w:hint="eastAsia"/>
          <w:sz w:val="24"/>
        </w:rPr>
        <w:t>回归</w:t>
      </w:r>
      <w:r>
        <w:rPr>
          <w:rFonts w:ascii="Times New Roman" w:hAnsi="Times New Roman" w:hint="eastAsia"/>
          <w:sz w:val="24"/>
        </w:rPr>
        <w:t>三种机器学习方法进行检验，还是传统的</w:t>
      </w:r>
      <w:r>
        <w:rPr>
          <w:rFonts w:ascii="Times New Roman" w:hAnsi="Times New Roman" w:hint="eastAsia"/>
          <w:sz w:val="24"/>
        </w:rPr>
        <w:t>OLS</w:t>
      </w:r>
      <w:r>
        <w:rPr>
          <w:rFonts w:ascii="Times New Roman" w:hAnsi="Times New Roman" w:hint="eastAsia"/>
          <w:sz w:val="24"/>
        </w:rPr>
        <w:t>线性拟合方法，多因子模型的检验结果无样本外预测能力且不具有经济意义。从四种检验方法得到的结果来看，可以发现</w:t>
      </w:r>
      <w:r w:rsidR="00886FED">
        <w:rPr>
          <w:rFonts w:ascii="Times New Roman" w:hAnsi="Times New Roman" w:hint="eastAsia"/>
          <w:sz w:val="24"/>
        </w:rPr>
        <w:t>对于</w:t>
      </w:r>
      <w:r w:rsidR="00886FED">
        <w:rPr>
          <w:rFonts w:ascii="Times New Roman" w:hAnsi="Times New Roman" w:hint="eastAsia"/>
          <w:sz w:val="24"/>
        </w:rPr>
        <w:t>600600</w:t>
      </w:r>
      <w:r w:rsidR="00886FED">
        <w:rPr>
          <w:rFonts w:ascii="Times New Roman" w:hAnsi="Times New Roman" w:hint="eastAsia"/>
          <w:sz w:val="24"/>
        </w:rPr>
        <w:t>这支</w:t>
      </w:r>
      <w:r w:rsidR="00886FED">
        <w:rPr>
          <w:rFonts w:ascii="Times New Roman" w:hAnsi="Times New Roman" w:hint="eastAsia"/>
          <w:sz w:val="24"/>
        </w:rPr>
        <w:t>A</w:t>
      </w:r>
      <w:r w:rsidR="00886FED">
        <w:rPr>
          <w:rFonts w:ascii="Times New Roman" w:hAnsi="Times New Roman" w:hint="eastAsia"/>
          <w:sz w:val="24"/>
        </w:rPr>
        <w:t>股股票来说，</w:t>
      </w:r>
      <w:r>
        <w:rPr>
          <w:rFonts w:ascii="Times New Roman" w:hAnsi="Times New Roman" w:hint="eastAsia"/>
          <w:sz w:val="24"/>
        </w:rPr>
        <w:t>使用</w:t>
      </w:r>
      <w:r w:rsidR="00886FED">
        <w:rPr>
          <w:rFonts w:ascii="Times New Roman" w:hAnsi="Times New Roman" w:hint="eastAsia"/>
          <w:sz w:val="24"/>
        </w:rPr>
        <w:t>选定的</w:t>
      </w:r>
      <w:r>
        <w:rPr>
          <w:rFonts w:ascii="Times New Roman" w:hAnsi="Times New Roman" w:hint="eastAsia"/>
          <w:sz w:val="24"/>
        </w:rPr>
        <w:t>多个预测因子对收益率进行预测时其</w:t>
      </w:r>
      <w:r w:rsidR="00886FED">
        <w:rPr>
          <w:rFonts w:ascii="Times New Roman" w:hAnsi="Times New Roman" w:hint="eastAsia"/>
          <w:sz w:val="24"/>
        </w:rPr>
        <w:t>也不</w:t>
      </w:r>
      <w:r>
        <w:rPr>
          <w:rFonts w:ascii="Times New Roman" w:hAnsi="Times New Roman" w:hint="eastAsia"/>
          <w:sz w:val="24"/>
        </w:rPr>
        <w:t>具有</w:t>
      </w:r>
      <w:r w:rsidR="00886FED">
        <w:rPr>
          <w:rFonts w:ascii="Times New Roman" w:hAnsi="Times New Roman" w:hint="eastAsia"/>
          <w:sz w:val="24"/>
        </w:rPr>
        <w:t>对收益率的</w:t>
      </w:r>
      <w:r>
        <w:rPr>
          <w:rFonts w:ascii="Times New Roman" w:hAnsi="Times New Roman" w:hint="eastAsia"/>
          <w:sz w:val="24"/>
        </w:rPr>
        <w:t>预测能力。</w:t>
      </w:r>
    </w:p>
    <w:p w14:paraId="78F9EC9D" w14:textId="667BB215" w:rsidR="004218C7" w:rsidRDefault="007D479E" w:rsidP="007D479E">
      <w:pPr>
        <w:spacing w:line="300" w:lineRule="auto"/>
        <w:ind w:firstLineChars="200" w:firstLine="480"/>
        <w:rPr>
          <w:rFonts w:ascii="Times New Roman" w:hAnsi="Times New Roman"/>
          <w:sz w:val="24"/>
        </w:rPr>
      </w:pPr>
      <w:r>
        <w:rPr>
          <w:rFonts w:ascii="Times New Roman" w:hAnsi="Times New Roman" w:hint="eastAsia"/>
          <w:sz w:val="24"/>
        </w:rPr>
        <w:t>综合单子因模型检验结果与多因子模型检验结果，可以看到对于</w:t>
      </w:r>
      <w:r>
        <w:rPr>
          <w:rFonts w:ascii="Times New Roman" w:hAnsi="Times New Roman" w:hint="eastAsia"/>
          <w:sz w:val="24"/>
        </w:rPr>
        <w:t>600600</w:t>
      </w:r>
      <w:r>
        <w:rPr>
          <w:rFonts w:ascii="Times New Roman" w:hAnsi="Times New Roman" w:hint="eastAsia"/>
          <w:sz w:val="24"/>
        </w:rPr>
        <w:t>股票来说，我们选择的</w:t>
      </w:r>
      <w:r>
        <w:rPr>
          <w:rFonts w:ascii="Times New Roman" w:hAnsi="Times New Roman" w:hint="eastAsia"/>
          <w:sz w:val="24"/>
        </w:rPr>
        <w:t>10</w:t>
      </w:r>
      <w:r>
        <w:rPr>
          <w:rFonts w:ascii="Times New Roman" w:hAnsi="Times New Roman" w:hint="eastAsia"/>
          <w:sz w:val="24"/>
        </w:rPr>
        <w:t>个预测因子无论在单因子模型还是多因子模型中，都没有对收益率的预测能力。但这只是对于个股而言，并不能推广到</w:t>
      </w:r>
      <w:r w:rsidRPr="007D479E">
        <w:rPr>
          <w:rFonts w:ascii="Times New Roman" w:hAnsi="Times New Roman"/>
          <w:sz w:val="24"/>
        </w:rPr>
        <w:t>整个中国股市的可预测性</w:t>
      </w:r>
      <w:r>
        <w:rPr>
          <w:rFonts w:ascii="Times New Roman" w:hAnsi="Times New Roman" w:hint="eastAsia"/>
          <w:sz w:val="24"/>
        </w:rPr>
        <w:t>，在实验中还</w:t>
      </w:r>
      <w:r>
        <w:rPr>
          <w:rFonts w:ascii="Times New Roman" w:hAnsi="Times New Roman" w:hint="eastAsia"/>
          <w:sz w:val="24"/>
        </w:rPr>
        <w:lastRenderedPageBreak/>
        <w:t>有很多问题没有进行考量：</w:t>
      </w:r>
    </w:p>
    <w:p w14:paraId="6967DA35" w14:textId="6C13A934" w:rsidR="007D479E" w:rsidRPr="007D479E" w:rsidRDefault="007D479E" w:rsidP="007D479E">
      <w:pPr>
        <w:pStyle w:val="af3"/>
        <w:numPr>
          <w:ilvl w:val="0"/>
          <w:numId w:val="25"/>
        </w:numPr>
        <w:spacing w:line="300" w:lineRule="auto"/>
        <w:ind w:firstLineChars="0"/>
        <w:rPr>
          <w:rFonts w:ascii="Times New Roman" w:hAnsi="Times New Roman"/>
          <w:sz w:val="24"/>
        </w:rPr>
      </w:pPr>
      <w:r w:rsidRPr="007D479E">
        <w:rPr>
          <w:rFonts w:ascii="Times New Roman" w:hAnsi="Times New Roman"/>
          <w:b/>
          <w:bCs/>
          <w:sz w:val="24"/>
        </w:rPr>
        <w:t>个股与市场差异</w:t>
      </w:r>
      <w:r w:rsidRPr="007D479E">
        <w:rPr>
          <w:rFonts w:ascii="Times New Roman" w:hAnsi="Times New Roman"/>
          <w:sz w:val="24"/>
        </w:rPr>
        <w:t>：单一股票的表现可能受到特定公司因素的影响，如公司基本面、行业动态、市场情绪等，而这些因素可能不适用于整个股市。股市的可预测性可能受到宏观经济、政策变化、市场心理等更广泛因素的影响</w:t>
      </w:r>
      <w:r>
        <w:rPr>
          <w:rFonts w:ascii="Times New Roman" w:hAnsi="Times New Roman" w:hint="eastAsia"/>
          <w:sz w:val="24"/>
        </w:rPr>
        <w:t>。</w:t>
      </w:r>
    </w:p>
    <w:p w14:paraId="37B904C8" w14:textId="494F120C" w:rsidR="007D479E" w:rsidRDefault="007D479E" w:rsidP="007D479E">
      <w:pPr>
        <w:pStyle w:val="af3"/>
        <w:numPr>
          <w:ilvl w:val="0"/>
          <w:numId w:val="25"/>
        </w:numPr>
        <w:spacing w:line="300" w:lineRule="auto"/>
        <w:ind w:firstLineChars="0"/>
        <w:rPr>
          <w:rFonts w:ascii="Times New Roman" w:hAnsi="Times New Roman"/>
          <w:sz w:val="24"/>
        </w:rPr>
      </w:pPr>
      <w:r w:rsidRPr="007D479E">
        <w:rPr>
          <w:rFonts w:ascii="Times New Roman" w:hAnsi="Times New Roman"/>
          <w:b/>
          <w:bCs/>
          <w:sz w:val="24"/>
        </w:rPr>
        <w:t>样本大小</w:t>
      </w:r>
      <w:r w:rsidRPr="007D479E">
        <w:rPr>
          <w:rFonts w:ascii="Times New Roman" w:hAnsi="Times New Roman"/>
          <w:sz w:val="24"/>
        </w:rPr>
        <w:t>：单个股票的数据可能不足以代表整个市场的行为。股市包含众多股票，每个股票都有自己的特性和波动模式</w:t>
      </w:r>
      <w:r>
        <w:rPr>
          <w:rFonts w:ascii="Times New Roman" w:hAnsi="Times New Roman" w:hint="eastAsia"/>
          <w:sz w:val="24"/>
        </w:rPr>
        <w:t>。</w:t>
      </w:r>
    </w:p>
    <w:p w14:paraId="7924E94D" w14:textId="2824EF66" w:rsidR="007D479E" w:rsidRDefault="007D479E" w:rsidP="007D479E">
      <w:pPr>
        <w:pStyle w:val="af3"/>
        <w:numPr>
          <w:ilvl w:val="0"/>
          <w:numId w:val="25"/>
        </w:numPr>
        <w:spacing w:line="300" w:lineRule="auto"/>
        <w:ind w:firstLineChars="0"/>
        <w:rPr>
          <w:rFonts w:ascii="Times New Roman" w:hAnsi="Times New Roman"/>
          <w:sz w:val="24"/>
        </w:rPr>
      </w:pPr>
      <w:r w:rsidRPr="007D479E">
        <w:rPr>
          <w:rFonts w:ascii="Times New Roman" w:hAnsi="Times New Roman"/>
          <w:b/>
          <w:bCs/>
          <w:sz w:val="24"/>
        </w:rPr>
        <w:t>预测因子的选择</w:t>
      </w:r>
      <w:r w:rsidRPr="007D479E">
        <w:rPr>
          <w:rFonts w:ascii="Times New Roman" w:hAnsi="Times New Roman"/>
          <w:sz w:val="24"/>
        </w:rPr>
        <w:t>：在单个股票上测试的预测因子可能不全面，或者不适合该股票。不同的股票可能需要不同的预测因子</w:t>
      </w:r>
      <w:r w:rsidRPr="007D479E">
        <w:rPr>
          <w:rFonts w:ascii="Times New Roman" w:hAnsi="Times New Roman" w:hint="eastAsia"/>
          <w:sz w:val="24"/>
        </w:rPr>
        <w:t>。</w:t>
      </w:r>
    </w:p>
    <w:p w14:paraId="51B33852" w14:textId="54EBF2A2" w:rsidR="007D479E" w:rsidRPr="007D479E" w:rsidRDefault="007D479E" w:rsidP="007D479E">
      <w:pPr>
        <w:pStyle w:val="af3"/>
        <w:numPr>
          <w:ilvl w:val="0"/>
          <w:numId w:val="25"/>
        </w:numPr>
        <w:spacing w:line="300" w:lineRule="auto"/>
        <w:ind w:firstLineChars="0"/>
        <w:rPr>
          <w:rFonts w:ascii="Times New Roman" w:hAnsi="Times New Roman"/>
          <w:sz w:val="24"/>
        </w:rPr>
      </w:pPr>
      <w:r w:rsidRPr="007D479E">
        <w:rPr>
          <w:rFonts w:ascii="Times New Roman" w:hAnsi="Times New Roman"/>
          <w:b/>
          <w:bCs/>
          <w:sz w:val="24"/>
        </w:rPr>
        <w:t>市场结构</w:t>
      </w:r>
      <w:r w:rsidRPr="007D479E">
        <w:rPr>
          <w:rFonts w:ascii="Times New Roman" w:hAnsi="Times New Roman"/>
          <w:sz w:val="24"/>
        </w:rPr>
        <w:t>：中国股市可能具有独特的市场结构和参与者行为，这可能影响模型的预测能力</w:t>
      </w:r>
      <w:r>
        <w:rPr>
          <w:rFonts w:ascii="Times New Roman" w:hAnsi="Times New Roman" w:hint="eastAsia"/>
          <w:sz w:val="24"/>
        </w:rPr>
        <w:t>。</w:t>
      </w:r>
    </w:p>
    <w:p w14:paraId="44DBC0C9" w14:textId="0D16C368" w:rsidR="004218C7" w:rsidRPr="004218C7" w:rsidRDefault="004218C7" w:rsidP="007D479E">
      <w:pPr>
        <w:spacing w:line="300" w:lineRule="auto"/>
        <w:ind w:firstLineChars="200" w:firstLine="480"/>
        <w:rPr>
          <w:rFonts w:ascii="Times New Roman" w:eastAsia="黑体" w:hAnsi="Times New Roman"/>
          <w:sz w:val="24"/>
          <w:szCs w:val="20"/>
          <w:lang w:val="x-none"/>
        </w:rPr>
      </w:pPr>
    </w:p>
    <w:p w14:paraId="6D56D4E6" w14:textId="77777777" w:rsidR="0052648B" w:rsidRPr="00C51D3D" w:rsidRDefault="00033DA2" w:rsidP="0052648B">
      <w:pPr>
        <w:spacing w:before="240" w:after="240"/>
        <w:jc w:val="center"/>
        <w:rPr>
          <w:rFonts w:ascii="Times New Roman" w:eastAsia="黑体" w:hAnsi="Times New Roman"/>
          <w:sz w:val="36"/>
        </w:rPr>
      </w:pPr>
      <w:r w:rsidRPr="00C51D3D">
        <w:rPr>
          <w:rFonts w:ascii="Times New Roman" w:eastAsia="黑体" w:hAnsi="Times New Roman"/>
          <w:sz w:val="36"/>
        </w:rPr>
        <w:t>4</w:t>
      </w:r>
      <w:r w:rsidR="00B24A50">
        <w:rPr>
          <w:rFonts w:ascii="Times New Roman" w:eastAsia="黑体" w:hAnsi="Times New Roman"/>
          <w:sz w:val="36"/>
        </w:rPr>
        <w:t xml:space="preserve"> </w:t>
      </w:r>
      <w:r w:rsidR="0052648B" w:rsidRPr="00C51D3D">
        <w:rPr>
          <w:rFonts w:ascii="Times New Roman" w:eastAsia="黑体" w:hAnsi="Times New Roman"/>
          <w:sz w:val="36"/>
        </w:rPr>
        <w:t>参考文献</w:t>
      </w:r>
    </w:p>
    <w:p w14:paraId="37326401" w14:textId="77777777" w:rsidR="0052648B" w:rsidRPr="00C51D3D" w:rsidRDefault="00F91F03" w:rsidP="0052648B">
      <w:pPr>
        <w:pStyle w:val="af0"/>
        <w:numPr>
          <w:ilvl w:val="0"/>
          <w:numId w:val="15"/>
        </w:numPr>
        <w:spacing w:line="300" w:lineRule="auto"/>
        <w:ind w:firstLineChars="0"/>
        <w:rPr>
          <w:sz w:val="24"/>
        </w:rPr>
      </w:pPr>
      <w:r>
        <w:rPr>
          <w:rFonts w:ascii="Helvetica" w:hAnsi="Helvetica"/>
          <w:color w:val="060607"/>
          <w:spacing w:val="8"/>
          <w:szCs w:val="21"/>
          <w:shd w:val="clear" w:color="auto" w:fill="FFFFFF"/>
        </w:rPr>
        <w:t>陈坚</w:t>
      </w:r>
      <w:r>
        <w:rPr>
          <w:rFonts w:ascii="Helvetica" w:hAnsi="Helvetica"/>
          <w:color w:val="060607"/>
          <w:spacing w:val="8"/>
          <w:szCs w:val="21"/>
          <w:shd w:val="clear" w:color="auto" w:fill="FFFFFF"/>
        </w:rPr>
        <w:t xml:space="preserve">. </w:t>
      </w:r>
      <w:r>
        <w:rPr>
          <w:rFonts w:ascii="Helvetica" w:hAnsi="Helvetica"/>
          <w:color w:val="060607"/>
          <w:spacing w:val="8"/>
          <w:szCs w:val="21"/>
          <w:shd w:val="clear" w:color="auto" w:fill="FFFFFF"/>
        </w:rPr>
        <w:t>中国股票市场尾部风险与收益率预测</w:t>
      </w:r>
      <w:r>
        <w:rPr>
          <w:rFonts w:ascii="Helvetica" w:hAnsi="Helvetica"/>
          <w:color w:val="060607"/>
          <w:spacing w:val="8"/>
          <w:szCs w:val="21"/>
          <w:shd w:val="clear" w:color="auto" w:fill="FFFFFF"/>
        </w:rPr>
        <w:t>——</w:t>
      </w:r>
      <w:r>
        <w:rPr>
          <w:rFonts w:ascii="Helvetica" w:hAnsi="Helvetica"/>
          <w:color w:val="060607"/>
          <w:spacing w:val="8"/>
          <w:szCs w:val="21"/>
          <w:shd w:val="clear" w:color="auto" w:fill="FFFFFF"/>
        </w:rPr>
        <w:t>基于</w:t>
      </w:r>
      <w:r>
        <w:rPr>
          <w:rFonts w:ascii="Helvetica" w:hAnsi="Helvetica"/>
          <w:color w:val="060607"/>
          <w:spacing w:val="8"/>
          <w:szCs w:val="21"/>
          <w:shd w:val="clear" w:color="auto" w:fill="FFFFFF"/>
        </w:rPr>
        <w:t>Copula</w:t>
      </w:r>
      <w:r>
        <w:rPr>
          <w:rFonts w:ascii="Helvetica" w:hAnsi="Helvetica"/>
          <w:color w:val="060607"/>
          <w:spacing w:val="8"/>
          <w:szCs w:val="21"/>
          <w:shd w:val="clear" w:color="auto" w:fill="FFFFFF"/>
        </w:rPr>
        <w:t>与极值理论的</w:t>
      </w:r>
      <w:r>
        <w:rPr>
          <w:rFonts w:ascii="Helvetica" w:hAnsi="Helvetica"/>
          <w:color w:val="060607"/>
          <w:spacing w:val="8"/>
          <w:szCs w:val="21"/>
          <w:shd w:val="clear" w:color="auto" w:fill="FFFFFF"/>
        </w:rPr>
        <w:t>VaR</w:t>
      </w:r>
      <w:r>
        <w:rPr>
          <w:rFonts w:ascii="Helvetica" w:hAnsi="Helvetica"/>
          <w:color w:val="060607"/>
          <w:spacing w:val="8"/>
          <w:szCs w:val="21"/>
          <w:shd w:val="clear" w:color="auto" w:fill="FFFFFF"/>
        </w:rPr>
        <w:t>对比研究</w:t>
      </w:r>
      <w:r>
        <w:rPr>
          <w:rFonts w:ascii="Helvetica" w:hAnsi="Helvetica"/>
          <w:color w:val="060607"/>
          <w:spacing w:val="8"/>
          <w:szCs w:val="21"/>
          <w:shd w:val="clear" w:color="auto" w:fill="FFFFFF"/>
        </w:rPr>
        <w:t xml:space="preserve">[J]. </w:t>
      </w:r>
      <w:r>
        <w:rPr>
          <w:rFonts w:ascii="Helvetica" w:hAnsi="Helvetica"/>
          <w:color w:val="060607"/>
          <w:spacing w:val="8"/>
          <w:szCs w:val="21"/>
          <w:shd w:val="clear" w:color="auto" w:fill="FFFFFF"/>
        </w:rPr>
        <w:t>厦门大学学报（哲学社会科学版）</w:t>
      </w:r>
      <w:r>
        <w:rPr>
          <w:rFonts w:ascii="Helvetica" w:hAnsi="Helvetica"/>
          <w:color w:val="060607"/>
          <w:spacing w:val="8"/>
          <w:szCs w:val="21"/>
          <w:shd w:val="clear" w:color="auto" w:fill="FFFFFF"/>
        </w:rPr>
        <w:t>, 2014, (4): 45-54.</w:t>
      </w:r>
    </w:p>
    <w:p w14:paraId="23335C4C" w14:textId="77777777" w:rsidR="0052648B" w:rsidRPr="00C51D3D" w:rsidRDefault="00F91F03" w:rsidP="0052648B">
      <w:pPr>
        <w:pStyle w:val="af0"/>
        <w:numPr>
          <w:ilvl w:val="0"/>
          <w:numId w:val="15"/>
        </w:numPr>
        <w:spacing w:line="300" w:lineRule="auto"/>
        <w:ind w:firstLineChars="0"/>
        <w:rPr>
          <w:sz w:val="24"/>
        </w:rPr>
      </w:pPr>
      <w:r>
        <w:rPr>
          <w:rFonts w:ascii="Helvetica" w:hAnsi="Helvetica"/>
          <w:color w:val="060607"/>
          <w:spacing w:val="8"/>
          <w:szCs w:val="21"/>
          <w:shd w:val="clear" w:color="auto" w:fill="FFFFFF"/>
        </w:rPr>
        <w:t>陈坚</w:t>
      </w:r>
      <w:r>
        <w:rPr>
          <w:rFonts w:ascii="Helvetica" w:hAnsi="Helvetica"/>
          <w:color w:val="060607"/>
          <w:spacing w:val="8"/>
          <w:szCs w:val="21"/>
          <w:shd w:val="clear" w:color="auto" w:fill="FFFFFF"/>
        </w:rPr>
        <w:t xml:space="preserve">, </w:t>
      </w:r>
      <w:r>
        <w:rPr>
          <w:rFonts w:ascii="Helvetica" w:hAnsi="Helvetica"/>
          <w:color w:val="060607"/>
          <w:spacing w:val="8"/>
          <w:szCs w:val="21"/>
          <w:shd w:val="clear" w:color="auto" w:fill="FFFFFF"/>
        </w:rPr>
        <w:t>张轶凡</w:t>
      </w:r>
      <w:r>
        <w:rPr>
          <w:rFonts w:ascii="Helvetica" w:hAnsi="Helvetica"/>
          <w:color w:val="060607"/>
          <w:spacing w:val="8"/>
          <w:szCs w:val="21"/>
          <w:shd w:val="clear" w:color="auto" w:fill="FFFFFF"/>
        </w:rPr>
        <w:t xml:space="preserve">. </w:t>
      </w:r>
      <w:r>
        <w:rPr>
          <w:rFonts w:ascii="Helvetica" w:hAnsi="Helvetica"/>
          <w:color w:val="060607"/>
          <w:spacing w:val="8"/>
          <w:szCs w:val="21"/>
          <w:shd w:val="clear" w:color="auto" w:fill="FFFFFF"/>
        </w:rPr>
        <w:t>中国股票市场的已实现偏度与收益率预测</w:t>
      </w:r>
      <w:r>
        <w:rPr>
          <w:rFonts w:ascii="Helvetica" w:hAnsi="Helvetica"/>
          <w:color w:val="060607"/>
          <w:spacing w:val="8"/>
          <w:szCs w:val="21"/>
          <w:shd w:val="clear" w:color="auto" w:fill="FFFFFF"/>
        </w:rPr>
        <w:t xml:space="preserve">[J]. </w:t>
      </w:r>
      <w:r>
        <w:rPr>
          <w:rFonts w:ascii="Helvetica" w:hAnsi="Helvetica"/>
          <w:color w:val="060607"/>
          <w:spacing w:val="8"/>
          <w:szCs w:val="21"/>
          <w:shd w:val="clear" w:color="auto" w:fill="FFFFFF"/>
        </w:rPr>
        <w:t>金融研究</w:t>
      </w:r>
      <w:r>
        <w:rPr>
          <w:rFonts w:ascii="Helvetica" w:hAnsi="Helvetica"/>
          <w:color w:val="060607"/>
          <w:spacing w:val="8"/>
          <w:szCs w:val="21"/>
          <w:shd w:val="clear" w:color="auto" w:fill="FFFFFF"/>
        </w:rPr>
        <w:t>, 2018, (9): 107-125.</w:t>
      </w:r>
    </w:p>
    <w:p w14:paraId="04689299" w14:textId="77777777" w:rsidR="0052648B" w:rsidRPr="000D6A1C" w:rsidRDefault="00F91F03" w:rsidP="0052648B">
      <w:pPr>
        <w:pStyle w:val="af0"/>
        <w:numPr>
          <w:ilvl w:val="0"/>
          <w:numId w:val="15"/>
        </w:numPr>
        <w:spacing w:line="300" w:lineRule="auto"/>
        <w:ind w:firstLineChars="0"/>
        <w:rPr>
          <w:sz w:val="24"/>
        </w:rPr>
      </w:pPr>
      <w:r>
        <w:rPr>
          <w:rFonts w:ascii="Helvetica" w:hAnsi="Helvetica"/>
          <w:color w:val="060607"/>
          <w:spacing w:val="8"/>
          <w:szCs w:val="21"/>
          <w:shd w:val="clear" w:color="auto" w:fill="FFFFFF"/>
        </w:rPr>
        <w:t>蒋志强，田婧雯，周炜星</w:t>
      </w:r>
      <w:r>
        <w:rPr>
          <w:rFonts w:ascii="Helvetica" w:hAnsi="Helvetica"/>
          <w:color w:val="060607"/>
          <w:spacing w:val="8"/>
          <w:szCs w:val="21"/>
          <w:shd w:val="clear" w:color="auto" w:fill="FFFFFF"/>
        </w:rPr>
        <w:t xml:space="preserve">. </w:t>
      </w:r>
      <w:r>
        <w:rPr>
          <w:rFonts w:ascii="Helvetica" w:hAnsi="Helvetica"/>
          <w:color w:val="060607"/>
          <w:spacing w:val="8"/>
          <w:szCs w:val="21"/>
          <w:shd w:val="clear" w:color="auto" w:fill="FFFFFF"/>
        </w:rPr>
        <w:t>中国股票市场收益率的可预测性研究</w:t>
      </w:r>
      <w:r>
        <w:rPr>
          <w:rFonts w:ascii="Helvetica" w:hAnsi="Helvetica"/>
          <w:color w:val="060607"/>
          <w:spacing w:val="8"/>
          <w:szCs w:val="21"/>
          <w:shd w:val="clear" w:color="auto" w:fill="FFFFFF"/>
        </w:rPr>
        <w:t xml:space="preserve">[J]. </w:t>
      </w:r>
      <w:r>
        <w:rPr>
          <w:rFonts w:ascii="Helvetica" w:hAnsi="Helvetica"/>
          <w:color w:val="060607"/>
          <w:spacing w:val="8"/>
          <w:szCs w:val="21"/>
          <w:shd w:val="clear" w:color="auto" w:fill="FFFFFF"/>
        </w:rPr>
        <w:t>管理科学学报，</w:t>
      </w:r>
      <w:r>
        <w:rPr>
          <w:rFonts w:ascii="Helvetica" w:hAnsi="Helvetica"/>
          <w:color w:val="060607"/>
          <w:spacing w:val="8"/>
          <w:szCs w:val="21"/>
          <w:shd w:val="clear" w:color="auto" w:fill="FFFFFF"/>
        </w:rPr>
        <w:t>2019, 22(4): 92-109.</w:t>
      </w:r>
    </w:p>
    <w:p w14:paraId="3ACCB9E5" w14:textId="77777777" w:rsidR="000D6A1C" w:rsidRPr="000D6A1C" w:rsidRDefault="000D6A1C" w:rsidP="0052648B">
      <w:pPr>
        <w:pStyle w:val="af0"/>
        <w:numPr>
          <w:ilvl w:val="0"/>
          <w:numId w:val="15"/>
        </w:numPr>
        <w:spacing w:line="300" w:lineRule="auto"/>
        <w:ind w:firstLineChars="0"/>
        <w:rPr>
          <w:rFonts w:ascii="Helvetica" w:hAnsi="Helvetica"/>
          <w:color w:val="060607"/>
          <w:spacing w:val="8"/>
          <w:szCs w:val="21"/>
          <w:shd w:val="clear" w:color="auto" w:fill="FFFFFF"/>
        </w:rPr>
      </w:pPr>
      <w:r w:rsidRPr="000D6A1C">
        <w:rPr>
          <w:rFonts w:ascii="Helvetica" w:hAnsi="Helvetica" w:hint="eastAsia"/>
          <w:color w:val="060607"/>
          <w:spacing w:val="8"/>
          <w:szCs w:val="21"/>
          <w:shd w:val="clear" w:color="auto" w:fill="FFFFFF"/>
        </w:rPr>
        <w:t>范龙振，王海涛．上海股票市场股票收益率因素研究［</w:t>
      </w:r>
      <w:r w:rsidRPr="000D6A1C">
        <w:rPr>
          <w:rFonts w:ascii="Helvetica" w:hAnsi="Helvetica" w:hint="eastAsia"/>
          <w:color w:val="060607"/>
          <w:spacing w:val="8"/>
          <w:szCs w:val="21"/>
          <w:shd w:val="clear" w:color="auto" w:fill="FFFFFF"/>
        </w:rPr>
        <w:t>J</w:t>
      </w:r>
      <w:r w:rsidRPr="000D6A1C">
        <w:rPr>
          <w:rFonts w:ascii="Helvetica" w:hAnsi="Helvetica" w:hint="eastAsia"/>
          <w:color w:val="060607"/>
          <w:spacing w:val="8"/>
          <w:szCs w:val="21"/>
          <w:shd w:val="clear" w:color="auto" w:fill="FFFFFF"/>
        </w:rPr>
        <w:t>］．管理科学学报，</w:t>
      </w:r>
      <w:r w:rsidRPr="000D6A1C">
        <w:rPr>
          <w:rFonts w:ascii="Helvetica" w:hAnsi="Helvetica" w:hint="eastAsia"/>
          <w:color w:val="060607"/>
          <w:spacing w:val="8"/>
          <w:szCs w:val="21"/>
          <w:shd w:val="clear" w:color="auto" w:fill="FFFFFF"/>
        </w:rPr>
        <w:t>2003</w:t>
      </w:r>
      <w:r w:rsidRPr="000D6A1C">
        <w:rPr>
          <w:rFonts w:ascii="Helvetica" w:hAnsi="Helvetica" w:hint="eastAsia"/>
          <w:color w:val="060607"/>
          <w:spacing w:val="8"/>
          <w:szCs w:val="21"/>
          <w:shd w:val="clear" w:color="auto" w:fill="FFFFFF"/>
        </w:rPr>
        <w:t>，</w:t>
      </w:r>
      <w:r w:rsidRPr="000D6A1C">
        <w:rPr>
          <w:rFonts w:ascii="Helvetica" w:hAnsi="Helvetica" w:hint="eastAsia"/>
          <w:color w:val="060607"/>
          <w:spacing w:val="8"/>
          <w:szCs w:val="21"/>
          <w:shd w:val="clear" w:color="auto" w:fill="FFFFFF"/>
        </w:rPr>
        <w:t>6 (1) :  60</w:t>
      </w:r>
      <w:r w:rsidRPr="000D6A1C">
        <w:rPr>
          <w:rFonts w:ascii="Helvetica" w:hAnsi="Helvetica" w:hint="eastAsia"/>
          <w:color w:val="060607"/>
          <w:spacing w:val="8"/>
          <w:szCs w:val="21"/>
          <w:shd w:val="clear" w:color="auto" w:fill="FFFFFF"/>
        </w:rPr>
        <w:t>－</w:t>
      </w:r>
      <w:r w:rsidRPr="000D6A1C">
        <w:rPr>
          <w:rFonts w:ascii="Helvetica" w:hAnsi="Helvetica" w:hint="eastAsia"/>
          <w:color w:val="060607"/>
          <w:spacing w:val="8"/>
          <w:szCs w:val="21"/>
          <w:shd w:val="clear" w:color="auto" w:fill="FFFFFF"/>
        </w:rPr>
        <w:t>67</w:t>
      </w:r>
      <w:r w:rsidRPr="000D6A1C">
        <w:rPr>
          <w:rFonts w:ascii="Helvetica" w:hAnsi="Helvetica" w:hint="eastAsia"/>
          <w:color w:val="060607"/>
          <w:spacing w:val="8"/>
          <w:szCs w:val="21"/>
          <w:shd w:val="clear" w:color="auto" w:fill="FFFFFF"/>
        </w:rPr>
        <w:t>．</w:t>
      </w:r>
    </w:p>
    <w:p w14:paraId="5B045683" w14:textId="77777777" w:rsidR="00F91F03" w:rsidRPr="00F91F03" w:rsidRDefault="00F91F03" w:rsidP="0052648B">
      <w:pPr>
        <w:pStyle w:val="af0"/>
        <w:numPr>
          <w:ilvl w:val="0"/>
          <w:numId w:val="15"/>
        </w:numPr>
        <w:spacing w:line="300" w:lineRule="auto"/>
        <w:ind w:firstLineChars="0"/>
        <w:rPr>
          <w:sz w:val="24"/>
        </w:rPr>
      </w:pPr>
      <w:r w:rsidRPr="00B86D61">
        <w:rPr>
          <w:sz w:val="24"/>
        </w:rPr>
        <w:t>McLean, R. David, Pontiff, Jeffrey. Does Academic Research Destroy Stock Return Predictability? [J]. The Journal of Finance, 2016, 71 (1): 5-32.</w:t>
      </w:r>
    </w:p>
    <w:p w14:paraId="5077D500" w14:textId="77777777" w:rsidR="00F91F03" w:rsidRPr="00C51D3D" w:rsidRDefault="000D6A1C" w:rsidP="0052648B">
      <w:pPr>
        <w:pStyle w:val="af0"/>
        <w:numPr>
          <w:ilvl w:val="0"/>
          <w:numId w:val="15"/>
        </w:numPr>
        <w:spacing w:line="300" w:lineRule="auto"/>
        <w:ind w:firstLineChars="0"/>
        <w:rPr>
          <w:sz w:val="24"/>
        </w:rPr>
      </w:pPr>
      <w:r w:rsidRPr="00B86D61">
        <w:rPr>
          <w:sz w:val="24"/>
        </w:rPr>
        <w:t>Rapach, D. E., Zhou, G. Time-series and Cross-sectional Stock Return Forecasting: New Machine Learning Methods [J]. Machine Learning for Asset Management: New Developments and Financial Applications, 2020, (1): 1-32.</w:t>
      </w:r>
    </w:p>
    <w:p w14:paraId="2033530B" w14:textId="77777777" w:rsidR="004D7316" w:rsidRDefault="004D7316" w:rsidP="007A7091">
      <w:pPr>
        <w:rPr>
          <w:rFonts w:ascii="Times New Roman" w:hAnsi="Times New Roman"/>
        </w:rPr>
      </w:pPr>
    </w:p>
    <w:p w14:paraId="015BB766" w14:textId="77777777" w:rsidR="00971E7B" w:rsidRDefault="00971E7B" w:rsidP="007A7091">
      <w:pPr>
        <w:rPr>
          <w:rFonts w:ascii="Times New Roman" w:hAnsi="Times New Roman"/>
        </w:rPr>
      </w:pPr>
    </w:p>
    <w:p w14:paraId="6892B374" w14:textId="77777777" w:rsidR="00971E7B" w:rsidRDefault="00971E7B" w:rsidP="007A7091">
      <w:pPr>
        <w:rPr>
          <w:rFonts w:ascii="Times New Roman" w:hAnsi="Times New Roman"/>
        </w:rPr>
      </w:pPr>
    </w:p>
    <w:p w14:paraId="6A2E12DE" w14:textId="77777777" w:rsidR="00971E7B" w:rsidRDefault="00971E7B" w:rsidP="007A7091">
      <w:pPr>
        <w:rPr>
          <w:rFonts w:ascii="Times New Roman" w:hAnsi="Times New Roman"/>
        </w:rPr>
      </w:pPr>
    </w:p>
    <w:p w14:paraId="26F7E4FA" w14:textId="77777777" w:rsidR="00971E7B" w:rsidRDefault="00971E7B" w:rsidP="007A7091">
      <w:pPr>
        <w:rPr>
          <w:rFonts w:ascii="Times New Roman" w:hAnsi="Times New Roman"/>
        </w:rPr>
      </w:pPr>
    </w:p>
    <w:p w14:paraId="6C059201" w14:textId="77777777" w:rsidR="00117CB7" w:rsidRDefault="00117CB7" w:rsidP="00117CB7">
      <w:pPr>
        <w:jc w:val="center"/>
        <w:rPr>
          <w:rFonts w:ascii="Times New Roman" w:eastAsia="黑体" w:hAnsi="Times New Roman"/>
          <w:sz w:val="36"/>
        </w:rPr>
      </w:pPr>
      <w:r>
        <w:rPr>
          <w:rFonts w:ascii="Times New Roman" w:eastAsia="黑体" w:hAnsi="Times New Roman"/>
          <w:sz w:val="36"/>
        </w:rPr>
        <w:t xml:space="preserve">5 </w:t>
      </w:r>
      <w:r>
        <w:rPr>
          <w:rFonts w:ascii="Times New Roman" w:eastAsia="黑体" w:hAnsi="Times New Roman" w:hint="eastAsia"/>
          <w:sz w:val="36"/>
        </w:rPr>
        <w:t>附录</w:t>
      </w:r>
    </w:p>
    <w:p w14:paraId="39A38B4B" w14:textId="1C8D8241" w:rsidR="00DC6654" w:rsidRDefault="00971E7B" w:rsidP="00971E7B">
      <w:pPr>
        <w:rPr>
          <w:rFonts w:ascii="Times New Roman" w:eastAsia="黑体" w:hAnsi="Times New Roman"/>
          <w:sz w:val="24"/>
          <w:szCs w:val="20"/>
        </w:rPr>
      </w:pPr>
      <w:r w:rsidRPr="00971E7B">
        <w:rPr>
          <w:rFonts w:ascii="Times New Roman" w:eastAsia="黑体" w:hAnsi="Times New Roman" w:hint="eastAsia"/>
          <w:sz w:val="24"/>
          <w:szCs w:val="20"/>
        </w:rPr>
        <w:t>实验代码：</w:t>
      </w:r>
    </w:p>
    <w:p w14:paraId="2A31D619" w14:textId="532C0DD6" w:rsidR="00971E7B" w:rsidRPr="00F57054" w:rsidRDefault="00F57054" w:rsidP="00971E7B">
      <w:pPr>
        <w:rPr>
          <w:rFonts w:ascii="Times New Roman" w:eastAsia="黑体" w:hAnsi="Times New Roman"/>
          <w:sz w:val="22"/>
          <w:szCs w:val="18"/>
        </w:rPr>
      </w:pPr>
      <w:r w:rsidRPr="00F57054">
        <w:rPr>
          <w:rFonts w:ascii="Times New Roman" w:eastAsia="黑体" w:hAnsi="Times New Roman" w:hint="eastAsia"/>
          <w:sz w:val="22"/>
          <w:szCs w:val="18"/>
        </w:rPr>
        <w:t>第一题代码：</w:t>
      </w:r>
    </w:p>
    <w:p w14:paraId="7EDCBBC7"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A626A4"/>
          <w:kern w:val="0"/>
          <w:szCs w:val="21"/>
        </w:rPr>
        <w:t>import</w:t>
      </w:r>
      <w:r w:rsidRPr="00F57054">
        <w:rPr>
          <w:rFonts w:ascii="Consolas" w:hAnsi="Consolas" w:cs="宋体"/>
          <w:color w:val="5C5C5C"/>
          <w:kern w:val="0"/>
          <w:szCs w:val="21"/>
        </w:rPr>
        <w:t> numpy </w:t>
      </w:r>
      <w:r w:rsidRPr="00F57054">
        <w:rPr>
          <w:rFonts w:ascii="Consolas" w:hAnsi="Consolas" w:cs="宋体"/>
          <w:color w:val="A626A4"/>
          <w:kern w:val="0"/>
          <w:szCs w:val="21"/>
        </w:rPr>
        <w:t>as</w:t>
      </w:r>
      <w:r w:rsidRPr="00F57054">
        <w:rPr>
          <w:rFonts w:ascii="Consolas" w:hAnsi="Consolas" w:cs="宋体"/>
          <w:color w:val="5C5C5C"/>
          <w:kern w:val="0"/>
          <w:szCs w:val="21"/>
        </w:rPr>
        <w:t> np</w:t>
      </w:r>
    </w:p>
    <w:p w14:paraId="751CBBDF"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A626A4"/>
          <w:kern w:val="0"/>
          <w:szCs w:val="21"/>
        </w:rPr>
        <w:lastRenderedPageBreak/>
        <w:t>import</w:t>
      </w:r>
      <w:r w:rsidRPr="00F57054">
        <w:rPr>
          <w:rFonts w:ascii="Consolas" w:hAnsi="Consolas" w:cs="宋体"/>
          <w:color w:val="5C5C5C"/>
          <w:kern w:val="0"/>
          <w:szCs w:val="21"/>
        </w:rPr>
        <w:t> pandas </w:t>
      </w:r>
      <w:r w:rsidRPr="00F57054">
        <w:rPr>
          <w:rFonts w:ascii="Consolas" w:hAnsi="Consolas" w:cs="宋体"/>
          <w:color w:val="A626A4"/>
          <w:kern w:val="0"/>
          <w:szCs w:val="21"/>
        </w:rPr>
        <w:t>as</w:t>
      </w:r>
      <w:r w:rsidRPr="00F57054">
        <w:rPr>
          <w:rFonts w:ascii="Consolas" w:hAnsi="Consolas" w:cs="宋体"/>
          <w:color w:val="5C5C5C"/>
          <w:kern w:val="0"/>
          <w:szCs w:val="21"/>
        </w:rPr>
        <w:t> pd</w:t>
      </w:r>
    </w:p>
    <w:p w14:paraId="6A606081"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A626A4"/>
          <w:kern w:val="0"/>
          <w:szCs w:val="21"/>
        </w:rPr>
        <w:t>from</w:t>
      </w:r>
      <w:r w:rsidRPr="00F57054">
        <w:rPr>
          <w:rFonts w:ascii="Consolas" w:hAnsi="Consolas" w:cs="宋体"/>
          <w:color w:val="5C5C5C"/>
          <w:kern w:val="0"/>
          <w:szCs w:val="21"/>
        </w:rPr>
        <w:t> math </w:t>
      </w:r>
      <w:r w:rsidRPr="00F57054">
        <w:rPr>
          <w:rFonts w:ascii="Consolas" w:hAnsi="Consolas" w:cs="宋体"/>
          <w:color w:val="A626A4"/>
          <w:kern w:val="0"/>
          <w:szCs w:val="21"/>
        </w:rPr>
        <w:t>import</w:t>
      </w:r>
      <w:r w:rsidRPr="00F57054">
        <w:rPr>
          <w:rFonts w:ascii="Consolas" w:hAnsi="Consolas" w:cs="宋体"/>
          <w:color w:val="5C5C5C"/>
          <w:kern w:val="0"/>
          <w:szCs w:val="21"/>
        </w:rPr>
        <w:t> pi</w:t>
      </w:r>
    </w:p>
    <w:p w14:paraId="0E6336DE"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A626A4"/>
          <w:kern w:val="0"/>
          <w:szCs w:val="21"/>
        </w:rPr>
        <w:t>import</w:t>
      </w:r>
      <w:r w:rsidRPr="00F57054">
        <w:rPr>
          <w:rFonts w:ascii="Consolas" w:hAnsi="Consolas" w:cs="宋体"/>
          <w:color w:val="5C5C5C"/>
          <w:kern w:val="0"/>
          <w:szCs w:val="21"/>
        </w:rPr>
        <w:t> warnings</w:t>
      </w:r>
    </w:p>
    <w:p w14:paraId="0F3C9BBF"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warnings.filterwarnings(</w:t>
      </w:r>
      <w:r w:rsidRPr="00F57054">
        <w:rPr>
          <w:rFonts w:ascii="Consolas" w:hAnsi="Consolas" w:cs="宋体"/>
          <w:color w:val="50A14F"/>
          <w:kern w:val="0"/>
          <w:szCs w:val="21"/>
        </w:rPr>
        <w:t>'ignore'</w:t>
      </w:r>
      <w:r w:rsidRPr="00F57054">
        <w:rPr>
          <w:rFonts w:ascii="Consolas" w:hAnsi="Consolas" w:cs="宋体"/>
          <w:color w:val="5C5C5C"/>
          <w:kern w:val="0"/>
          <w:szCs w:val="21"/>
        </w:rPr>
        <w:t>)</w:t>
      </w:r>
    </w:p>
    <w:p w14:paraId="232FB199"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77BD11CC"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A626A4"/>
          <w:kern w:val="0"/>
          <w:szCs w:val="21"/>
        </w:rPr>
        <w:t>import</w:t>
      </w:r>
      <w:r w:rsidRPr="00F57054">
        <w:rPr>
          <w:rFonts w:ascii="Consolas" w:hAnsi="Consolas" w:cs="宋体"/>
          <w:color w:val="5C5C5C"/>
          <w:kern w:val="0"/>
          <w:szCs w:val="21"/>
        </w:rPr>
        <w:t> statsmodels.api </w:t>
      </w:r>
      <w:r w:rsidRPr="00F57054">
        <w:rPr>
          <w:rFonts w:ascii="Consolas" w:hAnsi="Consolas" w:cs="宋体"/>
          <w:color w:val="A626A4"/>
          <w:kern w:val="0"/>
          <w:szCs w:val="21"/>
        </w:rPr>
        <w:t>as</w:t>
      </w:r>
      <w:r w:rsidRPr="00F57054">
        <w:rPr>
          <w:rFonts w:ascii="Consolas" w:hAnsi="Consolas" w:cs="宋体"/>
          <w:color w:val="5C5C5C"/>
          <w:kern w:val="0"/>
          <w:szCs w:val="21"/>
        </w:rPr>
        <w:t> sm</w:t>
      </w:r>
    </w:p>
    <w:p w14:paraId="2B60A96F"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A626A4"/>
          <w:kern w:val="0"/>
          <w:szCs w:val="21"/>
        </w:rPr>
        <w:t>import</w:t>
      </w:r>
      <w:r w:rsidRPr="00F57054">
        <w:rPr>
          <w:rFonts w:ascii="Consolas" w:hAnsi="Consolas" w:cs="宋体"/>
          <w:color w:val="5C5C5C"/>
          <w:kern w:val="0"/>
          <w:szCs w:val="21"/>
        </w:rPr>
        <w:t> statsmodels.formula.api </w:t>
      </w:r>
      <w:r w:rsidRPr="00F57054">
        <w:rPr>
          <w:rFonts w:ascii="Consolas" w:hAnsi="Consolas" w:cs="宋体"/>
          <w:color w:val="A626A4"/>
          <w:kern w:val="0"/>
          <w:szCs w:val="21"/>
        </w:rPr>
        <w:t>as</w:t>
      </w:r>
      <w:r w:rsidRPr="00F57054">
        <w:rPr>
          <w:rFonts w:ascii="Consolas" w:hAnsi="Consolas" w:cs="宋体"/>
          <w:color w:val="5C5C5C"/>
          <w:kern w:val="0"/>
          <w:szCs w:val="21"/>
        </w:rPr>
        <w:t> smf</w:t>
      </w:r>
    </w:p>
    <w:p w14:paraId="3650D793"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A626A4"/>
          <w:kern w:val="0"/>
          <w:szCs w:val="21"/>
        </w:rPr>
        <w:t>import</w:t>
      </w:r>
      <w:r w:rsidRPr="00F57054">
        <w:rPr>
          <w:rFonts w:ascii="Consolas" w:hAnsi="Consolas" w:cs="宋体"/>
          <w:color w:val="5C5C5C"/>
          <w:kern w:val="0"/>
          <w:szCs w:val="21"/>
        </w:rPr>
        <w:t> sklearn.linear_model </w:t>
      </w:r>
      <w:r w:rsidRPr="00F57054">
        <w:rPr>
          <w:rFonts w:ascii="Consolas" w:hAnsi="Consolas" w:cs="宋体"/>
          <w:color w:val="A626A4"/>
          <w:kern w:val="0"/>
          <w:szCs w:val="21"/>
        </w:rPr>
        <w:t>as</w:t>
      </w:r>
      <w:r w:rsidRPr="00F57054">
        <w:rPr>
          <w:rFonts w:ascii="Consolas" w:hAnsi="Consolas" w:cs="宋体"/>
          <w:color w:val="5C5C5C"/>
          <w:kern w:val="0"/>
          <w:szCs w:val="21"/>
        </w:rPr>
        <w:t> sklm</w:t>
      </w:r>
    </w:p>
    <w:p w14:paraId="566AEA7B"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A626A4"/>
          <w:kern w:val="0"/>
          <w:szCs w:val="21"/>
        </w:rPr>
        <w:t>import</w:t>
      </w:r>
      <w:r w:rsidRPr="00F57054">
        <w:rPr>
          <w:rFonts w:ascii="Consolas" w:hAnsi="Consolas" w:cs="宋体"/>
          <w:color w:val="5C5C5C"/>
          <w:kern w:val="0"/>
          <w:szCs w:val="21"/>
        </w:rPr>
        <w:t> matplotlib.pyplot </w:t>
      </w:r>
      <w:r w:rsidRPr="00F57054">
        <w:rPr>
          <w:rFonts w:ascii="Consolas" w:hAnsi="Consolas" w:cs="宋体"/>
          <w:color w:val="A626A4"/>
          <w:kern w:val="0"/>
          <w:szCs w:val="21"/>
        </w:rPr>
        <w:t>as</w:t>
      </w:r>
      <w:r w:rsidRPr="00F57054">
        <w:rPr>
          <w:rFonts w:ascii="Consolas" w:hAnsi="Consolas" w:cs="宋体"/>
          <w:color w:val="5C5C5C"/>
          <w:kern w:val="0"/>
          <w:szCs w:val="21"/>
        </w:rPr>
        <w:t> plt</w:t>
      </w:r>
    </w:p>
    <w:p w14:paraId="5EB266D8"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data = pd.read_excel(</w:t>
      </w:r>
      <w:r w:rsidRPr="00F57054">
        <w:rPr>
          <w:rFonts w:ascii="Consolas" w:hAnsi="Consolas" w:cs="宋体"/>
          <w:color w:val="50A14F"/>
          <w:kern w:val="0"/>
          <w:szCs w:val="21"/>
        </w:rPr>
        <w:t>'./data/1EData_PredictorData2019.xlsx'</w:t>
      </w:r>
      <w:r w:rsidRPr="00F57054">
        <w:rPr>
          <w:rFonts w:ascii="Consolas" w:hAnsi="Consolas" w:cs="宋体"/>
          <w:color w:val="5C5C5C"/>
          <w:kern w:val="0"/>
          <w:szCs w:val="21"/>
        </w:rPr>
        <w:t>, sheet_name=</w:t>
      </w:r>
      <w:r w:rsidRPr="00F57054">
        <w:rPr>
          <w:rFonts w:ascii="Consolas" w:hAnsi="Consolas" w:cs="宋体"/>
          <w:color w:val="50A14F"/>
          <w:kern w:val="0"/>
          <w:szCs w:val="21"/>
        </w:rPr>
        <w:t>'Monthly'</w:t>
      </w:r>
      <w:r w:rsidRPr="00F57054">
        <w:rPr>
          <w:rFonts w:ascii="Consolas" w:hAnsi="Consolas" w:cs="宋体"/>
          <w:color w:val="5C5C5C"/>
          <w:kern w:val="0"/>
          <w:szCs w:val="21"/>
        </w:rPr>
        <w:t>)</w:t>
      </w:r>
    </w:p>
    <w:p w14:paraId="7D205777"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5CC858C1"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data[</w:t>
      </w:r>
      <w:r w:rsidRPr="00F57054">
        <w:rPr>
          <w:rFonts w:ascii="Consolas" w:hAnsi="Consolas" w:cs="宋体"/>
          <w:color w:val="50A14F"/>
          <w:kern w:val="0"/>
          <w:szCs w:val="21"/>
        </w:rPr>
        <w:t>'DP'</w:t>
      </w:r>
      <w:r w:rsidRPr="00F57054">
        <w:rPr>
          <w:rFonts w:ascii="Consolas" w:hAnsi="Consolas" w:cs="宋体"/>
          <w:color w:val="5C5C5C"/>
          <w:kern w:val="0"/>
          <w:szCs w:val="21"/>
        </w:rPr>
        <w:t>] = data[</w:t>
      </w:r>
      <w:r w:rsidRPr="00F57054">
        <w:rPr>
          <w:rFonts w:ascii="Consolas" w:hAnsi="Consolas" w:cs="宋体"/>
          <w:color w:val="50A14F"/>
          <w:kern w:val="0"/>
          <w:szCs w:val="21"/>
        </w:rPr>
        <w:t>'D12'</w:t>
      </w:r>
      <w:r w:rsidRPr="00F57054">
        <w:rPr>
          <w:rFonts w:ascii="Consolas" w:hAnsi="Consolas" w:cs="宋体"/>
          <w:color w:val="5C5C5C"/>
          <w:kern w:val="0"/>
          <w:szCs w:val="21"/>
        </w:rPr>
        <w:t>].apply(np.log) - data[</w:t>
      </w:r>
      <w:r w:rsidRPr="00F57054">
        <w:rPr>
          <w:rFonts w:ascii="Consolas" w:hAnsi="Consolas" w:cs="宋体"/>
          <w:color w:val="50A14F"/>
          <w:kern w:val="0"/>
          <w:szCs w:val="21"/>
        </w:rPr>
        <w:t>'Index'</w:t>
      </w:r>
      <w:r w:rsidRPr="00F57054">
        <w:rPr>
          <w:rFonts w:ascii="Consolas" w:hAnsi="Consolas" w:cs="宋体"/>
          <w:color w:val="5C5C5C"/>
          <w:kern w:val="0"/>
          <w:szCs w:val="21"/>
        </w:rPr>
        <w:t>].apply(np.log)  </w:t>
      </w:r>
      <w:r w:rsidRPr="00F57054">
        <w:rPr>
          <w:rFonts w:ascii="Consolas" w:hAnsi="Consolas" w:cs="宋体"/>
          <w:i/>
          <w:iCs/>
          <w:color w:val="A0A1A7"/>
          <w:kern w:val="0"/>
          <w:szCs w:val="21"/>
        </w:rPr>
        <w:t>#DP</w:t>
      </w:r>
      <w:r w:rsidRPr="00F57054">
        <w:rPr>
          <w:rFonts w:ascii="Consolas" w:hAnsi="Consolas" w:cs="宋体"/>
          <w:i/>
          <w:iCs/>
          <w:color w:val="A0A1A7"/>
          <w:kern w:val="0"/>
          <w:szCs w:val="21"/>
        </w:rPr>
        <w:t>（股息价格比）</w:t>
      </w:r>
    </w:p>
    <w:p w14:paraId="0D01CCF1"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data[</w:t>
      </w:r>
      <w:r w:rsidRPr="00F57054">
        <w:rPr>
          <w:rFonts w:ascii="Consolas" w:hAnsi="Consolas" w:cs="宋体"/>
          <w:color w:val="50A14F"/>
          <w:kern w:val="0"/>
          <w:szCs w:val="21"/>
        </w:rPr>
        <w:t>'EP'</w:t>
      </w:r>
      <w:r w:rsidRPr="00F57054">
        <w:rPr>
          <w:rFonts w:ascii="Consolas" w:hAnsi="Consolas" w:cs="宋体"/>
          <w:color w:val="5C5C5C"/>
          <w:kern w:val="0"/>
          <w:szCs w:val="21"/>
        </w:rPr>
        <w:t>] = data[</w:t>
      </w:r>
      <w:r w:rsidRPr="00F57054">
        <w:rPr>
          <w:rFonts w:ascii="Consolas" w:hAnsi="Consolas" w:cs="宋体"/>
          <w:color w:val="50A14F"/>
          <w:kern w:val="0"/>
          <w:szCs w:val="21"/>
        </w:rPr>
        <w:t>'E12'</w:t>
      </w:r>
      <w:r w:rsidRPr="00F57054">
        <w:rPr>
          <w:rFonts w:ascii="Consolas" w:hAnsi="Consolas" w:cs="宋体"/>
          <w:color w:val="5C5C5C"/>
          <w:kern w:val="0"/>
          <w:szCs w:val="21"/>
        </w:rPr>
        <w:t>].apply(np.log) - data[</w:t>
      </w:r>
      <w:r w:rsidRPr="00F57054">
        <w:rPr>
          <w:rFonts w:ascii="Consolas" w:hAnsi="Consolas" w:cs="宋体"/>
          <w:color w:val="50A14F"/>
          <w:kern w:val="0"/>
          <w:szCs w:val="21"/>
        </w:rPr>
        <w:t>'Index'</w:t>
      </w:r>
      <w:r w:rsidRPr="00F57054">
        <w:rPr>
          <w:rFonts w:ascii="Consolas" w:hAnsi="Consolas" w:cs="宋体"/>
          <w:color w:val="5C5C5C"/>
          <w:kern w:val="0"/>
          <w:szCs w:val="21"/>
        </w:rPr>
        <w:t>].apply(np.log)  </w:t>
      </w:r>
      <w:r w:rsidRPr="00F57054">
        <w:rPr>
          <w:rFonts w:ascii="Consolas" w:hAnsi="Consolas" w:cs="宋体"/>
          <w:i/>
          <w:iCs/>
          <w:color w:val="A0A1A7"/>
          <w:kern w:val="0"/>
          <w:szCs w:val="21"/>
        </w:rPr>
        <w:t>#EP</w:t>
      </w:r>
      <w:r w:rsidRPr="00F57054">
        <w:rPr>
          <w:rFonts w:ascii="Consolas" w:hAnsi="Consolas" w:cs="宋体"/>
          <w:i/>
          <w:iCs/>
          <w:color w:val="A0A1A7"/>
          <w:kern w:val="0"/>
          <w:szCs w:val="21"/>
        </w:rPr>
        <w:t>（盈利价格比）</w:t>
      </w:r>
    </w:p>
    <w:p w14:paraId="191FF173"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data[</w:t>
      </w:r>
      <w:r w:rsidRPr="00F57054">
        <w:rPr>
          <w:rFonts w:ascii="Consolas" w:hAnsi="Consolas" w:cs="宋体"/>
          <w:color w:val="50A14F"/>
          <w:kern w:val="0"/>
          <w:szCs w:val="21"/>
        </w:rPr>
        <w:t>'VOL'</w:t>
      </w:r>
      <w:r w:rsidRPr="00F57054">
        <w:rPr>
          <w:rFonts w:ascii="Consolas" w:hAnsi="Consolas" w:cs="宋体"/>
          <w:color w:val="5C5C5C"/>
          <w:kern w:val="0"/>
          <w:szCs w:val="21"/>
        </w:rPr>
        <w:t>] = data[</w:t>
      </w:r>
      <w:r w:rsidRPr="00F57054">
        <w:rPr>
          <w:rFonts w:ascii="Consolas" w:hAnsi="Consolas" w:cs="宋体"/>
          <w:color w:val="50A14F"/>
          <w:kern w:val="0"/>
          <w:szCs w:val="21"/>
        </w:rPr>
        <w:t>'CRSP_SPvw'</w:t>
      </w:r>
      <w:r w:rsidRPr="00F57054">
        <w:rPr>
          <w:rFonts w:ascii="Consolas" w:hAnsi="Consolas" w:cs="宋体"/>
          <w:color w:val="5C5C5C"/>
          <w:kern w:val="0"/>
          <w:szCs w:val="21"/>
        </w:rPr>
        <w:t>].abs().rolling(window=</w:t>
      </w:r>
      <w:r w:rsidRPr="00F57054">
        <w:rPr>
          <w:rFonts w:ascii="Consolas" w:hAnsi="Consolas" w:cs="宋体"/>
          <w:color w:val="986801"/>
          <w:kern w:val="0"/>
          <w:szCs w:val="21"/>
        </w:rPr>
        <w:t>12</w:t>
      </w:r>
      <w:r w:rsidRPr="00F57054">
        <w:rPr>
          <w:rFonts w:ascii="Consolas" w:hAnsi="Consolas" w:cs="宋体"/>
          <w:color w:val="5C5C5C"/>
          <w:kern w:val="0"/>
          <w:szCs w:val="21"/>
        </w:rPr>
        <w:t>).mean()*np.sqrt(pi/</w:t>
      </w:r>
      <w:r w:rsidRPr="00F57054">
        <w:rPr>
          <w:rFonts w:ascii="Consolas" w:hAnsi="Consolas" w:cs="宋体"/>
          <w:color w:val="986801"/>
          <w:kern w:val="0"/>
          <w:szCs w:val="21"/>
        </w:rPr>
        <w:t>6</w:t>
      </w:r>
      <w:r w:rsidRPr="00F57054">
        <w:rPr>
          <w:rFonts w:ascii="Consolas" w:hAnsi="Consolas" w:cs="宋体"/>
          <w:color w:val="5C5C5C"/>
          <w:kern w:val="0"/>
          <w:szCs w:val="21"/>
        </w:rPr>
        <w:t>) </w:t>
      </w:r>
      <w:r w:rsidRPr="00F57054">
        <w:rPr>
          <w:rFonts w:ascii="Consolas" w:hAnsi="Consolas" w:cs="宋体"/>
          <w:i/>
          <w:iCs/>
          <w:color w:val="A0A1A7"/>
          <w:kern w:val="0"/>
          <w:szCs w:val="21"/>
        </w:rPr>
        <w:t>#VOL</w:t>
      </w:r>
      <w:r w:rsidRPr="00F57054">
        <w:rPr>
          <w:rFonts w:ascii="Consolas" w:hAnsi="Consolas" w:cs="宋体"/>
          <w:i/>
          <w:iCs/>
          <w:color w:val="A0A1A7"/>
          <w:kern w:val="0"/>
          <w:szCs w:val="21"/>
        </w:rPr>
        <w:t>（波动率）</w:t>
      </w:r>
    </w:p>
    <w:p w14:paraId="797E8F95"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data[</w:t>
      </w:r>
      <w:r w:rsidRPr="00F57054">
        <w:rPr>
          <w:rFonts w:ascii="Consolas" w:hAnsi="Consolas" w:cs="宋体"/>
          <w:color w:val="50A14F"/>
          <w:kern w:val="0"/>
          <w:szCs w:val="21"/>
        </w:rPr>
        <w:t>'BILL'</w:t>
      </w:r>
      <w:r w:rsidRPr="00F57054">
        <w:rPr>
          <w:rFonts w:ascii="Consolas" w:hAnsi="Consolas" w:cs="宋体"/>
          <w:color w:val="5C5C5C"/>
          <w:kern w:val="0"/>
          <w:szCs w:val="21"/>
        </w:rPr>
        <w:t>] = data[</w:t>
      </w:r>
      <w:r w:rsidRPr="00F57054">
        <w:rPr>
          <w:rFonts w:ascii="Consolas" w:hAnsi="Consolas" w:cs="宋体"/>
          <w:color w:val="50A14F"/>
          <w:kern w:val="0"/>
          <w:szCs w:val="21"/>
        </w:rPr>
        <w:t>'tbl'</w:t>
      </w:r>
      <w:r w:rsidRPr="00F57054">
        <w:rPr>
          <w:rFonts w:ascii="Consolas" w:hAnsi="Consolas" w:cs="宋体"/>
          <w:color w:val="5C5C5C"/>
          <w:kern w:val="0"/>
          <w:szCs w:val="21"/>
        </w:rPr>
        <w:t>] - data[</w:t>
      </w:r>
      <w:r w:rsidRPr="00F57054">
        <w:rPr>
          <w:rFonts w:ascii="Consolas" w:hAnsi="Consolas" w:cs="宋体"/>
          <w:color w:val="50A14F"/>
          <w:kern w:val="0"/>
          <w:szCs w:val="21"/>
        </w:rPr>
        <w:t>'tbl'</w:t>
      </w:r>
      <w:r w:rsidRPr="00F57054">
        <w:rPr>
          <w:rFonts w:ascii="Consolas" w:hAnsi="Consolas" w:cs="宋体"/>
          <w:color w:val="5C5C5C"/>
          <w:kern w:val="0"/>
          <w:szCs w:val="21"/>
        </w:rPr>
        <w:t>].rolling(window=</w:t>
      </w:r>
      <w:r w:rsidRPr="00F57054">
        <w:rPr>
          <w:rFonts w:ascii="Consolas" w:hAnsi="Consolas" w:cs="宋体"/>
          <w:color w:val="986801"/>
          <w:kern w:val="0"/>
          <w:szCs w:val="21"/>
        </w:rPr>
        <w:t>12</w:t>
      </w:r>
      <w:r w:rsidRPr="00F57054">
        <w:rPr>
          <w:rFonts w:ascii="Consolas" w:hAnsi="Consolas" w:cs="宋体"/>
          <w:color w:val="5C5C5C"/>
          <w:kern w:val="0"/>
          <w:szCs w:val="21"/>
        </w:rPr>
        <w:t>).mean() </w:t>
      </w:r>
      <w:r w:rsidRPr="00F57054">
        <w:rPr>
          <w:rFonts w:ascii="Consolas" w:hAnsi="Consolas" w:cs="宋体"/>
          <w:i/>
          <w:iCs/>
          <w:color w:val="A0A1A7"/>
          <w:kern w:val="0"/>
          <w:szCs w:val="21"/>
        </w:rPr>
        <w:t>#BILL</w:t>
      </w:r>
      <w:r w:rsidRPr="00F57054">
        <w:rPr>
          <w:rFonts w:ascii="Consolas" w:hAnsi="Consolas" w:cs="宋体"/>
          <w:i/>
          <w:iCs/>
          <w:color w:val="A0A1A7"/>
          <w:kern w:val="0"/>
          <w:szCs w:val="21"/>
        </w:rPr>
        <w:t>（</w:t>
      </w:r>
      <w:r w:rsidRPr="00F57054">
        <w:rPr>
          <w:rFonts w:ascii="Consolas" w:hAnsi="Consolas" w:cs="宋体"/>
          <w:i/>
          <w:iCs/>
          <w:color w:val="A0A1A7"/>
          <w:kern w:val="0"/>
          <w:szCs w:val="21"/>
        </w:rPr>
        <w:t>3</w:t>
      </w:r>
      <w:r w:rsidRPr="00F57054">
        <w:rPr>
          <w:rFonts w:ascii="Consolas" w:hAnsi="Consolas" w:cs="宋体"/>
          <w:i/>
          <w:iCs/>
          <w:color w:val="A0A1A7"/>
          <w:kern w:val="0"/>
          <w:szCs w:val="21"/>
        </w:rPr>
        <w:t>个月国库券收益率）</w:t>
      </w:r>
    </w:p>
    <w:p w14:paraId="075739EC"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data[</w:t>
      </w:r>
      <w:r w:rsidRPr="00F57054">
        <w:rPr>
          <w:rFonts w:ascii="Consolas" w:hAnsi="Consolas" w:cs="宋体"/>
          <w:color w:val="50A14F"/>
          <w:kern w:val="0"/>
          <w:szCs w:val="21"/>
        </w:rPr>
        <w:t>'BOND'</w:t>
      </w:r>
      <w:r w:rsidRPr="00F57054">
        <w:rPr>
          <w:rFonts w:ascii="Consolas" w:hAnsi="Consolas" w:cs="宋体"/>
          <w:color w:val="5C5C5C"/>
          <w:kern w:val="0"/>
          <w:szCs w:val="21"/>
        </w:rPr>
        <w:t>] = data[</w:t>
      </w:r>
      <w:r w:rsidRPr="00F57054">
        <w:rPr>
          <w:rFonts w:ascii="Consolas" w:hAnsi="Consolas" w:cs="宋体"/>
          <w:color w:val="50A14F"/>
          <w:kern w:val="0"/>
          <w:szCs w:val="21"/>
        </w:rPr>
        <w:t>'lty'</w:t>
      </w:r>
      <w:r w:rsidRPr="00F57054">
        <w:rPr>
          <w:rFonts w:ascii="Consolas" w:hAnsi="Consolas" w:cs="宋体"/>
          <w:color w:val="5C5C5C"/>
          <w:kern w:val="0"/>
          <w:szCs w:val="21"/>
        </w:rPr>
        <w:t>] - data[</w:t>
      </w:r>
      <w:r w:rsidRPr="00F57054">
        <w:rPr>
          <w:rFonts w:ascii="Consolas" w:hAnsi="Consolas" w:cs="宋体"/>
          <w:color w:val="50A14F"/>
          <w:kern w:val="0"/>
          <w:szCs w:val="21"/>
        </w:rPr>
        <w:t>'lty'</w:t>
      </w:r>
      <w:r w:rsidRPr="00F57054">
        <w:rPr>
          <w:rFonts w:ascii="Consolas" w:hAnsi="Consolas" w:cs="宋体"/>
          <w:color w:val="5C5C5C"/>
          <w:kern w:val="0"/>
          <w:szCs w:val="21"/>
        </w:rPr>
        <w:t>].rolling(window=</w:t>
      </w:r>
      <w:r w:rsidRPr="00F57054">
        <w:rPr>
          <w:rFonts w:ascii="Consolas" w:hAnsi="Consolas" w:cs="宋体"/>
          <w:color w:val="986801"/>
          <w:kern w:val="0"/>
          <w:szCs w:val="21"/>
        </w:rPr>
        <w:t>12</w:t>
      </w:r>
      <w:r w:rsidRPr="00F57054">
        <w:rPr>
          <w:rFonts w:ascii="Consolas" w:hAnsi="Consolas" w:cs="宋体"/>
          <w:color w:val="5C5C5C"/>
          <w:kern w:val="0"/>
          <w:szCs w:val="21"/>
        </w:rPr>
        <w:t>).mean() </w:t>
      </w:r>
      <w:r w:rsidRPr="00F57054">
        <w:rPr>
          <w:rFonts w:ascii="Consolas" w:hAnsi="Consolas" w:cs="宋体"/>
          <w:i/>
          <w:iCs/>
          <w:color w:val="A0A1A7"/>
          <w:kern w:val="0"/>
          <w:szCs w:val="21"/>
        </w:rPr>
        <w:t>#BOND</w:t>
      </w:r>
      <w:r w:rsidRPr="00F57054">
        <w:rPr>
          <w:rFonts w:ascii="Consolas" w:hAnsi="Consolas" w:cs="宋体"/>
          <w:i/>
          <w:iCs/>
          <w:color w:val="A0A1A7"/>
          <w:kern w:val="0"/>
          <w:szCs w:val="21"/>
        </w:rPr>
        <w:t>（</w:t>
      </w:r>
      <w:r w:rsidRPr="00F57054">
        <w:rPr>
          <w:rFonts w:ascii="Consolas" w:hAnsi="Consolas" w:cs="宋体"/>
          <w:i/>
          <w:iCs/>
          <w:color w:val="A0A1A7"/>
          <w:kern w:val="0"/>
          <w:szCs w:val="21"/>
        </w:rPr>
        <w:t>10</w:t>
      </w:r>
      <w:r w:rsidRPr="00F57054">
        <w:rPr>
          <w:rFonts w:ascii="Consolas" w:hAnsi="Consolas" w:cs="宋体"/>
          <w:i/>
          <w:iCs/>
          <w:color w:val="A0A1A7"/>
          <w:kern w:val="0"/>
          <w:szCs w:val="21"/>
        </w:rPr>
        <w:t>年期国债收益率）</w:t>
      </w:r>
    </w:p>
    <w:p w14:paraId="3855D0B3"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data[</w:t>
      </w:r>
      <w:r w:rsidRPr="00F57054">
        <w:rPr>
          <w:rFonts w:ascii="Consolas" w:hAnsi="Consolas" w:cs="宋体"/>
          <w:color w:val="50A14F"/>
          <w:kern w:val="0"/>
          <w:szCs w:val="21"/>
        </w:rPr>
        <w:t>'TERM'</w:t>
      </w:r>
      <w:r w:rsidRPr="00F57054">
        <w:rPr>
          <w:rFonts w:ascii="Consolas" w:hAnsi="Consolas" w:cs="宋体"/>
          <w:color w:val="5C5C5C"/>
          <w:kern w:val="0"/>
          <w:szCs w:val="21"/>
        </w:rPr>
        <w:t>] = data[</w:t>
      </w:r>
      <w:r w:rsidRPr="00F57054">
        <w:rPr>
          <w:rFonts w:ascii="Consolas" w:hAnsi="Consolas" w:cs="宋体"/>
          <w:color w:val="50A14F"/>
          <w:kern w:val="0"/>
          <w:szCs w:val="21"/>
        </w:rPr>
        <w:t>'lty'</w:t>
      </w:r>
      <w:r w:rsidRPr="00F57054">
        <w:rPr>
          <w:rFonts w:ascii="Consolas" w:hAnsi="Consolas" w:cs="宋体"/>
          <w:color w:val="5C5C5C"/>
          <w:kern w:val="0"/>
          <w:szCs w:val="21"/>
        </w:rPr>
        <w:t>] - data[</w:t>
      </w:r>
      <w:r w:rsidRPr="00F57054">
        <w:rPr>
          <w:rFonts w:ascii="Consolas" w:hAnsi="Consolas" w:cs="宋体"/>
          <w:color w:val="50A14F"/>
          <w:kern w:val="0"/>
          <w:szCs w:val="21"/>
        </w:rPr>
        <w:t>'tbl'</w:t>
      </w:r>
      <w:r w:rsidRPr="00F57054">
        <w:rPr>
          <w:rFonts w:ascii="Consolas" w:hAnsi="Consolas" w:cs="宋体"/>
          <w:color w:val="5C5C5C"/>
          <w:kern w:val="0"/>
          <w:szCs w:val="21"/>
        </w:rPr>
        <w:t>]  </w:t>
      </w:r>
      <w:r w:rsidRPr="00F57054">
        <w:rPr>
          <w:rFonts w:ascii="Consolas" w:hAnsi="Consolas" w:cs="宋体"/>
          <w:i/>
          <w:iCs/>
          <w:color w:val="A0A1A7"/>
          <w:kern w:val="0"/>
          <w:szCs w:val="21"/>
        </w:rPr>
        <w:t>#TERM</w:t>
      </w:r>
      <w:r w:rsidRPr="00F57054">
        <w:rPr>
          <w:rFonts w:ascii="Consolas" w:hAnsi="Consolas" w:cs="宋体"/>
          <w:i/>
          <w:iCs/>
          <w:color w:val="A0A1A7"/>
          <w:kern w:val="0"/>
          <w:szCs w:val="21"/>
        </w:rPr>
        <w:t>（期限利差）</w:t>
      </w:r>
    </w:p>
    <w:p w14:paraId="4F34452F"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data[</w:t>
      </w:r>
      <w:r w:rsidRPr="00F57054">
        <w:rPr>
          <w:rFonts w:ascii="Consolas" w:hAnsi="Consolas" w:cs="宋体"/>
          <w:color w:val="50A14F"/>
          <w:kern w:val="0"/>
          <w:szCs w:val="21"/>
        </w:rPr>
        <w:t>'CREDIT'</w:t>
      </w:r>
      <w:r w:rsidRPr="00F57054">
        <w:rPr>
          <w:rFonts w:ascii="Consolas" w:hAnsi="Consolas" w:cs="宋体"/>
          <w:color w:val="5C5C5C"/>
          <w:kern w:val="0"/>
          <w:szCs w:val="21"/>
        </w:rPr>
        <w:t>] = data[</w:t>
      </w:r>
      <w:r w:rsidRPr="00F57054">
        <w:rPr>
          <w:rFonts w:ascii="Consolas" w:hAnsi="Consolas" w:cs="宋体"/>
          <w:color w:val="50A14F"/>
          <w:kern w:val="0"/>
          <w:szCs w:val="21"/>
        </w:rPr>
        <w:t>'AAA'</w:t>
      </w:r>
      <w:r w:rsidRPr="00F57054">
        <w:rPr>
          <w:rFonts w:ascii="Consolas" w:hAnsi="Consolas" w:cs="宋体"/>
          <w:color w:val="5C5C5C"/>
          <w:kern w:val="0"/>
          <w:szCs w:val="21"/>
        </w:rPr>
        <w:t>] - data[</w:t>
      </w:r>
      <w:r w:rsidRPr="00F57054">
        <w:rPr>
          <w:rFonts w:ascii="Consolas" w:hAnsi="Consolas" w:cs="宋体"/>
          <w:color w:val="50A14F"/>
          <w:kern w:val="0"/>
          <w:szCs w:val="21"/>
        </w:rPr>
        <w:t>'lty'</w:t>
      </w:r>
      <w:r w:rsidRPr="00F57054">
        <w:rPr>
          <w:rFonts w:ascii="Consolas" w:hAnsi="Consolas" w:cs="宋体"/>
          <w:color w:val="5C5C5C"/>
          <w:kern w:val="0"/>
          <w:szCs w:val="21"/>
        </w:rPr>
        <w:t>] </w:t>
      </w:r>
      <w:r w:rsidRPr="00F57054">
        <w:rPr>
          <w:rFonts w:ascii="Consolas" w:hAnsi="Consolas" w:cs="宋体"/>
          <w:i/>
          <w:iCs/>
          <w:color w:val="A0A1A7"/>
          <w:kern w:val="0"/>
          <w:szCs w:val="21"/>
        </w:rPr>
        <w:t># CREDIT</w:t>
      </w:r>
      <w:r w:rsidRPr="00F57054">
        <w:rPr>
          <w:rFonts w:ascii="Consolas" w:hAnsi="Consolas" w:cs="宋体"/>
          <w:i/>
          <w:iCs/>
          <w:color w:val="A0A1A7"/>
          <w:kern w:val="0"/>
          <w:szCs w:val="21"/>
        </w:rPr>
        <w:t>（信用利差）</w:t>
      </w:r>
    </w:p>
    <w:p w14:paraId="234EF3F8"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data[</w:t>
      </w:r>
      <w:r w:rsidRPr="00F57054">
        <w:rPr>
          <w:rFonts w:ascii="Consolas" w:hAnsi="Consolas" w:cs="宋体"/>
          <w:color w:val="50A14F"/>
          <w:kern w:val="0"/>
          <w:szCs w:val="21"/>
        </w:rPr>
        <w:t>'MA112'</w:t>
      </w:r>
      <w:r w:rsidRPr="00F57054">
        <w:rPr>
          <w:rFonts w:ascii="Consolas" w:hAnsi="Consolas" w:cs="宋体"/>
          <w:color w:val="5C5C5C"/>
          <w:kern w:val="0"/>
          <w:szCs w:val="21"/>
        </w:rPr>
        <w:t>] = data[</w:t>
      </w:r>
      <w:r w:rsidRPr="00F57054">
        <w:rPr>
          <w:rFonts w:ascii="Consolas" w:hAnsi="Consolas" w:cs="宋体"/>
          <w:color w:val="50A14F"/>
          <w:kern w:val="0"/>
          <w:szCs w:val="21"/>
        </w:rPr>
        <w:t>'Index'</w:t>
      </w:r>
      <w:r w:rsidRPr="00F57054">
        <w:rPr>
          <w:rFonts w:ascii="Consolas" w:hAnsi="Consolas" w:cs="宋体"/>
          <w:color w:val="5C5C5C"/>
          <w:kern w:val="0"/>
          <w:szCs w:val="21"/>
        </w:rPr>
        <w:t>] &gt;= data[</w:t>
      </w:r>
      <w:r w:rsidRPr="00F57054">
        <w:rPr>
          <w:rFonts w:ascii="Consolas" w:hAnsi="Consolas" w:cs="宋体"/>
          <w:color w:val="50A14F"/>
          <w:kern w:val="0"/>
          <w:szCs w:val="21"/>
        </w:rPr>
        <w:t>'Index'</w:t>
      </w:r>
      <w:r w:rsidRPr="00F57054">
        <w:rPr>
          <w:rFonts w:ascii="Consolas" w:hAnsi="Consolas" w:cs="宋体"/>
          <w:color w:val="5C5C5C"/>
          <w:kern w:val="0"/>
          <w:szCs w:val="21"/>
        </w:rPr>
        <w:t>].rolling(window=</w:t>
      </w:r>
      <w:r w:rsidRPr="00F57054">
        <w:rPr>
          <w:rFonts w:ascii="Consolas" w:hAnsi="Consolas" w:cs="宋体"/>
          <w:color w:val="986801"/>
          <w:kern w:val="0"/>
          <w:szCs w:val="21"/>
        </w:rPr>
        <w:t>12</w:t>
      </w:r>
      <w:r w:rsidRPr="00F57054">
        <w:rPr>
          <w:rFonts w:ascii="Consolas" w:hAnsi="Consolas" w:cs="宋体"/>
          <w:color w:val="5C5C5C"/>
          <w:kern w:val="0"/>
          <w:szCs w:val="21"/>
        </w:rPr>
        <w:t>).mean()</w:t>
      </w:r>
    </w:p>
    <w:p w14:paraId="26F2270B"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data[</w:t>
      </w:r>
      <w:r w:rsidRPr="00F57054">
        <w:rPr>
          <w:rFonts w:ascii="Consolas" w:hAnsi="Consolas" w:cs="宋体"/>
          <w:color w:val="50A14F"/>
          <w:kern w:val="0"/>
          <w:szCs w:val="21"/>
        </w:rPr>
        <w:t>'MA312'</w:t>
      </w:r>
      <w:r w:rsidRPr="00F57054">
        <w:rPr>
          <w:rFonts w:ascii="Consolas" w:hAnsi="Consolas" w:cs="宋体"/>
          <w:color w:val="5C5C5C"/>
          <w:kern w:val="0"/>
          <w:szCs w:val="21"/>
        </w:rPr>
        <w:t>]  =data[</w:t>
      </w:r>
      <w:r w:rsidRPr="00F57054">
        <w:rPr>
          <w:rFonts w:ascii="Consolas" w:hAnsi="Consolas" w:cs="宋体"/>
          <w:color w:val="50A14F"/>
          <w:kern w:val="0"/>
          <w:szCs w:val="21"/>
        </w:rPr>
        <w:t>'Index'</w:t>
      </w:r>
      <w:r w:rsidRPr="00F57054">
        <w:rPr>
          <w:rFonts w:ascii="Consolas" w:hAnsi="Consolas" w:cs="宋体"/>
          <w:color w:val="5C5C5C"/>
          <w:kern w:val="0"/>
          <w:szCs w:val="21"/>
        </w:rPr>
        <w:t>].rolling(window=</w:t>
      </w:r>
      <w:r w:rsidRPr="00F57054">
        <w:rPr>
          <w:rFonts w:ascii="Consolas" w:hAnsi="Consolas" w:cs="宋体"/>
          <w:color w:val="986801"/>
          <w:kern w:val="0"/>
          <w:szCs w:val="21"/>
        </w:rPr>
        <w:t>3</w:t>
      </w:r>
      <w:r w:rsidRPr="00F57054">
        <w:rPr>
          <w:rFonts w:ascii="Consolas" w:hAnsi="Consolas" w:cs="宋体"/>
          <w:color w:val="5C5C5C"/>
          <w:kern w:val="0"/>
          <w:szCs w:val="21"/>
        </w:rPr>
        <w:t>).mean() &gt;= data[</w:t>
      </w:r>
      <w:r w:rsidRPr="00F57054">
        <w:rPr>
          <w:rFonts w:ascii="Consolas" w:hAnsi="Consolas" w:cs="宋体"/>
          <w:color w:val="50A14F"/>
          <w:kern w:val="0"/>
          <w:szCs w:val="21"/>
        </w:rPr>
        <w:t>'Index'</w:t>
      </w:r>
      <w:r w:rsidRPr="00F57054">
        <w:rPr>
          <w:rFonts w:ascii="Consolas" w:hAnsi="Consolas" w:cs="宋体"/>
          <w:color w:val="5C5C5C"/>
          <w:kern w:val="0"/>
          <w:szCs w:val="21"/>
        </w:rPr>
        <w:t>].rolling(window=</w:t>
      </w:r>
      <w:r w:rsidRPr="00F57054">
        <w:rPr>
          <w:rFonts w:ascii="Consolas" w:hAnsi="Consolas" w:cs="宋体"/>
          <w:color w:val="986801"/>
          <w:kern w:val="0"/>
          <w:szCs w:val="21"/>
        </w:rPr>
        <w:t>12</w:t>
      </w:r>
      <w:r w:rsidRPr="00F57054">
        <w:rPr>
          <w:rFonts w:ascii="Consolas" w:hAnsi="Consolas" w:cs="宋体"/>
          <w:color w:val="5C5C5C"/>
          <w:kern w:val="0"/>
          <w:szCs w:val="21"/>
        </w:rPr>
        <w:t>).mean()</w:t>
      </w:r>
    </w:p>
    <w:p w14:paraId="32D0A272"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data[</w:t>
      </w:r>
      <w:r w:rsidRPr="00F57054">
        <w:rPr>
          <w:rFonts w:ascii="Consolas" w:hAnsi="Consolas" w:cs="宋体"/>
          <w:color w:val="50A14F"/>
          <w:kern w:val="0"/>
          <w:szCs w:val="21"/>
        </w:rPr>
        <w:t>'MOM6'</w:t>
      </w:r>
      <w:r w:rsidRPr="00F57054">
        <w:rPr>
          <w:rFonts w:ascii="Consolas" w:hAnsi="Consolas" w:cs="宋体"/>
          <w:color w:val="5C5C5C"/>
          <w:kern w:val="0"/>
          <w:szCs w:val="21"/>
        </w:rPr>
        <w:t>] = data[</w:t>
      </w:r>
      <w:r w:rsidRPr="00F57054">
        <w:rPr>
          <w:rFonts w:ascii="Consolas" w:hAnsi="Consolas" w:cs="宋体"/>
          <w:color w:val="50A14F"/>
          <w:kern w:val="0"/>
          <w:szCs w:val="21"/>
        </w:rPr>
        <w:t>'Index'</w:t>
      </w:r>
      <w:r w:rsidRPr="00F57054">
        <w:rPr>
          <w:rFonts w:ascii="Consolas" w:hAnsi="Consolas" w:cs="宋体"/>
          <w:color w:val="5C5C5C"/>
          <w:kern w:val="0"/>
          <w:szCs w:val="21"/>
        </w:rPr>
        <w:t>] &gt;= data[</w:t>
      </w:r>
      <w:r w:rsidRPr="00F57054">
        <w:rPr>
          <w:rFonts w:ascii="Consolas" w:hAnsi="Consolas" w:cs="宋体"/>
          <w:color w:val="50A14F"/>
          <w:kern w:val="0"/>
          <w:szCs w:val="21"/>
        </w:rPr>
        <w:t>'Index'</w:t>
      </w:r>
      <w:r w:rsidRPr="00F57054">
        <w:rPr>
          <w:rFonts w:ascii="Consolas" w:hAnsi="Consolas" w:cs="宋体"/>
          <w:color w:val="5C5C5C"/>
          <w:kern w:val="0"/>
          <w:szCs w:val="21"/>
        </w:rPr>
        <w:t>].shift(periods=</w:t>
      </w:r>
      <w:r w:rsidRPr="00F57054">
        <w:rPr>
          <w:rFonts w:ascii="Consolas" w:hAnsi="Consolas" w:cs="宋体"/>
          <w:color w:val="986801"/>
          <w:kern w:val="0"/>
          <w:szCs w:val="21"/>
        </w:rPr>
        <w:t>6</w:t>
      </w:r>
      <w:r w:rsidRPr="00F57054">
        <w:rPr>
          <w:rFonts w:ascii="Consolas" w:hAnsi="Consolas" w:cs="宋体"/>
          <w:color w:val="5C5C5C"/>
          <w:kern w:val="0"/>
          <w:szCs w:val="21"/>
        </w:rPr>
        <w:t>)</w:t>
      </w:r>
    </w:p>
    <w:p w14:paraId="08F4B3E7"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data[</w:t>
      </w:r>
      <w:r w:rsidRPr="00F57054">
        <w:rPr>
          <w:rFonts w:ascii="Consolas" w:hAnsi="Consolas" w:cs="宋体"/>
          <w:color w:val="50A14F"/>
          <w:kern w:val="0"/>
          <w:szCs w:val="21"/>
        </w:rPr>
        <w:t>'ExRet'</w:t>
      </w:r>
      <w:r w:rsidRPr="00F57054">
        <w:rPr>
          <w:rFonts w:ascii="Consolas" w:hAnsi="Consolas" w:cs="宋体"/>
          <w:color w:val="5C5C5C"/>
          <w:kern w:val="0"/>
          <w:szCs w:val="21"/>
        </w:rPr>
        <w:t>] = data[</w:t>
      </w:r>
      <w:r w:rsidRPr="00F57054">
        <w:rPr>
          <w:rFonts w:ascii="Consolas" w:hAnsi="Consolas" w:cs="宋体"/>
          <w:color w:val="50A14F"/>
          <w:kern w:val="0"/>
          <w:szCs w:val="21"/>
        </w:rPr>
        <w:t>'CRSP_SPvw'</w:t>
      </w:r>
      <w:r w:rsidRPr="00F57054">
        <w:rPr>
          <w:rFonts w:ascii="Consolas" w:hAnsi="Consolas" w:cs="宋体"/>
          <w:color w:val="5C5C5C"/>
          <w:kern w:val="0"/>
          <w:szCs w:val="21"/>
        </w:rPr>
        <w:t>] - data[</w:t>
      </w:r>
      <w:r w:rsidRPr="00F57054">
        <w:rPr>
          <w:rFonts w:ascii="Consolas" w:hAnsi="Consolas" w:cs="宋体"/>
          <w:color w:val="50A14F"/>
          <w:kern w:val="0"/>
          <w:szCs w:val="21"/>
        </w:rPr>
        <w:t>'Rfree'</w:t>
      </w:r>
      <w:r w:rsidRPr="00F57054">
        <w:rPr>
          <w:rFonts w:ascii="Consolas" w:hAnsi="Consolas" w:cs="宋体"/>
          <w:color w:val="5C5C5C"/>
          <w:kern w:val="0"/>
          <w:szCs w:val="21"/>
        </w:rPr>
        <w:t>] </w:t>
      </w:r>
      <w:r w:rsidRPr="00F57054">
        <w:rPr>
          <w:rFonts w:ascii="Consolas" w:hAnsi="Consolas" w:cs="宋体"/>
          <w:i/>
          <w:iCs/>
          <w:color w:val="A0A1A7"/>
          <w:kern w:val="0"/>
          <w:szCs w:val="21"/>
        </w:rPr>
        <w:t>#ExRet</w:t>
      </w:r>
      <w:r w:rsidRPr="00F57054">
        <w:rPr>
          <w:rFonts w:ascii="Consolas" w:hAnsi="Consolas" w:cs="宋体"/>
          <w:i/>
          <w:iCs/>
          <w:color w:val="A0A1A7"/>
          <w:kern w:val="0"/>
          <w:szCs w:val="21"/>
        </w:rPr>
        <w:t>（超额收益）</w:t>
      </w:r>
    </w:p>
    <w:p w14:paraId="2EA65925"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data[[</w:t>
      </w:r>
      <w:r w:rsidRPr="00F57054">
        <w:rPr>
          <w:rFonts w:ascii="Consolas" w:hAnsi="Consolas" w:cs="宋体"/>
          <w:color w:val="50A14F"/>
          <w:kern w:val="0"/>
          <w:szCs w:val="21"/>
        </w:rPr>
        <w:t>'MA112'</w:t>
      </w:r>
      <w:r w:rsidRPr="00F57054">
        <w:rPr>
          <w:rFonts w:ascii="Consolas" w:hAnsi="Consolas" w:cs="宋体"/>
          <w:color w:val="5C5C5C"/>
          <w:kern w:val="0"/>
          <w:szCs w:val="21"/>
        </w:rPr>
        <w:t>, </w:t>
      </w:r>
      <w:r w:rsidRPr="00F57054">
        <w:rPr>
          <w:rFonts w:ascii="Consolas" w:hAnsi="Consolas" w:cs="宋体"/>
          <w:color w:val="50A14F"/>
          <w:kern w:val="0"/>
          <w:szCs w:val="21"/>
        </w:rPr>
        <w:t>'MA312'</w:t>
      </w:r>
      <w:r w:rsidRPr="00F57054">
        <w:rPr>
          <w:rFonts w:ascii="Consolas" w:hAnsi="Consolas" w:cs="宋体"/>
          <w:color w:val="5C5C5C"/>
          <w:kern w:val="0"/>
          <w:szCs w:val="21"/>
        </w:rPr>
        <w:t>, </w:t>
      </w:r>
      <w:r w:rsidRPr="00F57054">
        <w:rPr>
          <w:rFonts w:ascii="Consolas" w:hAnsi="Consolas" w:cs="宋体"/>
          <w:color w:val="50A14F"/>
          <w:kern w:val="0"/>
          <w:szCs w:val="21"/>
        </w:rPr>
        <w:t>'MOM6'</w:t>
      </w:r>
      <w:r w:rsidRPr="00F57054">
        <w:rPr>
          <w:rFonts w:ascii="Consolas" w:hAnsi="Consolas" w:cs="宋体"/>
          <w:color w:val="5C5C5C"/>
          <w:kern w:val="0"/>
          <w:szCs w:val="21"/>
        </w:rPr>
        <w:t>]] = data[[</w:t>
      </w:r>
      <w:r w:rsidRPr="00F57054">
        <w:rPr>
          <w:rFonts w:ascii="Consolas" w:hAnsi="Consolas" w:cs="宋体"/>
          <w:color w:val="50A14F"/>
          <w:kern w:val="0"/>
          <w:szCs w:val="21"/>
        </w:rPr>
        <w:t>'MA112'</w:t>
      </w:r>
      <w:r w:rsidRPr="00F57054">
        <w:rPr>
          <w:rFonts w:ascii="Consolas" w:hAnsi="Consolas" w:cs="宋体"/>
          <w:color w:val="5C5C5C"/>
          <w:kern w:val="0"/>
          <w:szCs w:val="21"/>
        </w:rPr>
        <w:t>, </w:t>
      </w:r>
      <w:r w:rsidRPr="00F57054">
        <w:rPr>
          <w:rFonts w:ascii="Consolas" w:hAnsi="Consolas" w:cs="宋体"/>
          <w:color w:val="50A14F"/>
          <w:kern w:val="0"/>
          <w:szCs w:val="21"/>
        </w:rPr>
        <w:t>'MA312'</w:t>
      </w:r>
      <w:r w:rsidRPr="00F57054">
        <w:rPr>
          <w:rFonts w:ascii="Consolas" w:hAnsi="Consolas" w:cs="宋体"/>
          <w:color w:val="5C5C5C"/>
          <w:kern w:val="0"/>
          <w:szCs w:val="21"/>
        </w:rPr>
        <w:t>, </w:t>
      </w:r>
      <w:r w:rsidRPr="00F57054">
        <w:rPr>
          <w:rFonts w:ascii="Consolas" w:hAnsi="Consolas" w:cs="宋体"/>
          <w:color w:val="50A14F"/>
          <w:kern w:val="0"/>
          <w:szCs w:val="21"/>
        </w:rPr>
        <w:t>'MOM6'</w:t>
      </w:r>
      <w:r w:rsidRPr="00F57054">
        <w:rPr>
          <w:rFonts w:ascii="Consolas" w:hAnsi="Consolas" w:cs="宋体"/>
          <w:color w:val="5C5C5C"/>
          <w:kern w:val="0"/>
          <w:szCs w:val="21"/>
        </w:rPr>
        <w:t>]].astype(int)</w:t>
      </w:r>
    </w:p>
    <w:p w14:paraId="3EB6AB12"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data = pd.concat([data[[</w:t>
      </w:r>
      <w:r w:rsidRPr="00F57054">
        <w:rPr>
          <w:rFonts w:ascii="Consolas" w:hAnsi="Consolas" w:cs="宋体"/>
          <w:color w:val="50A14F"/>
          <w:kern w:val="0"/>
          <w:szCs w:val="21"/>
        </w:rPr>
        <w:t>'yyyymm'</w:t>
      </w:r>
      <w:r w:rsidRPr="00F57054">
        <w:rPr>
          <w:rFonts w:ascii="Consolas" w:hAnsi="Consolas" w:cs="宋体"/>
          <w:color w:val="5C5C5C"/>
          <w:kern w:val="0"/>
          <w:szCs w:val="21"/>
        </w:rPr>
        <w:t>, </w:t>
      </w:r>
      <w:r w:rsidRPr="00F57054">
        <w:rPr>
          <w:rFonts w:ascii="Consolas" w:hAnsi="Consolas" w:cs="宋体"/>
          <w:color w:val="50A14F"/>
          <w:kern w:val="0"/>
          <w:szCs w:val="21"/>
        </w:rPr>
        <w:t>'CRSP_SPvw'</w:t>
      </w:r>
      <w:r w:rsidRPr="00F57054">
        <w:rPr>
          <w:rFonts w:ascii="Consolas" w:hAnsi="Consolas" w:cs="宋体"/>
          <w:color w:val="5C5C5C"/>
          <w:kern w:val="0"/>
          <w:szCs w:val="21"/>
        </w:rPr>
        <w:t>, </w:t>
      </w:r>
      <w:r w:rsidRPr="00F57054">
        <w:rPr>
          <w:rFonts w:ascii="Consolas" w:hAnsi="Consolas" w:cs="宋体"/>
          <w:color w:val="50A14F"/>
          <w:kern w:val="0"/>
          <w:szCs w:val="21"/>
        </w:rPr>
        <w:t>'Rfree'</w:t>
      </w:r>
      <w:r w:rsidRPr="00F57054">
        <w:rPr>
          <w:rFonts w:ascii="Consolas" w:hAnsi="Consolas" w:cs="宋体"/>
          <w:color w:val="5C5C5C"/>
          <w:kern w:val="0"/>
          <w:szCs w:val="21"/>
        </w:rPr>
        <w:t>, </w:t>
      </w:r>
      <w:r w:rsidRPr="00F57054">
        <w:rPr>
          <w:rFonts w:ascii="Consolas" w:hAnsi="Consolas" w:cs="宋体"/>
          <w:color w:val="50A14F"/>
          <w:kern w:val="0"/>
          <w:szCs w:val="21"/>
        </w:rPr>
        <w:t>'ExRet'</w:t>
      </w:r>
      <w:r w:rsidRPr="00F57054">
        <w:rPr>
          <w:rFonts w:ascii="Consolas" w:hAnsi="Consolas" w:cs="宋体"/>
          <w:color w:val="5C5C5C"/>
          <w:kern w:val="0"/>
          <w:szCs w:val="21"/>
        </w:rPr>
        <w:t>,</w:t>
      </w:r>
    </w:p>
    <w:p w14:paraId="00CDA816"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w:t>
      </w:r>
      <w:r w:rsidRPr="00F57054">
        <w:rPr>
          <w:rFonts w:ascii="Consolas" w:hAnsi="Consolas" w:cs="宋体"/>
          <w:color w:val="50A14F"/>
          <w:kern w:val="0"/>
          <w:szCs w:val="21"/>
        </w:rPr>
        <w:t>'DP'</w:t>
      </w:r>
      <w:r w:rsidRPr="00F57054">
        <w:rPr>
          <w:rFonts w:ascii="Consolas" w:hAnsi="Consolas" w:cs="宋体"/>
          <w:color w:val="5C5C5C"/>
          <w:kern w:val="0"/>
          <w:szCs w:val="21"/>
        </w:rPr>
        <w:t>, </w:t>
      </w:r>
      <w:r w:rsidRPr="00F57054">
        <w:rPr>
          <w:rFonts w:ascii="Consolas" w:hAnsi="Consolas" w:cs="宋体"/>
          <w:color w:val="50A14F"/>
          <w:kern w:val="0"/>
          <w:szCs w:val="21"/>
        </w:rPr>
        <w:t>'EP'</w:t>
      </w:r>
      <w:r w:rsidRPr="00F57054">
        <w:rPr>
          <w:rFonts w:ascii="Consolas" w:hAnsi="Consolas" w:cs="宋体"/>
          <w:color w:val="5C5C5C"/>
          <w:kern w:val="0"/>
          <w:szCs w:val="21"/>
        </w:rPr>
        <w:t>, </w:t>
      </w:r>
      <w:r w:rsidRPr="00F57054">
        <w:rPr>
          <w:rFonts w:ascii="Consolas" w:hAnsi="Consolas" w:cs="宋体"/>
          <w:color w:val="50A14F"/>
          <w:kern w:val="0"/>
          <w:szCs w:val="21"/>
        </w:rPr>
        <w:t>'VOL'</w:t>
      </w:r>
      <w:r w:rsidRPr="00F57054">
        <w:rPr>
          <w:rFonts w:ascii="Consolas" w:hAnsi="Consolas" w:cs="宋体"/>
          <w:color w:val="5C5C5C"/>
          <w:kern w:val="0"/>
          <w:szCs w:val="21"/>
        </w:rPr>
        <w:t>, </w:t>
      </w:r>
      <w:r w:rsidRPr="00F57054">
        <w:rPr>
          <w:rFonts w:ascii="Consolas" w:hAnsi="Consolas" w:cs="宋体"/>
          <w:color w:val="50A14F"/>
          <w:kern w:val="0"/>
          <w:szCs w:val="21"/>
        </w:rPr>
        <w:t>'BILL'</w:t>
      </w:r>
      <w:r w:rsidRPr="00F57054">
        <w:rPr>
          <w:rFonts w:ascii="Consolas" w:hAnsi="Consolas" w:cs="宋体"/>
          <w:color w:val="5C5C5C"/>
          <w:kern w:val="0"/>
          <w:szCs w:val="21"/>
        </w:rPr>
        <w:t>, </w:t>
      </w:r>
      <w:r w:rsidRPr="00F57054">
        <w:rPr>
          <w:rFonts w:ascii="Consolas" w:hAnsi="Consolas" w:cs="宋体"/>
          <w:color w:val="50A14F"/>
          <w:kern w:val="0"/>
          <w:szCs w:val="21"/>
        </w:rPr>
        <w:t>'BOND'</w:t>
      </w:r>
      <w:r w:rsidRPr="00F57054">
        <w:rPr>
          <w:rFonts w:ascii="Consolas" w:hAnsi="Consolas" w:cs="宋体"/>
          <w:color w:val="5C5C5C"/>
          <w:kern w:val="0"/>
          <w:szCs w:val="21"/>
        </w:rPr>
        <w:t>, </w:t>
      </w:r>
      <w:r w:rsidRPr="00F57054">
        <w:rPr>
          <w:rFonts w:ascii="Consolas" w:hAnsi="Consolas" w:cs="宋体"/>
          <w:color w:val="50A14F"/>
          <w:kern w:val="0"/>
          <w:szCs w:val="21"/>
        </w:rPr>
        <w:t>'TERM'</w:t>
      </w:r>
      <w:r w:rsidRPr="00F57054">
        <w:rPr>
          <w:rFonts w:ascii="Consolas" w:hAnsi="Consolas" w:cs="宋体"/>
          <w:color w:val="5C5C5C"/>
          <w:kern w:val="0"/>
          <w:szCs w:val="21"/>
        </w:rPr>
        <w:t>, </w:t>
      </w:r>
      <w:r w:rsidRPr="00F57054">
        <w:rPr>
          <w:rFonts w:ascii="Consolas" w:hAnsi="Consolas" w:cs="宋体"/>
          <w:color w:val="50A14F"/>
          <w:kern w:val="0"/>
          <w:szCs w:val="21"/>
        </w:rPr>
        <w:t>'CREDIT'</w:t>
      </w:r>
      <w:r w:rsidRPr="00F57054">
        <w:rPr>
          <w:rFonts w:ascii="Consolas" w:hAnsi="Consolas" w:cs="宋体"/>
          <w:color w:val="5C5C5C"/>
          <w:kern w:val="0"/>
          <w:szCs w:val="21"/>
        </w:rPr>
        <w:t>, </w:t>
      </w:r>
      <w:r w:rsidRPr="00F57054">
        <w:rPr>
          <w:rFonts w:ascii="Consolas" w:hAnsi="Consolas" w:cs="宋体"/>
          <w:color w:val="50A14F"/>
          <w:kern w:val="0"/>
          <w:szCs w:val="21"/>
        </w:rPr>
        <w:t>'PPIG'</w:t>
      </w:r>
      <w:r w:rsidRPr="00F57054">
        <w:rPr>
          <w:rFonts w:ascii="Consolas" w:hAnsi="Consolas" w:cs="宋体"/>
          <w:color w:val="5C5C5C"/>
          <w:kern w:val="0"/>
          <w:szCs w:val="21"/>
        </w:rPr>
        <w:t>, </w:t>
      </w:r>
      <w:r w:rsidRPr="00F57054">
        <w:rPr>
          <w:rFonts w:ascii="Consolas" w:hAnsi="Consolas" w:cs="宋体"/>
          <w:color w:val="50A14F"/>
          <w:kern w:val="0"/>
          <w:szCs w:val="21"/>
        </w:rPr>
        <w:t>'IPG'</w:t>
      </w:r>
      <w:r w:rsidRPr="00F57054">
        <w:rPr>
          <w:rFonts w:ascii="Consolas" w:hAnsi="Consolas" w:cs="宋体"/>
          <w:color w:val="5C5C5C"/>
          <w:kern w:val="0"/>
          <w:szCs w:val="21"/>
        </w:rPr>
        <w:t>,</w:t>
      </w:r>
    </w:p>
    <w:p w14:paraId="6CB5FF99"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w:t>
      </w:r>
      <w:r w:rsidRPr="00F57054">
        <w:rPr>
          <w:rFonts w:ascii="Consolas" w:hAnsi="Consolas" w:cs="宋体"/>
          <w:color w:val="50A14F"/>
          <w:kern w:val="0"/>
          <w:szCs w:val="21"/>
        </w:rPr>
        <w:t>'MA112'</w:t>
      </w:r>
      <w:r w:rsidRPr="00F57054">
        <w:rPr>
          <w:rFonts w:ascii="Consolas" w:hAnsi="Consolas" w:cs="宋体"/>
          <w:color w:val="5C5C5C"/>
          <w:kern w:val="0"/>
          <w:szCs w:val="21"/>
        </w:rPr>
        <w:t>, </w:t>
      </w:r>
      <w:r w:rsidRPr="00F57054">
        <w:rPr>
          <w:rFonts w:ascii="Consolas" w:hAnsi="Consolas" w:cs="宋体"/>
          <w:color w:val="50A14F"/>
          <w:kern w:val="0"/>
          <w:szCs w:val="21"/>
        </w:rPr>
        <w:t>'MA312'</w:t>
      </w:r>
      <w:r w:rsidRPr="00F57054">
        <w:rPr>
          <w:rFonts w:ascii="Consolas" w:hAnsi="Consolas" w:cs="宋体"/>
          <w:color w:val="5C5C5C"/>
          <w:kern w:val="0"/>
          <w:szCs w:val="21"/>
        </w:rPr>
        <w:t>, </w:t>
      </w:r>
      <w:r w:rsidRPr="00F57054">
        <w:rPr>
          <w:rFonts w:ascii="Consolas" w:hAnsi="Consolas" w:cs="宋体"/>
          <w:color w:val="50A14F"/>
          <w:kern w:val="0"/>
          <w:szCs w:val="21"/>
        </w:rPr>
        <w:t>'MOM6'</w:t>
      </w:r>
      <w:r w:rsidRPr="00F57054">
        <w:rPr>
          <w:rFonts w:ascii="Consolas" w:hAnsi="Consolas" w:cs="宋体"/>
          <w:color w:val="5C5C5C"/>
          <w:kern w:val="0"/>
          <w:szCs w:val="21"/>
        </w:rPr>
        <w:t>]],</w:t>
      </w:r>
    </w:p>
    <w:p w14:paraId="1D1B85D9"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data[[</w:t>
      </w:r>
      <w:r w:rsidRPr="00F57054">
        <w:rPr>
          <w:rFonts w:ascii="Consolas" w:hAnsi="Consolas" w:cs="宋体"/>
          <w:color w:val="50A14F"/>
          <w:kern w:val="0"/>
          <w:szCs w:val="21"/>
        </w:rPr>
        <w:t>'DP'</w:t>
      </w:r>
      <w:r w:rsidRPr="00F57054">
        <w:rPr>
          <w:rFonts w:ascii="Consolas" w:hAnsi="Consolas" w:cs="宋体"/>
          <w:color w:val="5C5C5C"/>
          <w:kern w:val="0"/>
          <w:szCs w:val="21"/>
        </w:rPr>
        <w:t>, </w:t>
      </w:r>
      <w:r w:rsidRPr="00F57054">
        <w:rPr>
          <w:rFonts w:ascii="Consolas" w:hAnsi="Consolas" w:cs="宋体"/>
          <w:color w:val="50A14F"/>
          <w:kern w:val="0"/>
          <w:szCs w:val="21"/>
        </w:rPr>
        <w:t>'EP'</w:t>
      </w:r>
      <w:r w:rsidRPr="00F57054">
        <w:rPr>
          <w:rFonts w:ascii="Consolas" w:hAnsi="Consolas" w:cs="宋体"/>
          <w:color w:val="5C5C5C"/>
          <w:kern w:val="0"/>
          <w:szCs w:val="21"/>
        </w:rPr>
        <w:t>, </w:t>
      </w:r>
      <w:r w:rsidRPr="00F57054">
        <w:rPr>
          <w:rFonts w:ascii="Consolas" w:hAnsi="Consolas" w:cs="宋体"/>
          <w:color w:val="50A14F"/>
          <w:kern w:val="0"/>
          <w:szCs w:val="21"/>
        </w:rPr>
        <w:t>'VOL'</w:t>
      </w:r>
      <w:r w:rsidRPr="00F57054">
        <w:rPr>
          <w:rFonts w:ascii="Consolas" w:hAnsi="Consolas" w:cs="宋体"/>
          <w:color w:val="5C5C5C"/>
          <w:kern w:val="0"/>
          <w:szCs w:val="21"/>
        </w:rPr>
        <w:t>, </w:t>
      </w:r>
      <w:r w:rsidRPr="00F57054">
        <w:rPr>
          <w:rFonts w:ascii="Consolas" w:hAnsi="Consolas" w:cs="宋体"/>
          <w:color w:val="50A14F"/>
          <w:kern w:val="0"/>
          <w:szCs w:val="21"/>
        </w:rPr>
        <w:t>'BILL'</w:t>
      </w:r>
      <w:r w:rsidRPr="00F57054">
        <w:rPr>
          <w:rFonts w:ascii="Consolas" w:hAnsi="Consolas" w:cs="宋体"/>
          <w:color w:val="5C5C5C"/>
          <w:kern w:val="0"/>
          <w:szCs w:val="21"/>
        </w:rPr>
        <w:t>, </w:t>
      </w:r>
      <w:r w:rsidRPr="00F57054">
        <w:rPr>
          <w:rFonts w:ascii="Consolas" w:hAnsi="Consolas" w:cs="宋体"/>
          <w:color w:val="50A14F"/>
          <w:kern w:val="0"/>
          <w:szCs w:val="21"/>
        </w:rPr>
        <w:t>'BOND'</w:t>
      </w:r>
      <w:r w:rsidRPr="00F57054">
        <w:rPr>
          <w:rFonts w:ascii="Consolas" w:hAnsi="Consolas" w:cs="宋体"/>
          <w:color w:val="5C5C5C"/>
          <w:kern w:val="0"/>
          <w:szCs w:val="21"/>
        </w:rPr>
        <w:t>, </w:t>
      </w:r>
      <w:r w:rsidRPr="00F57054">
        <w:rPr>
          <w:rFonts w:ascii="Consolas" w:hAnsi="Consolas" w:cs="宋体"/>
          <w:color w:val="50A14F"/>
          <w:kern w:val="0"/>
          <w:szCs w:val="21"/>
        </w:rPr>
        <w:t>'TERM'</w:t>
      </w:r>
      <w:r w:rsidRPr="00F57054">
        <w:rPr>
          <w:rFonts w:ascii="Consolas" w:hAnsi="Consolas" w:cs="宋体"/>
          <w:color w:val="5C5C5C"/>
          <w:kern w:val="0"/>
          <w:szCs w:val="21"/>
        </w:rPr>
        <w:t>, </w:t>
      </w:r>
      <w:r w:rsidRPr="00F57054">
        <w:rPr>
          <w:rFonts w:ascii="Consolas" w:hAnsi="Consolas" w:cs="宋体"/>
          <w:color w:val="50A14F"/>
          <w:kern w:val="0"/>
          <w:szCs w:val="21"/>
        </w:rPr>
        <w:t>'CREDIT'</w:t>
      </w:r>
      <w:r w:rsidRPr="00F57054">
        <w:rPr>
          <w:rFonts w:ascii="Consolas" w:hAnsi="Consolas" w:cs="宋体"/>
          <w:color w:val="5C5C5C"/>
          <w:kern w:val="0"/>
          <w:szCs w:val="21"/>
        </w:rPr>
        <w:t>, </w:t>
      </w:r>
      <w:r w:rsidRPr="00F57054">
        <w:rPr>
          <w:rFonts w:ascii="Consolas" w:hAnsi="Consolas" w:cs="宋体"/>
          <w:color w:val="50A14F"/>
          <w:kern w:val="0"/>
          <w:szCs w:val="21"/>
        </w:rPr>
        <w:t>'PPIG'</w:t>
      </w:r>
      <w:r w:rsidRPr="00F57054">
        <w:rPr>
          <w:rFonts w:ascii="Consolas" w:hAnsi="Consolas" w:cs="宋体"/>
          <w:color w:val="5C5C5C"/>
          <w:kern w:val="0"/>
          <w:szCs w:val="21"/>
        </w:rPr>
        <w:t>, </w:t>
      </w:r>
      <w:r w:rsidRPr="00F57054">
        <w:rPr>
          <w:rFonts w:ascii="Consolas" w:hAnsi="Consolas" w:cs="宋体"/>
          <w:color w:val="50A14F"/>
          <w:kern w:val="0"/>
          <w:szCs w:val="21"/>
        </w:rPr>
        <w:t>'IPG'</w:t>
      </w:r>
      <w:r w:rsidRPr="00F57054">
        <w:rPr>
          <w:rFonts w:ascii="Consolas" w:hAnsi="Consolas" w:cs="宋体"/>
          <w:color w:val="5C5C5C"/>
          <w:kern w:val="0"/>
          <w:szCs w:val="21"/>
        </w:rPr>
        <w:t>,</w:t>
      </w:r>
    </w:p>
    <w:p w14:paraId="43EA9F30"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w:t>
      </w:r>
      <w:r w:rsidRPr="00F57054">
        <w:rPr>
          <w:rFonts w:ascii="Consolas" w:hAnsi="Consolas" w:cs="宋体"/>
          <w:color w:val="50A14F"/>
          <w:kern w:val="0"/>
          <w:szCs w:val="21"/>
        </w:rPr>
        <w:t>'MA112'</w:t>
      </w:r>
      <w:r w:rsidRPr="00F57054">
        <w:rPr>
          <w:rFonts w:ascii="Consolas" w:hAnsi="Consolas" w:cs="宋体"/>
          <w:color w:val="5C5C5C"/>
          <w:kern w:val="0"/>
          <w:szCs w:val="21"/>
        </w:rPr>
        <w:t>, </w:t>
      </w:r>
      <w:r w:rsidRPr="00F57054">
        <w:rPr>
          <w:rFonts w:ascii="Consolas" w:hAnsi="Consolas" w:cs="宋体"/>
          <w:color w:val="50A14F"/>
          <w:kern w:val="0"/>
          <w:szCs w:val="21"/>
        </w:rPr>
        <w:t>'MA312'</w:t>
      </w:r>
      <w:r w:rsidRPr="00F57054">
        <w:rPr>
          <w:rFonts w:ascii="Consolas" w:hAnsi="Consolas" w:cs="宋体"/>
          <w:color w:val="5C5C5C"/>
          <w:kern w:val="0"/>
          <w:szCs w:val="21"/>
        </w:rPr>
        <w:t>, </w:t>
      </w:r>
      <w:r w:rsidRPr="00F57054">
        <w:rPr>
          <w:rFonts w:ascii="Consolas" w:hAnsi="Consolas" w:cs="宋体"/>
          <w:color w:val="50A14F"/>
          <w:kern w:val="0"/>
          <w:szCs w:val="21"/>
        </w:rPr>
        <w:t>'MOM6'</w:t>
      </w:r>
      <w:r w:rsidRPr="00F57054">
        <w:rPr>
          <w:rFonts w:ascii="Consolas" w:hAnsi="Consolas" w:cs="宋体"/>
          <w:color w:val="5C5C5C"/>
          <w:kern w:val="0"/>
          <w:szCs w:val="21"/>
        </w:rPr>
        <w:t>]].shift(periods=</w:t>
      </w:r>
      <w:r w:rsidRPr="00F57054">
        <w:rPr>
          <w:rFonts w:ascii="Consolas" w:hAnsi="Consolas" w:cs="宋体"/>
          <w:color w:val="986801"/>
          <w:kern w:val="0"/>
          <w:szCs w:val="21"/>
        </w:rPr>
        <w:t>1</w:t>
      </w:r>
      <w:r w:rsidRPr="00F57054">
        <w:rPr>
          <w:rFonts w:ascii="Consolas" w:hAnsi="Consolas" w:cs="宋体"/>
          <w:color w:val="5C5C5C"/>
          <w:kern w:val="0"/>
          <w:szCs w:val="21"/>
        </w:rPr>
        <w:t>)], axis=</w:t>
      </w:r>
      <w:r w:rsidRPr="00F57054">
        <w:rPr>
          <w:rFonts w:ascii="Consolas" w:hAnsi="Consolas" w:cs="宋体"/>
          <w:color w:val="986801"/>
          <w:kern w:val="0"/>
          <w:szCs w:val="21"/>
        </w:rPr>
        <w:t>1</w:t>
      </w:r>
      <w:r w:rsidRPr="00F57054">
        <w:rPr>
          <w:rFonts w:ascii="Consolas" w:hAnsi="Consolas" w:cs="宋体"/>
          <w:color w:val="5C5C5C"/>
          <w:kern w:val="0"/>
          <w:szCs w:val="21"/>
        </w:rPr>
        <w:t>)</w:t>
      </w:r>
    </w:p>
    <w:p w14:paraId="1AE9C79C"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159B76FA"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data.columns = [</w:t>
      </w:r>
      <w:r w:rsidRPr="00F57054">
        <w:rPr>
          <w:rFonts w:ascii="Consolas" w:hAnsi="Consolas" w:cs="宋体"/>
          <w:color w:val="50A14F"/>
          <w:kern w:val="0"/>
          <w:szCs w:val="21"/>
        </w:rPr>
        <w:t>'yyyymm'</w:t>
      </w:r>
      <w:r w:rsidRPr="00F57054">
        <w:rPr>
          <w:rFonts w:ascii="Consolas" w:hAnsi="Consolas" w:cs="宋体"/>
          <w:color w:val="5C5C5C"/>
          <w:kern w:val="0"/>
          <w:szCs w:val="21"/>
        </w:rPr>
        <w:t>, </w:t>
      </w:r>
      <w:r w:rsidRPr="00F57054">
        <w:rPr>
          <w:rFonts w:ascii="Consolas" w:hAnsi="Consolas" w:cs="宋体"/>
          <w:color w:val="50A14F"/>
          <w:kern w:val="0"/>
          <w:szCs w:val="21"/>
        </w:rPr>
        <w:t>'Ret'</w:t>
      </w:r>
      <w:r w:rsidRPr="00F57054">
        <w:rPr>
          <w:rFonts w:ascii="Consolas" w:hAnsi="Consolas" w:cs="宋体"/>
          <w:color w:val="5C5C5C"/>
          <w:kern w:val="0"/>
          <w:szCs w:val="21"/>
        </w:rPr>
        <w:t>, </w:t>
      </w:r>
      <w:r w:rsidRPr="00F57054">
        <w:rPr>
          <w:rFonts w:ascii="Consolas" w:hAnsi="Consolas" w:cs="宋体"/>
          <w:color w:val="50A14F"/>
          <w:kern w:val="0"/>
          <w:szCs w:val="21"/>
        </w:rPr>
        <w:t>'Rfree'</w:t>
      </w:r>
      <w:r w:rsidRPr="00F57054">
        <w:rPr>
          <w:rFonts w:ascii="Consolas" w:hAnsi="Consolas" w:cs="宋体"/>
          <w:color w:val="5C5C5C"/>
          <w:kern w:val="0"/>
          <w:szCs w:val="21"/>
        </w:rPr>
        <w:t>, </w:t>
      </w:r>
      <w:r w:rsidRPr="00F57054">
        <w:rPr>
          <w:rFonts w:ascii="Consolas" w:hAnsi="Consolas" w:cs="宋体"/>
          <w:color w:val="50A14F"/>
          <w:kern w:val="0"/>
          <w:szCs w:val="21"/>
        </w:rPr>
        <w:t>'ExRet'</w:t>
      </w:r>
      <w:r w:rsidRPr="00F57054">
        <w:rPr>
          <w:rFonts w:ascii="Consolas" w:hAnsi="Consolas" w:cs="宋体"/>
          <w:color w:val="5C5C5C"/>
          <w:kern w:val="0"/>
          <w:szCs w:val="21"/>
        </w:rPr>
        <w:t>,</w:t>
      </w:r>
    </w:p>
    <w:p w14:paraId="08301D5B"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lastRenderedPageBreak/>
        <w:t>                </w:t>
      </w:r>
      <w:r w:rsidRPr="00F57054">
        <w:rPr>
          <w:rFonts w:ascii="Consolas" w:hAnsi="Consolas" w:cs="宋体"/>
          <w:color w:val="50A14F"/>
          <w:kern w:val="0"/>
          <w:szCs w:val="21"/>
        </w:rPr>
        <w:t>'DP'</w:t>
      </w:r>
      <w:r w:rsidRPr="00F57054">
        <w:rPr>
          <w:rFonts w:ascii="Consolas" w:hAnsi="Consolas" w:cs="宋体"/>
          <w:color w:val="5C5C5C"/>
          <w:kern w:val="0"/>
          <w:szCs w:val="21"/>
        </w:rPr>
        <w:t>, </w:t>
      </w:r>
      <w:r w:rsidRPr="00F57054">
        <w:rPr>
          <w:rFonts w:ascii="Consolas" w:hAnsi="Consolas" w:cs="宋体"/>
          <w:color w:val="50A14F"/>
          <w:kern w:val="0"/>
          <w:szCs w:val="21"/>
        </w:rPr>
        <w:t>'EP'</w:t>
      </w:r>
      <w:r w:rsidRPr="00F57054">
        <w:rPr>
          <w:rFonts w:ascii="Consolas" w:hAnsi="Consolas" w:cs="宋体"/>
          <w:color w:val="5C5C5C"/>
          <w:kern w:val="0"/>
          <w:szCs w:val="21"/>
        </w:rPr>
        <w:t>, </w:t>
      </w:r>
      <w:r w:rsidRPr="00F57054">
        <w:rPr>
          <w:rFonts w:ascii="Consolas" w:hAnsi="Consolas" w:cs="宋体"/>
          <w:color w:val="50A14F"/>
          <w:kern w:val="0"/>
          <w:szCs w:val="21"/>
        </w:rPr>
        <w:t>'VOL'</w:t>
      </w:r>
      <w:r w:rsidRPr="00F57054">
        <w:rPr>
          <w:rFonts w:ascii="Consolas" w:hAnsi="Consolas" w:cs="宋体"/>
          <w:color w:val="5C5C5C"/>
          <w:kern w:val="0"/>
          <w:szCs w:val="21"/>
        </w:rPr>
        <w:t>, </w:t>
      </w:r>
      <w:r w:rsidRPr="00F57054">
        <w:rPr>
          <w:rFonts w:ascii="Consolas" w:hAnsi="Consolas" w:cs="宋体"/>
          <w:color w:val="50A14F"/>
          <w:kern w:val="0"/>
          <w:szCs w:val="21"/>
        </w:rPr>
        <w:t>'BILL'</w:t>
      </w:r>
      <w:r w:rsidRPr="00F57054">
        <w:rPr>
          <w:rFonts w:ascii="Consolas" w:hAnsi="Consolas" w:cs="宋体"/>
          <w:color w:val="5C5C5C"/>
          <w:kern w:val="0"/>
          <w:szCs w:val="21"/>
        </w:rPr>
        <w:t>, </w:t>
      </w:r>
      <w:r w:rsidRPr="00F57054">
        <w:rPr>
          <w:rFonts w:ascii="Consolas" w:hAnsi="Consolas" w:cs="宋体"/>
          <w:color w:val="50A14F"/>
          <w:kern w:val="0"/>
          <w:szCs w:val="21"/>
        </w:rPr>
        <w:t>'BOND'</w:t>
      </w:r>
      <w:r w:rsidRPr="00F57054">
        <w:rPr>
          <w:rFonts w:ascii="Consolas" w:hAnsi="Consolas" w:cs="宋体"/>
          <w:color w:val="5C5C5C"/>
          <w:kern w:val="0"/>
          <w:szCs w:val="21"/>
        </w:rPr>
        <w:t>, </w:t>
      </w:r>
      <w:r w:rsidRPr="00F57054">
        <w:rPr>
          <w:rFonts w:ascii="Consolas" w:hAnsi="Consolas" w:cs="宋体"/>
          <w:color w:val="50A14F"/>
          <w:kern w:val="0"/>
          <w:szCs w:val="21"/>
        </w:rPr>
        <w:t>'TERM'</w:t>
      </w:r>
      <w:r w:rsidRPr="00F57054">
        <w:rPr>
          <w:rFonts w:ascii="Consolas" w:hAnsi="Consolas" w:cs="宋体"/>
          <w:color w:val="5C5C5C"/>
          <w:kern w:val="0"/>
          <w:szCs w:val="21"/>
        </w:rPr>
        <w:t>, </w:t>
      </w:r>
      <w:r w:rsidRPr="00F57054">
        <w:rPr>
          <w:rFonts w:ascii="Consolas" w:hAnsi="Consolas" w:cs="宋体"/>
          <w:color w:val="50A14F"/>
          <w:kern w:val="0"/>
          <w:szCs w:val="21"/>
        </w:rPr>
        <w:t>'CREDIT'</w:t>
      </w:r>
      <w:r w:rsidRPr="00F57054">
        <w:rPr>
          <w:rFonts w:ascii="Consolas" w:hAnsi="Consolas" w:cs="宋体"/>
          <w:color w:val="5C5C5C"/>
          <w:kern w:val="0"/>
          <w:szCs w:val="21"/>
        </w:rPr>
        <w:t>, </w:t>
      </w:r>
      <w:r w:rsidRPr="00F57054">
        <w:rPr>
          <w:rFonts w:ascii="Consolas" w:hAnsi="Consolas" w:cs="宋体"/>
          <w:color w:val="50A14F"/>
          <w:kern w:val="0"/>
          <w:szCs w:val="21"/>
        </w:rPr>
        <w:t>'PPIG'</w:t>
      </w:r>
      <w:r w:rsidRPr="00F57054">
        <w:rPr>
          <w:rFonts w:ascii="Consolas" w:hAnsi="Consolas" w:cs="宋体"/>
          <w:color w:val="5C5C5C"/>
          <w:kern w:val="0"/>
          <w:szCs w:val="21"/>
        </w:rPr>
        <w:t>, </w:t>
      </w:r>
      <w:r w:rsidRPr="00F57054">
        <w:rPr>
          <w:rFonts w:ascii="Consolas" w:hAnsi="Consolas" w:cs="宋体"/>
          <w:color w:val="50A14F"/>
          <w:kern w:val="0"/>
          <w:szCs w:val="21"/>
        </w:rPr>
        <w:t>'IPG'</w:t>
      </w:r>
      <w:r w:rsidRPr="00F57054">
        <w:rPr>
          <w:rFonts w:ascii="Consolas" w:hAnsi="Consolas" w:cs="宋体"/>
          <w:color w:val="5C5C5C"/>
          <w:kern w:val="0"/>
          <w:szCs w:val="21"/>
        </w:rPr>
        <w:t>,</w:t>
      </w:r>
    </w:p>
    <w:p w14:paraId="38E2D8F1"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w:t>
      </w:r>
      <w:r w:rsidRPr="00F57054">
        <w:rPr>
          <w:rFonts w:ascii="Consolas" w:hAnsi="Consolas" w:cs="宋体"/>
          <w:color w:val="50A14F"/>
          <w:kern w:val="0"/>
          <w:szCs w:val="21"/>
        </w:rPr>
        <w:t>'MA112'</w:t>
      </w:r>
      <w:r w:rsidRPr="00F57054">
        <w:rPr>
          <w:rFonts w:ascii="Consolas" w:hAnsi="Consolas" w:cs="宋体"/>
          <w:color w:val="5C5C5C"/>
          <w:kern w:val="0"/>
          <w:szCs w:val="21"/>
        </w:rPr>
        <w:t>, </w:t>
      </w:r>
      <w:r w:rsidRPr="00F57054">
        <w:rPr>
          <w:rFonts w:ascii="Consolas" w:hAnsi="Consolas" w:cs="宋体"/>
          <w:color w:val="50A14F"/>
          <w:kern w:val="0"/>
          <w:szCs w:val="21"/>
        </w:rPr>
        <w:t>'MA312'</w:t>
      </w:r>
      <w:r w:rsidRPr="00F57054">
        <w:rPr>
          <w:rFonts w:ascii="Consolas" w:hAnsi="Consolas" w:cs="宋体"/>
          <w:color w:val="5C5C5C"/>
          <w:kern w:val="0"/>
          <w:szCs w:val="21"/>
        </w:rPr>
        <w:t>, </w:t>
      </w:r>
      <w:r w:rsidRPr="00F57054">
        <w:rPr>
          <w:rFonts w:ascii="Consolas" w:hAnsi="Consolas" w:cs="宋体"/>
          <w:color w:val="50A14F"/>
          <w:kern w:val="0"/>
          <w:szCs w:val="21"/>
        </w:rPr>
        <w:t>'MOM6'</w:t>
      </w:r>
      <w:r w:rsidRPr="00F57054">
        <w:rPr>
          <w:rFonts w:ascii="Consolas" w:hAnsi="Consolas" w:cs="宋体"/>
          <w:color w:val="5C5C5C"/>
          <w:kern w:val="0"/>
          <w:szCs w:val="21"/>
        </w:rPr>
        <w:t>, </w:t>
      </w:r>
      <w:r w:rsidRPr="00F57054">
        <w:rPr>
          <w:rFonts w:ascii="Consolas" w:hAnsi="Consolas" w:cs="宋体"/>
          <w:color w:val="50A14F"/>
          <w:kern w:val="0"/>
          <w:szCs w:val="21"/>
        </w:rPr>
        <w:t>'DPL1'</w:t>
      </w:r>
      <w:r w:rsidRPr="00F57054">
        <w:rPr>
          <w:rFonts w:ascii="Consolas" w:hAnsi="Consolas" w:cs="宋体"/>
          <w:color w:val="5C5C5C"/>
          <w:kern w:val="0"/>
          <w:szCs w:val="21"/>
        </w:rPr>
        <w:t>,</w:t>
      </w:r>
    </w:p>
    <w:p w14:paraId="71A967D2"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w:t>
      </w:r>
      <w:r w:rsidRPr="00F57054">
        <w:rPr>
          <w:rFonts w:ascii="Consolas" w:hAnsi="Consolas" w:cs="宋体"/>
          <w:color w:val="50A14F"/>
          <w:kern w:val="0"/>
          <w:szCs w:val="21"/>
        </w:rPr>
        <w:t>'EPL1'</w:t>
      </w:r>
      <w:r w:rsidRPr="00F57054">
        <w:rPr>
          <w:rFonts w:ascii="Consolas" w:hAnsi="Consolas" w:cs="宋体"/>
          <w:color w:val="5C5C5C"/>
          <w:kern w:val="0"/>
          <w:szCs w:val="21"/>
        </w:rPr>
        <w:t>, </w:t>
      </w:r>
      <w:r w:rsidRPr="00F57054">
        <w:rPr>
          <w:rFonts w:ascii="Consolas" w:hAnsi="Consolas" w:cs="宋体"/>
          <w:color w:val="50A14F"/>
          <w:kern w:val="0"/>
          <w:szCs w:val="21"/>
        </w:rPr>
        <w:t>'VOLL1'</w:t>
      </w:r>
      <w:r w:rsidRPr="00F57054">
        <w:rPr>
          <w:rFonts w:ascii="Consolas" w:hAnsi="Consolas" w:cs="宋体"/>
          <w:color w:val="5C5C5C"/>
          <w:kern w:val="0"/>
          <w:szCs w:val="21"/>
        </w:rPr>
        <w:t>, </w:t>
      </w:r>
      <w:r w:rsidRPr="00F57054">
        <w:rPr>
          <w:rFonts w:ascii="Consolas" w:hAnsi="Consolas" w:cs="宋体"/>
          <w:color w:val="50A14F"/>
          <w:kern w:val="0"/>
          <w:szCs w:val="21"/>
        </w:rPr>
        <w:t>'BILLL1'</w:t>
      </w:r>
      <w:r w:rsidRPr="00F57054">
        <w:rPr>
          <w:rFonts w:ascii="Consolas" w:hAnsi="Consolas" w:cs="宋体"/>
          <w:color w:val="5C5C5C"/>
          <w:kern w:val="0"/>
          <w:szCs w:val="21"/>
        </w:rPr>
        <w:t>, </w:t>
      </w:r>
      <w:r w:rsidRPr="00F57054">
        <w:rPr>
          <w:rFonts w:ascii="Consolas" w:hAnsi="Consolas" w:cs="宋体"/>
          <w:color w:val="50A14F"/>
          <w:kern w:val="0"/>
          <w:szCs w:val="21"/>
        </w:rPr>
        <w:t>'BONDL1'</w:t>
      </w:r>
      <w:r w:rsidRPr="00F57054">
        <w:rPr>
          <w:rFonts w:ascii="Consolas" w:hAnsi="Consolas" w:cs="宋体"/>
          <w:color w:val="5C5C5C"/>
          <w:kern w:val="0"/>
          <w:szCs w:val="21"/>
        </w:rPr>
        <w:t>, </w:t>
      </w:r>
      <w:r w:rsidRPr="00F57054">
        <w:rPr>
          <w:rFonts w:ascii="Consolas" w:hAnsi="Consolas" w:cs="宋体"/>
          <w:color w:val="50A14F"/>
          <w:kern w:val="0"/>
          <w:szCs w:val="21"/>
        </w:rPr>
        <w:t>'TERML1'</w:t>
      </w:r>
      <w:r w:rsidRPr="00F57054">
        <w:rPr>
          <w:rFonts w:ascii="Consolas" w:hAnsi="Consolas" w:cs="宋体"/>
          <w:color w:val="5C5C5C"/>
          <w:kern w:val="0"/>
          <w:szCs w:val="21"/>
        </w:rPr>
        <w:t>, </w:t>
      </w:r>
      <w:r w:rsidRPr="00F57054">
        <w:rPr>
          <w:rFonts w:ascii="Consolas" w:hAnsi="Consolas" w:cs="宋体"/>
          <w:color w:val="50A14F"/>
          <w:kern w:val="0"/>
          <w:szCs w:val="21"/>
        </w:rPr>
        <w:t>'CREDITL1'</w:t>
      </w:r>
      <w:r w:rsidRPr="00F57054">
        <w:rPr>
          <w:rFonts w:ascii="Consolas" w:hAnsi="Consolas" w:cs="宋体"/>
          <w:color w:val="5C5C5C"/>
          <w:kern w:val="0"/>
          <w:szCs w:val="21"/>
        </w:rPr>
        <w:t>, </w:t>
      </w:r>
      <w:r w:rsidRPr="00F57054">
        <w:rPr>
          <w:rFonts w:ascii="Consolas" w:hAnsi="Consolas" w:cs="宋体"/>
          <w:color w:val="50A14F"/>
          <w:kern w:val="0"/>
          <w:szCs w:val="21"/>
        </w:rPr>
        <w:t>'PPIGL1'</w:t>
      </w:r>
      <w:r w:rsidRPr="00F57054">
        <w:rPr>
          <w:rFonts w:ascii="Consolas" w:hAnsi="Consolas" w:cs="宋体"/>
          <w:color w:val="5C5C5C"/>
          <w:kern w:val="0"/>
          <w:szCs w:val="21"/>
        </w:rPr>
        <w:t>, </w:t>
      </w:r>
      <w:r w:rsidRPr="00F57054">
        <w:rPr>
          <w:rFonts w:ascii="Consolas" w:hAnsi="Consolas" w:cs="宋体"/>
          <w:color w:val="50A14F"/>
          <w:kern w:val="0"/>
          <w:szCs w:val="21"/>
        </w:rPr>
        <w:t>'IPGL1'</w:t>
      </w:r>
      <w:r w:rsidRPr="00F57054">
        <w:rPr>
          <w:rFonts w:ascii="Consolas" w:hAnsi="Consolas" w:cs="宋体"/>
          <w:color w:val="5C5C5C"/>
          <w:kern w:val="0"/>
          <w:szCs w:val="21"/>
        </w:rPr>
        <w:t>,</w:t>
      </w:r>
    </w:p>
    <w:p w14:paraId="0B00CE11"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w:t>
      </w:r>
      <w:r w:rsidRPr="00F57054">
        <w:rPr>
          <w:rFonts w:ascii="Consolas" w:hAnsi="Consolas" w:cs="宋体"/>
          <w:color w:val="50A14F"/>
          <w:kern w:val="0"/>
          <w:szCs w:val="21"/>
        </w:rPr>
        <w:t>'MA112L1'</w:t>
      </w:r>
      <w:r w:rsidRPr="00F57054">
        <w:rPr>
          <w:rFonts w:ascii="Consolas" w:hAnsi="Consolas" w:cs="宋体"/>
          <w:color w:val="5C5C5C"/>
          <w:kern w:val="0"/>
          <w:szCs w:val="21"/>
        </w:rPr>
        <w:t>, </w:t>
      </w:r>
      <w:r w:rsidRPr="00F57054">
        <w:rPr>
          <w:rFonts w:ascii="Consolas" w:hAnsi="Consolas" w:cs="宋体"/>
          <w:color w:val="50A14F"/>
          <w:kern w:val="0"/>
          <w:szCs w:val="21"/>
        </w:rPr>
        <w:t>'MA312L1'</w:t>
      </w:r>
      <w:r w:rsidRPr="00F57054">
        <w:rPr>
          <w:rFonts w:ascii="Consolas" w:hAnsi="Consolas" w:cs="宋体"/>
          <w:color w:val="5C5C5C"/>
          <w:kern w:val="0"/>
          <w:szCs w:val="21"/>
        </w:rPr>
        <w:t>, </w:t>
      </w:r>
      <w:r w:rsidRPr="00F57054">
        <w:rPr>
          <w:rFonts w:ascii="Consolas" w:hAnsi="Consolas" w:cs="宋体"/>
          <w:color w:val="50A14F"/>
          <w:kern w:val="0"/>
          <w:szCs w:val="21"/>
        </w:rPr>
        <w:t>'MOM6L1'</w:t>
      </w:r>
      <w:r w:rsidRPr="00F57054">
        <w:rPr>
          <w:rFonts w:ascii="Consolas" w:hAnsi="Consolas" w:cs="宋体"/>
          <w:color w:val="5C5C5C"/>
          <w:kern w:val="0"/>
          <w:szCs w:val="21"/>
        </w:rPr>
        <w:t>]</w:t>
      </w:r>
    </w:p>
    <w:p w14:paraId="38EE0F82"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1FD5C3F2"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data = data[data[</w:t>
      </w:r>
      <w:r w:rsidRPr="00F57054">
        <w:rPr>
          <w:rFonts w:ascii="Consolas" w:hAnsi="Consolas" w:cs="宋体"/>
          <w:color w:val="50A14F"/>
          <w:kern w:val="0"/>
          <w:szCs w:val="21"/>
        </w:rPr>
        <w:t>'yyyymm'</w:t>
      </w:r>
      <w:r w:rsidRPr="00F57054">
        <w:rPr>
          <w:rFonts w:ascii="Consolas" w:hAnsi="Consolas" w:cs="宋体"/>
          <w:color w:val="5C5C5C"/>
          <w:kern w:val="0"/>
          <w:szCs w:val="21"/>
        </w:rPr>
        <w:t>] &gt;= </w:t>
      </w:r>
      <w:r w:rsidRPr="00F57054">
        <w:rPr>
          <w:rFonts w:ascii="Consolas" w:hAnsi="Consolas" w:cs="宋体"/>
          <w:color w:val="986801"/>
          <w:kern w:val="0"/>
          <w:szCs w:val="21"/>
        </w:rPr>
        <w:t>192701</w:t>
      </w:r>
      <w:r w:rsidRPr="00F57054">
        <w:rPr>
          <w:rFonts w:ascii="Consolas" w:hAnsi="Consolas" w:cs="宋体"/>
          <w:color w:val="5C5C5C"/>
          <w:kern w:val="0"/>
          <w:szCs w:val="21"/>
        </w:rPr>
        <w:t>]</w:t>
      </w:r>
    </w:p>
    <w:p w14:paraId="66CAECF5"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data.reset_index(drop=</w:t>
      </w:r>
      <w:r w:rsidRPr="00F57054">
        <w:rPr>
          <w:rFonts w:ascii="Consolas" w:hAnsi="Consolas" w:cs="宋体"/>
          <w:color w:val="0184BB"/>
          <w:kern w:val="0"/>
          <w:szCs w:val="21"/>
        </w:rPr>
        <w:t>True</w:t>
      </w:r>
      <w:r w:rsidRPr="00F57054">
        <w:rPr>
          <w:rFonts w:ascii="Consolas" w:hAnsi="Consolas" w:cs="宋体"/>
          <w:color w:val="5C5C5C"/>
          <w:kern w:val="0"/>
          <w:szCs w:val="21"/>
        </w:rPr>
        <w:t>, inplace=</w:t>
      </w:r>
      <w:r w:rsidRPr="00F57054">
        <w:rPr>
          <w:rFonts w:ascii="Consolas" w:hAnsi="Consolas" w:cs="宋体"/>
          <w:color w:val="0184BB"/>
          <w:kern w:val="0"/>
          <w:szCs w:val="21"/>
        </w:rPr>
        <w:t>True</w:t>
      </w:r>
      <w:r w:rsidRPr="00F57054">
        <w:rPr>
          <w:rFonts w:ascii="Consolas" w:hAnsi="Consolas" w:cs="宋体"/>
          <w:color w:val="5C5C5C"/>
          <w:kern w:val="0"/>
          <w:szCs w:val="21"/>
        </w:rPr>
        <w:t>)</w:t>
      </w:r>
    </w:p>
    <w:p w14:paraId="11F16F3D"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i/>
          <w:iCs/>
          <w:color w:val="A0A1A7"/>
          <w:kern w:val="0"/>
          <w:szCs w:val="21"/>
        </w:rPr>
        <w:t># </w:t>
      </w:r>
      <w:r w:rsidRPr="00F57054">
        <w:rPr>
          <w:rFonts w:ascii="Consolas" w:hAnsi="Consolas" w:cs="宋体"/>
          <w:i/>
          <w:iCs/>
          <w:color w:val="A0A1A7"/>
          <w:kern w:val="0"/>
          <w:szCs w:val="21"/>
        </w:rPr>
        <w:t>样本内检验</w:t>
      </w:r>
    </w:p>
    <w:p w14:paraId="764530C7"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i/>
          <w:iCs/>
          <w:color w:val="A0A1A7"/>
          <w:kern w:val="0"/>
          <w:szCs w:val="21"/>
        </w:rPr>
        <w:t># </w:t>
      </w:r>
      <w:r w:rsidRPr="00F57054">
        <w:rPr>
          <w:rFonts w:ascii="Consolas" w:hAnsi="Consolas" w:cs="宋体"/>
          <w:i/>
          <w:iCs/>
          <w:color w:val="A0A1A7"/>
          <w:kern w:val="0"/>
          <w:szCs w:val="21"/>
        </w:rPr>
        <w:t>单因子模型：</w:t>
      </w:r>
      <w:r w:rsidRPr="00F57054">
        <w:rPr>
          <w:rFonts w:ascii="Consolas" w:hAnsi="Consolas" w:cs="宋体"/>
          <w:i/>
          <w:iCs/>
          <w:color w:val="A0A1A7"/>
          <w:kern w:val="0"/>
          <w:szCs w:val="21"/>
        </w:rPr>
        <w:t>OLS</w:t>
      </w:r>
      <w:r w:rsidRPr="00F57054">
        <w:rPr>
          <w:rFonts w:ascii="Consolas" w:hAnsi="Consolas" w:cs="宋体"/>
          <w:i/>
          <w:iCs/>
          <w:color w:val="A0A1A7"/>
          <w:kern w:val="0"/>
          <w:szCs w:val="21"/>
        </w:rPr>
        <w:t>线性拟合</w:t>
      </w:r>
    </w:p>
    <w:p w14:paraId="576D3648"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factor = </w:t>
      </w:r>
      <w:r w:rsidRPr="00F57054">
        <w:rPr>
          <w:rFonts w:ascii="Consolas" w:hAnsi="Consolas" w:cs="宋体"/>
          <w:color w:val="50A14F"/>
          <w:kern w:val="0"/>
          <w:szCs w:val="21"/>
        </w:rPr>
        <w:t>'DP'</w:t>
      </w:r>
      <w:r w:rsidRPr="00F57054">
        <w:rPr>
          <w:rFonts w:ascii="Consolas" w:hAnsi="Consolas" w:cs="宋体"/>
          <w:color w:val="5C5C5C"/>
          <w:kern w:val="0"/>
          <w:szCs w:val="21"/>
        </w:rPr>
        <w:t> </w:t>
      </w:r>
      <w:r w:rsidRPr="00F57054">
        <w:rPr>
          <w:rFonts w:ascii="Consolas" w:hAnsi="Consolas" w:cs="宋体"/>
          <w:i/>
          <w:iCs/>
          <w:color w:val="A0A1A7"/>
          <w:kern w:val="0"/>
          <w:szCs w:val="21"/>
        </w:rPr>
        <w:t>#</w:t>
      </w:r>
      <w:r w:rsidRPr="00F57054">
        <w:rPr>
          <w:rFonts w:ascii="Consolas" w:hAnsi="Consolas" w:cs="宋体"/>
          <w:i/>
          <w:iCs/>
          <w:color w:val="A0A1A7"/>
          <w:kern w:val="0"/>
          <w:szCs w:val="21"/>
        </w:rPr>
        <w:t>设置当前分析的预测因子名称</w:t>
      </w:r>
    </w:p>
    <w:p w14:paraId="13C848E4"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model = smf.ols(</w:t>
      </w:r>
      <w:r w:rsidRPr="00F57054">
        <w:rPr>
          <w:rFonts w:ascii="Consolas" w:hAnsi="Consolas" w:cs="宋体"/>
          <w:color w:val="50A14F"/>
          <w:kern w:val="0"/>
          <w:szCs w:val="21"/>
        </w:rPr>
        <w:t>'ExRet ~ DPL1'</w:t>
      </w:r>
      <w:r w:rsidRPr="00F57054">
        <w:rPr>
          <w:rFonts w:ascii="Consolas" w:hAnsi="Consolas" w:cs="宋体"/>
          <w:color w:val="5C5C5C"/>
          <w:kern w:val="0"/>
          <w:szCs w:val="21"/>
        </w:rPr>
        <w:t>, data=data[[</w:t>
      </w:r>
      <w:r w:rsidRPr="00F57054">
        <w:rPr>
          <w:rFonts w:ascii="Consolas" w:hAnsi="Consolas" w:cs="宋体"/>
          <w:color w:val="50A14F"/>
          <w:kern w:val="0"/>
          <w:szCs w:val="21"/>
        </w:rPr>
        <w:t>'ExRet'</w:t>
      </w:r>
      <w:r w:rsidRPr="00F57054">
        <w:rPr>
          <w:rFonts w:ascii="Consolas" w:hAnsi="Consolas" w:cs="宋体"/>
          <w:color w:val="5C5C5C"/>
          <w:kern w:val="0"/>
          <w:szCs w:val="21"/>
        </w:rPr>
        <w:t>, </w:t>
      </w:r>
      <w:r w:rsidRPr="00F57054">
        <w:rPr>
          <w:rFonts w:ascii="Consolas" w:hAnsi="Consolas" w:cs="宋体"/>
          <w:color w:val="50A14F"/>
          <w:kern w:val="0"/>
          <w:szCs w:val="21"/>
        </w:rPr>
        <w:t>'DPL1'</w:t>
      </w:r>
      <w:r w:rsidRPr="00F57054">
        <w:rPr>
          <w:rFonts w:ascii="Consolas" w:hAnsi="Consolas" w:cs="宋体"/>
          <w:color w:val="5C5C5C"/>
          <w:kern w:val="0"/>
          <w:szCs w:val="21"/>
        </w:rPr>
        <w:t>]])</w:t>
      </w:r>
    </w:p>
    <w:p w14:paraId="05A1196A"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i/>
          <w:iCs/>
          <w:color w:val="A0A1A7"/>
          <w:kern w:val="0"/>
          <w:szCs w:val="21"/>
        </w:rPr>
        <w:t># 'ExRet ~ DPL1'</w:t>
      </w:r>
      <w:r w:rsidRPr="00F57054">
        <w:rPr>
          <w:rFonts w:ascii="Consolas" w:hAnsi="Consolas" w:cs="宋体"/>
          <w:i/>
          <w:iCs/>
          <w:color w:val="A0A1A7"/>
          <w:kern w:val="0"/>
          <w:szCs w:val="21"/>
        </w:rPr>
        <w:t>指定了因变量（</w:t>
      </w:r>
      <w:r w:rsidRPr="00F57054">
        <w:rPr>
          <w:rFonts w:ascii="Consolas" w:hAnsi="Consolas" w:cs="宋体"/>
          <w:i/>
          <w:iCs/>
          <w:color w:val="A0A1A7"/>
          <w:kern w:val="0"/>
          <w:szCs w:val="21"/>
        </w:rPr>
        <w:t>ExRet</w:t>
      </w:r>
      <w:r w:rsidRPr="00F57054">
        <w:rPr>
          <w:rFonts w:ascii="Consolas" w:hAnsi="Consolas" w:cs="宋体"/>
          <w:i/>
          <w:iCs/>
          <w:color w:val="A0A1A7"/>
          <w:kern w:val="0"/>
          <w:szCs w:val="21"/>
        </w:rPr>
        <w:t>，即超额收益）和自变量（</w:t>
      </w:r>
      <w:r w:rsidRPr="00F57054">
        <w:rPr>
          <w:rFonts w:ascii="Consolas" w:hAnsi="Consolas" w:cs="宋体"/>
          <w:i/>
          <w:iCs/>
          <w:color w:val="A0A1A7"/>
          <w:kern w:val="0"/>
          <w:szCs w:val="21"/>
        </w:rPr>
        <w:t>DPL1</w:t>
      </w:r>
      <w:r w:rsidRPr="00F57054">
        <w:rPr>
          <w:rFonts w:ascii="Consolas" w:hAnsi="Consolas" w:cs="宋体"/>
          <w:i/>
          <w:iCs/>
          <w:color w:val="A0A1A7"/>
          <w:kern w:val="0"/>
          <w:szCs w:val="21"/>
        </w:rPr>
        <w:t>，即滞后一期的股息价格比）</w:t>
      </w:r>
    </w:p>
    <w:p w14:paraId="1058AF08"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i/>
          <w:iCs/>
          <w:color w:val="A0A1A7"/>
          <w:kern w:val="0"/>
          <w:szCs w:val="21"/>
        </w:rPr>
        <w:t>#  data[['ExRet', 'DPL1']]</w:t>
      </w:r>
      <w:r w:rsidRPr="00F57054">
        <w:rPr>
          <w:rFonts w:ascii="Consolas" w:hAnsi="Consolas" w:cs="宋体"/>
          <w:i/>
          <w:iCs/>
          <w:color w:val="A0A1A7"/>
          <w:kern w:val="0"/>
          <w:szCs w:val="21"/>
        </w:rPr>
        <w:t>是用于拟合模型的数据集</w:t>
      </w:r>
    </w:p>
    <w:p w14:paraId="353F903C"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results = model.fit()</w:t>
      </w:r>
    </w:p>
    <w:p w14:paraId="628D2ED4"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rg_con = results.params[</w:t>
      </w:r>
      <w:r w:rsidRPr="00F57054">
        <w:rPr>
          <w:rFonts w:ascii="Consolas" w:hAnsi="Consolas" w:cs="宋体"/>
          <w:color w:val="50A14F"/>
          <w:kern w:val="0"/>
          <w:szCs w:val="21"/>
        </w:rPr>
        <w:t>'Intercept'</w:t>
      </w:r>
      <w:r w:rsidRPr="00F57054">
        <w:rPr>
          <w:rFonts w:ascii="Consolas" w:hAnsi="Consolas" w:cs="宋体"/>
          <w:color w:val="5C5C5C"/>
          <w:kern w:val="0"/>
          <w:szCs w:val="21"/>
        </w:rPr>
        <w:t>]</w:t>
      </w:r>
    </w:p>
    <w:p w14:paraId="5D4A5D78"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rg_con_pvalue = results.pvalues[</w:t>
      </w:r>
      <w:r w:rsidRPr="00F57054">
        <w:rPr>
          <w:rFonts w:ascii="Consolas" w:hAnsi="Consolas" w:cs="宋体"/>
          <w:color w:val="50A14F"/>
          <w:kern w:val="0"/>
          <w:szCs w:val="21"/>
        </w:rPr>
        <w:t>'Intercept'</w:t>
      </w:r>
      <w:r w:rsidRPr="00F57054">
        <w:rPr>
          <w:rFonts w:ascii="Consolas" w:hAnsi="Consolas" w:cs="宋体"/>
          <w:color w:val="5C5C5C"/>
          <w:kern w:val="0"/>
          <w:szCs w:val="21"/>
        </w:rPr>
        <w:t>]</w:t>
      </w:r>
    </w:p>
    <w:p w14:paraId="08F0B85D"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i/>
          <w:iCs/>
          <w:color w:val="A0A1A7"/>
          <w:kern w:val="0"/>
          <w:szCs w:val="21"/>
        </w:rPr>
        <w:t># rg_con </w:t>
      </w:r>
      <w:r w:rsidRPr="00F57054">
        <w:rPr>
          <w:rFonts w:ascii="Consolas" w:hAnsi="Consolas" w:cs="宋体"/>
          <w:i/>
          <w:iCs/>
          <w:color w:val="A0A1A7"/>
          <w:kern w:val="0"/>
          <w:szCs w:val="21"/>
        </w:rPr>
        <w:t>和</w:t>
      </w:r>
      <w:r w:rsidRPr="00F57054">
        <w:rPr>
          <w:rFonts w:ascii="Consolas" w:hAnsi="Consolas" w:cs="宋体"/>
          <w:i/>
          <w:iCs/>
          <w:color w:val="A0A1A7"/>
          <w:kern w:val="0"/>
          <w:szCs w:val="21"/>
        </w:rPr>
        <w:t> rg_con_pvalue</w:t>
      </w:r>
      <w:r w:rsidRPr="00F57054">
        <w:rPr>
          <w:rFonts w:ascii="Consolas" w:hAnsi="Consolas" w:cs="宋体"/>
          <w:i/>
          <w:iCs/>
          <w:color w:val="A0A1A7"/>
          <w:kern w:val="0"/>
          <w:szCs w:val="21"/>
        </w:rPr>
        <w:t>：分别存储截距项的估计值和</w:t>
      </w:r>
      <w:r w:rsidRPr="00F57054">
        <w:rPr>
          <w:rFonts w:ascii="Consolas" w:hAnsi="Consolas" w:cs="宋体"/>
          <w:i/>
          <w:iCs/>
          <w:color w:val="A0A1A7"/>
          <w:kern w:val="0"/>
          <w:szCs w:val="21"/>
        </w:rPr>
        <w:t>p</w:t>
      </w:r>
      <w:r w:rsidRPr="00F57054">
        <w:rPr>
          <w:rFonts w:ascii="Consolas" w:hAnsi="Consolas" w:cs="宋体"/>
          <w:i/>
          <w:iCs/>
          <w:color w:val="A0A1A7"/>
          <w:kern w:val="0"/>
          <w:szCs w:val="21"/>
        </w:rPr>
        <w:t>值。</w:t>
      </w:r>
    </w:p>
    <w:p w14:paraId="15DD6D41"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rg_DP = results.params[</w:t>
      </w:r>
      <w:r w:rsidRPr="00F57054">
        <w:rPr>
          <w:rFonts w:ascii="Consolas" w:hAnsi="Consolas" w:cs="宋体"/>
          <w:color w:val="50A14F"/>
          <w:kern w:val="0"/>
          <w:szCs w:val="21"/>
        </w:rPr>
        <w:t>'DPL1'</w:t>
      </w:r>
      <w:r w:rsidRPr="00F57054">
        <w:rPr>
          <w:rFonts w:ascii="Consolas" w:hAnsi="Consolas" w:cs="宋体"/>
          <w:color w:val="5C5C5C"/>
          <w:kern w:val="0"/>
          <w:szCs w:val="21"/>
        </w:rPr>
        <w:t>]</w:t>
      </w:r>
    </w:p>
    <w:p w14:paraId="6AB50331"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rg_DP_pvalue = results.pvalues[</w:t>
      </w:r>
      <w:r w:rsidRPr="00F57054">
        <w:rPr>
          <w:rFonts w:ascii="Consolas" w:hAnsi="Consolas" w:cs="宋体"/>
          <w:color w:val="50A14F"/>
          <w:kern w:val="0"/>
          <w:szCs w:val="21"/>
        </w:rPr>
        <w:t>'DPL1'</w:t>
      </w:r>
      <w:r w:rsidRPr="00F57054">
        <w:rPr>
          <w:rFonts w:ascii="Consolas" w:hAnsi="Consolas" w:cs="宋体"/>
          <w:color w:val="5C5C5C"/>
          <w:kern w:val="0"/>
          <w:szCs w:val="21"/>
        </w:rPr>
        <w:t>]</w:t>
      </w:r>
    </w:p>
    <w:p w14:paraId="3D4871ED"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i/>
          <w:iCs/>
          <w:color w:val="A0A1A7"/>
          <w:kern w:val="0"/>
          <w:szCs w:val="21"/>
        </w:rPr>
        <w:t># rg_DP </w:t>
      </w:r>
      <w:r w:rsidRPr="00F57054">
        <w:rPr>
          <w:rFonts w:ascii="Consolas" w:hAnsi="Consolas" w:cs="宋体"/>
          <w:i/>
          <w:iCs/>
          <w:color w:val="A0A1A7"/>
          <w:kern w:val="0"/>
          <w:szCs w:val="21"/>
        </w:rPr>
        <w:t>和</w:t>
      </w:r>
      <w:r w:rsidRPr="00F57054">
        <w:rPr>
          <w:rFonts w:ascii="Consolas" w:hAnsi="Consolas" w:cs="宋体"/>
          <w:i/>
          <w:iCs/>
          <w:color w:val="A0A1A7"/>
          <w:kern w:val="0"/>
          <w:szCs w:val="21"/>
        </w:rPr>
        <w:t> rg_DP_pvalue</w:t>
      </w:r>
      <w:r w:rsidRPr="00F57054">
        <w:rPr>
          <w:rFonts w:ascii="Consolas" w:hAnsi="Consolas" w:cs="宋体"/>
          <w:i/>
          <w:iCs/>
          <w:color w:val="A0A1A7"/>
          <w:kern w:val="0"/>
          <w:szCs w:val="21"/>
        </w:rPr>
        <w:t>：分别存储自变量</w:t>
      </w:r>
      <w:r w:rsidRPr="00F57054">
        <w:rPr>
          <w:rFonts w:ascii="Consolas" w:hAnsi="Consolas" w:cs="宋体"/>
          <w:i/>
          <w:iCs/>
          <w:color w:val="A0A1A7"/>
          <w:kern w:val="0"/>
          <w:szCs w:val="21"/>
        </w:rPr>
        <w:t>DPL1</w:t>
      </w:r>
      <w:r w:rsidRPr="00F57054">
        <w:rPr>
          <w:rFonts w:ascii="Consolas" w:hAnsi="Consolas" w:cs="宋体"/>
          <w:i/>
          <w:iCs/>
          <w:color w:val="A0A1A7"/>
          <w:kern w:val="0"/>
          <w:szCs w:val="21"/>
        </w:rPr>
        <w:t>的估计值和</w:t>
      </w:r>
      <w:r w:rsidRPr="00F57054">
        <w:rPr>
          <w:rFonts w:ascii="Consolas" w:hAnsi="Consolas" w:cs="宋体"/>
          <w:i/>
          <w:iCs/>
          <w:color w:val="A0A1A7"/>
          <w:kern w:val="0"/>
          <w:szCs w:val="21"/>
        </w:rPr>
        <w:t>p</w:t>
      </w:r>
      <w:r w:rsidRPr="00F57054">
        <w:rPr>
          <w:rFonts w:ascii="Consolas" w:hAnsi="Consolas" w:cs="宋体"/>
          <w:i/>
          <w:iCs/>
          <w:color w:val="A0A1A7"/>
          <w:kern w:val="0"/>
          <w:szCs w:val="21"/>
        </w:rPr>
        <w:t>值</w:t>
      </w:r>
    </w:p>
    <w:p w14:paraId="1F4765FE"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A626A4"/>
          <w:kern w:val="0"/>
          <w:szCs w:val="21"/>
        </w:rPr>
        <w:t>if</w:t>
      </w:r>
      <w:r w:rsidRPr="00F57054">
        <w:rPr>
          <w:rFonts w:ascii="Consolas" w:hAnsi="Consolas" w:cs="宋体"/>
          <w:color w:val="5C5C5C"/>
          <w:kern w:val="0"/>
          <w:szCs w:val="21"/>
        </w:rPr>
        <w:t> rg_DP_pvalue &lt;= </w:t>
      </w:r>
      <w:r w:rsidRPr="00F57054">
        <w:rPr>
          <w:rFonts w:ascii="Consolas" w:hAnsi="Consolas" w:cs="宋体"/>
          <w:color w:val="986801"/>
          <w:kern w:val="0"/>
          <w:szCs w:val="21"/>
        </w:rPr>
        <w:t>0.01</w:t>
      </w:r>
      <w:r w:rsidRPr="00F57054">
        <w:rPr>
          <w:rFonts w:ascii="Consolas" w:hAnsi="Consolas" w:cs="宋体"/>
          <w:color w:val="5C5C5C"/>
          <w:kern w:val="0"/>
          <w:szCs w:val="21"/>
        </w:rPr>
        <w:t>:</w:t>
      </w:r>
    </w:p>
    <w:p w14:paraId="11209366"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jud = </w:t>
      </w:r>
      <w:r w:rsidRPr="00F57054">
        <w:rPr>
          <w:rFonts w:ascii="Consolas" w:hAnsi="Consolas" w:cs="宋体"/>
          <w:color w:val="50A14F"/>
          <w:kern w:val="0"/>
          <w:szCs w:val="21"/>
        </w:rPr>
        <w:t>'</w:t>
      </w:r>
      <w:r w:rsidRPr="00F57054">
        <w:rPr>
          <w:rFonts w:ascii="Consolas" w:hAnsi="Consolas" w:cs="宋体"/>
          <w:color w:val="50A14F"/>
          <w:kern w:val="0"/>
          <w:szCs w:val="21"/>
        </w:rPr>
        <w:t>在</w:t>
      </w:r>
      <w:r w:rsidRPr="00F57054">
        <w:rPr>
          <w:rFonts w:ascii="Consolas" w:hAnsi="Consolas" w:cs="宋体"/>
          <w:color w:val="50A14F"/>
          <w:kern w:val="0"/>
          <w:szCs w:val="21"/>
        </w:rPr>
        <w:t>1%</w:t>
      </w:r>
      <w:r w:rsidRPr="00F57054">
        <w:rPr>
          <w:rFonts w:ascii="Consolas" w:hAnsi="Consolas" w:cs="宋体"/>
          <w:color w:val="50A14F"/>
          <w:kern w:val="0"/>
          <w:szCs w:val="21"/>
        </w:rPr>
        <w:t>的显著性水平下有样本内预测能力</w:t>
      </w:r>
      <w:r w:rsidRPr="00F57054">
        <w:rPr>
          <w:rFonts w:ascii="Consolas" w:hAnsi="Consolas" w:cs="宋体"/>
          <w:color w:val="50A14F"/>
          <w:kern w:val="0"/>
          <w:szCs w:val="21"/>
        </w:rPr>
        <w:t>'</w:t>
      </w:r>
    </w:p>
    <w:p w14:paraId="29C36687"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A626A4"/>
          <w:kern w:val="0"/>
          <w:szCs w:val="21"/>
        </w:rPr>
        <w:t>elif</w:t>
      </w:r>
      <w:r w:rsidRPr="00F57054">
        <w:rPr>
          <w:rFonts w:ascii="Consolas" w:hAnsi="Consolas" w:cs="宋体"/>
          <w:color w:val="5C5C5C"/>
          <w:kern w:val="0"/>
          <w:szCs w:val="21"/>
        </w:rPr>
        <w:t> (rg_DP_pvalue &gt; </w:t>
      </w:r>
      <w:r w:rsidRPr="00F57054">
        <w:rPr>
          <w:rFonts w:ascii="Consolas" w:hAnsi="Consolas" w:cs="宋体"/>
          <w:color w:val="986801"/>
          <w:kern w:val="0"/>
          <w:szCs w:val="21"/>
        </w:rPr>
        <w:t>0.01</w:t>
      </w:r>
      <w:r w:rsidRPr="00F57054">
        <w:rPr>
          <w:rFonts w:ascii="Consolas" w:hAnsi="Consolas" w:cs="宋体"/>
          <w:color w:val="5C5C5C"/>
          <w:kern w:val="0"/>
          <w:szCs w:val="21"/>
        </w:rPr>
        <w:t>) &amp; (rg_DP_pvalue &lt;= </w:t>
      </w:r>
      <w:r w:rsidRPr="00F57054">
        <w:rPr>
          <w:rFonts w:ascii="Consolas" w:hAnsi="Consolas" w:cs="宋体"/>
          <w:color w:val="986801"/>
          <w:kern w:val="0"/>
          <w:szCs w:val="21"/>
        </w:rPr>
        <w:t>0.05</w:t>
      </w:r>
      <w:r w:rsidRPr="00F57054">
        <w:rPr>
          <w:rFonts w:ascii="Consolas" w:hAnsi="Consolas" w:cs="宋体"/>
          <w:color w:val="5C5C5C"/>
          <w:kern w:val="0"/>
          <w:szCs w:val="21"/>
        </w:rPr>
        <w:t>):</w:t>
      </w:r>
    </w:p>
    <w:p w14:paraId="484124E8"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jud = </w:t>
      </w:r>
      <w:r w:rsidRPr="00F57054">
        <w:rPr>
          <w:rFonts w:ascii="Consolas" w:hAnsi="Consolas" w:cs="宋体"/>
          <w:color w:val="50A14F"/>
          <w:kern w:val="0"/>
          <w:szCs w:val="21"/>
        </w:rPr>
        <w:t>'</w:t>
      </w:r>
      <w:r w:rsidRPr="00F57054">
        <w:rPr>
          <w:rFonts w:ascii="Consolas" w:hAnsi="Consolas" w:cs="宋体"/>
          <w:color w:val="50A14F"/>
          <w:kern w:val="0"/>
          <w:szCs w:val="21"/>
        </w:rPr>
        <w:t>在</w:t>
      </w:r>
      <w:r w:rsidRPr="00F57054">
        <w:rPr>
          <w:rFonts w:ascii="Consolas" w:hAnsi="Consolas" w:cs="宋体"/>
          <w:color w:val="50A14F"/>
          <w:kern w:val="0"/>
          <w:szCs w:val="21"/>
        </w:rPr>
        <w:t>5%</w:t>
      </w:r>
      <w:r w:rsidRPr="00F57054">
        <w:rPr>
          <w:rFonts w:ascii="Consolas" w:hAnsi="Consolas" w:cs="宋体"/>
          <w:color w:val="50A14F"/>
          <w:kern w:val="0"/>
          <w:szCs w:val="21"/>
        </w:rPr>
        <w:t>的显著性水平下有样本内预测能力</w:t>
      </w:r>
      <w:r w:rsidRPr="00F57054">
        <w:rPr>
          <w:rFonts w:ascii="Consolas" w:hAnsi="Consolas" w:cs="宋体"/>
          <w:color w:val="50A14F"/>
          <w:kern w:val="0"/>
          <w:szCs w:val="21"/>
        </w:rPr>
        <w:t>'</w:t>
      </w:r>
    </w:p>
    <w:p w14:paraId="0631A649"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A626A4"/>
          <w:kern w:val="0"/>
          <w:szCs w:val="21"/>
        </w:rPr>
        <w:t>elif</w:t>
      </w:r>
      <w:r w:rsidRPr="00F57054">
        <w:rPr>
          <w:rFonts w:ascii="Consolas" w:hAnsi="Consolas" w:cs="宋体"/>
          <w:color w:val="5C5C5C"/>
          <w:kern w:val="0"/>
          <w:szCs w:val="21"/>
        </w:rPr>
        <w:t> (rg_DP_pvalue &gt; </w:t>
      </w:r>
      <w:r w:rsidRPr="00F57054">
        <w:rPr>
          <w:rFonts w:ascii="Consolas" w:hAnsi="Consolas" w:cs="宋体"/>
          <w:color w:val="986801"/>
          <w:kern w:val="0"/>
          <w:szCs w:val="21"/>
        </w:rPr>
        <w:t>0.05</w:t>
      </w:r>
      <w:r w:rsidRPr="00F57054">
        <w:rPr>
          <w:rFonts w:ascii="Consolas" w:hAnsi="Consolas" w:cs="宋体"/>
          <w:color w:val="5C5C5C"/>
          <w:kern w:val="0"/>
          <w:szCs w:val="21"/>
        </w:rPr>
        <w:t>) &amp; (rg_DP_pvalue &lt;= </w:t>
      </w:r>
      <w:r w:rsidRPr="00F57054">
        <w:rPr>
          <w:rFonts w:ascii="Consolas" w:hAnsi="Consolas" w:cs="宋体"/>
          <w:color w:val="986801"/>
          <w:kern w:val="0"/>
          <w:szCs w:val="21"/>
        </w:rPr>
        <w:t>0.1</w:t>
      </w:r>
      <w:r w:rsidRPr="00F57054">
        <w:rPr>
          <w:rFonts w:ascii="Consolas" w:hAnsi="Consolas" w:cs="宋体"/>
          <w:color w:val="5C5C5C"/>
          <w:kern w:val="0"/>
          <w:szCs w:val="21"/>
        </w:rPr>
        <w:t>):</w:t>
      </w:r>
    </w:p>
    <w:p w14:paraId="39C4F55E"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jud = </w:t>
      </w:r>
      <w:r w:rsidRPr="00F57054">
        <w:rPr>
          <w:rFonts w:ascii="Consolas" w:hAnsi="Consolas" w:cs="宋体"/>
          <w:color w:val="50A14F"/>
          <w:kern w:val="0"/>
          <w:szCs w:val="21"/>
        </w:rPr>
        <w:t>'</w:t>
      </w:r>
      <w:r w:rsidRPr="00F57054">
        <w:rPr>
          <w:rFonts w:ascii="Consolas" w:hAnsi="Consolas" w:cs="宋体"/>
          <w:color w:val="50A14F"/>
          <w:kern w:val="0"/>
          <w:szCs w:val="21"/>
        </w:rPr>
        <w:t>在</w:t>
      </w:r>
      <w:r w:rsidRPr="00F57054">
        <w:rPr>
          <w:rFonts w:ascii="Consolas" w:hAnsi="Consolas" w:cs="宋体"/>
          <w:color w:val="50A14F"/>
          <w:kern w:val="0"/>
          <w:szCs w:val="21"/>
        </w:rPr>
        <w:t>10%</w:t>
      </w:r>
      <w:r w:rsidRPr="00F57054">
        <w:rPr>
          <w:rFonts w:ascii="Consolas" w:hAnsi="Consolas" w:cs="宋体"/>
          <w:color w:val="50A14F"/>
          <w:kern w:val="0"/>
          <w:szCs w:val="21"/>
        </w:rPr>
        <w:t>的显著性水平下有样本内预测能力</w:t>
      </w:r>
      <w:r w:rsidRPr="00F57054">
        <w:rPr>
          <w:rFonts w:ascii="Consolas" w:hAnsi="Consolas" w:cs="宋体"/>
          <w:color w:val="50A14F"/>
          <w:kern w:val="0"/>
          <w:szCs w:val="21"/>
        </w:rPr>
        <w:t>'</w:t>
      </w:r>
    </w:p>
    <w:p w14:paraId="5405EF7D"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A626A4"/>
          <w:kern w:val="0"/>
          <w:szCs w:val="21"/>
        </w:rPr>
        <w:t>else</w:t>
      </w:r>
      <w:r w:rsidRPr="00F57054">
        <w:rPr>
          <w:rFonts w:ascii="Consolas" w:hAnsi="Consolas" w:cs="宋体"/>
          <w:color w:val="5C5C5C"/>
          <w:kern w:val="0"/>
          <w:szCs w:val="21"/>
        </w:rPr>
        <w:t>:</w:t>
      </w:r>
    </w:p>
    <w:p w14:paraId="02C16E2C"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jud = </w:t>
      </w:r>
      <w:r w:rsidRPr="00F57054">
        <w:rPr>
          <w:rFonts w:ascii="Consolas" w:hAnsi="Consolas" w:cs="宋体"/>
          <w:color w:val="50A14F"/>
          <w:kern w:val="0"/>
          <w:szCs w:val="21"/>
        </w:rPr>
        <w:t>'</w:t>
      </w:r>
      <w:r w:rsidRPr="00F57054">
        <w:rPr>
          <w:rFonts w:ascii="Consolas" w:hAnsi="Consolas" w:cs="宋体"/>
          <w:color w:val="50A14F"/>
          <w:kern w:val="0"/>
          <w:szCs w:val="21"/>
        </w:rPr>
        <w:t>无样本内预测能力</w:t>
      </w:r>
      <w:r w:rsidRPr="00F57054">
        <w:rPr>
          <w:rFonts w:ascii="Consolas" w:hAnsi="Consolas" w:cs="宋体"/>
          <w:color w:val="50A14F"/>
          <w:kern w:val="0"/>
          <w:szCs w:val="21"/>
        </w:rPr>
        <w:t>'</w:t>
      </w:r>
    </w:p>
    <w:p w14:paraId="51AC46B4"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print(</w:t>
      </w:r>
      <w:r w:rsidRPr="00F57054">
        <w:rPr>
          <w:rFonts w:ascii="Consolas" w:hAnsi="Consolas" w:cs="宋体"/>
          <w:color w:val="50A14F"/>
          <w:kern w:val="0"/>
          <w:szCs w:val="21"/>
        </w:rPr>
        <w:t>'In-sample tests for one factor model with OLS:'</w:t>
      </w:r>
      <w:r w:rsidRPr="00F57054">
        <w:rPr>
          <w:rFonts w:ascii="Consolas" w:hAnsi="Consolas" w:cs="宋体"/>
          <w:color w:val="5C5C5C"/>
          <w:kern w:val="0"/>
          <w:szCs w:val="21"/>
        </w:rPr>
        <w:t>)</w:t>
      </w:r>
    </w:p>
    <w:p w14:paraId="5921547D"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print(</w:t>
      </w:r>
      <w:r w:rsidRPr="00F57054">
        <w:rPr>
          <w:rFonts w:ascii="Consolas" w:hAnsi="Consolas" w:cs="宋体"/>
          <w:color w:val="50A14F"/>
          <w:kern w:val="0"/>
          <w:szCs w:val="21"/>
        </w:rPr>
        <w:t>'Predictor: {:s}'</w:t>
      </w:r>
      <w:r w:rsidRPr="00F57054">
        <w:rPr>
          <w:rFonts w:ascii="Consolas" w:hAnsi="Consolas" w:cs="宋体"/>
          <w:color w:val="5C5C5C"/>
          <w:kern w:val="0"/>
          <w:szCs w:val="21"/>
        </w:rPr>
        <w:t>.format(factor))</w:t>
      </w:r>
    </w:p>
    <w:p w14:paraId="6EB31BDF"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print(</w:t>
      </w:r>
      <w:r w:rsidRPr="00F57054">
        <w:rPr>
          <w:rFonts w:ascii="Consolas" w:hAnsi="Consolas" w:cs="宋体"/>
          <w:color w:val="50A14F"/>
          <w:kern w:val="0"/>
          <w:szCs w:val="21"/>
        </w:rPr>
        <w:t>'Regressing Results: b = {:f}, k = {:f}'</w:t>
      </w:r>
      <w:r w:rsidRPr="00F57054">
        <w:rPr>
          <w:rFonts w:ascii="Consolas" w:hAnsi="Consolas" w:cs="宋体"/>
          <w:color w:val="5C5C5C"/>
          <w:kern w:val="0"/>
          <w:szCs w:val="21"/>
        </w:rPr>
        <w:t>.format(rg_con, rg_DP))</w:t>
      </w:r>
    </w:p>
    <w:p w14:paraId="68411965"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print(</w:t>
      </w:r>
      <w:r w:rsidRPr="00F57054">
        <w:rPr>
          <w:rFonts w:ascii="Consolas" w:hAnsi="Consolas" w:cs="宋体"/>
          <w:color w:val="50A14F"/>
          <w:kern w:val="0"/>
          <w:szCs w:val="21"/>
        </w:rPr>
        <w:t>'Regressing Pvalues: p = {:f}, p = {:f}'</w:t>
      </w:r>
      <w:r w:rsidRPr="00F57054">
        <w:rPr>
          <w:rFonts w:ascii="Consolas" w:hAnsi="Consolas" w:cs="宋体"/>
          <w:color w:val="5C5C5C"/>
          <w:kern w:val="0"/>
          <w:szCs w:val="21"/>
        </w:rPr>
        <w:t>.format(rg_con_pvalue, rg_DP_pvalue))</w:t>
      </w:r>
    </w:p>
    <w:p w14:paraId="24781A60"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print(</w:t>
      </w:r>
      <w:r w:rsidRPr="00F57054">
        <w:rPr>
          <w:rFonts w:ascii="Consolas" w:hAnsi="Consolas" w:cs="宋体"/>
          <w:color w:val="50A14F"/>
          <w:kern w:val="0"/>
          <w:szCs w:val="21"/>
        </w:rPr>
        <w:t>'Inference: {:s}'</w:t>
      </w:r>
      <w:r w:rsidRPr="00F57054">
        <w:rPr>
          <w:rFonts w:ascii="Consolas" w:hAnsi="Consolas" w:cs="宋体"/>
          <w:color w:val="5C5C5C"/>
          <w:kern w:val="0"/>
          <w:szCs w:val="21"/>
        </w:rPr>
        <w:t>.format(jud))</w:t>
      </w:r>
    </w:p>
    <w:p w14:paraId="2E9890D2"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2DF887C1"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factors = [</w:t>
      </w:r>
      <w:r w:rsidRPr="00F57054">
        <w:rPr>
          <w:rFonts w:ascii="Consolas" w:hAnsi="Consolas" w:cs="宋体"/>
          <w:color w:val="50A14F"/>
          <w:kern w:val="0"/>
          <w:szCs w:val="21"/>
        </w:rPr>
        <w:t>'DP'</w:t>
      </w:r>
      <w:r w:rsidRPr="00F57054">
        <w:rPr>
          <w:rFonts w:ascii="Consolas" w:hAnsi="Consolas" w:cs="宋体"/>
          <w:color w:val="5C5C5C"/>
          <w:kern w:val="0"/>
          <w:szCs w:val="21"/>
        </w:rPr>
        <w:t>, </w:t>
      </w:r>
      <w:r w:rsidRPr="00F57054">
        <w:rPr>
          <w:rFonts w:ascii="Consolas" w:hAnsi="Consolas" w:cs="宋体"/>
          <w:color w:val="50A14F"/>
          <w:kern w:val="0"/>
          <w:szCs w:val="21"/>
        </w:rPr>
        <w:t>'EP'</w:t>
      </w:r>
      <w:r w:rsidRPr="00F57054">
        <w:rPr>
          <w:rFonts w:ascii="Consolas" w:hAnsi="Consolas" w:cs="宋体"/>
          <w:color w:val="5C5C5C"/>
          <w:kern w:val="0"/>
          <w:szCs w:val="21"/>
        </w:rPr>
        <w:t>, </w:t>
      </w:r>
      <w:r w:rsidRPr="00F57054">
        <w:rPr>
          <w:rFonts w:ascii="Consolas" w:hAnsi="Consolas" w:cs="宋体"/>
          <w:color w:val="50A14F"/>
          <w:kern w:val="0"/>
          <w:szCs w:val="21"/>
        </w:rPr>
        <w:t>'VOL'</w:t>
      </w:r>
      <w:r w:rsidRPr="00F57054">
        <w:rPr>
          <w:rFonts w:ascii="Consolas" w:hAnsi="Consolas" w:cs="宋体"/>
          <w:color w:val="5C5C5C"/>
          <w:kern w:val="0"/>
          <w:szCs w:val="21"/>
        </w:rPr>
        <w:t>, </w:t>
      </w:r>
      <w:r w:rsidRPr="00F57054">
        <w:rPr>
          <w:rFonts w:ascii="Consolas" w:hAnsi="Consolas" w:cs="宋体"/>
          <w:color w:val="50A14F"/>
          <w:kern w:val="0"/>
          <w:szCs w:val="21"/>
        </w:rPr>
        <w:t>'BILL'</w:t>
      </w:r>
      <w:r w:rsidRPr="00F57054">
        <w:rPr>
          <w:rFonts w:ascii="Consolas" w:hAnsi="Consolas" w:cs="宋体"/>
          <w:color w:val="5C5C5C"/>
          <w:kern w:val="0"/>
          <w:szCs w:val="21"/>
        </w:rPr>
        <w:t>, </w:t>
      </w:r>
      <w:r w:rsidRPr="00F57054">
        <w:rPr>
          <w:rFonts w:ascii="Consolas" w:hAnsi="Consolas" w:cs="宋体"/>
          <w:color w:val="50A14F"/>
          <w:kern w:val="0"/>
          <w:szCs w:val="21"/>
        </w:rPr>
        <w:t>'BOND'</w:t>
      </w:r>
      <w:r w:rsidRPr="00F57054">
        <w:rPr>
          <w:rFonts w:ascii="Consolas" w:hAnsi="Consolas" w:cs="宋体"/>
          <w:color w:val="5C5C5C"/>
          <w:kern w:val="0"/>
          <w:szCs w:val="21"/>
        </w:rPr>
        <w:t>, </w:t>
      </w:r>
      <w:r w:rsidRPr="00F57054">
        <w:rPr>
          <w:rFonts w:ascii="Consolas" w:hAnsi="Consolas" w:cs="宋体"/>
          <w:color w:val="50A14F"/>
          <w:kern w:val="0"/>
          <w:szCs w:val="21"/>
        </w:rPr>
        <w:t>'TERM'</w:t>
      </w:r>
      <w:r w:rsidRPr="00F57054">
        <w:rPr>
          <w:rFonts w:ascii="Consolas" w:hAnsi="Consolas" w:cs="宋体"/>
          <w:color w:val="5C5C5C"/>
          <w:kern w:val="0"/>
          <w:szCs w:val="21"/>
        </w:rPr>
        <w:t>, </w:t>
      </w:r>
      <w:r w:rsidRPr="00F57054">
        <w:rPr>
          <w:rFonts w:ascii="Consolas" w:hAnsi="Consolas" w:cs="宋体"/>
          <w:color w:val="50A14F"/>
          <w:kern w:val="0"/>
          <w:szCs w:val="21"/>
        </w:rPr>
        <w:t>'CREDIT'</w:t>
      </w:r>
      <w:r w:rsidRPr="00F57054">
        <w:rPr>
          <w:rFonts w:ascii="Consolas" w:hAnsi="Consolas" w:cs="宋体"/>
          <w:color w:val="5C5C5C"/>
          <w:kern w:val="0"/>
          <w:szCs w:val="21"/>
        </w:rPr>
        <w:t>, </w:t>
      </w:r>
      <w:r w:rsidRPr="00F57054">
        <w:rPr>
          <w:rFonts w:ascii="Consolas" w:hAnsi="Consolas" w:cs="宋体"/>
          <w:color w:val="50A14F"/>
          <w:kern w:val="0"/>
          <w:szCs w:val="21"/>
        </w:rPr>
        <w:t>'PPIG'</w:t>
      </w:r>
      <w:r w:rsidRPr="00F57054">
        <w:rPr>
          <w:rFonts w:ascii="Consolas" w:hAnsi="Consolas" w:cs="宋体"/>
          <w:color w:val="5C5C5C"/>
          <w:kern w:val="0"/>
          <w:szCs w:val="21"/>
        </w:rPr>
        <w:t>, </w:t>
      </w:r>
      <w:r w:rsidRPr="00F57054">
        <w:rPr>
          <w:rFonts w:ascii="Consolas" w:hAnsi="Consolas" w:cs="宋体"/>
          <w:color w:val="50A14F"/>
          <w:kern w:val="0"/>
          <w:szCs w:val="21"/>
        </w:rPr>
        <w:t>'IPG'</w:t>
      </w:r>
      <w:r w:rsidRPr="00F57054">
        <w:rPr>
          <w:rFonts w:ascii="Consolas" w:hAnsi="Consolas" w:cs="宋体"/>
          <w:color w:val="5C5C5C"/>
          <w:kern w:val="0"/>
          <w:szCs w:val="21"/>
        </w:rPr>
        <w:t>, </w:t>
      </w:r>
      <w:r w:rsidRPr="00F57054">
        <w:rPr>
          <w:rFonts w:ascii="Consolas" w:hAnsi="Consolas" w:cs="宋体"/>
          <w:color w:val="50A14F"/>
          <w:kern w:val="0"/>
          <w:szCs w:val="21"/>
        </w:rPr>
        <w:t>'MA112'</w:t>
      </w:r>
      <w:r w:rsidRPr="00F57054">
        <w:rPr>
          <w:rFonts w:ascii="Consolas" w:hAnsi="Consolas" w:cs="宋体"/>
          <w:color w:val="5C5C5C"/>
          <w:kern w:val="0"/>
          <w:szCs w:val="21"/>
        </w:rPr>
        <w:t>, </w:t>
      </w:r>
      <w:r w:rsidRPr="00F57054">
        <w:rPr>
          <w:rFonts w:ascii="Consolas" w:hAnsi="Consolas" w:cs="宋体"/>
          <w:color w:val="50A14F"/>
          <w:kern w:val="0"/>
          <w:szCs w:val="21"/>
        </w:rPr>
        <w:t>'MA312'</w:t>
      </w:r>
      <w:r w:rsidRPr="00F57054">
        <w:rPr>
          <w:rFonts w:ascii="Consolas" w:hAnsi="Consolas" w:cs="宋体"/>
          <w:color w:val="5C5C5C"/>
          <w:kern w:val="0"/>
          <w:szCs w:val="21"/>
        </w:rPr>
        <w:t>, </w:t>
      </w:r>
      <w:r w:rsidRPr="00F57054">
        <w:rPr>
          <w:rFonts w:ascii="Consolas" w:hAnsi="Consolas" w:cs="宋体"/>
          <w:color w:val="50A14F"/>
          <w:kern w:val="0"/>
          <w:szCs w:val="21"/>
        </w:rPr>
        <w:t>'MOM6'</w:t>
      </w:r>
      <w:r w:rsidRPr="00F57054">
        <w:rPr>
          <w:rFonts w:ascii="Consolas" w:hAnsi="Consolas" w:cs="宋体"/>
          <w:color w:val="5C5C5C"/>
          <w:kern w:val="0"/>
          <w:szCs w:val="21"/>
        </w:rPr>
        <w:t>]</w:t>
      </w:r>
    </w:p>
    <w:p w14:paraId="327CCB2F"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788B9C44"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A626A4"/>
          <w:kern w:val="0"/>
          <w:szCs w:val="21"/>
        </w:rPr>
        <w:t>for</w:t>
      </w:r>
      <w:r w:rsidRPr="00F57054">
        <w:rPr>
          <w:rFonts w:ascii="Consolas" w:hAnsi="Consolas" w:cs="宋体"/>
          <w:color w:val="5C5C5C"/>
          <w:kern w:val="0"/>
          <w:szCs w:val="21"/>
        </w:rPr>
        <w:t> factor </w:t>
      </w:r>
      <w:r w:rsidRPr="00F57054">
        <w:rPr>
          <w:rFonts w:ascii="Consolas" w:hAnsi="Consolas" w:cs="宋体"/>
          <w:color w:val="A626A4"/>
          <w:kern w:val="0"/>
          <w:szCs w:val="21"/>
        </w:rPr>
        <w:t>in</w:t>
      </w:r>
      <w:r w:rsidRPr="00F57054">
        <w:rPr>
          <w:rFonts w:ascii="Consolas" w:hAnsi="Consolas" w:cs="宋体"/>
          <w:color w:val="5C5C5C"/>
          <w:kern w:val="0"/>
          <w:szCs w:val="21"/>
        </w:rPr>
        <w:t> factors:</w:t>
      </w:r>
    </w:p>
    <w:p w14:paraId="1EF6E6E0"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factorL1 = factor + </w:t>
      </w:r>
      <w:r w:rsidRPr="00F57054">
        <w:rPr>
          <w:rFonts w:ascii="Consolas" w:hAnsi="Consolas" w:cs="宋体"/>
          <w:color w:val="50A14F"/>
          <w:kern w:val="0"/>
          <w:szCs w:val="21"/>
        </w:rPr>
        <w:t>'L1'</w:t>
      </w:r>
    </w:p>
    <w:p w14:paraId="0103D0C2"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lastRenderedPageBreak/>
        <w:t>    formula = </w:t>
      </w:r>
      <w:r w:rsidRPr="00F57054">
        <w:rPr>
          <w:rFonts w:ascii="Consolas" w:hAnsi="Consolas" w:cs="宋体"/>
          <w:color w:val="50A14F"/>
          <w:kern w:val="0"/>
          <w:szCs w:val="21"/>
        </w:rPr>
        <w:t>'ExRet ~ '</w:t>
      </w:r>
      <w:r w:rsidRPr="00F57054">
        <w:rPr>
          <w:rFonts w:ascii="Consolas" w:hAnsi="Consolas" w:cs="宋体"/>
          <w:color w:val="5C5C5C"/>
          <w:kern w:val="0"/>
          <w:szCs w:val="21"/>
        </w:rPr>
        <w:t> + factorL1</w:t>
      </w:r>
    </w:p>
    <w:p w14:paraId="0A6C4A7E"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model = smf.ols(formula=formula, data=data[[</w:t>
      </w:r>
      <w:r w:rsidRPr="00F57054">
        <w:rPr>
          <w:rFonts w:ascii="Consolas" w:hAnsi="Consolas" w:cs="宋体"/>
          <w:color w:val="50A14F"/>
          <w:kern w:val="0"/>
          <w:szCs w:val="21"/>
        </w:rPr>
        <w:t>'ExRet'</w:t>
      </w:r>
      <w:r w:rsidRPr="00F57054">
        <w:rPr>
          <w:rFonts w:ascii="Consolas" w:hAnsi="Consolas" w:cs="宋体"/>
          <w:color w:val="5C5C5C"/>
          <w:kern w:val="0"/>
          <w:szCs w:val="21"/>
        </w:rPr>
        <w:t>,factorL1]])  </w:t>
      </w:r>
      <w:r w:rsidRPr="00F57054">
        <w:rPr>
          <w:rFonts w:ascii="Consolas" w:hAnsi="Consolas" w:cs="宋体"/>
          <w:i/>
          <w:iCs/>
          <w:color w:val="A0A1A7"/>
          <w:kern w:val="0"/>
          <w:szCs w:val="21"/>
        </w:rPr>
        <w:t># </w:t>
      </w:r>
      <w:r w:rsidRPr="00F57054">
        <w:rPr>
          <w:rFonts w:ascii="Consolas" w:hAnsi="Consolas" w:cs="宋体"/>
          <w:i/>
          <w:iCs/>
          <w:color w:val="A0A1A7"/>
          <w:kern w:val="0"/>
          <w:szCs w:val="21"/>
        </w:rPr>
        <w:t>构建模型</w:t>
      </w:r>
    </w:p>
    <w:p w14:paraId="77727719"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results = model.fit()</w:t>
      </w:r>
    </w:p>
    <w:p w14:paraId="7D4FEFAE"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rg_con = results.params[</w:t>
      </w:r>
      <w:r w:rsidRPr="00F57054">
        <w:rPr>
          <w:rFonts w:ascii="Consolas" w:hAnsi="Consolas" w:cs="宋体"/>
          <w:color w:val="50A14F"/>
          <w:kern w:val="0"/>
          <w:szCs w:val="21"/>
        </w:rPr>
        <w:t>'Intercept'</w:t>
      </w:r>
      <w:r w:rsidRPr="00F57054">
        <w:rPr>
          <w:rFonts w:ascii="Consolas" w:hAnsi="Consolas" w:cs="宋体"/>
          <w:color w:val="5C5C5C"/>
          <w:kern w:val="0"/>
          <w:szCs w:val="21"/>
        </w:rPr>
        <w:t>]</w:t>
      </w:r>
    </w:p>
    <w:p w14:paraId="7EAAD686"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rg_con_pvalue = results.pvalues[</w:t>
      </w:r>
      <w:r w:rsidRPr="00F57054">
        <w:rPr>
          <w:rFonts w:ascii="Consolas" w:hAnsi="Consolas" w:cs="宋体"/>
          <w:color w:val="50A14F"/>
          <w:kern w:val="0"/>
          <w:szCs w:val="21"/>
        </w:rPr>
        <w:t>'Intercept'</w:t>
      </w:r>
      <w:r w:rsidRPr="00F57054">
        <w:rPr>
          <w:rFonts w:ascii="Consolas" w:hAnsi="Consolas" w:cs="宋体"/>
          <w:color w:val="5C5C5C"/>
          <w:kern w:val="0"/>
          <w:szCs w:val="21"/>
        </w:rPr>
        <w:t>]</w:t>
      </w:r>
    </w:p>
    <w:p w14:paraId="7AF4DDAB"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rg_factor = results.params[factorL1]</w:t>
      </w:r>
    </w:p>
    <w:p w14:paraId="1EE8E73A"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rg_factor_pvalue = results.pvalues[factorL1]</w:t>
      </w:r>
    </w:p>
    <w:p w14:paraId="67FB6A85"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w:t>
      </w:r>
    </w:p>
    <w:p w14:paraId="333250FA"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w:t>
      </w:r>
      <w:r w:rsidRPr="00F57054">
        <w:rPr>
          <w:rFonts w:ascii="Consolas" w:hAnsi="Consolas" w:cs="宋体"/>
          <w:color w:val="A626A4"/>
          <w:kern w:val="0"/>
          <w:szCs w:val="21"/>
        </w:rPr>
        <w:t>if</w:t>
      </w:r>
      <w:r w:rsidRPr="00F57054">
        <w:rPr>
          <w:rFonts w:ascii="Consolas" w:hAnsi="Consolas" w:cs="宋体"/>
          <w:color w:val="5C5C5C"/>
          <w:kern w:val="0"/>
          <w:szCs w:val="21"/>
        </w:rPr>
        <w:t> rg_factor_pvalue &lt;= </w:t>
      </w:r>
      <w:r w:rsidRPr="00F57054">
        <w:rPr>
          <w:rFonts w:ascii="Consolas" w:hAnsi="Consolas" w:cs="宋体"/>
          <w:color w:val="986801"/>
          <w:kern w:val="0"/>
          <w:szCs w:val="21"/>
        </w:rPr>
        <w:t>0.01</w:t>
      </w:r>
      <w:r w:rsidRPr="00F57054">
        <w:rPr>
          <w:rFonts w:ascii="Consolas" w:hAnsi="Consolas" w:cs="宋体"/>
          <w:color w:val="5C5C5C"/>
          <w:kern w:val="0"/>
          <w:szCs w:val="21"/>
        </w:rPr>
        <w:t>:</w:t>
      </w:r>
    </w:p>
    <w:p w14:paraId="2C594670"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jud = </w:t>
      </w:r>
      <w:r w:rsidRPr="00F57054">
        <w:rPr>
          <w:rFonts w:ascii="Consolas" w:hAnsi="Consolas" w:cs="宋体"/>
          <w:color w:val="50A14F"/>
          <w:kern w:val="0"/>
          <w:szCs w:val="21"/>
        </w:rPr>
        <w:t>'</w:t>
      </w:r>
      <w:r w:rsidRPr="00F57054">
        <w:rPr>
          <w:rFonts w:ascii="Consolas" w:hAnsi="Consolas" w:cs="宋体"/>
          <w:color w:val="50A14F"/>
          <w:kern w:val="0"/>
          <w:szCs w:val="21"/>
        </w:rPr>
        <w:t>在</w:t>
      </w:r>
      <w:r w:rsidRPr="00F57054">
        <w:rPr>
          <w:rFonts w:ascii="Consolas" w:hAnsi="Consolas" w:cs="宋体"/>
          <w:color w:val="50A14F"/>
          <w:kern w:val="0"/>
          <w:szCs w:val="21"/>
        </w:rPr>
        <w:t>1%</w:t>
      </w:r>
      <w:r w:rsidRPr="00F57054">
        <w:rPr>
          <w:rFonts w:ascii="Consolas" w:hAnsi="Consolas" w:cs="宋体"/>
          <w:color w:val="50A14F"/>
          <w:kern w:val="0"/>
          <w:szCs w:val="21"/>
        </w:rPr>
        <w:t>的显著性水平下有样本内预测能力</w:t>
      </w:r>
      <w:r w:rsidRPr="00F57054">
        <w:rPr>
          <w:rFonts w:ascii="Consolas" w:hAnsi="Consolas" w:cs="宋体"/>
          <w:color w:val="50A14F"/>
          <w:kern w:val="0"/>
          <w:szCs w:val="21"/>
        </w:rPr>
        <w:t>'</w:t>
      </w:r>
    </w:p>
    <w:p w14:paraId="77EFF254"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w:t>
      </w:r>
      <w:r w:rsidRPr="00F57054">
        <w:rPr>
          <w:rFonts w:ascii="Consolas" w:hAnsi="Consolas" w:cs="宋体"/>
          <w:color w:val="A626A4"/>
          <w:kern w:val="0"/>
          <w:szCs w:val="21"/>
        </w:rPr>
        <w:t>elif</w:t>
      </w:r>
      <w:r w:rsidRPr="00F57054">
        <w:rPr>
          <w:rFonts w:ascii="Consolas" w:hAnsi="Consolas" w:cs="宋体"/>
          <w:color w:val="5C5C5C"/>
          <w:kern w:val="0"/>
          <w:szCs w:val="21"/>
        </w:rPr>
        <w:t> (rg_factor_pvalue &gt; </w:t>
      </w:r>
      <w:r w:rsidRPr="00F57054">
        <w:rPr>
          <w:rFonts w:ascii="Consolas" w:hAnsi="Consolas" w:cs="宋体"/>
          <w:color w:val="986801"/>
          <w:kern w:val="0"/>
          <w:szCs w:val="21"/>
        </w:rPr>
        <w:t>0.01</w:t>
      </w:r>
      <w:r w:rsidRPr="00F57054">
        <w:rPr>
          <w:rFonts w:ascii="Consolas" w:hAnsi="Consolas" w:cs="宋体"/>
          <w:color w:val="5C5C5C"/>
          <w:kern w:val="0"/>
          <w:szCs w:val="21"/>
        </w:rPr>
        <w:t>) &amp; (rg_factor_pvalue &lt;= </w:t>
      </w:r>
      <w:r w:rsidRPr="00F57054">
        <w:rPr>
          <w:rFonts w:ascii="Consolas" w:hAnsi="Consolas" w:cs="宋体"/>
          <w:color w:val="986801"/>
          <w:kern w:val="0"/>
          <w:szCs w:val="21"/>
        </w:rPr>
        <w:t>0.05</w:t>
      </w:r>
      <w:r w:rsidRPr="00F57054">
        <w:rPr>
          <w:rFonts w:ascii="Consolas" w:hAnsi="Consolas" w:cs="宋体"/>
          <w:color w:val="5C5C5C"/>
          <w:kern w:val="0"/>
          <w:szCs w:val="21"/>
        </w:rPr>
        <w:t>):</w:t>
      </w:r>
    </w:p>
    <w:p w14:paraId="4B3070D5"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jud = </w:t>
      </w:r>
      <w:r w:rsidRPr="00F57054">
        <w:rPr>
          <w:rFonts w:ascii="Consolas" w:hAnsi="Consolas" w:cs="宋体"/>
          <w:color w:val="50A14F"/>
          <w:kern w:val="0"/>
          <w:szCs w:val="21"/>
        </w:rPr>
        <w:t>'</w:t>
      </w:r>
      <w:r w:rsidRPr="00F57054">
        <w:rPr>
          <w:rFonts w:ascii="Consolas" w:hAnsi="Consolas" w:cs="宋体"/>
          <w:color w:val="50A14F"/>
          <w:kern w:val="0"/>
          <w:szCs w:val="21"/>
        </w:rPr>
        <w:t>在</w:t>
      </w:r>
      <w:r w:rsidRPr="00F57054">
        <w:rPr>
          <w:rFonts w:ascii="Consolas" w:hAnsi="Consolas" w:cs="宋体"/>
          <w:color w:val="50A14F"/>
          <w:kern w:val="0"/>
          <w:szCs w:val="21"/>
        </w:rPr>
        <w:t>5%</w:t>
      </w:r>
      <w:r w:rsidRPr="00F57054">
        <w:rPr>
          <w:rFonts w:ascii="Consolas" w:hAnsi="Consolas" w:cs="宋体"/>
          <w:color w:val="50A14F"/>
          <w:kern w:val="0"/>
          <w:szCs w:val="21"/>
        </w:rPr>
        <w:t>的显著性水平下有样本内预测能力</w:t>
      </w:r>
      <w:r w:rsidRPr="00F57054">
        <w:rPr>
          <w:rFonts w:ascii="Consolas" w:hAnsi="Consolas" w:cs="宋体"/>
          <w:color w:val="50A14F"/>
          <w:kern w:val="0"/>
          <w:szCs w:val="21"/>
        </w:rPr>
        <w:t>'</w:t>
      </w:r>
    </w:p>
    <w:p w14:paraId="1C658003"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w:t>
      </w:r>
      <w:r w:rsidRPr="00F57054">
        <w:rPr>
          <w:rFonts w:ascii="Consolas" w:hAnsi="Consolas" w:cs="宋体"/>
          <w:color w:val="A626A4"/>
          <w:kern w:val="0"/>
          <w:szCs w:val="21"/>
        </w:rPr>
        <w:t>elif</w:t>
      </w:r>
      <w:r w:rsidRPr="00F57054">
        <w:rPr>
          <w:rFonts w:ascii="Consolas" w:hAnsi="Consolas" w:cs="宋体"/>
          <w:color w:val="5C5C5C"/>
          <w:kern w:val="0"/>
          <w:szCs w:val="21"/>
        </w:rPr>
        <w:t> (rg_factor_pvalue &gt; </w:t>
      </w:r>
      <w:r w:rsidRPr="00F57054">
        <w:rPr>
          <w:rFonts w:ascii="Consolas" w:hAnsi="Consolas" w:cs="宋体"/>
          <w:color w:val="986801"/>
          <w:kern w:val="0"/>
          <w:szCs w:val="21"/>
        </w:rPr>
        <w:t>0.05</w:t>
      </w:r>
      <w:r w:rsidRPr="00F57054">
        <w:rPr>
          <w:rFonts w:ascii="Consolas" w:hAnsi="Consolas" w:cs="宋体"/>
          <w:color w:val="5C5C5C"/>
          <w:kern w:val="0"/>
          <w:szCs w:val="21"/>
        </w:rPr>
        <w:t>) &amp; (rg_factor_pvalue &lt;= </w:t>
      </w:r>
      <w:r w:rsidRPr="00F57054">
        <w:rPr>
          <w:rFonts w:ascii="Consolas" w:hAnsi="Consolas" w:cs="宋体"/>
          <w:color w:val="986801"/>
          <w:kern w:val="0"/>
          <w:szCs w:val="21"/>
        </w:rPr>
        <w:t>0.1</w:t>
      </w:r>
      <w:r w:rsidRPr="00F57054">
        <w:rPr>
          <w:rFonts w:ascii="Consolas" w:hAnsi="Consolas" w:cs="宋体"/>
          <w:color w:val="5C5C5C"/>
          <w:kern w:val="0"/>
          <w:szCs w:val="21"/>
        </w:rPr>
        <w:t>):</w:t>
      </w:r>
    </w:p>
    <w:p w14:paraId="7CECA464"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jud = </w:t>
      </w:r>
      <w:r w:rsidRPr="00F57054">
        <w:rPr>
          <w:rFonts w:ascii="Consolas" w:hAnsi="Consolas" w:cs="宋体"/>
          <w:color w:val="50A14F"/>
          <w:kern w:val="0"/>
          <w:szCs w:val="21"/>
        </w:rPr>
        <w:t>'</w:t>
      </w:r>
      <w:r w:rsidRPr="00F57054">
        <w:rPr>
          <w:rFonts w:ascii="Consolas" w:hAnsi="Consolas" w:cs="宋体"/>
          <w:color w:val="50A14F"/>
          <w:kern w:val="0"/>
          <w:szCs w:val="21"/>
        </w:rPr>
        <w:t>在</w:t>
      </w:r>
      <w:r w:rsidRPr="00F57054">
        <w:rPr>
          <w:rFonts w:ascii="Consolas" w:hAnsi="Consolas" w:cs="宋体"/>
          <w:color w:val="50A14F"/>
          <w:kern w:val="0"/>
          <w:szCs w:val="21"/>
        </w:rPr>
        <w:t>10%</w:t>
      </w:r>
      <w:r w:rsidRPr="00F57054">
        <w:rPr>
          <w:rFonts w:ascii="Consolas" w:hAnsi="Consolas" w:cs="宋体"/>
          <w:color w:val="50A14F"/>
          <w:kern w:val="0"/>
          <w:szCs w:val="21"/>
        </w:rPr>
        <w:t>的显著性水平下有样本内预测能力</w:t>
      </w:r>
      <w:r w:rsidRPr="00F57054">
        <w:rPr>
          <w:rFonts w:ascii="Consolas" w:hAnsi="Consolas" w:cs="宋体"/>
          <w:color w:val="50A14F"/>
          <w:kern w:val="0"/>
          <w:szCs w:val="21"/>
        </w:rPr>
        <w:t>'</w:t>
      </w:r>
    </w:p>
    <w:p w14:paraId="1D6B7E1A"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w:t>
      </w:r>
      <w:r w:rsidRPr="00F57054">
        <w:rPr>
          <w:rFonts w:ascii="Consolas" w:hAnsi="Consolas" w:cs="宋体"/>
          <w:color w:val="A626A4"/>
          <w:kern w:val="0"/>
          <w:szCs w:val="21"/>
        </w:rPr>
        <w:t>else</w:t>
      </w:r>
      <w:r w:rsidRPr="00F57054">
        <w:rPr>
          <w:rFonts w:ascii="Consolas" w:hAnsi="Consolas" w:cs="宋体"/>
          <w:color w:val="5C5C5C"/>
          <w:kern w:val="0"/>
          <w:szCs w:val="21"/>
        </w:rPr>
        <w:t>:</w:t>
      </w:r>
    </w:p>
    <w:p w14:paraId="3FD162F8"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jud = </w:t>
      </w:r>
      <w:r w:rsidRPr="00F57054">
        <w:rPr>
          <w:rFonts w:ascii="Consolas" w:hAnsi="Consolas" w:cs="宋体"/>
          <w:color w:val="50A14F"/>
          <w:kern w:val="0"/>
          <w:szCs w:val="21"/>
        </w:rPr>
        <w:t>'</w:t>
      </w:r>
      <w:r w:rsidRPr="00F57054">
        <w:rPr>
          <w:rFonts w:ascii="Consolas" w:hAnsi="Consolas" w:cs="宋体"/>
          <w:color w:val="50A14F"/>
          <w:kern w:val="0"/>
          <w:szCs w:val="21"/>
        </w:rPr>
        <w:t>无样本内预测能力</w:t>
      </w:r>
      <w:r w:rsidRPr="00F57054">
        <w:rPr>
          <w:rFonts w:ascii="Consolas" w:hAnsi="Consolas" w:cs="宋体"/>
          <w:color w:val="50A14F"/>
          <w:kern w:val="0"/>
          <w:szCs w:val="21"/>
        </w:rPr>
        <w:t>'</w:t>
      </w:r>
    </w:p>
    <w:p w14:paraId="5ECE8E6C"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print(</w:t>
      </w:r>
      <w:r w:rsidRPr="00F57054">
        <w:rPr>
          <w:rFonts w:ascii="Consolas" w:hAnsi="Consolas" w:cs="宋体"/>
          <w:color w:val="50A14F"/>
          <w:kern w:val="0"/>
          <w:szCs w:val="21"/>
        </w:rPr>
        <w:t>'In-sample tests for one factor model with OLS:'</w:t>
      </w:r>
      <w:r w:rsidRPr="00F57054">
        <w:rPr>
          <w:rFonts w:ascii="Consolas" w:hAnsi="Consolas" w:cs="宋体"/>
          <w:color w:val="5C5C5C"/>
          <w:kern w:val="0"/>
          <w:szCs w:val="21"/>
        </w:rPr>
        <w:t>)</w:t>
      </w:r>
    </w:p>
    <w:p w14:paraId="353AA644"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print(</w:t>
      </w:r>
      <w:r w:rsidRPr="00F57054">
        <w:rPr>
          <w:rFonts w:ascii="Consolas" w:hAnsi="Consolas" w:cs="宋体"/>
          <w:color w:val="50A14F"/>
          <w:kern w:val="0"/>
          <w:szCs w:val="21"/>
        </w:rPr>
        <w:t>'Predictor: {:s}'</w:t>
      </w:r>
      <w:r w:rsidRPr="00F57054">
        <w:rPr>
          <w:rFonts w:ascii="Consolas" w:hAnsi="Consolas" w:cs="宋体"/>
          <w:color w:val="5C5C5C"/>
          <w:kern w:val="0"/>
          <w:szCs w:val="21"/>
        </w:rPr>
        <w:t>.format(factor))</w:t>
      </w:r>
    </w:p>
    <w:p w14:paraId="26096129"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print(</w:t>
      </w:r>
      <w:r w:rsidRPr="00F57054">
        <w:rPr>
          <w:rFonts w:ascii="Consolas" w:hAnsi="Consolas" w:cs="宋体"/>
          <w:color w:val="50A14F"/>
          <w:kern w:val="0"/>
          <w:szCs w:val="21"/>
        </w:rPr>
        <w:t>'Regressing Results: b = {:f}, k = {:f}'</w:t>
      </w:r>
      <w:r w:rsidRPr="00F57054">
        <w:rPr>
          <w:rFonts w:ascii="Consolas" w:hAnsi="Consolas" w:cs="宋体"/>
          <w:color w:val="5C5C5C"/>
          <w:kern w:val="0"/>
          <w:szCs w:val="21"/>
        </w:rPr>
        <w:t>.format(rg_con, rg_factor))</w:t>
      </w:r>
    </w:p>
    <w:p w14:paraId="50E12F4B"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print(</w:t>
      </w:r>
      <w:r w:rsidRPr="00F57054">
        <w:rPr>
          <w:rFonts w:ascii="Consolas" w:hAnsi="Consolas" w:cs="宋体"/>
          <w:color w:val="50A14F"/>
          <w:kern w:val="0"/>
          <w:szCs w:val="21"/>
        </w:rPr>
        <w:t>'Regressing Pvalues: p = {:f}, p = {:f}'</w:t>
      </w:r>
      <w:r w:rsidRPr="00F57054">
        <w:rPr>
          <w:rFonts w:ascii="Consolas" w:hAnsi="Consolas" w:cs="宋体"/>
          <w:color w:val="5C5C5C"/>
          <w:kern w:val="0"/>
          <w:szCs w:val="21"/>
        </w:rPr>
        <w:t>.format(rg_con_pvalue, rg_factor_pvalue))</w:t>
      </w:r>
    </w:p>
    <w:p w14:paraId="69E0426F"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print(</w:t>
      </w:r>
      <w:r w:rsidRPr="00F57054">
        <w:rPr>
          <w:rFonts w:ascii="Consolas" w:hAnsi="Consolas" w:cs="宋体"/>
          <w:color w:val="50A14F"/>
          <w:kern w:val="0"/>
          <w:szCs w:val="21"/>
        </w:rPr>
        <w:t>'Inference: {:s}'</w:t>
      </w:r>
      <w:r w:rsidRPr="00F57054">
        <w:rPr>
          <w:rFonts w:ascii="Consolas" w:hAnsi="Consolas" w:cs="宋体"/>
          <w:color w:val="5C5C5C"/>
          <w:kern w:val="0"/>
          <w:szCs w:val="21"/>
        </w:rPr>
        <w:t>.format(jud))</w:t>
      </w:r>
    </w:p>
    <w:p w14:paraId="5B6195A2"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print(</w:t>
      </w:r>
      <w:r w:rsidRPr="00F57054">
        <w:rPr>
          <w:rFonts w:ascii="Consolas" w:hAnsi="Consolas" w:cs="宋体"/>
          <w:color w:val="50A14F"/>
          <w:kern w:val="0"/>
          <w:szCs w:val="21"/>
        </w:rPr>
        <w:t>"-----------------------------------------------------------------------"</w:t>
      </w:r>
      <w:r w:rsidRPr="00F57054">
        <w:rPr>
          <w:rFonts w:ascii="Consolas" w:hAnsi="Consolas" w:cs="宋体"/>
          <w:color w:val="5C5C5C"/>
          <w:kern w:val="0"/>
          <w:szCs w:val="21"/>
        </w:rPr>
        <w:t>)</w:t>
      </w:r>
    </w:p>
    <w:p w14:paraId="49B6449D"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70730FED"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A626A4"/>
          <w:kern w:val="0"/>
          <w:szCs w:val="21"/>
        </w:rPr>
        <w:t>def</w:t>
      </w:r>
      <w:r w:rsidRPr="00F57054">
        <w:rPr>
          <w:rFonts w:ascii="Consolas" w:hAnsi="Consolas" w:cs="宋体"/>
          <w:color w:val="5C5C5C"/>
          <w:kern w:val="0"/>
          <w:szCs w:val="21"/>
        </w:rPr>
        <w:t> </w:t>
      </w:r>
      <w:r w:rsidRPr="00F57054">
        <w:rPr>
          <w:rFonts w:ascii="Consolas" w:hAnsi="Consolas" w:cs="宋体"/>
          <w:color w:val="4078F2"/>
          <w:kern w:val="0"/>
          <w:szCs w:val="21"/>
        </w:rPr>
        <w:t>myfun_stat_gains</w:t>
      </w:r>
      <w:r w:rsidRPr="00F57054">
        <w:rPr>
          <w:rFonts w:ascii="Consolas" w:hAnsi="Consolas" w:cs="宋体"/>
          <w:color w:val="5C5C5C"/>
          <w:kern w:val="0"/>
          <w:szCs w:val="21"/>
        </w:rPr>
        <w:t>(rout, rmean, rreal):</w:t>
      </w:r>
    </w:p>
    <w:p w14:paraId="0936EF96"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w:t>
      </w:r>
      <w:r w:rsidRPr="00F57054">
        <w:rPr>
          <w:rFonts w:ascii="Consolas" w:hAnsi="Consolas" w:cs="宋体"/>
          <w:i/>
          <w:iCs/>
          <w:color w:val="A0A1A7"/>
          <w:kern w:val="0"/>
          <w:szCs w:val="21"/>
        </w:rPr>
        <w:t>#rout</w:t>
      </w:r>
      <w:r w:rsidRPr="00F57054">
        <w:rPr>
          <w:rFonts w:ascii="Consolas" w:hAnsi="Consolas" w:cs="宋体"/>
          <w:i/>
          <w:iCs/>
          <w:color w:val="A0A1A7"/>
          <w:kern w:val="0"/>
          <w:szCs w:val="21"/>
        </w:rPr>
        <w:t>是模型的预测收益率，</w:t>
      </w:r>
      <w:r w:rsidRPr="00F57054">
        <w:rPr>
          <w:rFonts w:ascii="Consolas" w:hAnsi="Consolas" w:cs="宋体"/>
          <w:i/>
          <w:iCs/>
          <w:color w:val="A0A1A7"/>
          <w:kern w:val="0"/>
          <w:szCs w:val="21"/>
        </w:rPr>
        <w:t>rmean</w:t>
      </w:r>
      <w:r w:rsidRPr="00F57054">
        <w:rPr>
          <w:rFonts w:ascii="Consolas" w:hAnsi="Consolas" w:cs="宋体"/>
          <w:i/>
          <w:iCs/>
          <w:color w:val="A0A1A7"/>
          <w:kern w:val="0"/>
          <w:szCs w:val="21"/>
        </w:rPr>
        <w:t>是平均收益率（通常作为基准预测），</w:t>
      </w:r>
      <w:r w:rsidRPr="00F57054">
        <w:rPr>
          <w:rFonts w:ascii="Consolas" w:hAnsi="Consolas" w:cs="宋体"/>
          <w:i/>
          <w:iCs/>
          <w:color w:val="A0A1A7"/>
          <w:kern w:val="0"/>
          <w:szCs w:val="21"/>
        </w:rPr>
        <w:t>rreal</w:t>
      </w:r>
      <w:r w:rsidRPr="00F57054">
        <w:rPr>
          <w:rFonts w:ascii="Consolas" w:hAnsi="Consolas" w:cs="宋体"/>
          <w:i/>
          <w:iCs/>
          <w:color w:val="A0A1A7"/>
          <w:kern w:val="0"/>
          <w:szCs w:val="21"/>
        </w:rPr>
        <w:t>是实际的收益率</w:t>
      </w:r>
    </w:p>
    <w:p w14:paraId="1B9203F8"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R2os = </w:t>
      </w:r>
      <w:r w:rsidRPr="00F57054">
        <w:rPr>
          <w:rFonts w:ascii="Consolas" w:hAnsi="Consolas" w:cs="宋体"/>
          <w:color w:val="986801"/>
          <w:kern w:val="0"/>
          <w:szCs w:val="21"/>
        </w:rPr>
        <w:t>1</w:t>
      </w:r>
      <w:r w:rsidRPr="00F57054">
        <w:rPr>
          <w:rFonts w:ascii="Consolas" w:hAnsi="Consolas" w:cs="宋体"/>
          <w:color w:val="5C5C5C"/>
          <w:kern w:val="0"/>
          <w:szCs w:val="21"/>
        </w:rPr>
        <w:t> - np.sum((rreal-rout)**</w:t>
      </w:r>
      <w:r w:rsidRPr="00F57054">
        <w:rPr>
          <w:rFonts w:ascii="Consolas" w:hAnsi="Consolas" w:cs="宋体"/>
          <w:color w:val="986801"/>
          <w:kern w:val="0"/>
          <w:szCs w:val="21"/>
        </w:rPr>
        <w:t>2</w:t>
      </w:r>
      <w:r w:rsidRPr="00F57054">
        <w:rPr>
          <w:rFonts w:ascii="Consolas" w:hAnsi="Consolas" w:cs="宋体"/>
          <w:color w:val="5C5C5C"/>
          <w:kern w:val="0"/>
          <w:szCs w:val="21"/>
        </w:rPr>
        <w:t>)/np.sum((rreal-rmean)**</w:t>
      </w:r>
      <w:r w:rsidRPr="00F57054">
        <w:rPr>
          <w:rFonts w:ascii="Consolas" w:hAnsi="Consolas" w:cs="宋体"/>
          <w:color w:val="986801"/>
          <w:kern w:val="0"/>
          <w:szCs w:val="21"/>
        </w:rPr>
        <w:t>2</w:t>
      </w:r>
      <w:r w:rsidRPr="00F57054">
        <w:rPr>
          <w:rFonts w:ascii="Consolas" w:hAnsi="Consolas" w:cs="宋体"/>
          <w:color w:val="5C5C5C"/>
          <w:kern w:val="0"/>
          <w:szCs w:val="21"/>
        </w:rPr>
        <w:t>)</w:t>
      </w:r>
    </w:p>
    <w:p w14:paraId="4BAEF698"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w:t>
      </w:r>
      <w:r w:rsidRPr="00F57054">
        <w:rPr>
          <w:rFonts w:ascii="Consolas" w:hAnsi="Consolas" w:cs="宋体"/>
          <w:i/>
          <w:iCs/>
          <w:color w:val="A0A1A7"/>
          <w:kern w:val="0"/>
          <w:szCs w:val="21"/>
        </w:rPr>
        <w:t>#</w:t>
      </w:r>
      <w:r w:rsidRPr="00F57054">
        <w:rPr>
          <w:rFonts w:ascii="Consolas" w:hAnsi="Consolas" w:cs="宋体"/>
          <w:i/>
          <w:iCs/>
          <w:color w:val="A0A1A7"/>
          <w:kern w:val="0"/>
          <w:szCs w:val="21"/>
        </w:rPr>
        <w:t>如果</w:t>
      </w:r>
      <w:r w:rsidRPr="00F57054">
        <w:rPr>
          <w:rFonts w:ascii="Consolas" w:hAnsi="Consolas" w:cs="宋体"/>
          <w:i/>
          <w:iCs/>
          <w:color w:val="A0A1A7"/>
          <w:kern w:val="0"/>
          <w:szCs w:val="21"/>
        </w:rPr>
        <w:t>R2os</w:t>
      </w:r>
      <w:r w:rsidRPr="00F57054">
        <w:rPr>
          <w:rFonts w:ascii="Consolas" w:hAnsi="Consolas" w:cs="宋体"/>
          <w:i/>
          <w:iCs/>
          <w:color w:val="A0A1A7"/>
          <w:kern w:val="0"/>
          <w:szCs w:val="21"/>
        </w:rPr>
        <w:t>大于</w:t>
      </w:r>
      <w:r w:rsidRPr="00F57054">
        <w:rPr>
          <w:rFonts w:ascii="Consolas" w:hAnsi="Consolas" w:cs="宋体"/>
          <w:i/>
          <w:iCs/>
          <w:color w:val="A0A1A7"/>
          <w:kern w:val="0"/>
          <w:szCs w:val="21"/>
        </w:rPr>
        <w:t>0</w:t>
      </w:r>
      <w:r w:rsidRPr="00F57054">
        <w:rPr>
          <w:rFonts w:ascii="Consolas" w:hAnsi="Consolas" w:cs="宋体"/>
          <w:i/>
          <w:iCs/>
          <w:color w:val="A0A1A7"/>
          <w:kern w:val="0"/>
          <w:szCs w:val="21"/>
        </w:rPr>
        <w:t>，这意味着预测模型比简单的平均模型能更好地解释收益率的变动</w:t>
      </w:r>
    </w:p>
    <w:p w14:paraId="1236F339"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d = (rreal - rmean)**</w:t>
      </w:r>
      <w:r w:rsidRPr="00F57054">
        <w:rPr>
          <w:rFonts w:ascii="Consolas" w:hAnsi="Consolas" w:cs="宋体"/>
          <w:color w:val="986801"/>
          <w:kern w:val="0"/>
          <w:szCs w:val="21"/>
        </w:rPr>
        <w:t>2</w:t>
      </w:r>
      <w:r w:rsidRPr="00F57054">
        <w:rPr>
          <w:rFonts w:ascii="Consolas" w:hAnsi="Consolas" w:cs="宋体"/>
          <w:color w:val="5C5C5C"/>
          <w:kern w:val="0"/>
          <w:szCs w:val="21"/>
        </w:rPr>
        <w:t> - ((rreal-rout)**</w:t>
      </w:r>
      <w:r w:rsidRPr="00F57054">
        <w:rPr>
          <w:rFonts w:ascii="Consolas" w:hAnsi="Consolas" w:cs="宋体"/>
          <w:color w:val="986801"/>
          <w:kern w:val="0"/>
          <w:szCs w:val="21"/>
        </w:rPr>
        <w:t>2</w:t>
      </w:r>
      <w:r w:rsidRPr="00F57054">
        <w:rPr>
          <w:rFonts w:ascii="Consolas" w:hAnsi="Consolas" w:cs="宋体"/>
          <w:color w:val="5C5C5C"/>
          <w:kern w:val="0"/>
          <w:szCs w:val="21"/>
        </w:rPr>
        <w:t> - (rmean-rout)**</w:t>
      </w:r>
      <w:r w:rsidRPr="00F57054">
        <w:rPr>
          <w:rFonts w:ascii="Consolas" w:hAnsi="Consolas" w:cs="宋体"/>
          <w:color w:val="986801"/>
          <w:kern w:val="0"/>
          <w:szCs w:val="21"/>
        </w:rPr>
        <w:t>2</w:t>
      </w:r>
      <w:r w:rsidRPr="00F57054">
        <w:rPr>
          <w:rFonts w:ascii="Consolas" w:hAnsi="Consolas" w:cs="宋体"/>
          <w:color w:val="5C5C5C"/>
          <w:kern w:val="0"/>
          <w:szCs w:val="21"/>
        </w:rPr>
        <w:t>)</w:t>
      </w:r>
    </w:p>
    <w:p w14:paraId="611D888E"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x = sm.add_constant(np.arange(len(d))+</w:t>
      </w:r>
      <w:r w:rsidRPr="00F57054">
        <w:rPr>
          <w:rFonts w:ascii="Consolas" w:hAnsi="Consolas" w:cs="宋体"/>
          <w:color w:val="986801"/>
          <w:kern w:val="0"/>
          <w:szCs w:val="21"/>
        </w:rPr>
        <w:t>1</w:t>
      </w:r>
      <w:r w:rsidRPr="00F57054">
        <w:rPr>
          <w:rFonts w:ascii="Consolas" w:hAnsi="Consolas" w:cs="宋体"/>
          <w:color w:val="5C5C5C"/>
          <w:kern w:val="0"/>
          <w:szCs w:val="21"/>
        </w:rPr>
        <w:t>)</w:t>
      </w:r>
    </w:p>
    <w:p w14:paraId="450C87ED"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model = sm.OLS(d, x)</w:t>
      </w:r>
    </w:p>
    <w:p w14:paraId="0CC76EDC"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fitres = model.fit()</w:t>
      </w:r>
    </w:p>
    <w:p w14:paraId="59F4A6A4"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MFSEadj = fitres.tvalues[</w:t>
      </w:r>
      <w:r w:rsidRPr="00F57054">
        <w:rPr>
          <w:rFonts w:ascii="Consolas" w:hAnsi="Consolas" w:cs="宋体"/>
          <w:color w:val="986801"/>
          <w:kern w:val="0"/>
          <w:szCs w:val="21"/>
        </w:rPr>
        <w:t>0</w:t>
      </w:r>
      <w:r w:rsidRPr="00F57054">
        <w:rPr>
          <w:rFonts w:ascii="Consolas" w:hAnsi="Consolas" w:cs="宋体"/>
          <w:color w:val="5C5C5C"/>
          <w:kern w:val="0"/>
          <w:szCs w:val="21"/>
        </w:rPr>
        <w:t>]   </w:t>
      </w:r>
      <w:r w:rsidRPr="00F57054">
        <w:rPr>
          <w:rFonts w:ascii="Consolas" w:hAnsi="Consolas" w:cs="宋体"/>
          <w:i/>
          <w:iCs/>
          <w:color w:val="A0A1A7"/>
          <w:kern w:val="0"/>
          <w:szCs w:val="21"/>
        </w:rPr>
        <w:t>#mfse</w:t>
      </w:r>
      <w:r w:rsidRPr="00F57054">
        <w:rPr>
          <w:rFonts w:ascii="Consolas" w:hAnsi="Consolas" w:cs="宋体"/>
          <w:i/>
          <w:iCs/>
          <w:color w:val="A0A1A7"/>
          <w:kern w:val="0"/>
          <w:szCs w:val="21"/>
        </w:rPr>
        <w:t>的值</w:t>
      </w:r>
    </w:p>
    <w:p w14:paraId="19A9CEAD"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pvalue_MFSEadj = fitres.pvalues[</w:t>
      </w:r>
      <w:r w:rsidRPr="00F57054">
        <w:rPr>
          <w:rFonts w:ascii="Consolas" w:hAnsi="Consolas" w:cs="宋体"/>
          <w:color w:val="986801"/>
          <w:kern w:val="0"/>
          <w:szCs w:val="21"/>
        </w:rPr>
        <w:t>0</w:t>
      </w:r>
      <w:r w:rsidRPr="00F57054">
        <w:rPr>
          <w:rFonts w:ascii="Consolas" w:hAnsi="Consolas" w:cs="宋体"/>
          <w:color w:val="5C5C5C"/>
          <w:kern w:val="0"/>
          <w:szCs w:val="21"/>
        </w:rPr>
        <w:t>]   </w:t>
      </w:r>
      <w:r w:rsidRPr="00F57054">
        <w:rPr>
          <w:rFonts w:ascii="Consolas" w:hAnsi="Consolas" w:cs="宋体"/>
          <w:i/>
          <w:iCs/>
          <w:color w:val="A0A1A7"/>
          <w:kern w:val="0"/>
          <w:szCs w:val="21"/>
        </w:rPr>
        <w:t>#msfe</w:t>
      </w:r>
      <w:r w:rsidRPr="00F57054">
        <w:rPr>
          <w:rFonts w:ascii="Consolas" w:hAnsi="Consolas" w:cs="宋体"/>
          <w:i/>
          <w:iCs/>
          <w:color w:val="A0A1A7"/>
          <w:kern w:val="0"/>
          <w:szCs w:val="21"/>
        </w:rPr>
        <w:t>的</w:t>
      </w:r>
      <w:r w:rsidRPr="00F57054">
        <w:rPr>
          <w:rFonts w:ascii="Consolas" w:hAnsi="Consolas" w:cs="宋体"/>
          <w:i/>
          <w:iCs/>
          <w:color w:val="A0A1A7"/>
          <w:kern w:val="0"/>
          <w:szCs w:val="21"/>
        </w:rPr>
        <w:t>p</w:t>
      </w:r>
      <w:r w:rsidRPr="00F57054">
        <w:rPr>
          <w:rFonts w:ascii="Consolas" w:hAnsi="Consolas" w:cs="宋体"/>
          <w:i/>
          <w:iCs/>
          <w:color w:val="A0A1A7"/>
          <w:kern w:val="0"/>
          <w:szCs w:val="21"/>
        </w:rPr>
        <w:t>值</w:t>
      </w:r>
    </w:p>
    <w:p w14:paraId="226A884F"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w:t>
      </w:r>
      <w:r w:rsidRPr="00F57054">
        <w:rPr>
          <w:rFonts w:ascii="Consolas" w:hAnsi="Consolas" w:cs="宋体"/>
          <w:i/>
          <w:iCs/>
          <w:color w:val="A0A1A7"/>
          <w:kern w:val="0"/>
          <w:szCs w:val="21"/>
        </w:rPr>
        <w:t># MFSEadj</w:t>
      </w:r>
      <w:r w:rsidRPr="00F57054">
        <w:rPr>
          <w:rFonts w:ascii="Consolas" w:hAnsi="Consolas" w:cs="宋体"/>
          <w:i/>
          <w:iCs/>
          <w:color w:val="A0A1A7"/>
          <w:kern w:val="0"/>
          <w:szCs w:val="21"/>
        </w:rPr>
        <w:t>是回归系数的</w:t>
      </w:r>
      <w:r w:rsidRPr="00F57054">
        <w:rPr>
          <w:rFonts w:ascii="Consolas" w:hAnsi="Consolas" w:cs="宋体"/>
          <w:i/>
          <w:iCs/>
          <w:color w:val="A0A1A7"/>
          <w:kern w:val="0"/>
          <w:szCs w:val="21"/>
        </w:rPr>
        <w:t>t</w:t>
      </w:r>
      <w:r w:rsidRPr="00F57054">
        <w:rPr>
          <w:rFonts w:ascii="Consolas" w:hAnsi="Consolas" w:cs="宋体"/>
          <w:i/>
          <w:iCs/>
          <w:color w:val="A0A1A7"/>
          <w:kern w:val="0"/>
          <w:szCs w:val="21"/>
        </w:rPr>
        <w:t>统计量，用于检验预测模型是否显著优于基准模型。</w:t>
      </w:r>
      <w:r w:rsidRPr="00F57054">
        <w:rPr>
          <w:rFonts w:ascii="Consolas" w:hAnsi="Consolas" w:cs="宋体"/>
          <w:i/>
          <w:iCs/>
          <w:color w:val="A0A1A7"/>
          <w:kern w:val="0"/>
          <w:szCs w:val="21"/>
        </w:rPr>
        <w:t>pvalue_MFSEadj</w:t>
      </w:r>
      <w:r w:rsidRPr="00F57054">
        <w:rPr>
          <w:rFonts w:ascii="Consolas" w:hAnsi="Consolas" w:cs="宋体"/>
          <w:i/>
          <w:iCs/>
          <w:color w:val="A0A1A7"/>
          <w:kern w:val="0"/>
          <w:szCs w:val="21"/>
        </w:rPr>
        <w:t>是对应的</w:t>
      </w:r>
      <w:r w:rsidRPr="00F57054">
        <w:rPr>
          <w:rFonts w:ascii="Consolas" w:hAnsi="Consolas" w:cs="宋体"/>
          <w:i/>
          <w:iCs/>
          <w:color w:val="A0A1A7"/>
          <w:kern w:val="0"/>
          <w:szCs w:val="21"/>
        </w:rPr>
        <w:t>p</w:t>
      </w:r>
      <w:r w:rsidRPr="00F57054">
        <w:rPr>
          <w:rFonts w:ascii="Consolas" w:hAnsi="Consolas" w:cs="宋体"/>
          <w:i/>
          <w:iCs/>
          <w:color w:val="A0A1A7"/>
          <w:kern w:val="0"/>
          <w:szCs w:val="21"/>
        </w:rPr>
        <w:t>值，用于判断统计显著性。</w:t>
      </w:r>
    </w:p>
    <w:p w14:paraId="6BFC00C9"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3DB700CD"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w:t>
      </w:r>
      <w:r w:rsidRPr="00F57054">
        <w:rPr>
          <w:rFonts w:ascii="Consolas" w:hAnsi="Consolas" w:cs="宋体"/>
          <w:color w:val="A626A4"/>
          <w:kern w:val="0"/>
          <w:szCs w:val="21"/>
        </w:rPr>
        <w:t>if</w:t>
      </w:r>
      <w:r w:rsidRPr="00F57054">
        <w:rPr>
          <w:rFonts w:ascii="Consolas" w:hAnsi="Consolas" w:cs="宋体"/>
          <w:color w:val="5C5C5C"/>
          <w:kern w:val="0"/>
          <w:szCs w:val="21"/>
        </w:rPr>
        <w:t> (R2os &gt; </w:t>
      </w:r>
      <w:r w:rsidRPr="00F57054">
        <w:rPr>
          <w:rFonts w:ascii="Consolas" w:hAnsi="Consolas" w:cs="宋体"/>
          <w:color w:val="986801"/>
          <w:kern w:val="0"/>
          <w:szCs w:val="21"/>
        </w:rPr>
        <w:t>0</w:t>
      </w:r>
      <w:r w:rsidRPr="00F57054">
        <w:rPr>
          <w:rFonts w:ascii="Consolas" w:hAnsi="Consolas" w:cs="宋体"/>
          <w:color w:val="5C5C5C"/>
          <w:kern w:val="0"/>
          <w:szCs w:val="21"/>
        </w:rPr>
        <w:t>) &amp; (pvalue_MFSEadj &lt;= </w:t>
      </w:r>
      <w:r w:rsidRPr="00F57054">
        <w:rPr>
          <w:rFonts w:ascii="Consolas" w:hAnsi="Consolas" w:cs="宋体"/>
          <w:color w:val="986801"/>
          <w:kern w:val="0"/>
          <w:szCs w:val="21"/>
        </w:rPr>
        <w:t>0.01</w:t>
      </w:r>
      <w:r w:rsidRPr="00F57054">
        <w:rPr>
          <w:rFonts w:ascii="Consolas" w:hAnsi="Consolas" w:cs="宋体"/>
          <w:color w:val="5C5C5C"/>
          <w:kern w:val="0"/>
          <w:szCs w:val="21"/>
        </w:rPr>
        <w:t>):</w:t>
      </w:r>
    </w:p>
    <w:p w14:paraId="30A693F6"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jud = </w:t>
      </w:r>
      <w:r w:rsidRPr="00F57054">
        <w:rPr>
          <w:rFonts w:ascii="Consolas" w:hAnsi="Consolas" w:cs="宋体"/>
          <w:color w:val="50A14F"/>
          <w:kern w:val="0"/>
          <w:szCs w:val="21"/>
        </w:rPr>
        <w:t>'</w:t>
      </w:r>
      <w:r w:rsidRPr="00F57054">
        <w:rPr>
          <w:rFonts w:ascii="Consolas" w:hAnsi="Consolas" w:cs="宋体"/>
          <w:color w:val="50A14F"/>
          <w:kern w:val="0"/>
          <w:szCs w:val="21"/>
        </w:rPr>
        <w:t>在</w:t>
      </w:r>
      <w:r w:rsidRPr="00F57054">
        <w:rPr>
          <w:rFonts w:ascii="Consolas" w:hAnsi="Consolas" w:cs="宋体"/>
          <w:color w:val="50A14F"/>
          <w:kern w:val="0"/>
          <w:szCs w:val="21"/>
        </w:rPr>
        <w:t>1%</w:t>
      </w:r>
      <w:r w:rsidRPr="00F57054">
        <w:rPr>
          <w:rFonts w:ascii="Consolas" w:hAnsi="Consolas" w:cs="宋体"/>
          <w:color w:val="50A14F"/>
          <w:kern w:val="0"/>
          <w:szCs w:val="21"/>
        </w:rPr>
        <w:t>的显著性水平下有样本外预测能力</w:t>
      </w:r>
      <w:r w:rsidRPr="00F57054">
        <w:rPr>
          <w:rFonts w:ascii="Consolas" w:hAnsi="Consolas" w:cs="宋体"/>
          <w:color w:val="50A14F"/>
          <w:kern w:val="0"/>
          <w:szCs w:val="21"/>
        </w:rPr>
        <w:t>'</w:t>
      </w:r>
    </w:p>
    <w:p w14:paraId="018715E5"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lastRenderedPageBreak/>
        <w:t>    </w:t>
      </w:r>
      <w:r w:rsidRPr="00F57054">
        <w:rPr>
          <w:rFonts w:ascii="Consolas" w:hAnsi="Consolas" w:cs="宋体"/>
          <w:color w:val="A626A4"/>
          <w:kern w:val="0"/>
          <w:szCs w:val="21"/>
        </w:rPr>
        <w:t>elif</w:t>
      </w:r>
      <w:r w:rsidRPr="00F57054">
        <w:rPr>
          <w:rFonts w:ascii="Consolas" w:hAnsi="Consolas" w:cs="宋体"/>
          <w:color w:val="5C5C5C"/>
          <w:kern w:val="0"/>
          <w:szCs w:val="21"/>
        </w:rPr>
        <w:t> (R2os &gt; </w:t>
      </w:r>
      <w:r w:rsidRPr="00F57054">
        <w:rPr>
          <w:rFonts w:ascii="Consolas" w:hAnsi="Consolas" w:cs="宋体"/>
          <w:color w:val="986801"/>
          <w:kern w:val="0"/>
          <w:szCs w:val="21"/>
        </w:rPr>
        <w:t>0</w:t>
      </w:r>
      <w:r w:rsidRPr="00F57054">
        <w:rPr>
          <w:rFonts w:ascii="Consolas" w:hAnsi="Consolas" w:cs="宋体"/>
          <w:color w:val="5C5C5C"/>
          <w:kern w:val="0"/>
          <w:szCs w:val="21"/>
        </w:rPr>
        <w:t>) &amp; (pvalue_MFSEadj &gt; </w:t>
      </w:r>
      <w:r w:rsidRPr="00F57054">
        <w:rPr>
          <w:rFonts w:ascii="Consolas" w:hAnsi="Consolas" w:cs="宋体"/>
          <w:color w:val="986801"/>
          <w:kern w:val="0"/>
          <w:szCs w:val="21"/>
        </w:rPr>
        <w:t>0.01</w:t>
      </w:r>
      <w:r w:rsidRPr="00F57054">
        <w:rPr>
          <w:rFonts w:ascii="Consolas" w:hAnsi="Consolas" w:cs="宋体"/>
          <w:color w:val="5C5C5C"/>
          <w:kern w:val="0"/>
          <w:szCs w:val="21"/>
        </w:rPr>
        <w:t>) &amp; (pvalue_MFSEadj &lt;= </w:t>
      </w:r>
      <w:r w:rsidRPr="00F57054">
        <w:rPr>
          <w:rFonts w:ascii="Consolas" w:hAnsi="Consolas" w:cs="宋体"/>
          <w:color w:val="986801"/>
          <w:kern w:val="0"/>
          <w:szCs w:val="21"/>
        </w:rPr>
        <w:t>0.05</w:t>
      </w:r>
      <w:r w:rsidRPr="00F57054">
        <w:rPr>
          <w:rFonts w:ascii="Consolas" w:hAnsi="Consolas" w:cs="宋体"/>
          <w:color w:val="5C5C5C"/>
          <w:kern w:val="0"/>
          <w:szCs w:val="21"/>
        </w:rPr>
        <w:t>):</w:t>
      </w:r>
    </w:p>
    <w:p w14:paraId="365F9748"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jud = </w:t>
      </w:r>
      <w:r w:rsidRPr="00F57054">
        <w:rPr>
          <w:rFonts w:ascii="Consolas" w:hAnsi="Consolas" w:cs="宋体"/>
          <w:color w:val="50A14F"/>
          <w:kern w:val="0"/>
          <w:szCs w:val="21"/>
        </w:rPr>
        <w:t>'</w:t>
      </w:r>
      <w:r w:rsidRPr="00F57054">
        <w:rPr>
          <w:rFonts w:ascii="Consolas" w:hAnsi="Consolas" w:cs="宋体"/>
          <w:color w:val="50A14F"/>
          <w:kern w:val="0"/>
          <w:szCs w:val="21"/>
        </w:rPr>
        <w:t>在</w:t>
      </w:r>
      <w:r w:rsidRPr="00F57054">
        <w:rPr>
          <w:rFonts w:ascii="Consolas" w:hAnsi="Consolas" w:cs="宋体"/>
          <w:color w:val="50A14F"/>
          <w:kern w:val="0"/>
          <w:szCs w:val="21"/>
        </w:rPr>
        <w:t>5%</w:t>
      </w:r>
      <w:r w:rsidRPr="00F57054">
        <w:rPr>
          <w:rFonts w:ascii="Consolas" w:hAnsi="Consolas" w:cs="宋体"/>
          <w:color w:val="50A14F"/>
          <w:kern w:val="0"/>
          <w:szCs w:val="21"/>
        </w:rPr>
        <w:t>的显著性水平下有样本外预测能力</w:t>
      </w:r>
      <w:r w:rsidRPr="00F57054">
        <w:rPr>
          <w:rFonts w:ascii="Consolas" w:hAnsi="Consolas" w:cs="宋体"/>
          <w:color w:val="50A14F"/>
          <w:kern w:val="0"/>
          <w:szCs w:val="21"/>
        </w:rPr>
        <w:t>'</w:t>
      </w:r>
    </w:p>
    <w:p w14:paraId="0C3B7BA1"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w:t>
      </w:r>
      <w:r w:rsidRPr="00F57054">
        <w:rPr>
          <w:rFonts w:ascii="Consolas" w:hAnsi="Consolas" w:cs="宋体"/>
          <w:color w:val="A626A4"/>
          <w:kern w:val="0"/>
          <w:szCs w:val="21"/>
        </w:rPr>
        <w:t>elif</w:t>
      </w:r>
      <w:r w:rsidRPr="00F57054">
        <w:rPr>
          <w:rFonts w:ascii="Consolas" w:hAnsi="Consolas" w:cs="宋体"/>
          <w:color w:val="5C5C5C"/>
          <w:kern w:val="0"/>
          <w:szCs w:val="21"/>
        </w:rPr>
        <w:t> (R2os &gt; </w:t>
      </w:r>
      <w:r w:rsidRPr="00F57054">
        <w:rPr>
          <w:rFonts w:ascii="Consolas" w:hAnsi="Consolas" w:cs="宋体"/>
          <w:color w:val="986801"/>
          <w:kern w:val="0"/>
          <w:szCs w:val="21"/>
        </w:rPr>
        <w:t>0</w:t>
      </w:r>
      <w:r w:rsidRPr="00F57054">
        <w:rPr>
          <w:rFonts w:ascii="Consolas" w:hAnsi="Consolas" w:cs="宋体"/>
          <w:color w:val="5C5C5C"/>
          <w:kern w:val="0"/>
          <w:szCs w:val="21"/>
        </w:rPr>
        <w:t>) &amp; (pvalue_MFSEadj &gt; </w:t>
      </w:r>
      <w:r w:rsidRPr="00F57054">
        <w:rPr>
          <w:rFonts w:ascii="Consolas" w:hAnsi="Consolas" w:cs="宋体"/>
          <w:color w:val="986801"/>
          <w:kern w:val="0"/>
          <w:szCs w:val="21"/>
        </w:rPr>
        <w:t>0.05</w:t>
      </w:r>
      <w:r w:rsidRPr="00F57054">
        <w:rPr>
          <w:rFonts w:ascii="Consolas" w:hAnsi="Consolas" w:cs="宋体"/>
          <w:color w:val="5C5C5C"/>
          <w:kern w:val="0"/>
          <w:szCs w:val="21"/>
        </w:rPr>
        <w:t>) &amp; (pvalue_MFSEadj &lt;= </w:t>
      </w:r>
      <w:r w:rsidRPr="00F57054">
        <w:rPr>
          <w:rFonts w:ascii="Consolas" w:hAnsi="Consolas" w:cs="宋体"/>
          <w:color w:val="986801"/>
          <w:kern w:val="0"/>
          <w:szCs w:val="21"/>
        </w:rPr>
        <w:t>0.1</w:t>
      </w:r>
      <w:r w:rsidRPr="00F57054">
        <w:rPr>
          <w:rFonts w:ascii="Consolas" w:hAnsi="Consolas" w:cs="宋体"/>
          <w:color w:val="5C5C5C"/>
          <w:kern w:val="0"/>
          <w:szCs w:val="21"/>
        </w:rPr>
        <w:t>):</w:t>
      </w:r>
    </w:p>
    <w:p w14:paraId="61027F97"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jud = </w:t>
      </w:r>
      <w:r w:rsidRPr="00F57054">
        <w:rPr>
          <w:rFonts w:ascii="Consolas" w:hAnsi="Consolas" w:cs="宋体"/>
          <w:color w:val="50A14F"/>
          <w:kern w:val="0"/>
          <w:szCs w:val="21"/>
        </w:rPr>
        <w:t>'</w:t>
      </w:r>
      <w:r w:rsidRPr="00F57054">
        <w:rPr>
          <w:rFonts w:ascii="Consolas" w:hAnsi="Consolas" w:cs="宋体"/>
          <w:color w:val="50A14F"/>
          <w:kern w:val="0"/>
          <w:szCs w:val="21"/>
        </w:rPr>
        <w:t>在</w:t>
      </w:r>
      <w:r w:rsidRPr="00F57054">
        <w:rPr>
          <w:rFonts w:ascii="Consolas" w:hAnsi="Consolas" w:cs="宋体"/>
          <w:color w:val="50A14F"/>
          <w:kern w:val="0"/>
          <w:szCs w:val="21"/>
        </w:rPr>
        <w:t>10%</w:t>
      </w:r>
      <w:r w:rsidRPr="00F57054">
        <w:rPr>
          <w:rFonts w:ascii="Consolas" w:hAnsi="Consolas" w:cs="宋体"/>
          <w:color w:val="50A14F"/>
          <w:kern w:val="0"/>
          <w:szCs w:val="21"/>
        </w:rPr>
        <w:t>的显著性水平下有样本外预测能力</w:t>
      </w:r>
      <w:r w:rsidRPr="00F57054">
        <w:rPr>
          <w:rFonts w:ascii="Consolas" w:hAnsi="Consolas" w:cs="宋体"/>
          <w:color w:val="50A14F"/>
          <w:kern w:val="0"/>
          <w:szCs w:val="21"/>
        </w:rPr>
        <w:t>'</w:t>
      </w:r>
    </w:p>
    <w:p w14:paraId="37E5B539"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w:t>
      </w:r>
      <w:r w:rsidRPr="00F57054">
        <w:rPr>
          <w:rFonts w:ascii="Consolas" w:hAnsi="Consolas" w:cs="宋体"/>
          <w:color w:val="A626A4"/>
          <w:kern w:val="0"/>
          <w:szCs w:val="21"/>
        </w:rPr>
        <w:t>else</w:t>
      </w:r>
      <w:r w:rsidRPr="00F57054">
        <w:rPr>
          <w:rFonts w:ascii="Consolas" w:hAnsi="Consolas" w:cs="宋体"/>
          <w:color w:val="5C5C5C"/>
          <w:kern w:val="0"/>
          <w:szCs w:val="21"/>
        </w:rPr>
        <w:t>:</w:t>
      </w:r>
    </w:p>
    <w:p w14:paraId="02661EBB"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jud = </w:t>
      </w:r>
      <w:r w:rsidRPr="00F57054">
        <w:rPr>
          <w:rFonts w:ascii="Consolas" w:hAnsi="Consolas" w:cs="宋体"/>
          <w:color w:val="50A14F"/>
          <w:kern w:val="0"/>
          <w:szCs w:val="21"/>
        </w:rPr>
        <w:t>'</w:t>
      </w:r>
      <w:r w:rsidRPr="00F57054">
        <w:rPr>
          <w:rFonts w:ascii="Consolas" w:hAnsi="Consolas" w:cs="宋体"/>
          <w:color w:val="50A14F"/>
          <w:kern w:val="0"/>
          <w:szCs w:val="21"/>
        </w:rPr>
        <w:t>无样本外预测能力</w:t>
      </w:r>
      <w:r w:rsidRPr="00F57054">
        <w:rPr>
          <w:rFonts w:ascii="Consolas" w:hAnsi="Consolas" w:cs="宋体"/>
          <w:color w:val="50A14F"/>
          <w:kern w:val="0"/>
          <w:szCs w:val="21"/>
        </w:rPr>
        <w:t>'</w:t>
      </w:r>
    </w:p>
    <w:p w14:paraId="22B5A94D"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print(</w:t>
      </w:r>
      <w:r w:rsidRPr="00F57054">
        <w:rPr>
          <w:rFonts w:ascii="Consolas" w:hAnsi="Consolas" w:cs="宋体"/>
          <w:color w:val="50A14F"/>
          <w:kern w:val="0"/>
          <w:szCs w:val="21"/>
        </w:rPr>
        <w:t>'Stat gains: R2os = {:f}, MFSEadj = {:f}, MFSEpvalue = {:f}'</w:t>
      </w:r>
      <w:r w:rsidRPr="00F57054">
        <w:rPr>
          <w:rFonts w:ascii="Consolas" w:hAnsi="Consolas" w:cs="宋体"/>
          <w:color w:val="5C5C5C"/>
          <w:kern w:val="0"/>
          <w:szCs w:val="21"/>
        </w:rPr>
        <w:t>.format(R2os, MFSEadj, pvalue_MFSEadj))</w:t>
      </w:r>
    </w:p>
    <w:p w14:paraId="2E2CBFC0"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print(</w:t>
      </w:r>
      <w:r w:rsidRPr="00F57054">
        <w:rPr>
          <w:rFonts w:ascii="Consolas" w:hAnsi="Consolas" w:cs="宋体"/>
          <w:color w:val="50A14F"/>
          <w:kern w:val="0"/>
          <w:szCs w:val="21"/>
        </w:rPr>
        <w:t>'Inference: {:s}'</w:t>
      </w:r>
      <w:r w:rsidRPr="00F57054">
        <w:rPr>
          <w:rFonts w:ascii="Consolas" w:hAnsi="Consolas" w:cs="宋体"/>
          <w:color w:val="5C5C5C"/>
          <w:kern w:val="0"/>
          <w:szCs w:val="21"/>
        </w:rPr>
        <w:t>.format(jud))</w:t>
      </w:r>
    </w:p>
    <w:p w14:paraId="05C4EBE4"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6E9A33B6"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w:t>
      </w:r>
      <w:r w:rsidRPr="00F57054">
        <w:rPr>
          <w:rFonts w:ascii="Consolas" w:hAnsi="Consolas" w:cs="宋体"/>
          <w:color w:val="A626A4"/>
          <w:kern w:val="0"/>
          <w:szCs w:val="21"/>
        </w:rPr>
        <w:t>return</w:t>
      </w:r>
      <w:r w:rsidRPr="00F57054">
        <w:rPr>
          <w:rFonts w:ascii="Consolas" w:hAnsi="Consolas" w:cs="宋体"/>
          <w:color w:val="5C5C5C"/>
          <w:kern w:val="0"/>
          <w:szCs w:val="21"/>
        </w:rPr>
        <w:t> R2os, MFSEadj, pvalue_MFSEadj</w:t>
      </w:r>
    </w:p>
    <w:p w14:paraId="2CBEBB90"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2C2E5343"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A626A4"/>
          <w:kern w:val="0"/>
          <w:szCs w:val="21"/>
        </w:rPr>
        <w:t>def</w:t>
      </w:r>
      <w:r w:rsidRPr="00F57054">
        <w:rPr>
          <w:rFonts w:ascii="Consolas" w:hAnsi="Consolas" w:cs="宋体"/>
          <w:color w:val="5C5C5C"/>
          <w:kern w:val="0"/>
          <w:szCs w:val="21"/>
        </w:rPr>
        <w:t> </w:t>
      </w:r>
      <w:r w:rsidRPr="00F57054">
        <w:rPr>
          <w:rFonts w:ascii="Consolas" w:hAnsi="Consolas" w:cs="宋体"/>
          <w:color w:val="4078F2"/>
          <w:kern w:val="0"/>
          <w:szCs w:val="21"/>
        </w:rPr>
        <w:t>myfun_econ_gains</w:t>
      </w:r>
      <w:r w:rsidRPr="00F57054">
        <w:rPr>
          <w:rFonts w:ascii="Consolas" w:hAnsi="Consolas" w:cs="宋体"/>
          <w:color w:val="5C5C5C"/>
          <w:kern w:val="0"/>
          <w:szCs w:val="21"/>
        </w:rPr>
        <w:t>(rout, rmean, rreal, rfree, volt2, gmm = </w:t>
      </w:r>
      <w:r w:rsidRPr="00F57054">
        <w:rPr>
          <w:rFonts w:ascii="Consolas" w:hAnsi="Consolas" w:cs="宋体"/>
          <w:color w:val="986801"/>
          <w:kern w:val="0"/>
          <w:szCs w:val="21"/>
        </w:rPr>
        <w:t>5</w:t>
      </w:r>
      <w:r w:rsidRPr="00F57054">
        <w:rPr>
          <w:rFonts w:ascii="Consolas" w:hAnsi="Consolas" w:cs="宋体"/>
          <w:color w:val="5C5C5C"/>
          <w:kern w:val="0"/>
          <w:szCs w:val="21"/>
        </w:rPr>
        <w:t>):</w:t>
      </w:r>
    </w:p>
    <w:p w14:paraId="083D03EA"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omg_out = rout/volt2/gmm </w:t>
      </w:r>
      <w:r w:rsidRPr="00F57054">
        <w:rPr>
          <w:rFonts w:ascii="Consolas" w:hAnsi="Consolas" w:cs="宋体"/>
          <w:i/>
          <w:iCs/>
          <w:color w:val="A0A1A7"/>
          <w:kern w:val="0"/>
          <w:szCs w:val="21"/>
        </w:rPr>
        <w:t>#</w:t>
      </w:r>
      <w:r w:rsidRPr="00F57054">
        <w:rPr>
          <w:rFonts w:ascii="Consolas" w:hAnsi="Consolas" w:cs="宋体"/>
          <w:i/>
          <w:iCs/>
          <w:color w:val="A0A1A7"/>
          <w:kern w:val="0"/>
          <w:szCs w:val="21"/>
        </w:rPr>
        <w:t>在外样本期间的超额收益率</w:t>
      </w:r>
    </w:p>
    <w:p w14:paraId="27CBE1EE"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rp_out = rfree + omg_out*rreal </w:t>
      </w:r>
      <w:r w:rsidRPr="00F57054">
        <w:rPr>
          <w:rFonts w:ascii="Consolas" w:hAnsi="Consolas" w:cs="宋体"/>
          <w:i/>
          <w:iCs/>
          <w:color w:val="A0A1A7"/>
          <w:kern w:val="0"/>
          <w:szCs w:val="21"/>
        </w:rPr>
        <w:t># </w:t>
      </w:r>
      <w:r w:rsidRPr="00F57054">
        <w:rPr>
          <w:rFonts w:ascii="Consolas" w:hAnsi="Consolas" w:cs="宋体"/>
          <w:i/>
          <w:iCs/>
          <w:color w:val="A0A1A7"/>
          <w:kern w:val="0"/>
          <w:szCs w:val="21"/>
        </w:rPr>
        <w:t>在外样本期间的组合收益率</w:t>
      </w:r>
    </w:p>
    <w:p w14:paraId="53A72A99"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Uout = np.mean(rp_out) - </w:t>
      </w:r>
      <w:r w:rsidRPr="00F57054">
        <w:rPr>
          <w:rFonts w:ascii="Consolas" w:hAnsi="Consolas" w:cs="宋体"/>
          <w:color w:val="986801"/>
          <w:kern w:val="0"/>
          <w:szCs w:val="21"/>
        </w:rPr>
        <w:t>0.5</w:t>
      </w:r>
      <w:r w:rsidRPr="00F57054">
        <w:rPr>
          <w:rFonts w:ascii="Consolas" w:hAnsi="Consolas" w:cs="宋体"/>
          <w:color w:val="5C5C5C"/>
          <w:kern w:val="0"/>
          <w:szCs w:val="21"/>
        </w:rPr>
        <w:t>*gmm*np.var(rp_out) </w:t>
      </w:r>
      <w:r w:rsidRPr="00F57054">
        <w:rPr>
          <w:rFonts w:ascii="Consolas" w:hAnsi="Consolas" w:cs="宋体"/>
          <w:i/>
          <w:iCs/>
          <w:color w:val="A0A1A7"/>
          <w:kern w:val="0"/>
          <w:szCs w:val="21"/>
        </w:rPr>
        <w:t>#Uout</w:t>
      </w:r>
      <w:r w:rsidRPr="00F57054">
        <w:rPr>
          <w:rFonts w:ascii="Consolas" w:hAnsi="Consolas" w:cs="宋体"/>
          <w:i/>
          <w:iCs/>
          <w:color w:val="A0A1A7"/>
          <w:kern w:val="0"/>
          <w:szCs w:val="21"/>
        </w:rPr>
        <w:t>是根据投资者的风险厌恶系数</w:t>
      </w:r>
      <w:r w:rsidRPr="00F57054">
        <w:rPr>
          <w:rFonts w:ascii="Consolas" w:hAnsi="Consolas" w:cs="宋体"/>
          <w:i/>
          <w:iCs/>
          <w:color w:val="A0A1A7"/>
          <w:kern w:val="0"/>
          <w:szCs w:val="21"/>
        </w:rPr>
        <w:t>gmm</w:t>
      </w:r>
      <w:r w:rsidRPr="00F57054">
        <w:rPr>
          <w:rFonts w:ascii="Consolas" w:hAnsi="Consolas" w:cs="宋体"/>
          <w:i/>
          <w:iCs/>
          <w:color w:val="A0A1A7"/>
          <w:kern w:val="0"/>
          <w:szCs w:val="21"/>
        </w:rPr>
        <w:t>计算的预期效用</w:t>
      </w:r>
    </w:p>
    <w:p w14:paraId="4F19FFD4"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omg_mean = rmean/volt2/gmm </w:t>
      </w:r>
      <w:r w:rsidRPr="00F57054">
        <w:rPr>
          <w:rFonts w:ascii="Consolas" w:hAnsi="Consolas" w:cs="宋体"/>
          <w:i/>
          <w:iCs/>
          <w:color w:val="A0A1A7"/>
          <w:kern w:val="0"/>
          <w:szCs w:val="21"/>
        </w:rPr>
        <w:t>#</w:t>
      </w:r>
      <w:r w:rsidRPr="00F57054">
        <w:rPr>
          <w:rFonts w:ascii="Consolas" w:hAnsi="Consolas" w:cs="宋体"/>
          <w:i/>
          <w:iCs/>
          <w:color w:val="A0A1A7"/>
          <w:kern w:val="0"/>
          <w:szCs w:val="21"/>
        </w:rPr>
        <w:t>在平均情况下的超额收益率</w:t>
      </w:r>
    </w:p>
    <w:p w14:paraId="33785676"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rp_mean = rfree + omg_mean*rreal </w:t>
      </w:r>
      <w:r w:rsidRPr="00F57054">
        <w:rPr>
          <w:rFonts w:ascii="Consolas" w:hAnsi="Consolas" w:cs="宋体"/>
          <w:i/>
          <w:iCs/>
          <w:color w:val="A0A1A7"/>
          <w:kern w:val="0"/>
          <w:szCs w:val="21"/>
        </w:rPr>
        <w:t>#</w:t>
      </w:r>
      <w:r w:rsidRPr="00F57054">
        <w:rPr>
          <w:rFonts w:ascii="Consolas" w:hAnsi="Consolas" w:cs="宋体"/>
          <w:i/>
          <w:iCs/>
          <w:color w:val="A0A1A7"/>
          <w:kern w:val="0"/>
          <w:szCs w:val="21"/>
        </w:rPr>
        <w:t>在平均情况下的组合收益率</w:t>
      </w:r>
    </w:p>
    <w:p w14:paraId="2A99BCAB"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Umean = np.mean(rp_mean) - </w:t>
      </w:r>
      <w:r w:rsidRPr="00F57054">
        <w:rPr>
          <w:rFonts w:ascii="Consolas" w:hAnsi="Consolas" w:cs="宋体"/>
          <w:color w:val="986801"/>
          <w:kern w:val="0"/>
          <w:szCs w:val="21"/>
        </w:rPr>
        <w:t>0.5</w:t>
      </w:r>
      <w:r w:rsidRPr="00F57054">
        <w:rPr>
          <w:rFonts w:ascii="Consolas" w:hAnsi="Consolas" w:cs="宋体"/>
          <w:color w:val="5C5C5C"/>
          <w:kern w:val="0"/>
          <w:szCs w:val="21"/>
        </w:rPr>
        <w:t>*gmm*np.var(rp_mean) </w:t>
      </w:r>
      <w:r w:rsidRPr="00F57054">
        <w:rPr>
          <w:rFonts w:ascii="Consolas" w:hAnsi="Consolas" w:cs="宋体"/>
          <w:i/>
          <w:iCs/>
          <w:color w:val="A0A1A7"/>
          <w:kern w:val="0"/>
          <w:szCs w:val="21"/>
        </w:rPr>
        <w:t>#</w:t>
      </w:r>
      <w:r w:rsidRPr="00F57054">
        <w:rPr>
          <w:rFonts w:ascii="Consolas" w:hAnsi="Consolas" w:cs="宋体"/>
          <w:i/>
          <w:iCs/>
          <w:color w:val="A0A1A7"/>
          <w:kern w:val="0"/>
          <w:szCs w:val="21"/>
        </w:rPr>
        <w:t>在平均情况下的预期效用</w:t>
      </w:r>
    </w:p>
    <w:p w14:paraId="66E7B0C1"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DeltaU = Uout - Umean </w:t>
      </w:r>
      <w:r w:rsidRPr="00F57054">
        <w:rPr>
          <w:rFonts w:ascii="Consolas" w:hAnsi="Consolas" w:cs="宋体"/>
          <w:i/>
          <w:iCs/>
          <w:color w:val="A0A1A7"/>
          <w:kern w:val="0"/>
          <w:szCs w:val="21"/>
        </w:rPr>
        <w:t>#</w:t>
      </w:r>
      <w:r w:rsidRPr="00F57054">
        <w:rPr>
          <w:rFonts w:ascii="Consolas" w:hAnsi="Consolas" w:cs="宋体"/>
          <w:i/>
          <w:iCs/>
          <w:color w:val="A0A1A7"/>
          <w:kern w:val="0"/>
          <w:szCs w:val="21"/>
        </w:rPr>
        <w:t>计算</w:t>
      </w:r>
      <w:r w:rsidRPr="00F57054">
        <w:rPr>
          <w:rFonts w:ascii="Consolas" w:hAnsi="Consolas" w:cs="宋体"/>
          <w:i/>
          <w:iCs/>
          <w:color w:val="A0A1A7"/>
          <w:kern w:val="0"/>
          <w:szCs w:val="21"/>
        </w:rPr>
        <w:t>DeltaU</w:t>
      </w:r>
      <w:r w:rsidRPr="00F57054">
        <w:rPr>
          <w:rFonts w:ascii="Consolas" w:hAnsi="Consolas" w:cs="宋体"/>
          <w:i/>
          <w:iCs/>
          <w:color w:val="A0A1A7"/>
          <w:kern w:val="0"/>
          <w:szCs w:val="21"/>
        </w:rPr>
        <w:t>，即预测模型与平均模型之间的效用差异</w:t>
      </w:r>
    </w:p>
    <w:p w14:paraId="6174C4A3"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w:t>
      </w:r>
      <w:r w:rsidRPr="00F57054">
        <w:rPr>
          <w:rFonts w:ascii="Consolas" w:hAnsi="Consolas" w:cs="宋体"/>
          <w:i/>
          <w:iCs/>
          <w:color w:val="A0A1A7"/>
          <w:kern w:val="0"/>
          <w:szCs w:val="21"/>
        </w:rPr>
        <w:t>#</w:t>
      </w:r>
      <w:r w:rsidRPr="00F57054">
        <w:rPr>
          <w:rFonts w:ascii="Consolas" w:hAnsi="Consolas" w:cs="宋体"/>
          <w:i/>
          <w:iCs/>
          <w:color w:val="A0A1A7"/>
          <w:kern w:val="0"/>
          <w:szCs w:val="21"/>
        </w:rPr>
        <w:t>如果</w:t>
      </w:r>
      <w:r w:rsidRPr="00F57054">
        <w:rPr>
          <w:rFonts w:ascii="Consolas" w:hAnsi="Consolas" w:cs="宋体"/>
          <w:i/>
          <w:iCs/>
          <w:color w:val="A0A1A7"/>
          <w:kern w:val="0"/>
          <w:szCs w:val="21"/>
        </w:rPr>
        <w:t>DeltaU</w:t>
      </w:r>
      <w:r w:rsidRPr="00F57054">
        <w:rPr>
          <w:rFonts w:ascii="Consolas" w:hAnsi="Consolas" w:cs="宋体"/>
          <w:i/>
          <w:iCs/>
          <w:color w:val="A0A1A7"/>
          <w:kern w:val="0"/>
          <w:szCs w:val="21"/>
        </w:rPr>
        <w:t>接近于</w:t>
      </w:r>
      <w:r w:rsidRPr="00F57054">
        <w:rPr>
          <w:rFonts w:ascii="Consolas" w:hAnsi="Consolas" w:cs="宋体"/>
          <w:i/>
          <w:iCs/>
          <w:color w:val="A0A1A7"/>
          <w:kern w:val="0"/>
          <w:szCs w:val="21"/>
        </w:rPr>
        <w:t>0</w:t>
      </w:r>
      <w:r w:rsidRPr="00F57054">
        <w:rPr>
          <w:rFonts w:ascii="Consolas" w:hAnsi="Consolas" w:cs="宋体"/>
          <w:i/>
          <w:iCs/>
          <w:color w:val="A0A1A7"/>
          <w:kern w:val="0"/>
          <w:szCs w:val="21"/>
        </w:rPr>
        <w:t>（小于一个很小的阈值），则认为预测模型没有经济意义。否则，认为模型具有经济意义。</w:t>
      </w:r>
    </w:p>
    <w:p w14:paraId="57A889F7"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w:t>
      </w:r>
      <w:r w:rsidRPr="00F57054">
        <w:rPr>
          <w:rFonts w:ascii="Consolas" w:hAnsi="Consolas" w:cs="宋体"/>
          <w:color w:val="A626A4"/>
          <w:kern w:val="0"/>
          <w:szCs w:val="21"/>
        </w:rPr>
        <w:t>if</w:t>
      </w:r>
      <w:r w:rsidRPr="00F57054">
        <w:rPr>
          <w:rFonts w:ascii="Consolas" w:hAnsi="Consolas" w:cs="宋体"/>
          <w:color w:val="5C5C5C"/>
          <w:kern w:val="0"/>
          <w:szCs w:val="21"/>
        </w:rPr>
        <w:t> DeltaU &lt; </w:t>
      </w:r>
      <w:r w:rsidRPr="00F57054">
        <w:rPr>
          <w:rFonts w:ascii="Consolas" w:hAnsi="Consolas" w:cs="宋体"/>
          <w:color w:val="986801"/>
          <w:kern w:val="0"/>
          <w:szCs w:val="21"/>
        </w:rPr>
        <w:t>10</w:t>
      </w:r>
      <w:r w:rsidRPr="00F57054">
        <w:rPr>
          <w:rFonts w:ascii="Consolas" w:hAnsi="Consolas" w:cs="宋体"/>
          <w:color w:val="5C5C5C"/>
          <w:kern w:val="0"/>
          <w:szCs w:val="21"/>
        </w:rPr>
        <w:t>**</w:t>
      </w:r>
      <w:r w:rsidRPr="00F57054">
        <w:rPr>
          <w:rFonts w:ascii="Consolas" w:hAnsi="Consolas" w:cs="宋体"/>
          <w:color w:val="986801"/>
          <w:kern w:val="0"/>
          <w:szCs w:val="21"/>
        </w:rPr>
        <w:t>-6</w:t>
      </w:r>
      <w:r w:rsidRPr="00F57054">
        <w:rPr>
          <w:rFonts w:ascii="Consolas" w:hAnsi="Consolas" w:cs="宋体"/>
          <w:color w:val="5C5C5C"/>
          <w:kern w:val="0"/>
          <w:szCs w:val="21"/>
        </w:rPr>
        <w:t>:</w:t>
      </w:r>
    </w:p>
    <w:p w14:paraId="77C1A005"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jud = </w:t>
      </w:r>
      <w:r w:rsidRPr="00F57054">
        <w:rPr>
          <w:rFonts w:ascii="Consolas" w:hAnsi="Consolas" w:cs="宋体"/>
          <w:color w:val="50A14F"/>
          <w:kern w:val="0"/>
          <w:szCs w:val="21"/>
        </w:rPr>
        <w:t>'</w:t>
      </w:r>
      <w:r w:rsidRPr="00F57054">
        <w:rPr>
          <w:rFonts w:ascii="Consolas" w:hAnsi="Consolas" w:cs="宋体"/>
          <w:color w:val="50A14F"/>
          <w:kern w:val="0"/>
          <w:szCs w:val="21"/>
        </w:rPr>
        <w:t>没有经济意义</w:t>
      </w:r>
      <w:r w:rsidRPr="00F57054">
        <w:rPr>
          <w:rFonts w:ascii="Consolas" w:hAnsi="Consolas" w:cs="宋体"/>
          <w:color w:val="50A14F"/>
          <w:kern w:val="0"/>
          <w:szCs w:val="21"/>
        </w:rPr>
        <w:t>'</w:t>
      </w:r>
    </w:p>
    <w:p w14:paraId="5A24D11B"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w:t>
      </w:r>
      <w:r w:rsidRPr="00F57054">
        <w:rPr>
          <w:rFonts w:ascii="Consolas" w:hAnsi="Consolas" w:cs="宋体"/>
          <w:color w:val="A626A4"/>
          <w:kern w:val="0"/>
          <w:szCs w:val="21"/>
        </w:rPr>
        <w:t>else</w:t>
      </w:r>
      <w:r w:rsidRPr="00F57054">
        <w:rPr>
          <w:rFonts w:ascii="Consolas" w:hAnsi="Consolas" w:cs="宋体"/>
          <w:color w:val="5C5C5C"/>
          <w:kern w:val="0"/>
          <w:szCs w:val="21"/>
        </w:rPr>
        <w:t>:</w:t>
      </w:r>
    </w:p>
    <w:p w14:paraId="5176EB39"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jud = </w:t>
      </w:r>
      <w:r w:rsidRPr="00F57054">
        <w:rPr>
          <w:rFonts w:ascii="Consolas" w:hAnsi="Consolas" w:cs="宋体"/>
          <w:color w:val="50A14F"/>
          <w:kern w:val="0"/>
          <w:szCs w:val="21"/>
        </w:rPr>
        <w:t>'</w:t>
      </w:r>
      <w:r w:rsidRPr="00F57054">
        <w:rPr>
          <w:rFonts w:ascii="Consolas" w:hAnsi="Consolas" w:cs="宋体"/>
          <w:color w:val="50A14F"/>
          <w:kern w:val="0"/>
          <w:szCs w:val="21"/>
        </w:rPr>
        <w:t>有经济意义</w:t>
      </w:r>
      <w:r w:rsidRPr="00F57054">
        <w:rPr>
          <w:rFonts w:ascii="Consolas" w:hAnsi="Consolas" w:cs="宋体"/>
          <w:color w:val="50A14F"/>
          <w:kern w:val="0"/>
          <w:szCs w:val="21"/>
        </w:rPr>
        <w:t>'</w:t>
      </w:r>
    </w:p>
    <w:p w14:paraId="5A2AD18E"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print(</w:t>
      </w:r>
      <w:r w:rsidRPr="00F57054">
        <w:rPr>
          <w:rFonts w:ascii="Consolas" w:hAnsi="Consolas" w:cs="宋体"/>
          <w:color w:val="50A14F"/>
          <w:kern w:val="0"/>
          <w:szCs w:val="21"/>
        </w:rPr>
        <w:t>'Econ Gains: Delta U = {:f}, Upred = {:f}, Umean = {:f}'</w:t>
      </w:r>
      <w:r w:rsidRPr="00F57054">
        <w:rPr>
          <w:rFonts w:ascii="Consolas" w:hAnsi="Consolas" w:cs="宋体"/>
          <w:color w:val="5C5C5C"/>
          <w:kern w:val="0"/>
          <w:szCs w:val="21"/>
        </w:rPr>
        <w:t>.format(DeltaU, Uout, Umean))</w:t>
      </w:r>
    </w:p>
    <w:p w14:paraId="37B62B59"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print(</w:t>
      </w:r>
      <w:r w:rsidRPr="00F57054">
        <w:rPr>
          <w:rFonts w:ascii="Consolas" w:hAnsi="Consolas" w:cs="宋体"/>
          <w:color w:val="50A14F"/>
          <w:kern w:val="0"/>
          <w:szCs w:val="21"/>
        </w:rPr>
        <w:t>'Inference: {:s}'</w:t>
      </w:r>
      <w:r w:rsidRPr="00F57054">
        <w:rPr>
          <w:rFonts w:ascii="Consolas" w:hAnsi="Consolas" w:cs="宋体"/>
          <w:color w:val="5C5C5C"/>
          <w:kern w:val="0"/>
          <w:szCs w:val="21"/>
        </w:rPr>
        <w:t>.format(jud))</w:t>
      </w:r>
    </w:p>
    <w:p w14:paraId="62A9CB59"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26EB0341"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w:t>
      </w:r>
      <w:r w:rsidRPr="00F57054">
        <w:rPr>
          <w:rFonts w:ascii="Consolas" w:hAnsi="Consolas" w:cs="宋体"/>
          <w:color w:val="A626A4"/>
          <w:kern w:val="0"/>
          <w:szCs w:val="21"/>
        </w:rPr>
        <w:t>return</w:t>
      </w:r>
      <w:r w:rsidRPr="00F57054">
        <w:rPr>
          <w:rFonts w:ascii="Consolas" w:hAnsi="Consolas" w:cs="宋体"/>
          <w:color w:val="5C5C5C"/>
          <w:kern w:val="0"/>
          <w:szCs w:val="21"/>
        </w:rPr>
        <w:t> Uout, Umean, DeltaU</w:t>
      </w:r>
    </w:p>
    <w:p w14:paraId="20E89A00"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1668AD1F"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i/>
          <w:iCs/>
          <w:color w:val="A0A1A7"/>
          <w:kern w:val="0"/>
          <w:szCs w:val="21"/>
        </w:rPr>
        <w:t># </w:t>
      </w:r>
      <w:r w:rsidRPr="00F57054">
        <w:rPr>
          <w:rFonts w:ascii="Consolas" w:hAnsi="Consolas" w:cs="宋体"/>
          <w:i/>
          <w:iCs/>
          <w:color w:val="A0A1A7"/>
          <w:kern w:val="0"/>
          <w:szCs w:val="21"/>
        </w:rPr>
        <w:t>单因子样本外检验的封装</w:t>
      </w:r>
    </w:p>
    <w:p w14:paraId="48C63DCD"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factors = [</w:t>
      </w:r>
      <w:r w:rsidRPr="00F57054">
        <w:rPr>
          <w:rFonts w:ascii="Consolas" w:hAnsi="Consolas" w:cs="宋体"/>
          <w:color w:val="50A14F"/>
          <w:kern w:val="0"/>
          <w:szCs w:val="21"/>
        </w:rPr>
        <w:t>'DP'</w:t>
      </w:r>
      <w:r w:rsidRPr="00F57054">
        <w:rPr>
          <w:rFonts w:ascii="Consolas" w:hAnsi="Consolas" w:cs="宋体"/>
          <w:color w:val="5C5C5C"/>
          <w:kern w:val="0"/>
          <w:szCs w:val="21"/>
        </w:rPr>
        <w:t>, </w:t>
      </w:r>
      <w:r w:rsidRPr="00F57054">
        <w:rPr>
          <w:rFonts w:ascii="Consolas" w:hAnsi="Consolas" w:cs="宋体"/>
          <w:color w:val="50A14F"/>
          <w:kern w:val="0"/>
          <w:szCs w:val="21"/>
        </w:rPr>
        <w:t>'EP'</w:t>
      </w:r>
      <w:r w:rsidRPr="00F57054">
        <w:rPr>
          <w:rFonts w:ascii="Consolas" w:hAnsi="Consolas" w:cs="宋体"/>
          <w:color w:val="5C5C5C"/>
          <w:kern w:val="0"/>
          <w:szCs w:val="21"/>
        </w:rPr>
        <w:t>, </w:t>
      </w:r>
      <w:r w:rsidRPr="00F57054">
        <w:rPr>
          <w:rFonts w:ascii="Consolas" w:hAnsi="Consolas" w:cs="宋体"/>
          <w:color w:val="50A14F"/>
          <w:kern w:val="0"/>
          <w:szCs w:val="21"/>
        </w:rPr>
        <w:t>'VOL'</w:t>
      </w:r>
      <w:r w:rsidRPr="00F57054">
        <w:rPr>
          <w:rFonts w:ascii="Consolas" w:hAnsi="Consolas" w:cs="宋体"/>
          <w:color w:val="5C5C5C"/>
          <w:kern w:val="0"/>
          <w:szCs w:val="21"/>
        </w:rPr>
        <w:t>, </w:t>
      </w:r>
      <w:r w:rsidRPr="00F57054">
        <w:rPr>
          <w:rFonts w:ascii="Consolas" w:hAnsi="Consolas" w:cs="宋体"/>
          <w:color w:val="50A14F"/>
          <w:kern w:val="0"/>
          <w:szCs w:val="21"/>
        </w:rPr>
        <w:t>'BILL'</w:t>
      </w:r>
      <w:r w:rsidRPr="00F57054">
        <w:rPr>
          <w:rFonts w:ascii="Consolas" w:hAnsi="Consolas" w:cs="宋体"/>
          <w:color w:val="5C5C5C"/>
          <w:kern w:val="0"/>
          <w:szCs w:val="21"/>
        </w:rPr>
        <w:t>, </w:t>
      </w:r>
      <w:r w:rsidRPr="00F57054">
        <w:rPr>
          <w:rFonts w:ascii="Consolas" w:hAnsi="Consolas" w:cs="宋体"/>
          <w:color w:val="50A14F"/>
          <w:kern w:val="0"/>
          <w:szCs w:val="21"/>
        </w:rPr>
        <w:t>'BOND'</w:t>
      </w:r>
      <w:r w:rsidRPr="00F57054">
        <w:rPr>
          <w:rFonts w:ascii="Consolas" w:hAnsi="Consolas" w:cs="宋体"/>
          <w:color w:val="5C5C5C"/>
          <w:kern w:val="0"/>
          <w:szCs w:val="21"/>
        </w:rPr>
        <w:t>, </w:t>
      </w:r>
      <w:r w:rsidRPr="00F57054">
        <w:rPr>
          <w:rFonts w:ascii="Consolas" w:hAnsi="Consolas" w:cs="宋体"/>
          <w:color w:val="50A14F"/>
          <w:kern w:val="0"/>
          <w:szCs w:val="21"/>
        </w:rPr>
        <w:t>'TERM'</w:t>
      </w:r>
      <w:r w:rsidRPr="00F57054">
        <w:rPr>
          <w:rFonts w:ascii="Consolas" w:hAnsi="Consolas" w:cs="宋体"/>
          <w:color w:val="5C5C5C"/>
          <w:kern w:val="0"/>
          <w:szCs w:val="21"/>
        </w:rPr>
        <w:t>, </w:t>
      </w:r>
      <w:r w:rsidRPr="00F57054">
        <w:rPr>
          <w:rFonts w:ascii="Consolas" w:hAnsi="Consolas" w:cs="宋体"/>
          <w:color w:val="50A14F"/>
          <w:kern w:val="0"/>
          <w:szCs w:val="21"/>
        </w:rPr>
        <w:t>'CREDIT'</w:t>
      </w:r>
      <w:r w:rsidRPr="00F57054">
        <w:rPr>
          <w:rFonts w:ascii="Consolas" w:hAnsi="Consolas" w:cs="宋体"/>
          <w:color w:val="5C5C5C"/>
          <w:kern w:val="0"/>
          <w:szCs w:val="21"/>
        </w:rPr>
        <w:t>, </w:t>
      </w:r>
      <w:r w:rsidRPr="00F57054">
        <w:rPr>
          <w:rFonts w:ascii="Consolas" w:hAnsi="Consolas" w:cs="宋体"/>
          <w:color w:val="50A14F"/>
          <w:kern w:val="0"/>
          <w:szCs w:val="21"/>
        </w:rPr>
        <w:t>'PPIG'</w:t>
      </w:r>
      <w:r w:rsidRPr="00F57054">
        <w:rPr>
          <w:rFonts w:ascii="Consolas" w:hAnsi="Consolas" w:cs="宋体"/>
          <w:color w:val="5C5C5C"/>
          <w:kern w:val="0"/>
          <w:szCs w:val="21"/>
        </w:rPr>
        <w:t>, </w:t>
      </w:r>
      <w:r w:rsidRPr="00F57054">
        <w:rPr>
          <w:rFonts w:ascii="Consolas" w:hAnsi="Consolas" w:cs="宋体"/>
          <w:color w:val="50A14F"/>
          <w:kern w:val="0"/>
          <w:szCs w:val="21"/>
        </w:rPr>
        <w:t>'IPG'</w:t>
      </w:r>
      <w:r w:rsidRPr="00F57054">
        <w:rPr>
          <w:rFonts w:ascii="Consolas" w:hAnsi="Consolas" w:cs="宋体"/>
          <w:color w:val="5C5C5C"/>
          <w:kern w:val="0"/>
          <w:szCs w:val="21"/>
        </w:rPr>
        <w:t>, </w:t>
      </w:r>
      <w:r w:rsidRPr="00F57054">
        <w:rPr>
          <w:rFonts w:ascii="Consolas" w:hAnsi="Consolas" w:cs="宋体"/>
          <w:color w:val="50A14F"/>
          <w:kern w:val="0"/>
          <w:szCs w:val="21"/>
        </w:rPr>
        <w:t>'MA112'</w:t>
      </w:r>
      <w:r w:rsidRPr="00F57054">
        <w:rPr>
          <w:rFonts w:ascii="Consolas" w:hAnsi="Consolas" w:cs="宋体"/>
          <w:color w:val="5C5C5C"/>
          <w:kern w:val="0"/>
          <w:szCs w:val="21"/>
        </w:rPr>
        <w:t>, </w:t>
      </w:r>
      <w:r w:rsidRPr="00F57054">
        <w:rPr>
          <w:rFonts w:ascii="Consolas" w:hAnsi="Consolas" w:cs="宋体"/>
          <w:color w:val="50A14F"/>
          <w:kern w:val="0"/>
          <w:szCs w:val="21"/>
        </w:rPr>
        <w:t>'MA312'</w:t>
      </w:r>
      <w:r w:rsidRPr="00F57054">
        <w:rPr>
          <w:rFonts w:ascii="Consolas" w:hAnsi="Consolas" w:cs="宋体"/>
          <w:color w:val="5C5C5C"/>
          <w:kern w:val="0"/>
          <w:szCs w:val="21"/>
        </w:rPr>
        <w:t>, </w:t>
      </w:r>
      <w:r w:rsidRPr="00F57054">
        <w:rPr>
          <w:rFonts w:ascii="Consolas" w:hAnsi="Consolas" w:cs="宋体"/>
          <w:color w:val="50A14F"/>
          <w:kern w:val="0"/>
          <w:szCs w:val="21"/>
        </w:rPr>
        <w:t>'MOM6'</w:t>
      </w:r>
      <w:r w:rsidRPr="00F57054">
        <w:rPr>
          <w:rFonts w:ascii="Consolas" w:hAnsi="Consolas" w:cs="宋体"/>
          <w:color w:val="5C5C5C"/>
          <w:kern w:val="0"/>
          <w:szCs w:val="21"/>
        </w:rPr>
        <w:t>]</w:t>
      </w:r>
    </w:p>
    <w:p w14:paraId="783DBC82"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7375BBAA"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A626A4"/>
          <w:kern w:val="0"/>
          <w:szCs w:val="21"/>
        </w:rPr>
        <w:t>def</w:t>
      </w:r>
      <w:r w:rsidRPr="00F57054">
        <w:rPr>
          <w:rFonts w:ascii="Consolas" w:hAnsi="Consolas" w:cs="宋体"/>
          <w:color w:val="5C5C5C"/>
          <w:kern w:val="0"/>
          <w:szCs w:val="21"/>
        </w:rPr>
        <w:t> </w:t>
      </w:r>
      <w:r w:rsidRPr="00F57054">
        <w:rPr>
          <w:rFonts w:ascii="Consolas" w:hAnsi="Consolas" w:cs="宋体"/>
          <w:color w:val="4078F2"/>
          <w:kern w:val="0"/>
          <w:szCs w:val="21"/>
        </w:rPr>
        <w:t>perform_out_of_sampleTest</w:t>
      </w:r>
      <w:r w:rsidRPr="00F57054">
        <w:rPr>
          <w:rFonts w:ascii="Consolas" w:hAnsi="Consolas" w:cs="宋体"/>
          <w:color w:val="5C5C5C"/>
          <w:kern w:val="0"/>
          <w:szCs w:val="21"/>
        </w:rPr>
        <w:t>(factor,data):</w:t>
      </w:r>
    </w:p>
    <w:p w14:paraId="06AD4D17"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factorL1 = factor + </w:t>
      </w:r>
      <w:r w:rsidRPr="00F57054">
        <w:rPr>
          <w:rFonts w:ascii="Consolas" w:hAnsi="Consolas" w:cs="宋体"/>
          <w:color w:val="50A14F"/>
          <w:kern w:val="0"/>
          <w:szCs w:val="21"/>
        </w:rPr>
        <w:t>'L1'</w:t>
      </w:r>
    </w:p>
    <w:p w14:paraId="41732739"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lastRenderedPageBreak/>
        <w:t>    datafit = data[[</w:t>
      </w:r>
      <w:r w:rsidRPr="00F57054">
        <w:rPr>
          <w:rFonts w:ascii="Consolas" w:hAnsi="Consolas" w:cs="宋体"/>
          <w:color w:val="50A14F"/>
          <w:kern w:val="0"/>
          <w:szCs w:val="21"/>
        </w:rPr>
        <w:t>'yyyymm'</w:t>
      </w:r>
      <w:r w:rsidRPr="00F57054">
        <w:rPr>
          <w:rFonts w:ascii="Consolas" w:hAnsi="Consolas" w:cs="宋体"/>
          <w:color w:val="5C5C5C"/>
          <w:kern w:val="0"/>
          <w:szCs w:val="21"/>
        </w:rPr>
        <w:t>,</w:t>
      </w:r>
      <w:r w:rsidRPr="00F57054">
        <w:rPr>
          <w:rFonts w:ascii="Consolas" w:hAnsi="Consolas" w:cs="宋体"/>
          <w:color w:val="50A14F"/>
          <w:kern w:val="0"/>
          <w:szCs w:val="21"/>
        </w:rPr>
        <w:t>'Ret'</w:t>
      </w:r>
      <w:r w:rsidRPr="00F57054">
        <w:rPr>
          <w:rFonts w:ascii="Consolas" w:hAnsi="Consolas" w:cs="宋体"/>
          <w:color w:val="5C5C5C"/>
          <w:kern w:val="0"/>
          <w:szCs w:val="21"/>
        </w:rPr>
        <w:t>,</w:t>
      </w:r>
      <w:r w:rsidRPr="00F57054">
        <w:rPr>
          <w:rFonts w:ascii="Consolas" w:hAnsi="Consolas" w:cs="宋体"/>
          <w:color w:val="50A14F"/>
          <w:kern w:val="0"/>
          <w:szCs w:val="21"/>
        </w:rPr>
        <w:t>'Rfree'</w:t>
      </w:r>
      <w:r w:rsidRPr="00F57054">
        <w:rPr>
          <w:rFonts w:ascii="Consolas" w:hAnsi="Consolas" w:cs="宋体"/>
          <w:color w:val="5C5C5C"/>
          <w:kern w:val="0"/>
          <w:szCs w:val="21"/>
        </w:rPr>
        <w:t>,</w:t>
      </w:r>
      <w:r w:rsidRPr="00F57054">
        <w:rPr>
          <w:rFonts w:ascii="Consolas" w:hAnsi="Consolas" w:cs="宋体"/>
          <w:color w:val="50A14F"/>
          <w:kern w:val="0"/>
          <w:szCs w:val="21"/>
        </w:rPr>
        <w:t>'ExRet'</w:t>
      </w:r>
      <w:r w:rsidRPr="00F57054">
        <w:rPr>
          <w:rFonts w:ascii="Consolas" w:hAnsi="Consolas" w:cs="宋体"/>
          <w:color w:val="5C5C5C"/>
          <w:kern w:val="0"/>
          <w:szCs w:val="21"/>
        </w:rPr>
        <w:t>,factor,factorL1]].copy(deep=</w:t>
      </w:r>
      <w:r w:rsidRPr="00F57054">
        <w:rPr>
          <w:rFonts w:ascii="Consolas" w:hAnsi="Consolas" w:cs="宋体"/>
          <w:color w:val="0184BB"/>
          <w:kern w:val="0"/>
          <w:szCs w:val="21"/>
        </w:rPr>
        <w:t>True</w:t>
      </w:r>
      <w:r w:rsidRPr="00F57054">
        <w:rPr>
          <w:rFonts w:ascii="Consolas" w:hAnsi="Consolas" w:cs="宋体"/>
          <w:color w:val="5C5C5C"/>
          <w:kern w:val="0"/>
          <w:szCs w:val="21"/>
        </w:rPr>
        <w:t>)</w:t>
      </w:r>
    </w:p>
    <w:p w14:paraId="79B49490"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n_in = np.sum(datafit[</w:t>
      </w:r>
      <w:r w:rsidRPr="00F57054">
        <w:rPr>
          <w:rFonts w:ascii="Consolas" w:hAnsi="Consolas" w:cs="宋体"/>
          <w:color w:val="50A14F"/>
          <w:kern w:val="0"/>
          <w:szCs w:val="21"/>
        </w:rPr>
        <w:t>'yyyymm'</w:t>
      </w:r>
      <w:r w:rsidRPr="00F57054">
        <w:rPr>
          <w:rFonts w:ascii="Consolas" w:hAnsi="Consolas" w:cs="宋体"/>
          <w:color w:val="5C5C5C"/>
          <w:kern w:val="0"/>
          <w:szCs w:val="21"/>
        </w:rPr>
        <w:t>]&lt;=</w:t>
      </w:r>
      <w:r w:rsidRPr="00F57054">
        <w:rPr>
          <w:rFonts w:ascii="Consolas" w:hAnsi="Consolas" w:cs="宋体"/>
          <w:color w:val="986801"/>
          <w:kern w:val="0"/>
          <w:szCs w:val="21"/>
        </w:rPr>
        <w:t>195612</w:t>
      </w:r>
      <w:r w:rsidRPr="00F57054">
        <w:rPr>
          <w:rFonts w:ascii="Consolas" w:hAnsi="Consolas" w:cs="宋体"/>
          <w:color w:val="5C5C5C"/>
          <w:kern w:val="0"/>
          <w:szCs w:val="21"/>
        </w:rPr>
        <w:t>)</w:t>
      </w:r>
    </w:p>
    <w:p w14:paraId="1FB456DE"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n_out = np.sum(datafit[</w:t>
      </w:r>
      <w:r w:rsidRPr="00F57054">
        <w:rPr>
          <w:rFonts w:ascii="Consolas" w:hAnsi="Consolas" w:cs="宋体"/>
          <w:color w:val="50A14F"/>
          <w:kern w:val="0"/>
          <w:szCs w:val="21"/>
        </w:rPr>
        <w:t>'yyyymm'</w:t>
      </w:r>
      <w:r w:rsidRPr="00F57054">
        <w:rPr>
          <w:rFonts w:ascii="Consolas" w:hAnsi="Consolas" w:cs="宋体"/>
          <w:color w:val="5C5C5C"/>
          <w:kern w:val="0"/>
          <w:szCs w:val="21"/>
        </w:rPr>
        <w:t>]&gt;</w:t>
      </w:r>
      <w:r w:rsidRPr="00F57054">
        <w:rPr>
          <w:rFonts w:ascii="Consolas" w:hAnsi="Consolas" w:cs="宋体"/>
          <w:color w:val="986801"/>
          <w:kern w:val="0"/>
          <w:szCs w:val="21"/>
        </w:rPr>
        <w:t>195612</w:t>
      </w:r>
      <w:r w:rsidRPr="00F57054">
        <w:rPr>
          <w:rFonts w:ascii="Consolas" w:hAnsi="Consolas" w:cs="宋体"/>
          <w:color w:val="5C5C5C"/>
          <w:kern w:val="0"/>
          <w:szCs w:val="21"/>
        </w:rPr>
        <w:t>)</w:t>
      </w:r>
    </w:p>
    <w:p w14:paraId="6475548B"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rout = np.zeros(n_out)</w:t>
      </w:r>
    </w:p>
    <w:p w14:paraId="043946CB"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rmean = np.zeros(n_out)</w:t>
      </w:r>
    </w:p>
    <w:p w14:paraId="245D9B9C"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rreal = np.zeros(n_out)</w:t>
      </w:r>
    </w:p>
    <w:p w14:paraId="36277C8D"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rfree = np.zeros(n_out)</w:t>
      </w:r>
    </w:p>
    <w:p w14:paraId="23E1EEA3"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volt2 = np.zeros(n_out)</w:t>
      </w:r>
    </w:p>
    <w:p w14:paraId="2D8CACA5"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w:t>
      </w:r>
    </w:p>
    <w:p w14:paraId="08C81015"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w:t>
      </w:r>
      <w:r w:rsidRPr="00F57054">
        <w:rPr>
          <w:rFonts w:ascii="Consolas" w:hAnsi="Consolas" w:cs="宋体"/>
          <w:color w:val="A626A4"/>
          <w:kern w:val="0"/>
          <w:szCs w:val="21"/>
        </w:rPr>
        <w:t>for</w:t>
      </w:r>
      <w:r w:rsidRPr="00F57054">
        <w:rPr>
          <w:rFonts w:ascii="Consolas" w:hAnsi="Consolas" w:cs="宋体"/>
          <w:color w:val="5C5C5C"/>
          <w:kern w:val="0"/>
          <w:szCs w:val="21"/>
        </w:rPr>
        <w:t> i </w:t>
      </w:r>
      <w:r w:rsidRPr="00F57054">
        <w:rPr>
          <w:rFonts w:ascii="Consolas" w:hAnsi="Consolas" w:cs="宋体"/>
          <w:color w:val="A626A4"/>
          <w:kern w:val="0"/>
          <w:szCs w:val="21"/>
        </w:rPr>
        <w:t>in</w:t>
      </w:r>
      <w:r w:rsidRPr="00F57054">
        <w:rPr>
          <w:rFonts w:ascii="Consolas" w:hAnsi="Consolas" w:cs="宋体"/>
          <w:color w:val="5C5C5C"/>
          <w:kern w:val="0"/>
          <w:szCs w:val="21"/>
        </w:rPr>
        <w:t> range(n_out):</w:t>
      </w:r>
    </w:p>
    <w:p w14:paraId="7E1DBCCF"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model = smf.ols(</w:t>
      </w:r>
      <w:r w:rsidRPr="00F57054">
        <w:rPr>
          <w:rFonts w:ascii="Consolas" w:hAnsi="Consolas" w:cs="宋体"/>
          <w:color w:val="50A14F"/>
          <w:kern w:val="0"/>
          <w:szCs w:val="21"/>
        </w:rPr>
        <w:t>'ExRet~'</w:t>
      </w:r>
      <w:r w:rsidRPr="00F57054">
        <w:rPr>
          <w:rFonts w:ascii="Consolas" w:hAnsi="Consolas" w:cs="宋体"/>
          <w:color w:val="5C5C5C"/>
          <w:kern w:val="0"/>
          <w:szCs w:val="21"/>
        </w:rPr>
        <w:t>+factorL1,data=datafit[[</w:t>
      </w:r>
      <w:r w:rsidRPr="00F57054">
        <w:rPr>
          <w:rFonts w:ascii="Consolas" w:hAnsi="Consolas" w:cs="宋体"/>
          <w:color w:val="50A14F"/>
          <w:kern w:val="0"/>
          <w:szCs w:val="21"/>
        </w:rPr>
        <w:t>'ExRet'</w:t>
      </w:r>
      <w:r w:rsidRPr="00F57054">
        <w:rPr>
          <w:rFonts w:ascii="Consolas" w:hAnsi="Consolas" w:cs="宋体"/>
          <w:color w:val="5C5C5C"/>
          <w:kern w:val="0"/>
          <w:szCs w:val="21"/>
        </w:rPr>
        <w:t>,factorL1]].iloc[:(n_in+i),:])</w:t>
      </w:r>
    </w:p>
    <w:p w14:paraId="55E14077"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results = model.fit()</w:t>
      </w:r>
    </w:p>
    <w:p w14:paraId="3D730B65"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b = results.params[</w:t>
      </w:r>
      <w:r w:rsidRPr="00F57054">
        <w:rPr>
          <w:rFonts w:ascii="Consolas" w:hAnsi="Consolas" w:cs="宋体"/>
          <w:color w:val="50A14F"/>
          <w:kern w:val="0"/>
          <w:szCs w:val="21"/>
        </w:rPr>
        <w:t>'Intercept'</w:t>
      </w:r>
      <w:r w:rsidRPr="00F57054">
        <w:rPr>
          <w:rFonts w:ascii="Consolas" w:hAnsi="Consolas" w:cs="宋体"/>
          <w:color w:val="5C5C5C"/>
          <w:kern w:val="0"/>
          <w:szCs w:val="21"/>
        </w:rPr>
        <w:t>]</w:t>
      </w:r>
    </w:p>
    <w:p w14:paraId="0188E654"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k = results.params[factorL1]</w:t>
      </w:r>
    </w:p>
    <w:p w14:paraId="7BF8E6AD"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f = datafit[factor].iloc[n_in+i</w:t>
      </w:r>
      <w:r w:rsidRPr="00F57054">
        <w:rPr>
          <w:rFonts w:ascii="Consolas" w:hAnsi="Consolas" w:cs="宋体"/>
          <w:color w:val="986801"/>
          <w:kern w:val="0"/>
          <w:szCs w:val="21"/>
        </w:rPr>
        <w:t>-1</w:t>
      </w:r>
      <w:r w:rsidRPr="00F57054">
        <w:rPr>
          <w:rFonts w:ascii="Consolas" w:hAnsi="Consolas" w:cs="宋体"/>
          <w:color w:val="5C5C5C"/>
          <w:kern w:val="0"/>
          <w:szCs w:val="21"/>
        </w:rPr>
        <w:t>]</w:t>
      </w:r>
    </w:p>
    <w:p w14:paraId="16B6639A"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rreal[i] = datafit[</w:t>
      </w:r>
      <w:r w:rsidRPr="00F57054">
        <w:rPr>
          <w:rFonts w:ascii="Consolas" w:hAnsi="Consolas" w:cs="宋体"/>
          <w:color w:val="50A14F"/>
          <w:kern w:val="0"/>
          <w:szCs w:val="21"/>
        </w:rPr>
        <w:t>'ExRet'</w:t>
      </w:r>
      <w:r w:rsidRPr="00F57054">
        <w:rPr>
          <w:rFonts w:ascii="Consolas" w:hAnsi="Consolas" w:cs="宋体"/>
          <w:color w:val="5C5C5C"/>
          <w:kern w:val="0"/>
          <w:szCs w:val="21"/>
        </w:rPr>
        <w:t>].iloc[n_in+i]</w:t>
      </w:r>
    </w:p>
    <w:p w14:paraId="6E17C769"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rfree[i] = datafit[</w:t>
      </w:r>
      <w:r w:rsidRPr="00F57054">
        <w:rPr>
          <w:rFonts w:ascii="Consolas" w:hAnsi="Consolas" w:cs="宋体"/>
          <w:color w:val="50A14F"/>
          <w:kern w:val="0"/>
          <w:szCs w:val="21"/>
        </w:rPr>
        <w:t>'Rfree'</w:t>
      </w:r>
      <w:r w:rsidRPr="00F57054">
        <w:rPr>
          <w:rFonts w:ascii="Consolas" w:hAnsi="Consolas" w:cs="宋体"/>
          <w:color w:val="5C5C5C"/>
          <w:kern w:val="0"/>
          <w:szCs w:val="21"/>
        </w:rPr>
        <w:t>].iloc[n_in+i]</w:t>
      </w:r>
    </w:p>
    <w:p w14:paraId="2149F764"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rout[i] = k*f+b</w:t>
      </w:r>
    </w:p>
    <w:p w14:paraId="2DA46EB4"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rmean[i] = np.mean(datafit[</w:t>
      </w:r>
      <w:r w:rsidRPr="00F57054">
        <w:rPr>
          <w:rFonts w:ascii="Consolas" w:hAnsi="Consolas" w:cs="宋体"/>
          <w:color w:val="50A14F"/>
          <w:kern w:val="0"/>
          <w:szCs w:val="21"/>
        </w:rPr>
        <w:t>'ExRet'</w:t>
      </w:r>
      <w:r w:rsidRPr="00F57054">
        <w:rPr>
          <w:rFonts w:ascii="Consolas" w:hAnsi="Consolas" w:cs="宋体"/>
          <w:color w:val="5C5C5C"/>
          <w:kern w:val="0"/>
          <w:szCs w:val="21"/>
        </w:rPr>
        <w:t>].iloc[:(n_in+i)].values)</w:t>
      </w:r>
    </w:p>
    <w:p w14:paraId="1837ABC9"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volt2[i] = np.sum(datafit[</w:t>
      </w:r>
      <w:r w:rsidRPr="00F57054">
        <w:rPr>
          <w:rFonts w:ascii="Consolas" w:hAnsi="Consolas" w:cs="宋体"/>
          <w:color w:val="50A14F"/>
          <w:kern w:val="0"/>
          <w:szCs w:val="21"/>
        </w:rPr>
        <w:t>'Ret'</w:t>
      </w:r>
      <w:r w:rsidRPr="00F57054">
        <w:rPr>
          <w:rFonts w:ascii="Consolas" w:hAnsi="Consolas" w:cs="宋体"/>
          <w:color w:val="5C5C5C"/>
          <w:kern w:val="0"/>
          <w:szCs w:val="21"/>
        </w:rPr>
        <w:t>].iloc[(n_in+i</w:t>
      </w:r>
      <w:r w:rsidRPr="00F57054">
        <w:rPr>
          <w:rFonts w:ascii="Consolas" w:hAnsi="Consolas" w:cs="宋体"/>
          <w:color w:val="986801"/>
          <w:kern w:val="0"/>
          <w:szCs w:val="21"/>
        </w:rPr>
        <w:t>-12</w:t>
      </w:r>
      <w:r w:rsidRPr="00F57054">
        <w:rPr>
          <w:rFonts w:ascii="Consolas" w:hAnsi="Consolas" w:cs="宋体"/>
          <w:color w:val="5C5C5C"/>
          <w:kern w:val="0"/>
          <w:szCs w:val="21"/>
        </w:rPr>
        <w:t>):(n_in+i)].values**</w:t>
      </w:r>
      <w:r w:rsidRPr="00F57054">
        <w:rPr>
          <w:rFonts w:ascii="Consolas" w:hAnsi="Consolas" w:cs="宋体"/>
          <w:color w:val="986801"/>
          <w:kern w:val="0"/>
          <w:szCs w:val="21"/>
        </w:rPr>
        <w:t>2</w:t>
      </w:r>
      <w:r w:rsidRPr="00F57054">
        <w:rPr>
          <w:rFonts w:ascii="Consolas" w:hAnsi="Consolas" w:cs="宋体"/>
          <w:color w:val="5C5C5C"/>
          <w:kern w:val="0"/>
          <w:szCs w:val="21"/>
        </w:rPr>
        <w:t>)</w:t>
      </w:r>
    </w:p>
    <w:p w14:paraId="2AC600EF"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w:t>
      </w:r>
    </w:p>
    <w:p w14:paraId="091E8C2C"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print()</w:t>
      </w:r>
    </w:p>
    <w:p w14:paraId="73F42210"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print(</w:t>
      </w:r>
      <w:r w:rsidRPr="00F57054">
        <w:rPr>
          <w:rFonts w:ascii="Consolas" w:hAnsi="Consolas" w:cs="宋体"/>
          <w:color w:val="50A14F"/>
          <w:kern w:val="0"/>
          <w:szCs w:val="21"/>
        </w:rPr>
        <w:t>'Out-of-sample tests for one factor model with OLS:'</w:t>
      </w:r>
      <w:r w:rsidRPr="00F57054">
        <w:rPr>
          <w:rFonts w:ascii="Consolas" w:hAnsi="Consolas" w:cs="宋体"/>
          <w:color w:val="5C5C5C"/>
          <w:kern w:val="0"/>
          <w:szCs w:val="21"/>
        </w:rPr>
        <w:t>)</w:t>
      </w:r>
    </w:p>
    <w:p w14:paraId="77CBB4D9"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print(</w:t>
      </w:r>
      <w:r w:rsidRPr="00F57054">
        <w:rPr>
          <w:rFonts w:ascii="Consolas" w:hAnsi="Consolas" w:cs="宋体"/>
          <w:color w:val="50A14F"/>
          <w:kern w:val="0"/>
          <w:szCs w:val="21"/>
        </w:rPr>
        <w:t>'Predictor: {:s}'</w:t>
      </w:r>
      <w:r w:rsidRPr="00F57054">
        <w:rPr>
          <w:rFonts w:ascii="Consolas" w:hAnsi="Consolas" w:cs="宋体"/>
          <w:color w:val="5C5C5C"/>
          <w:kern w:val="0"/>
          <w:szCs w:val="21"/>
        </w:rPr>
        <w:t>.format(factor))</w:t>
      </w:r>
    </w:p>
    <w:p w14:paraId="5CE5DE8B"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R2os, MFSEadj, pvalue_MFSEadj = myfun_stat_gains(rout, rmean, rreal)</w:t>
      </w:r>
    </w:p>
    <w:p w14:paraId="7997621E"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Uout, Umean, DeltaU = myfun_econ_gains(rout, rmean, rreal, rfree, volt2, gmm=</w:t>
      </w:r>
      <w:r w:rsidRPr="00F57054">
        <w:rPr>
          <w:rFonts w:ascii="Consolas" w:hAnsi="Consolas" w:cs="宋体"/>
          <w:color w:val="986801"/>
          <w:kern w:val="0"/>
          <w:szCs w:val="21"/>
        </w:rPr>
        <w:t>5</w:t>
      </w:r>
      <w:r w:rsidRPr="00F57054">
        <w:rPr>
          <w:rFonts w:ascii="Consolas" w:hAnsi="Consolas" w:cs="宋体"/>
          <w:color w:val="5C5C5C"/>
          <w:kern w:val="0"/>
          <w:szCs w:val="21"/>
        </w:rPr>
        <w:t>)</w:t>
      </w:r>
    </w:p>
    <w:p w14:paraId="3F9C211E"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print(</w:t>
      </w:r>
      <w:r w:rsidRPr="00F57054">
        <w:rPr>
          <w:rFonts w:ascii="Consolas" w:hAnsi="Consolas" w:cs="宋体"/>
          <w:color w:val="50A14F"/>
          <w:kern w:val="0"/>
          <w:szCs w:val="21"/>
        </w:rPr>
        <w:t>'---------------------------------------------------------------------'</w:t>
      </w:r>
      <w:r w:rsidRPr="00F57054">
        <w:rPr>
          <w:rFonts w:ascii="Consolas" w:hAnsi="Consolas" w:cs="宋体"/>
          <w:color w:val="5C5C5C"/>
          <w:kern w:val="0"/>
          <w:szCs w:val="21"/>
        </w:rPr>
        <w:t>)</w:t>
      </w:r>
    </w:p>
    <w:p w14:paraId="63AF5E6D"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w:t>
      </w:r>
      <w:r w:rsidRPr="00F57054">
        <w:rPr>
          <w:rFonts w:ascii="Consolas" w:hAnsi="Consolas" w:cs="宋体"/>
          <w:color w:val="A626A4"/>
          <w:kern w:val="0"/>
          <w:szCs w:val="21"/>
        </w:rPr>
        <w:t>del</w:t>
      </w:r>
      <w:r w:rsidRPr="00F57054">
        <w:rPr>
          <w:rFonts w:ascii="Consolas" w:hAnsi="Consolas" w:cs="宋体"/>
          <w:color w:val="5C5C5C"/>
          <w:kern w:val="0"/>
          <w:szCs w:val="21"/>
        </w:rPr>
        <w:t> datafit</w:t>
      </w:r>
    </w:p>
    <w:p w14:paraId="59C67654"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2DB66296"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A626A4"/>
          <w:kern w:val="0"/>
          <w:szCs w:val="21"/>
        </w:rPr>
        <w:t>for</w:t>
      </w:r>
      <w:r w:rsidRPr="00F57054">
        <w:rPr>
          <w:rFonts w:ascii="Consolas" w:hAnsi="Consolas" w:cs="宋体"/>
          <w:color w:val="5C5C5C"/>
          <w:kern w:val="0"/>
          <w:szCs w:val="21"/>
        </w:rPr>
        <w:t> factor </w:t>
      </w:r>
      <w:r w:rsidRPr="00F57054">
        <w:rPr>
          <w:rFonts w:ascii="Consolas" w:hAnsi="Consolas" w:cs="宋体"/>
          <w:color w:val="A626A4"/>
          <w:kern w:val="0"/>
          <w:szCs w:val="21"/>
        </w:rPr>
        <w:t>in</w:t>
      </w:r>
      <w:r w:rsidRPr="00F57054">
        <w:rPr>
          <w:rFonts w:ascii="Consolas" w:hAnsi="Consolas" w:cs="宋体"/>
          <w:color w:val="5C5C5C"/>
          <w:kern w:val="0"/>
          <w:szCs w:val="21"/>
        </w:rPr>
        <w:t> factors:</w:t>
      </w:r>
    </w:p>
    <w:p w14:paraId="48F0E7D0"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perform_out_of_sampleTest(factor,data)</w:t>
      </w:r>
    </w:p>
    <w:p w14:paraId="5CF9EFCD"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7B71721F"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i/>
          <w:iCs/>
          <w:color w:val="A0A1A7"/>
          <w:kern w:val="0"/>
          <w:szCs w:val="21"/>
        </w:rPr>
        <w:t># </w:t>
      </w:r>
      <w:r w:rsidRPr="00F57054">
        <w:rPr>
          <w:rFonts w:ascii="Consolas" w:hAnsi="Consolas" w:cs="宋体"/>
          <w:i/>
          <w:iCs/>
          <w:color w:val="A0A1A7"/>
          <w:kern w:val="0"/>
          <w:szCs w:val="21"/>
        </w:rPr>
        <w:t>样本外检验</w:t>
      </w:r>
    </w:p>
    <w:p w14:paraId="4A34099F"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i/>
          <w:iCs/>
          <w:color w:val="A0A1A7"/>
          <w:kern w:val="0"/>
          <w:szCs w:val="21"/>
        </w:rPr>
        <w:t># </w:t>
      </w:r>
      <w:r w:rsidRPr="00F57054">
        <w:rPr>
          <w:rFonts w:ascii="Consolas" w:hAnsi="Consolas" w:cs="宋体"/>
          <w:i/>
          <w:iCs/>
          <w:color w:val="A0A1A7"/>
          <w:kern w:val="0"/>
          <w:szCs w:val="21"/>
        </w:rPr>
        <w:t>多因子模型：</w:t>
      </w:r>
      <w:r w:rsidRPr="00F57054">
        <w:rPr>
          <w:rFonts w:ascii="Consolas" w:hAnsi="Consolas" w:cs="宋体"/>
          <w:i/>
          <w:iCs/>
          <w:color w:val="A0A1A7"/>
          <w:kern w:val="0"/>
          <w:szCs w:val="21"/>
        </w:rPr>
        <w:t>OLS</w:t>
      </w:r>
      <w:r w:rsidRPr="00F57054">
        <w:rPr>
          <w:rFonts w:ascii="Consolas" w:hAnsi="Consolas" w:cs="宋体"/>
          <w:i/>
          <w:iCs/>
          <w:color w:val="A0A1A7"/>
          <w:kern w:val="0"/>
          <w:szCs w:val="21"/>
        </w:rPr>
        <w:t>线性拟合</w:t>
      </w:r>
    </w:p>
    <w:p w14:paraId="4961E410"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factor_out = </w:t>
      </w:r>
      <w:r w:rsidRPr="00F57054">
        <w:rPr>
          <w:rFonts w:ascii="Consolas" w:hAnsi="Consolas" w:cs="宋体"/>
          <w:color w:val="50A14F"/>
          <w:kern w:val="0"/>
          <w:szCs w:val="21"/>
        </w:rPr>
        <w:t>'DP, EP, VOL, BILL, BOND, TERM, CREDIT, PPIG, IPG, MA112, MA312, MOM6'</w:t>
      </w:r>
    </w:p>
    <w:p w14:paraId="4B7728B5"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datafit = data.copy(deep=</w:t>
      </w:r>
      <w:r w:rsidRPr="00F57054">
        <w:rPr>
          <w:rFonts w:ascii="Consolas" w:hAnsi="Consolas" w:cs="宋体"/>
          <w:color w:val="0184BB"/>
          <w:kern w:val="0"/>
          <w:szCs w:val="21"/>
        </w:rPr>
        <w:t>True</w:t>
      </w:r>
      <w:r w:rsidRPr="00F57054">
        <w:rPr>
          <w:rFonts w:ascii="Consolas" w:hAnsi="Consolas" w:cs="宋体"/>
          <w:color w:val="5C5C5C"/>
          <w:kern w:val="0"/>
          <w:szCs w:val="21"/>
        </w:rPr>
        <w:t>)</w:t>
      </w:r>
    </w:p>
    <w:p w14:paraId="35617B00"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77B88145"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n_in = np.sum(datafit[</w:t>
      </w:r>
      <w:r w:rsidRPr="00F57054">
        <w:rPr>
          <w:rFonts w:ascii="Consolas" w:hAnsi="Consolas" w:cs="宋体"/>
          <w:color w:val="50A14F"/>
          <w:kern w:val="0"/>
          <w:szCs w:val="21"/>
        </w:rPr>
        <w:t>'yyyymm'</w:t>
      </w:r>
      <w:r w:rsidRPr="00F57054">
        <w:rPr>
          <w:rFonts w:ascii="Consolas" w:hAnsi="Consolas" w:cs="宋体"/>
          <w:color w:val="5C5C5C"/>
          <w:kern w:val="0"/>
          <w:szCs w:val="21"/>
        </w:rPr>
        <w:t>] &lt;= </w:t>
      </w:r>
      <w:r w:rsidRPr="00F57054">
        <w:rPr>
          <w:rFonts w:ascii="Consolas" w:hAnsi="Consolas" w:cs="宋体"/>
          <w:color w:val="986801"/>
          <w:kern w:val="0"/>
          <w:szCs w:val="21"/>
        </w:rPr>
        <w:t>195612</w:t>
      </w:r>
      <w:r w:rsidRPr="00F57054">
        <w:rPr>
          <w:rFonts w:ascii="Consolas" w:hAnsi="Consolas" w:cs="宋体"/>
          <w:color w:val="5C5C5C"/>
          <w:kern w:val="0"/>
          <w:szCs w:val="21"/>
        </w:rPr>
        <w:t>)</w:t>
      </w:r>
    </w:p>
    <w:p w14:paraId="7C441ED6"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n_out = np.sum(datafit[</w:t>
      </w:r>
      <w:r w:rsidRPr="00F57054">
        <w:rPr>
          <w:rFonts w:ascii="Consolas" w:hAnsi="Consolas" w:cs="宋体"/>
          <w:color w:val="50A14F"/>
          <w:kern w:val="0"/>
          <w:szCs w:val="21"/>
        </w:rPr>
        <w:t>'yyyymm'</w:t>
      </w:r>
      <w:r w:rsidRPr="00F57054">
        <w:rPr>
          <w:rFonts w:ascii="Consolas" w:hAnsi="Consolas" w:cs="宋体"/>
          <w:color w:val="5C5C5C"/>
          <w:kern w:val="0"/>
          <w:szCs w:val="21"/>
        </w:rPr>
        <w:t>] &gt; </w:t>
      </w:r>
      <w:r w:rsidRPr="00F57054">
        <w:rPr>
          <w:rFonts w:ascii="Consolas" w:hAnsi="Consolas" w:cs="宋体"/>
          <w:color w:val="986801"/>
          <w:kern w:val="0"/>
          <w:szCs w:val="21"/>
        </w:rPr>
        <w:t>195612</w:t>
      </w:r>
      <w:r w:rsidRPr="00F57054">
        <w:rPr>
          <w:rFonts w:ascii="Consolas" w:hAnsi="Consolas" w:cs="宋体"/>
          <w:color w:val="5C5C5C"/>
          <w:kern w:val="0"/>
          <w:szCs w:val="21"/>
        </w:rPr>
        <w:t>)</w:t>
      </w:r>
    </w:p>
    <w:p w14:paraId="5C5FF1CD"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rout = np.zeros(n_out)</w:t>
      </w:r>
    </w:p>
    <w:p w14:paraId="67CC1B43"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rmean = np.zeros(n_out)</w:t>
      </w:r>
    </w:p>
    <w:p w14:paraId="1C3ED8B8"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rreal = np.zeros(n_out)</w:t>
      </w:r>
    </w:p>
    <w:p w14:paraId="320CDC97"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rfree = np.zeros(n_out)</w:t>
      </w:r>
    </w:p>
    <w:p w14:paraId="32776D37"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volt2 = np.zeros(n_out)</w:t>
      </w:r>
    </w:p>
    <w:p w14:paraId="2AA5A116"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2F21951F"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A626A4"/>
          <w:kern w:val="0"/>
          <w:szCs w:val="21"/>
        </w:rPr>
        <w:t>for</w:t>
      </w:r>
      <w:r w:rsidRPr="00F57054">
        <w:rPr>
          <w:rFonts w:ascii="Consolas" w:hAnsi="Consolas" w:cs="宋体"/>
          <w:color w:val="5C5C5C"/>
          <w:kern w:val="0"/>
          <w:szCs w:val="21"/>
        </w:rPr>
        <w:t> i </w:t>
      </w:r>
      <w:r w:rsidRPr="00F57054">
        <w:rPr>
          <w:rFonts w:ascii="Consolas" w:hAnsi="Consolas" w:cs="宋体"/>
          <w:color w:val="A626A4"/>
          <w:kern w:val="0"/>
          <w:szCs w:val="21"/>
        </w:rPr>
        <w:t>in</w:t>
      </w:r>
      <w:r w:rsidRPr="00F57054">
        <w:rPr>
          <w:rFonts w:ascii="Consolas" w:hAnsi="Consolas" w:cs="宋体"/>
          <w:color w:val="5C5C5C"/>
          <w:kern w:val="0"/>
          <w:szCs w:val="21"/>
        </w:rPr>
        <w:t> range(n_out):</w:t>
      </w:r>
    </w:p>
    <w:p w14:paraId="36628EB8"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model = smf.ols(</w:t>
      </w:r>
      <w:r w:rsidRPr="00F57054">
        <w:rPr>
          <w:rFonts w:ascii="Consolas" w:hAnsi="Consolas" w:cs="宋体"/>
          <w:color w:val="50A14F"/>
          <w:kern w:val="0"/>
          <w:szCs w:val="21"/>
        </w:rPr>
        <w:t>'ExRet ~ DPL1 + EPL1 + VOLL1 + BILLL1 + BONDL1 + TERML1 + CREDITL1 + '</w:t>
      </w:r>
    </w:p>
    <w:p w14:paraId="7E09F51E"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w:t>
      </w:r>
      <w:r w:rsidRPr="00F57054">
        <w:rPr>
          <w:rFonts w:ascii="Consolas" w:hAnsi="Consolas" w:cs="宋体"/>
          <w:color w:val="50A14F"/>
          <w:kern w:val="0"/>
          <w:szCs w:val="21"/>
        </w:rPr>
        <w:t>'PPIGL1 + IPGL1 + MA112L1 + MA312L1 + MOM6L1'</w:t>
      </w:r>
      <w:r w:rsidRPr="00F57054">
        <w:rPr>
          <w:rFonts w:ascii="Consolas" w:hAnsi="Consolas" w:cs="宋体"/>
          <w:color w:val="5C5C5C"/>
          <w:kern w:val="0"/>
          <w:szCs w:val="21"/>
        </w:rPr>
        <w:t>,</w:t>
      </w:r>
    </w:p>
    <w:p w14:paraId="5F0D7CA7"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data=datafit[[</w:t>
      </w:r>
      <w:r w:rsidRPr="00F57054">
        <w:rPr>
          <w:rFonts w:ascii="Consolas" w:hAnsi="Consolas" w:cs="宋体"/>
          <w:color w:val="50A14F"/>
          <w:kern w:val="0"/>
          <w:szCs w:val="21"/>
        </w:rPr>
        <w:t>'ExRet'</w:t>
      </w:r>
      <w:r w:rsidRPr="00F57054">
        <w:rPr>
          <w:rFonts w:ascii="Consolas" w:hAnsi="Consolas" w:cs="宋体"/>
          <w:color w:val="5C5C5C"/>
          <w:kern w:val="0"/>
          <w:szCs w:val="21"/>
        </w:rPr>
        <w:t>, </w:t>
      </w:r>
      <w:r w:rsidRPr="00F57054">
        <w:rPr>
          <w:rFonts w:ascii="Consolas" w:hAnsi="Consolas" w:cs="宋体"/>
          <w:color w:val="50A14F"/>
          <w:kern w:val="0"/>
          <w:szCs w:val="21"/>
        </w:rPr>
        <w:t>'DPL1'</w:t>
      </w:r>
      <w:r w:rsidRPr="00F57054">
        <w:rPr>
          <w:rFonts w:ascii="Consolas" w:hAnsi="Consolas" w:cs="宋体"/>
          <w:color w:val="5C5C5C"/>
          <w:kern w:val="0"/>
          <w:szCs w:val="21"/>
        </w:rPr>
        <w:t>, </w:t>
      </w:r>
      <w:r w:rsidRPr="00F57054">
        <w:rPr>
          <w:rFonts w:ascii="Consolas" w:hAnsi="Consolas" w:cs="宋体"/>
          <w:color w:val="50A14F"/>
          <w:kern w:val="0"/>
          <w:szCs w:val="21"/>
        </w:rPr>
        <w:t>'EPL1'</w:t>
      </w:r>
      <w:r w:rsidRPr="00F57054">
        <w:rPr>
          <w:rFonts w:ascii="Consolas" w:hAnsi="Consolas" w:cs="宋体"/>
          <w:color w:val="5C5C5C"/>
          <w:kern w:val="0"/>
          <w:szCs w:val="21"/>
        </w:rPr>
        <w:t>, </w:t>
      </w:r>
      <w:r w:rsidRPr="00F57054">
        <w:rPr>
          <w:rFonts w:ascii="Consolas" w:hAnsi="Consolas" w:cs="宋体"/>
          <w:color w:val="50A14F"/>
          <w:kern w:val="0"/>
          <w:szCs w:val="21"/>
        </w:rPr>
        <w:t>'VOLL1'</w:t>
      </w:r>
      <w:r w:rsidRPr="00F57054">
        <w:rPr>
          <w:rFonts w:ascii="Consolas" w:hAnsi="Consolas" w:cs="宋体"/>
          <w:color w:val="5C5C5C"/>
          <w:kern w:val="0"/>
          <w:szCs w:val="21"/>
        </w:rPr>
        <w:t>, </w:t>
      </w:r>
      <w:r w:rsidRPr="00F57054">
        <w:rPr>
          <w:rFonts w:ascii="Consolas" w:hAnsi="Consolas" w:cs="宋体"/>
          <w:color w:val="50A14F"/>
          <w:kern w:val="0"/>
          <w:szCs w:val="21"/>
        </w:rPr>
        <w:t>'BILLL1'</w:t>
      </w:r>
      <w:r w:rsidRPr="00F57054">
        <w:rPr>
          <w:rFonts w:ascii="Consolas" w:hAnsi="Consolas" w:cs="宋体"/>
          <w:color w:val="5C5C5C"/>
          <w:kern w:val="0"/>
          <w:szCs w:val="21"/>
        </w:rPr>
        <w:t>, </w:t>
      </w:r>
      <w:r w:rsidRPr="00F57054">
        <w:rPr>
          <w:rFonts w:ascii="Consolas" w:hAnsi="Consolas" w:cs="宋体"/>
          <w:color w:val="50A14F"/>
          <w:kern w:val="0"/>
          <w:szCs w:val="21"/>
        </w:rPr>
        <w:t>'BONDL1'</w:t>
      </w:r>
      <w:r w:rsidRPr="00F57054">
        <w:rPr>
          <w:rFonts w:ascii="Consolas" w:hAnsi="Consolas" w:cs="宋体"/>
          <w:color w:val="5C5C5C"/>
          <w:kern w:val="0"/>
          <w:szCs w:val="21"/>
        </w:rPr>
        <w:t>, </w:t>
      </w:r>
      <w:r w:rsidRPr="00F57054">
        <w:rPr>
          <w:rFonts w:ascii="Consolas" w:hAnsi="Consolas" w:cs="宋体"/>
          <w:color w:val="50A14F"/>
          <w:kern w:val="0"/>
          <w:szCs w:val="21"/>
        </w:rPr>
        <w:t>'TERML1'</w:t>
      </w:r>
      <w:r w:rsidRPr="00F57054">
        <w:rPr>
          <w:rFonts w:ascii="Consolas" w:hAnsi="Consolas" w:cs="宋体"/>
          <w:color w:val="5C5C5C"/>
          <w:kern w:val="0"/>
          <w:szCs w:val="21"/>
        </w:rPr>
        <w:t>,</w:t>
      </w:r>
    </w:p>
    <w:p w14:paraId="2373FD25"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w:t>
      </w:r>
      <w:r w:rsidRPr="00F57054">
        <w:rPr>
          <w:rFonts w:ascii="Consolas" w:hAnsi="Consolas" w:cs="宋体"/>
          <w:color w:val="50A14F"/>
          <w:kern w:val="0"/>
          <w:szCs w:val="21"/>
        </w:rPr>
        <w:t>'CREDITL1'</w:t>
      </w:r>
      <w:r w:rsidRPr="00F57054">
        <w:rPr>
          <w:rFonts w:ascii="Consolas" w:hAnsi="Consolas" w:cs="宋体"/>
          <w:color w:val="5C5C5C"/>
          <w:kern w:val="0"/>
          <w:szCs w:val="21"/>
        </w:rPr>
        <w:t>, </w:t>
      </w:r>
      <w:r w:rsidRPr="00F57054">
        <w:rPr>
          <w:rFonts w:ascii="Consolas" w:hAnsi="Consolas" w:cs="宋体"/>
          <w:color w:val="50A14F"/>
          <w:kern w:val="0"/>
          <w:szCs w:val="21"/>
        </w:rPr>
        <w:t>'PPIGL1'</w:t>
      </w:r>
      <w:r w:rsidRPr="00F57054">
        <w:rPr>
          <w:rFonts w:ascii="Consolas" w:hAnsi="Consolas" w:cs="宋体"/>
          <w:color w:val="5C5C5C"/>
          <w:kern w:val="0"/>
          <w:szCs w:val="21"/>
        </w:rPr>
        <w:t>, </w:t>
      </w:r>
      <w:r w:rsidRPr="00F57054">
        <w:rPr>
          <w:rFonts w:ascii="Consolas" w:hAnsi="Consolas" w:cs="宋体"/>
          <w:color w:val="50A14F"/>
          <w:kern w:val="0"/>
          <w:szCs w:val="21"/>
        </w:rPr>
        <w:t>'IPGL1'</w:t>
      </w:r>
      <w:r w:rsidRPr="00F57054">
        <w:rPr>
          <w:rFonts w:ascii="Consolas" w:hAnsi="Consolas" w:cs="宋体"/>
          <w:color w:val="5C5C5C"/>
          <w:kern w:val="0"/>
          <w:szCs w:val="21"/>
        </w:rPr>
        <w:t>, </w:t>
      </w:r>
      <w:r w:rsidRPr="00F57054">
        <w:rPr>
          <w:rFonts w:ascii="Consolas" w:hAnsi="Consolas" w:cs="宋体"/>
          <w:color w:val="50A14F"/>
          <w:kern w:val="0"/>
          <w:szCs w:val="21"/>
        </w:rPr>
        <w:t>'MA112L1'</w:t>
      </w:r>
      <w:r w:rsidRPr="00F57054">
        <w:rPr>
          <w:rFonts w:ascii="Consolas" w:hAnsi="Consolas" w:cs="宋体"/>
          <w:color w:val="5C5C5C"/>
          <w:kern w:val="0"/>
          <w:szCs w:val="21"/>
        </w:rPr>
        <w:t>, </w:t>
      </w:r>
      <w:r w:rsidRPr="00F57054">
        <w:rPr>
          <w:rFonts w:ascii="Consolas" w:hAnsi="Consolas" w:cs="宋体"/>
          <w:color w:val="50A14F"/>
          <w:kern w:val="0"/>
          <w:szCs w:val="21"/>
        </w:rPr>
        <w:t>'MA312L1'</w:t>
      </w:r>
      <w:r w:rsidRPr="00F57054">
        <w:rPr>
          <w:rFonts w:ascii="Consolas" w:hAnsi="Consolas" w:cs="宋体"/>
          <w:color w:val="5C5C5C"/>
          <w:kern w:val="0"/>
          <w:szCs w:val="21"/>
        </w:rPr>
        <w:t>, </w:t>
      </w:r>
      <w:r w:rsidRPr="00F57054">
        <w:rPr>
          <w:rFonts w:ascii="Consolas" w:hAnsi="Consolas" w:cs="宋体"/>
          <w:color w:val="50A14F"/>
          <w:kern w:val="0"/>
          <w:szCs w:val="21"/>
        </w:rPr>
        <w:t>'MOM6L1'</w:t>
      </w:r>
      <w:r w:rsidRPr="00F57054">
        <w:rPr>
          <w:rFonts w:ascii="Consolas" w:hAnsi="Consolas" w:cs="宋体"/>
          <w:color w:val="5C5C5C"/>
          <w:kern w:val="0"/>
          <w:szCs w:val="21"/>
        </w:rPr>
        <w:t>]].iloc[:(n_in+i), :])</w:t>
      </w:r>
    </w:p>
    <w:p w14:paraId="33C32C30"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results = model.fit()</w:t>
      </w:r>
    </w:p>
    <w:p w14:paraId="61830CAB"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k = results.params.values</w:t>
      </w:r>
    </w:p>
    <w:p w14:paraId="7B89F726"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f = datafit[[</w:t>
      </w:r>
      <w:r w:rsidRPr="00F57054">
        <w:rPr>
          <w:rFonts w:ascii="Consolas" w:hAnsi="Consolas" w:cs="宋体"/>
          <w:color w:val="50A14F"/>
          <w:kern w:val="0"/>
          <w:szCs w:val="21"/>
        </w:rPr>
        <w:t>'DP'</w:t>
      </w:r>
      <w:r w:rsidRPr="00F57054">
        <w:rPr>
          <w:rFonts w:ascii="Consolas" w:hAnsi="Consolas" w:cs="宋体"/>
          <w:color w:val="5C5C5C"/>
          <w:kern w:val="0"/>
          <w:szCs w:val="21"/>
        </w:rPr>
        <w:t>, </w:t>
      </w:r>
      <w:r w:rsidRPr="00F57054">
        <w:rPr>
          <w:rFonts w:ascii="Consolas" w:hAnsi="Consolas" w:cs="宋体"/>
          <w:color w:val="50A14F"/>
          <w:kern w:val="0"/>
          <w:szCs w:val="21"/>
        </w:rPr>
        <w:t>'EP'</w:t>
      </w:r>
      <w:r w:rsidRPr="00F57054">
        <w:rPr>
          <w:rFonts w:ascii="Consolas" w:hAnsi="Consolas" w:cs="宋体"/>
          <w:color w:val="5C5C5C"/>
          <w:kern w:val="0"/>
          <w:szCs w:val="21"/>
        </w:rPr>
        <w:t>, </w:t>
      </w:r>
      <w:r w:rsidRPr="00F57054">
        <w:rPr>
          <w:rFonts w:ascii="Consolas" w:hAnsi="Consolas" w:cs="宋体"/>
          <w:color w:val="50A14F"/>
          <w:kern w:val="0"/>
          <w:szCs w:val="21"/>
        </w:rPr>
        <w:t>'VOL'</w:t>
      </w:r>
      <w:r w:rsidRPr="00F57054">
        <w:rPr>
          <w:rFonts w:ascii="Consolas" w:hAnsi="Consolas" w:cs="宋体"/>
          <w:color w:val="5C5C5C"/>
          <w:kern w:val="0"/>
          <w:szCs w:val="21"/>
        </w:rPr>
        <w:t>, </w:t>
      </w:r>
      <w:r w:rsidRPr="00F57054">
        <w:rPr>
          <w:rFonts w:ascii="Consolas" w:hAnsi="Consolas" w:cs="宋体"/>
          <w:color w:val="50A14F"/>
          <w:kern w:val="0"/>
          <w:szCs w:val="21"/>
        </w:rPr>
        <w:t>'BILL'</w:t>
      </w:r>
      <w:r w:rsidRPr="00F57054">
        <w:rPr>
          <w:rFonts w:ascii="Consolas" w:hAnsi="Consolas" w:cs="宋体"/>
          <w:color w:val="5C5C5C"/>
          <w:kern w:val="0"/>
          <w:szCs w:val="21"/>
        </w:rPr>
        <w:t>, </w:t>
      </w:r>
      <w:r w:rsidRPr="00F57054">
        <w:rPr>
          <w:rFonts w:ascii="Consolas" w:hAnsi="Consolas" w:cs="宋体"/>
          <w:color w:val="50A14F"/>
          <w:kern w:val="0"/>
          <w:szCs w:val="21"/>
        </w:rPr>
        <w:t>'BOND'</w:t>
      </w:r>
      <w:r w:rsidRPr="00F57054">
        <w:rPr>
          <w:rFonts w:ascii="Consolas" w:hAnsi="Consolas" w:cs="宋体"/>
          <w:color w:val="5C5C5C"/>
          <w:kern w:val="0"/>
          <w:szCs w:val="21"/>
        </w:rPr>
        <w:t>, </w:t>
      </w:r>
      <w:r w:rsidRPr="00F57054">
        <w:rPr>
          <w:rFonts w:ascii="Consolas" w:hAnsi="Consolas" w:cs="宋体"/>
          <w:color w:val="50A14F"/>
          <w:kern w:val="0"/>
          <w:szCs w:val="21"/>
        </w:rPr>
        <w:t>'TERM'</w:t>
      </w:r>
      <w:r w:rsidRPr="00F57054">
        <w:rPr>
          <w:rFonts w:ascii="Consolas" w:hAnsi="Consolas" w:cs="宋体"/>
          <w:color w:val="5C5C5C"/>
          <w:kern w:val="0"/>
          <w:szCs w:val="21"/>
        </w:rPr>
        <w:t>, </w:t>
      </w:r>
      <w:r w:rsidRPr="00F57054">
        <w:rPr>
          <w:rFonts w:ascii="Consolas" w:hAnsi="Consolas" w:cs="宋体"/>
          <w:color w:val="50A14F"/>
          <w:kern w:val="0"/>
          <w:szCs w:val="21"/>
        </w:rPr>
        <w:t>'CREDIT'</w:t>
      </w:r>
      <w:r w:rsidRPr="00F57054">
        <w:rPr>
          <w:rFonts w:ascii="Consolas" w:hAnsi="Consolas" w:cs="宋体"/>
          <w:color w:val="5C5C5C"/>
          <w:kern w:val="0"/>
          <w:szCs w:val="21"/>
        </w:rPr>
        <w:t>, </w:t>
      </w:r>
      <w:r w:rsidRPr="00F57054">
        <w:rPr>
          <w:rFonts w:ascii="Consolas" w:hAnsi="Consolas" w:cs="宋体"/>
          <w:color w:val="50A14F"/>
          <w:kern w:val="0"/>
          <w:szCs w:val="21"/>
        </w:rPr>
        <w:t>'PPIG'</w:t>
      </w:r>
      <w:r w:rsidRPr="00F57054">
        <w:rPr>
          <w:rFonts w:ascii="Consolas" w:hAnsi="Consolas" w:cs="宋体"/>
          <w:color w:val="5C5C5C"/>
          <w:kern w:val="0"/>
          <w:szCs w:val="21"/>
        </w:rPr>
        <w:t>,</w:t>
      </w:r>
    </w:p>
    <w:p w14:paraId="76DB76BF"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w:t>
      </w:r>
      <w:r w:rsidRPr="00F57054">
        <w:rPr>
          <w:rFonts w:ascii="Consolas" w:hAnsi="Consolas" w:cs="宋体"/>
          <w:color w:val="50A14F"/>
          <w:kern w:val="0"/>
          <w:szCs w:val="21"/>
        </w:rPr>
        <w:t>'IPG'</w:t>
      </w:r>
      <w:r w:rsidRPr="00F57054">
        <w:rPr>
          <w:rFonts w:ascii="Consolas" w:hAnsi="Consolas" w:cs="宋体"/>
          <w:color w:val="5C5C5C"/>
          <w:kern w:val="0"/>
          <w:szCs w:val="21"/>
        </w:rPr>
        <w:t>, </w:t>
      </w:r>
      <w:r w:rsidRPr="00F57054">
        <w:rPr>
          <w:rFonts w:ascii="Consolas" w:hAnsi="Consolas" w:cs="宋体"/>
          <w:color w:val="50A14F"/>
          <w:kern w:val="0"/>
          <w:szCs w:val="21"/>
        </w:rPr>
        <w:t>'MA112'</w:t>
      </w:r>
      <w:r w:rsidRPr="00F57054">
        <w:rPr>
          <w:rFonts w:ascii="Consolas" w:hAnsi="Consolas" w:cs="宋体"/>
          <w:color w:val="5C5C5C"/>
          <w:kern w:val="0"/>
          <w:szCs w:val="21"/>
        </w:rPr>
        <w:t>, </w:t>
      </w:r>
      <w:r w:rsidRPr="00F57054">
        <w:rPr>
          <w:rFonts w:ascii="Consolas" w:hAnsi="Consolas" w:cs="宋体"/>
          <w:color w:val="50A14F"/>
          <w:kern w:val="0"/>
          <w:szCs w:val="21"/>
        </w:rPr>
        <w:t>'MA312'</w:t>
      </w:r>
      <w:r w:rsidRPr="00F57054">
        <w:rPr>
          <w:rFonts w:ascii="Consolas" w:hAnsi="Consolas" w:cs="宋体"/>
          <w:color w:val="5C5C5C"/>
          <w:kern w:val="0"/>
          <w:szCs w:val="21"/>
        </w:rPr>
        <w:t>, </w:t>
      </w:r>
      <w:r w:rsidRPr="00F57054">
        <w:rPr>
          <w:rFonts w:ascii="Consolas" w:hAnsi="Consolas" w:cs="宋体"/>
          <w:color w:val="50A14F"/>
          <w:kern w:val="0"/>
          <w:szCs w:val="21"/>
        </w:rPr>
        <w:t>'MOM6'</w:t>
      </w:r>
      <w:r w:rsidRPr="00F57054">
        <w:rPr>
          <w:rFonts w:ascii="Consolas" w:hAnsi="Consolas" w:cs="宋体"/>
          <w:color w:val="5C5C5C"/>
          <w:kern w:val="0"/>
          <w:szCs w:val="21"/>
        </w:rPr>
        <w:t>]].iloc[n_in+i</w:t>
      </w:r>
      <w:r w:rsidRPr="00F57054">
        <w:rPr>
          <w:rFonts w:ascii="Consolas" w:hAnsi="Consolas" w:cs="宋体"/>
          <w:color w:val="986801"/>
          <w:kern w:val="0"/>
          <w:szCs w:val="21"/>
        </w:rPr>
        <w:t>-1</w:t>
      </w:r>
      <w:r w:rsidRPr="00F57054">
        <w:rPr>
          <w:rFonts w:ascii="Consolas" w:hAnsi="Consolas" w:cs="宋体"/>
          <w:color w:val="5C5C5C"/>
          <w:kern w:val="0"/>
          <w:szCs w:val="21"/>
        </w:rPr>
        <w:t>, :].values</w:t>
      </w:r>
    </w:p>
    <w:p w14:paraId="5C6766A9"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f = np.concatenate((np.array([</w:t>
      </w:r>
      <w:r w:rsidRPr="00F57054">
        <w:rPr>
          <w:rFonts w:ascii="Consolas" w:hAnsi="Consolas" w:cs="宋体"/>
          <w:color w:val="986801"/>
          <w:kern w:val="0"/>
          <w:szCs w:val="21"/>
        </w:rPr>
        <w:t>1</w:t>
      </w:r>
      <w:r w:rsidRPr="00F57054">
        <w:rPr>
          <w:rFonts w:ascii="Consolas" w:hAnsi="Consolas" w:cs="宋体"/>
          <w:color w:val="5C5C5C"/>
          <w:kern w:val="0"/>
          <w:szCs w:val="21"/>
        </w:rPr>
        <w:t>]), f))</w:t>
      </w:r>
    </w:p>
    <w:p w14:paraId="05DA432E"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rreal[i] = datafit[</w:t>
      </w:r>
      <w:r w:rsidRPr="00F57054">
        <w:rPr>
          <w:rFonts w:ascii="Consolas" w:hAnsi="Consolas" w:cs="宋体"/>
          <w:color w:val="50A14F"/>
          <w:kern w:val="0"/>
          <w:szCs w:val="21"/>
        </w:rPr>
        <w:t>'ExRet'</w:t>
      </w:r>
      <w:r w:rsidRPr="00F57054">
        <w:rPr>
          <w:rFonts w:ascii="Consolas" w:hAnsi="Consolas" w:cs="宋体"/>
          <w:color w:val="5C5C5C"/>
          <w:kern w:val="0"/>
          <w:szCs w:val="21"/>
        </w:rPr>
        <w:t>].iloc[n_in+i]</w:t>
      </w:r>
    </w:p>
    <w:p w14:paraId="214FF0C3"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rfree[i] = datafit[</w:t>
      </w:r>
      <w:r w:rsidRPr="00F57054">
        <w:rPr>
          <w:rFonts w:ascii="Consolas" w:hAnsi="Consolas" w:cs="宋体"/>
          <w:color w:val="50A14F"/>
          <w:kern w:val="0"/>
          <w:szCs w:val="21"/>
        </w:rPr>
        <w:t>'Rfree'</w:t>
      </w:r>
      <w:r w:rsidRPr="00F57054">
        <w:rPr>
          <w:rFonts w:ascii="Consolas" w:hAnsi="Consolas" w:cs="宋体"/>
          <w:color w:val="5C5C5C"/>
          <w:kern w:val="0"/>
          <w:szCs w:val="21"/>
        </w:rPr>
        <w:t>].iloc[n_in+i]</w:t>
      </w:r>
    </w:p>
    <w:p w14:paraId="12D43366"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rout[i] = np.sum(k*f)</w:t>
      </w:r>
    </w:p>
    <w:p w14:paraId="71C47943"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rmean[i] = np.mean(datafit[</w:t>
      </w:r>
      <w:r w:rsidRPr="00F57054">
        <w:rPr>
          <w:rFonts w:ascii="Consolas" w:hAnsi="Consolas" w:cs="宋体"/>
          <w:color w:val="50A14F"/>
          <w:kern w:val="0"/>
          <w:szCs w:val="21"/>
        </w:rPr>
        <w:t>'ExRet'</w:t>
      </w:r>
      <w:r w:rsidRPr="00F57054">
        <w:rPr>
          <w:rFonts w:ascii="Consolas" w:hAnsi="Consolas" w:cs="宋体"/>
          <w:color w:val="5C5C5C"/>
          <w:kern w:val="0"/>
          <w:szCs w:val="21"/>
        </w:rPr>
        <w:t>].iloc[:(n_in+i)].values)</w:t>
      </w:r>
    </w:p>
    <w:p w14:paraId="196CFBCC"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volt2[i] = np.sum(datafit[</w:t>
      </w:r>
      <w:r w:rsidRPr="00F57054">
        <w:rPr>
          <w:rFonts w:ascii="Consolas" w:hAnsi="Consolas" w:cs="宋体"/>
          <w:color w:val="50A14F"/>
          <w:kern w:val="0"/>
          <w:szCs w:val="21"/>
        </w:rPr>
        <w:t>'Ret'</w:t>
      </w:r>
      <w:r w:rsidRPr="00F57054">
        <w:rPr>
          <w:rFonts w:ascii="Consolas" w:hAnsi="Consolas" w:cs="宋体"/>
          <w:color w:val="5C5C5C"/>
          <w:kern w:val="0"/>
          <w:szCs w:val="21"/>
        </w:rPr>
        <w:t>].iloc[(n_in+i</w:t>
      </w:r>
      <w:r w:rsidRPr="00F57054">
        <w:rPr>
          <w:rFonts w:ascii="Consolas" w:hAnsi="Consolas" w:cs="宋体"/>
          <w:color w:val="986801"/>
          <w:kern w:val="0"/>
          <w:szCs w:val="21"/>
        </w:rPr>
        <w:t>-12</w:t>
      </w:r>
      <w:r w:rsidRPr="00F57054">
        <w:rPr>
          <w:rFonts w:ascii="Consolas" w:hAnsi="Consolas" w:cs="宋体"/>
          <w:color w:val="5C5C5C"/>
          <w:kern w:val="0"/>
          <w:szCs w:val="21"/>
        </w:rPr>
        <w:t>):(n_in+i)].values**</w:t>
      </w:r>
      <w:r w:rsidRPr="00F57054">
        <w:rPr>
          <w:rFonts w:ascii="Consolas" w:hAnsi="Consolas" w:cs="宋体"/>
          <w:color w:val="986801"/>
          <w:kern w:val="0"/>
          <w:szCs w:val="21"/>
        </w:rPr>
        <w:t>2</w:t>
      </w:r>
      <w:r w:rsidRPr="00F57054">
        <w:rPr>
          <w:rFonts w:ascii="Consolas" w:hAnsi="Consolas" w:cs="宋体"/>
          <w:color w:val="5C5C5C"/>
          <w:kern w:val="0"/>
          <w:szCs w:val="21"/>
        </w:rPr>
        <w:t>)</w:t>
      </w:r>
    </w:p>
    <w:p w14:paraId="05048FB7"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1B0A015A"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print()</w:t>
      </w:r>
    </w:p>
    <w:p w14:paraId="69E29111"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print(</w:t>
      </w:r>
      <w:r w:rsidRPr="00F57054">
        <w:rPr>
          <w:rFonts w:ascii="Consolas" w:hAnsi="Consolas" w:cs="宋体"/>
          <w:color w:val="50A14F"/>
          <w:kern w:val="0"/>
          <w:szCs w:val="21"/>
        </w:rPr>
        <w:t>'Out-of-sample tests for multi-factor model with OLS:'</w:t>
      </w:r>
      <w:r w:rsidRPr="00F57054">
        <w:rPr>
          <w:rFonts w:ascii="Consolas" w:hAnsi="Consolas" w:cs="宋体"/>
          <w:color w:val="5C5C5C"/>
          <w:kern w:val="0"/>
          <w:szCs w:val="21"/>
        </w:rPr>
        <w:t>)</w:t>
      </w:r>
    </w:p>
    <w:p w14:paraId="33E41BEF"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print(</w:t>
      </w:r>
      <w:r w:rsidRPr="00F57054">
        <w:rPr>
          <w:rFonts w:ascii="Consolas" w:hAnsi="Consolas" w:cs="宋体"/>
          <w:color w:val="50A14F"/>
          <w:kern w:val="0"/>
          <w:szCs w:val="21"/>
        </w:rPr>
        <w:t>'Predictor: {:s}'</w:t>
      </w:r>
      <w:r w:rsidRPr="00F57054">
        <w:rPr>
          <w:rFonts w:ascii="Consolas" w:hAnsi="Consolas" w:cs="宋体"/>
          <w:color w:val="5C5C5C"/>
          <w:kern w:val="0"/>
          <w:szCs w:val="21"/>
        </w:rPr>
        <w:t>.format(factor_out))</w:t>
      </w:r>
    </w:p>
    <w:p w14:paraId="511062BC"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R2os, MFSEadj, pvalue_MFSEadj = myfun_stat_gains(rout, rmean, rreal)</w:t>
      </w:r>
    </w:p>
    <w:p w14:paraId="7CA8A800"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Uout, Umean, DeltaU = myfun_econ_gains(rout, rmean, rreal, rfree, volt2, gmm=</w:t>
      </w:r>
      <w:r w:rsidRPr="00F57054">
        <w:rPr>
          <w:rFonts w:ascii="Consolas" w:hAnsi="Consolas" w:cs="宋体"/>
          <w:color w:val="986801"/>
          <w:kern w:val="0"/>
          <w:szCs w:val="21"/>
        </w:rPr>
        <w:t>5</w:t>
      </w:r>
      <w:r w:rsidRPr="00F57054">
        <w:rPr>
          <w:rFonts w:ascii="Consolas" w:hAnsi="Consolas" w:cs="宋体"/>
          <w:color w:val="5C5C5C"/>
          <w:kern w:val="0"/>
          <w:szCs w:val="21"/>
        </w:rPr>
        <w:t>)</w:t>
      </w:r>
    </w:p>
    <w:p w14:paraId="6D4202CE"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A626A4"/>
          <w:kern w:val="0"/>
          <w:szCs w:val="21"/>
        </w:rPr>
        <w:t>del</w:t>
      </w:r>
      <w:r w:rsidRPr="00F57054">
        <w:rPr>
          <w:rFonts w:ascii="Consolas" w:hAnsi="Consolas" w:cs="宋体"/>
          <w:color w:val="5C5C5C"/>
          <w:kern w:val="0"/>
          <w:szCs w:val="21"/>
        </w:rPr>
        <w:t> datafit</w:t>
      </w:r>
    </w:p>
    <w:p w14:paraId="18728DF4"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7DBC7984"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i/>
          <w:iCs/>
          <w:color w:val="A0A1A7"/>
          <w:kern w:val="0"/>
          <w:szCs w:val="21"/>
        </w:rPr>
        <w:t># </w:t>
      </w:r>
      <w:r w:rsidRPr="00F57054">
        <w:rPr>
          <w:rFonts w:ascii="Consolas" w:hAnsi="Consolas" w:cs="宋体"/>
          <w:i/>
          <w:iCs/>
          <w:color w:val="A0A1A7"/>
          <w:kern w:val="0"/>
          <w:szCs w:val="21"/>
        </w:rPr>
        <w:t>样本外检验</w:t>
      </w:r>
    </w:p>
    <w:p w14:paraId="428EBFC7"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i/>
          <w:iCs/>
          <w:color w:val="A0A1A7"/>
          <w:kern w:val="0"/>
          <w:szCs w:val="21"/>
        </w:rPr>
        <w:t># </w:t>
      </w:r>
      <w:r w:rsidRPr="00F57054">
        <w:rPr>
          <w:rFonts w:ascii="Consolas" w:hAnsi="Consolas" w:cs="宋体"/>
          <w:i/>
          <w:iCs/>
          <w:color w:val="A0A1A7"/>
          <w:kern w:val="0"/>
          <w:szCs w:val="21"/>
        </w:rPr>
        <w:t>多因子模型：</w:t>
      </w:r>
      <w:r w:rsidRPr="00F57054">
        <w:rPr>
          <w:rFonts w:ascii="Consolas" w:hAnsi="Consolas" w:cs="宋体"/>
          <w:i/>
          <w:iCs/>
          <w:color w:val="A0A1A7"/>
          <w:kern w:val="0"/>
          <w:szCs w:val="21"/>
        </w:rPr>
        <w:t>LASSO</w:t>
      </w:r>
      <w:r w:rsidRPr="00F57054">
        <w:rPr>
          <w:rFonts w:ascii="Consolas" w:hAnsi="Consolas" w:cs="宋体"/>
          <w:i/>
          <w:iCs/>
          <w:color w:val="A0A1A7"/>
          <w:kern w:val="0"/>
          <w:szCs w:val="21"/>
        </w:rPr>
        <w:t>回归</w:t>
      </w:r>
      <w:r w:rsidRPr="00F57054">
        <w:rPr>
          <w:rFonts w:ascii="Consolas" w:hAnsi="Consolas" w:cs="宋体"/>
          <w:i/>
          <w:iCs/>
          <w:color w:val="A0A1A7"/>
          <w:kern w:val="0"/>
          <w:szCs w:val="21"/>
        </w:rPr>
        <w:t>, Ridge</w:t>
      </w:r>
      <w:r w:rsidRPr="00F57054">
        <w:rPr>
          <w:rFonts w:ascii="Consolas" w:hAnsi="Consolas" w:cs="宋体"/>
          <w:i/>
          <w:iCs/>
          <w:color w:val="A0A1A7"/>
          <w:kern w:val="0"/>
          <w:szCs w:val="21"/>
        </w:rPr>
        <w:t>回归，</w:t>
      </w:r>
      <w:r w:rsidRPr="00F57054">
        <w:rPr>
          <w:rFonts w:ascii="Consolas" w:hAnsi="Consolas" w:cs="宋体"/>
          <w:i/>
          <w:iCs/>
          <w:color w:val="A0A1A7"/>
          <w:kern w:val="0"/>
          <w:szCs w:val="21"/>
        </w:rPr>
        <w:t>ElasticNet</w:t>
      </w:r>
      <w:r w:rsidRPr="00F57054">
        <w:rPr>
          <w:rFonts w:ascii="Consolas" w:hAnsi="Consolas" w:cs="宋体"/>
          <w:i/>
          <w:iCs/>
          <w:color w:val="A0A1A7"/>
          <w:kern w:val="0"/>
          <w:szCs w:val="21"/>
        </w:rPr>
        <w:t>回归</w:t>
      </w:r>
    </w:p>
    <w:p w14:paraId="796014D3"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760BD331"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i/>
          <w:iCs/>
          <w:color w:val="A0A1A7"/>
          <w:kern w:val="0"/>
          <w:szCs w:val="21"/>
        </w:rPr>
        <w:lastRenderedPageBreak/>
        <w:t>#Ridge</w:t>
      </w:r>
      <w:r w:rsidRPr="00F57054">
        <w:rPr>
          <w:rFonts w:ascii="Consolas" w:hAnsi="Consolas" w:cs="宋体"/>
          <w:i/>
          <w:iCs/>
          <w:color w:val="A0A1A7"/>
          <w:kern w:val="0"/>
          <w:szCs w:val="21"/>
        </w:rPr>
        <w:t>回归</w:t>
      </w:r>
    </w:p>
    <w:p w14:paraId="3EB1F869"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factor_out = </w:t>
      </w:r>
      <w:r w:rsidRPr="00F57054">
        <w:rPr>
          <w:rFonts w:ascii="Consolas" w:hAnsi="Consolas" w:cs="宋体"/>
          <w:color w:val="50A14F"/>
          <w:kern w:val="0"/>
          <w:szCs w:val="21"/>
        </w:rPr>
        <w:t>'DP, EP, VOL, BILL, BOND, TERM, CREDIT, PPIG, IPG, MA112, MA312, MOM6'</w:t>
      </w:r>
    </w:p>
    <w:p w14:paraId="4C93A67E"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factor_list = np.array([</w:t>
      </w:r>
      <w:r w:rsidRPr="00F57054">
        <w:rPr>
          <w:rFonts w:ascii="Consolas" w:hAnsi="Consolas" w:cs="宋体"/>
          <w:color w:val="50A14F"/>
          <w:kern w:val="0"/>
          <w:szCs w:val="21"/>
        </w:rPr>
        <w:t>'DP'</w:t>
      </w:r>
      <w:r w:rsidRPr="00F57054">
        <w:rPr>
          <w:rFonts w:ascii="Consolas" w:hAnsi="Consolas" w:cs="宋体"/>
          <w:color w:val="5C5C5C"/>
          <w:kern w:val="0"/>
          <w:szCs w:val="21"/>
        </w:rPr>
        <w:t>, </w:t>
      </w:r>
      <w:r w:rsidRPr="00F57054">
        <w:rPr>
          <w:rFonts w:ascii="Consolas" w:hAnsi="Consolas" w:cs="宋体"/>
          <w:color w:val="50A14F"/>
          <w:kern w:val="0"/>
          <w:szCs w:val="21"/>
        </w:rPr>
        <w:t>'EP'</w:t>
      </w:r>
      <w:r w:rsidRPr="00F57054">
        <w:rPr>
          <w:rFonts w:ascii="Consolas" w:hAnsi="Consolas" w:cs="宋体"/>
          <w:color w:val="5C5C5C"/>
          <w:kern w:val="0"/>
          <w:szCs w:val="21"/>
        </w:rPr>
        <w:t>, </w:t>
      </w:r>
      <w:r w:rsidRPr="00F57054">
        <w:rPr>
          <w:rFonts w:ascii="Consolas" w:hAnsi="Consolas" w:cs="宋体"/>
          <w:color w:val="50A14F"/>
          <w:kern w:val="0"/>
          <w:szCs w:val="21"/>
        </w:rPr>
        <w:t>'VOL'</w:t>
      </w:r>
      <w:r w:rsidRPr="00F57054">
        <w:rPr>
          <w:rFonts w:ascii="Consolas" w:hAnsi="Consolas" w:cs="宋体"/>
          <w:color w:val="5C5C5C"/>
          <w:kern w:val="0"/>
          <w:szCs w:val="21"/>
        </w:rPr>
        <w:t>, </w:t>
      </w:r>
      <w:r w:rsidRPr="00F57054">
        <w:rPr>
          <w:rFonts w:ascii="Consolas" w:hAnsi="Consolas" w:cs="宋体"/>
          <w:color w:val="50A14F"/>
          <w:kern w:val="0"/>
          <w:szCs w:val="21"/>
        </w:rPr>
        <w:t>'BILL'</w:t>
      </w:r>
      <w:r w:rsidRPr="00F57054">
        <w:rPr>
          <w:rFonts w:ascii="Consolas" w:hAnsi="Consolas" w:cs="宋体"/>
          <w:color w:val="5C5C5C"/>
          <w:kern w:val="0"/>
          <w:szCs w:val="21"/>
        </w:rPr>
        <w:t>, </w:t>
      </w:r>
      <w:r w:rsidRPr="00F57054">
        <w:rPr>
          <w:rFonts w:ascii="Consolas" w:hAnsi="Consolas" w:cs="宋体"/>
          <w:color w:val="50A14F"/>
          <w:kern w:val="0"/>
          <w:szCs w:val="21"/>
        </w:rPr>
        <w:t>'BOND'</w:t>
      </w:r>
      <w:r w:rsidRPr="00F57054">
        <w:rPr>
          <w:rFonts w:ascii="Consolas" w:hAnsi="Consolas" w:cs="宋体"/>
          <w:color w:val="5C5C5C"/>
          <w:kern w:val="0"/>
          <w:szCs w:val="21"/>
        </w:rPr>
        <w:t>, </w:t>
      </w:r>
      <w:r w:rsidRPr="00F57054">
        <w:rPr>
          <w:rFonts w:ascii="Consolas" w:hAnsi="Consolas" w:cs="宋体"/>
          <w:color w:val="50A14F"/>
          <w:kern w:val="0"/>
          <w:szCs w:val="21"/>
        </w:rPr>
        <w:t>'TERM'</w:t>
      </w:r>
      <w:r w:rsidRPr="00F57054">
        <w:rPr>
          <w:rFonts w:ascii="Consolas" w:hAnsi="Consolas" w:cs="宋体"/>
          <w:color w:val="5C5C5C"/>
          <w:kern w:val="0"/>
          <w:szCs w:val="21"/>
        </w:rPr>
        <w:t>, </w:t>
      </w:r>
      <w:r w:rsidRPr="00F57054">
        <w:rPr>
          <w:rFonts w:ascii="Consolas" w:hAnsi="Consolas" w:cs="宋体"/>
          <w:color w:val="50A14F"/>
          <w:kern w:val="0"/>
          <w:szCs w:val="21"/>
        </w:rPr>
        <w:t>'CREDIT'</w:t>
      </w:r>
      <w:r w:rsidRPr="00F57054">
        <w:rPr>
          <w:rFonts w:ascii="Consolas" w:hAnsi="Consolas" w:cs="宋体"/>
          <w:color w:val="5C5C5C"/>
          <w:kern w:val="0"/>
          <w:szCs w:val="21"/>
        </w:rPr>
        <w:t>, </w:t>
      </w:r>
      <w:r w:rsidRPr="00F57054">
        <w:rPr>
          <w:rFonts w:ascii="Consolas" w:hAnsi="Consolas" w:cs="宋体"/>
          <w:color w:val="50A14F"/>
          <w:kern w:val="0"/>
          <w:szCs w:val="21"/>
        </w:rPr>
        <w:t>'PPIG'</w:t>
      </w:r>
      <w:r w:rsidRPr="00F57054">
        <w:rPr>
          <w:rFonts w:ascii="Consolas" w:hAnsi="Consolas" w:cs="宋体"/>
          <w:color w:val="5C5C5C"/>
          <w:kern w:val="0"/>
          <w:szCs w:val="21"/>
        </w:rPr>
        <w:t>, </w:t>
      </w:r>
      <w:r w:rsidRPr="00F57054">
        <w:rPr>
          <w:rFonts w:ascii="Consolas" w:hAnsi="Consolas" w:cs="宋体"/>
          <w:color w:val="50A14F"/>
          <w:kern w:val="0"/>
          <w:szCs w:val="21"/>
        </w:rPr>
        <w:t>'IPG'</w:t>
      </w:r>
      <w:r w:rsidRPr="00F57054">
        <w:rPr>
          <w:rFonts w:ascii="Consolas" w:hAnsi="Consolas" w:cs="宋体"/>
          <w:color w:val="5C5C5C"/>
          <w:kern w:val="0"/>
          <w:szCs w:val="21"/>
        </w:rPr>
        <w:t>, </w:t>
      </w:r>
      <w:r w:rsidRPr="00F57054">
        <w:rPr>
          <w:rFonts w:ascii="Consolas" w:hAnsi="Consolas" w:cs="宋体"/>
          <w:color w:val="50A14F"/>
          <w:kern w:val="0"/>
          <w:szCs w:val="21"/>
        </w:rPr>
        <w:t>'MA112'</w:t>
      </w:r>
      <w:r w:rsidRPr="00F57054">
        <w:rPr>
          <w:rFonts w:ascii="Consolas" w:hAnsi="Consolas" w:cs="宋体"/>
          <w:color w:val="5C5C5C"/>
          <w:kern w:val="0"/>
          <w:szCs w:val="21"/>
        </w:rPr>
        <w:t>, </w:t>
      </w:r>
      <w:r w:rsidRPr="00F57054">
        <w:rPr>
          <w:rFonts w:ascii="Consolas" w:hAnsi="Consolas" w:cs="宋体"/>
          <w:color w:val="50A14F"/>
          <w:kern w:val="0"/>
          <w:szCs w:val="21"/>
        </w:rPr>
        <w:t>'MA312'</w:t>
      </w:r>
      <w:r w:rsidRPr="00F57054">
        <w:rPr>
          <w:rFonts w:ascii="Consolas" w:hAnsi="Consolas" w:cs="宋体"/>
          <w:color w:val="5C5C5C"/>
          <w:kern w:val="0"/>
          <w:szCs w:val="21"/>
        </w:rPr>
        <w:t>, </w:t>
      </w:r>
      <w:r w:rsidRPr="00F57054">
        <w:rPr>
          <w:rFonts w:ascii="Consolas" w:hAnsi="Consolas" w:cs="宋体"/>
          <w:color w:val="50A14F"/>
          <w:kern w:val="0"/>
          <w:szCs w:val="21"/>
        </w:rPr>
        <w:t>'MOM6'</w:t>
      </w:r>
      <w:r w:rsidRPr="00F57054">
        <w:rPr>
          <w:rFonts w:ascii="Consolas" w:hAnsi="Consolas" w:cs="宋体"/>
          <w:color w:val="5C5C5C"/>
          <w:kern w:val="0"/>
          <w:szCs w:val="21"/>
        </w:rPr>
        <w:t>])</w:t>
      </w:r>
    </w:p>
    <w:p w14:paraId="5766FB26"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24BDD6AB"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datafit = data.copy(deep=</w:t>
      </w:r>
      <w:r w:rsidRPr="00F57054">
        <w:rPr>
          <w:rFonts w:ascii="Consolas" w:hAnsi="Consolas" w:cs="宋体"/>
          <w:color w:val="0184BB"/>
          <w:kern w:val="0"/>
          <w:szCs w:val="21"/>
        </w:rPr>
        <w:t>True</w:t>
      </w:r>
      <w:r w:rsidRPr="00F57054">
        <w:rPr>
          <w:rFonts w:ascii="Consolas" w:hAnsi="Consolas" w:cs="宋体"/>
          <w:color w:val="5C5C5C"/>
          <w:kern w:val="0"/>
          <w:szCs w:val="21"/>
        </w:rPr>
        <w:t>)</w:t>
      </w:r>
    </w:p>
    <w:p w14:paraId="21E12D3F"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56919C88"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n_in = np.sum(datafit[</w:t>
      </w:r>
      <w:r w:rsidRPr="00F57054">
        <w:rPr>
          <w:rFonts w:ascii="Consolas" w:hAnsi="Consolas" w:cs="宋体"/>
          <w:color w:val="50A14F"/>
          <w:kern w:val="0"/>
          <w:szCs w:val="21"/>
        </w:rPr>
        <w:t>'yyyymm'</w:t>
      </w:r>
      <w:r w:rsidRPr="00F57054">
        <w:rPr>
          <w:rFonts w:ascii="Consolas" w:hAnsi="Consolas" w:cs="宋体"/>
          <w:color w:val="5C5C5C"/>
          <w:kern w:val="0"/>
          <w:szCs w:val="21"/>
        </w:rPr>
        <w:t>] &lt;= </w:t>
      </w:r>
      <w:r w:rsidRPr="00F57054">
        <w:rPr>
          <w:rFonts w:ascii="Consolas" w:hAnsi="Consolas" w:cs="宋体"/>
          <w:color w:val="986801"/>
          <w:kern w:val="0"/>
          <w:szCs w:val="21"/>
        </w:rPr>
        <w:t>195612</w:t>
      </w:r>
      <w:r w:rsidRPr="00F57054">
        <w:rPr>
          <w:rFonts w:ascii="Consolas" w:hAnsi="Consolas" w:cs="宋体"/>
          <w:color w:val="5C5C5C"/>
          <w:kern w:val="0"/>
          <w:szCs w:val="21"/>
        </w:rPr>
        <w:t>)</w:t>
      </w:r>
    </w:p>
    <w:p w14:paraId="2B2EF4A9"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n_out = np.sum(datafit[</w:t>
      </w:r>
      <w:r w:rsidRPr="00F57054">
        <w:rPr>
          <w:rFonts w:ascii="Consolas" w:hAnsi="Consolas" w:cs="宋体"/>
          <w:color w:val="50A14F"/>
          <w:kern w:val="0"/>
          <w:szCs w:val="21"/>
        </w:rPr>
        <w:t>'yyyymm'</w:t>
      </w:r>
      <w:r w:rsidRPr="00F57054">
        <w:rPr>
          <w:rFonts w:ascii="Consolas" w:hAnsi="Consolas" w:cs="宋体"/>
          <w:color w:val="5C5C5C"/>
          <w:kern w:val="0"/>
          <w:szCs w:val="21"/>
        </w:rPr>
        <w:t>] &gt; </w:t>
      </w:r>
      <w:r w:rsidRPr="00F57054">
        <w:rPr>
          <w:rFonts w:ascii="Consolas" w:hAnsi="Consolas" w:cs="宋体"/>
          <w:color w:val="986801"/>
          <w:kern w:val="0"/>
          <w:szCs w:val="21"/>
        </w:rPr>
        <w:t>195612</w:t>
      </w:r>
      <w:r w:rsidRPr="00F57054">
        <w:rPr>
          <w:rFonts w:ascii="Consolas" w:hAnsi="Consolas" w:cs="宋体"/>
          <w:color w:val="5C5C5C"/>
          <w:kern w:val="0"/>
          <w:szCs w:val="21"/>
        </w:rPr>
        <w:t>)</w:t>
      </w:r>
    </w:p>
    <w:p w14:paraId="436CB669"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rout = np.zeros(n_out)</w:t>
      </w:r>
    </w:p>
    <w:p w14:paraId="3C9EAAC5"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rmean = np.zeros(n_out)</w:t>
      </w:r>
    </w:p>
    <w:p w14:paraId="2E0A0C21"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rreal = np.zeros(n_out)</w:t>
      </w:r>
    </w:p>
    <w:p w14:paraId="5280092E"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rfree = np.zeros(n_out)</w:t>
      </w:r>
    </w:p>
    <w:p w14:paraId="14ED1696"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volt2 = np.zeros(n_out)</w:t>
      </w:r>
    </w:p>
    <w:p w14:paraId="6688290B"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109B7FD0"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i/>
          <w:iCs/>
          <w:color w:val="A0A1A7"/>
          <w:kern w:val="0"/>
          <w:szCs w:val="21"/>
        </w:rPr>
        <w:t># reg = sklm.LassoCV(random_state=0, cv=10, fit_intercept=True, normalize=True, precompute='auto', copy_X=True, n_jobs=-1, max_iter=10**9, tol=10-6)</w:t>
      </w:r>
    </w:p>
    <w:p w14:paraId="388308DC"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i/>
          <w:iCs/>
          <w:color w:val="A0A1A7"/>
          <w:kern w:val="0"/>
          <w:szCs w:val="21"/>
        </w:rPr>
        <w:t># reg_lasso = linear_model.LassoLarsCV(cv=10, fit_intercept=True, normalize=True, precompute='auto', copy_X=True, n_jobs=-1, max_iter=10000000)</w:t>
      </w:r>
    </w:p>
    <w:p w14:paraId="15F79F8A"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reg = sklm.RidgeCV(cv=</w:t>
      </w:r>
      <w:r w:rsidRPr="00F57054">
        <w:rPr>
          <w:rFonts w:ascii="Consolas" w:hAnsi="Consolas" w:cs="宋体"/>
          <w:color w:val="986801"/>
          <w:kern w:val="0"/>
          <w:szCs w:val="21"/>
        </w:rPr>
        <w:t>10</w:t>
      </w:r>
      <w:r w:rsidRPr="00F57054">
        <w:rPr>
          <w:rFonts w:ascii="Consolas" w:hAnsi="Consolas" w:cs="宋体"/>
          <w:color w:val="5C5C5C"/>
          <w:kern w:val="0"/>
          <w:szCs w:val="21"/>
        </w:rPr>
        <w:t>, fit_intercept=</w:t>
      </w:r>
      <w:r w:rsidRPr="00F57054">
        <w:rPr>
          <w:rFonts w:ascii="Consolas" w:hAnsi="Consolas" w:cs="宋体"/>
          <w:color w:val="0184BB"/>
          <w:kern w:val="0"/>
          <w:szCs w:val="21"/>
        </w:rPr>
        <w:t>True</w:t>
      </w:r>
      <w:r w:rsidRPr="00F57054">
        <w:rPr>
          <w:rFonts w:ascii="Consolas" w:hAnsi="Consolas" w:cs="宋体"/>
          <w:color w:val="5C5C5C"/>
          <w:kern w:val="0"/>
          <w:szCs w:val="21"/>
        </w:rPr>
        <w:t>, normalize=</w:t>
      </w:r>
      <w:r w:rsidRPr="00F57054">
        <w:rPr>
          <w:rFonts w:ascii="Consolas" w:hAnsi="Consolas" w:cs="宋体"/>
          <w:color w:val="0184BB"/>
          <w:kern w:val="0"/>
          <w:szCs w:val="21"/>
        </w:rPr>
        <w:t>True</w:t>
      </w:r>
      <w:r w:rsidRPr="00F57054">
        <w:rPr>
          <w:rFonts w:ascii="Consolas" w:hAnsi="Consolas" w:cs="宋体"/>
          <w:color w:val="5C5C5C"/>
          <w:kern w:val="0"/>
          <w:szCs w:val="21"/>
        </w:rPr>
        <w:t>)</w:t>
      </w:r>
    </w:p>
    <w:p w14:paraId="57B02CC6"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i/>
          <w:iCs/>
          <w:color w:val="A0A1A7"/>
          <w:kern w:val="0"/>
          <w:szCs w:val="21"/>
        </w:rPr>
        <w:t># reg = sklm.ElasticNetCV(random_state=0, cv=10, fit_intercept=True, normalize=True, precompute='auto', copy_X=True, n_jobs=-1, max_iter=10**9, tol=10-6)</w:t>
      </w:r>
    </w:p>
    <w:p w14:paraId="1CB29840"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A626A4"/>
          <w:kern w:val="0"/>
          <w:szCs w:val="21"/>
        </w:rPr>
        <w:t>for</w:t>
      </w:r>
      <w:r w:rsidRPr="00F57054">
        <w:rPr>
          <w:rFonts w:ascii="Consolas" w:hAnsi="Consolas" w:cs="宋体"/>
          <w:color w:val="5C5C5C"/>
          <w:kern w:val="0"/>
          <w:szCs w:val="21"/>
        </w:rPr>
        <w:t> i </w:t>
      </w:r>
      <w:r w:rsidRPr="00F57054">
        <w:rPr>
          <w:rFonts w:ascii="Consolas" w:hAnsi="Consolas" w:cs="宋体"/>
          <w:color w:val="A626A4"/>
          <w:kern w:val="0"/>
          <w:szCs w:val="21"/>
        </w:rPr>
        <w:t>in</w:t>
      </w:r>
      <w:r w:rsidRPr="00F57054">
        <w:rPr>
          <w:rFonts w:ascii="Consolas" w:hAnsi="Consolas" w:cs="宋体"/>
          <w:color w:val="5C5C5C"/>
          <w:kern w:val="0"/>
          <w:szCs w:val="21"/>
        </w:rPr>
        <w:t> range(n_out):</w:t>
      </w:r>
    </w:p>
    <w:p w14:paraId="0A878D72"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X = datafit[[</w:t>
      </w:r>
      <w:r w:rsidRPr="00F57054">
        <w:rPr>
          <w:rFonts w:ascii="Consolas" w:hAnsi="Consolas" w:cs="宋体"/>
          <w:color w:val="50A14F"/>
          <w:kern w:val="0"/>
          <w:szCs w:val="21"/>
        </w:rPr>
        <w:t>'DPL1'</w:t>
      </w:r>
      <w:r w:rsidRPr="00F57054">
        <w:rPr>
          <w:rFonts w:ascii="Consolas" w:hAnsi="Consolas" w:cs="宋体"/>
          <w:color w:val="5C5C5C"/>
          <w:kern w:val="0"/>
          <w:szCs w:val="21"/>
        </w:rPr>
        <w:t>, </w:t>
      </w:r>
      <w:r w:rsidRPr="00F57054">
        <w:rPr>
          <w:rFonts w:ascii="Consolas" w:hAnsi="Consolas" w:cs="宋体"/>
          <w:color w:val="50A14F"/>
          <w:kern w:val="0"/>
          <w:szCs w:val="21"/>
        </w:rPr>
        <w:t>'EPL1'</w:t>
      </w:r>
      <w:r w:rsidRPr="00F57054">
        <w:rPr>
          <w:rFonts w:ascii="Consolas" w:hAnsi="Consolas" w:cs="宋体"/>
          <w:color w:val="5C5C5C"/>
          <w:kern w:val="0"/>
          <w:szCs w:val="21"/>
        </w:rPr>
        <w:t>, </w:t>
      </w:r>
      <w:r w:rsidRPr="00F57054">
        <w:rPr>
          <w:rFonts w:ascii="Consolas" w:hAnsi="Consolas" w:cs="宋体"/>
          <w:color w:val="50A14F"/>
          <w:kern w:val="0"/>
          <w:szCs w:val="21"/>
        </w:rPr>
        <w:t>'VOLL1'</w:t>
      </w:r>
      <w:r w:rsidRPr="00F57054">
        <w:rPr>
          <w:rFonts w:ascii="Consolas" w:hAnsi="Consolas" w:cs="宋体"/>
          <w:color w:val="5C5C5C"/>
          <w:kern w:val="0"/>
          <w:szCs w:val="21"/>
        </w:rPr>
        <w:t>, </w:t>
      </w:r>
      <w:r w:rsidRPr="00F57054">
        <w:rPr>
          <w:rFonts w:ascii="Consolas" w:hAnsi="Consolas" w:cs="宋体"/>
          <w:color w:val="50A14F"/>
          <w:kern w:val="0"/>
          <w:szCs w:val="21"/>
        </w:rPr>
        <w:t>'BILLL1'</w:t>
      </w:r>
      <w:r w:rsidRPr="00F57054">
        <w:rPr>
          <w:rFonts w:ascii="Consolas" w:hAnsi="Consolas" w:cs="宋体"/>
          <w:color w:val="5C5C5C"/>
          <w:kern w:val="0"/>
          <w:szCs w:val="21"/>
        </w:rPr>
        <w:t>, </w:t>
      </w:r>
      <w:r w:rsidRPr="00F57054">
        <w:rPr>
          <w:rFonts w:ascii="Consolas" w:hAnsi="Consolas" w:cs="宋体"/>
          <w:color w:val="50A14F"/>
          <w:kern w:val="0"/>
          <w:szCs w:val="21"/>
        </w:rPr>
        <w:t>'BONDL1'</w:t>
      </w:r>
      <w:r w:rsidRPr="00F57054">
        <w:rPr>
          <w:rFonts w:ascii="Consolas" w:hAnsi="Consolas" w:cs="宋体"/>
          <w:color w:val="5C5C5C"/>
          <w:kern w:val="0"/>
          <w:szCs w:val="21"/>
        </w:rPr>
        <w:t>, </w:t>
      </w:r>
      <w:r w:rsidRPr="00F57054">
        <w:rPr>
          <w:rFonts w:ascii="Consolas" w:hAnsi="Consolas" w:cs="宋体"/>
          <w:color w:val="50A14F"/>
          <w:kern w:val="0"/>
          <w:szCs w:val="21"/>
        </w:rPr>
        <w:t>'TERML1'</w:t>
      </w:r>
      <w:r w:rsidRPr="00F57054">
        <w:rPr>
          <w:rFonts w:ascii="Consolas" w:hAnsi="Consolas" w:cs="宋体"/>
          <w:color w:val="5C5C5C"/>
          <w:kern w:val="0"/>
          <w:szCs w:val="21"/>
        </w:rPr>
        <w:t>,</w:t>
      </w:r>
    </w:p>
    <w:p w14:paraId="0D49F8C1"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w:t>
      </w:r>
      <w:r w:rsidRPr="00F57054">
        <w:rPr>
          <w:rFonts w:ascii="Consolas" w:hAnsi="Consolas" w:cs="宋体"/>
          <w:color w:val="50A14F"/>
          <w:kern w:val="0"/>
          <w:szCs w:val="21"/>
        </w:rPr>
        <w:t>'CREDITL1'</w:t>
      </w:r>
      <w:r w:rsidRPr="00F57054">
        <w:rPr>
          <w:rFonts w:ascii="Consolas" w:hAnsi="Consolas" w:cs="宋体"/>
          <w:color w:val="5C5C5C"/>
          <w:kern w:val="0"/>
          <w:szCs w:val="21"/>
        </w:rPr>
        <w:t>, </w:t>
      </w:r>
      <w:r w:rsidRPr="00F57054">
        <w:rPr>
          <w:rFonts w:ascii="Consolas" w:hAnsi="Consolas" w:cs="宋体"/>
          <w:color w:val="50A14F"/>
          <w:kern w:val="0"/>
          <w:szCs w:val="21"/>
        </w:rPr>
        <w:t>'PPIGL1'</w:t>
      </w:r>
      <w:r w:rsidRPr="00F57054">
        <w:rPr>
          <w:rFonts w:ascii="Consolas" w:hAnsi="Consolas" w:cs="宋体"/>
          <w:color w:val="5C5C5C"/>
          <w:kern w:val="0"/>
          <w:szCs w:val="21"/>
        </w:rPr>
        <w:t>, </w:t>
      </w:r>
      <w:r w:rsidRPr="00F57054">
        <w:rPr>
          <w:rFonts w:ascii="Consolas" w:hAnsi="Consolas" w:cs="宋体"/>
          <w:color w:val="50A14F"/>
          <w:kern w:val="0"/>
          <w:szCs w:val="21"/>
        </w:rPr>
        <w:t>'IPGL1'</w:t>
      </w:r>
      <w:r w:rsidRPr="00F57054">
        <w:rPr>
          <w:rFonts w:ascii="Consolas" w:hAnsi="Consolas" w:cs="宋体"/>
          <w:color w:val="5C5C5C"/>
          <w:kern w:val="0"/>
          <w:szCs w:val="21"/>
        </w:rPr>
        <w:t>, </w:t>
      </w:r>
      <w:r w:rsidRPr="00F57054">
        <w:rPr>
          <w:rFonts w:ascii="Consolas" w:hAnsi="Consolas" w:cs="宋体"/>
          <w:color w:val="50A14F"/>
          <w:kern w:val="0"/>
          <w:szCs w:val="21"/>
        </w:rPr>
        <w:t>'MA112L1'</w:t>
      </w:r>
      <w:r w:rsidRPr="00F57054">
        <w:rPr>
          <w:rFonts w:ascii="Consolas" w:hAnsi="Consolas" w:cs="宋体"/>
          <w:color w:val="5C5C5C"/>
          <w:kern w:val="0"/>
          <w:szCs w:val="21"/>
        </w:rPr>
        <w:t>, </w:t>
      </w:r>
      <w:r w:rsidRPr="00F57054">
        <w:rPr>
          <w:rFonts w:ascii="Consolas" w:hAnsi="Consolas" w:cs="宋体"/>
          <w:color w:val="50A14F"/>
          <w:kern w:val="0"/>
          <w:szCs w:val="21"/>
        </w:rPr>
        <w:t>'MA312L1'</w:t>
      </w:r>
      <w:r w:rsidRPr="00F57054">
        <w:rPr>
          <w:rFonts w:ascii="Consolas" w:hAnsi="Consolas" w:cs="宋体"/>
          <w:color w:val="5C5C5C"/>
          <w:kern w:val="0"/>
          <w:szCs w:val="21"/>
        </w:rPr>
        <w:t>, </w:t>
      </w:r>
      <w:r w:rsidRPr="00F57054">
        <w:rPr>
          <w:rFonts w:ascii="Consolas" w:hAnsi="Consolas" w:cs="宋体"/>
          <w:color w:val="50A14F"/>
          <w:kern w:val="0"/>
          <w:szCs w:val="21"/>
        </w:rPr>
        <w:t>'MOM6L1'</w:t>
      </w:r>
      <w:r w:rsidRPr="00F57054">
        <w:rPr>
          <w:rFonts w:ascii="Consolas" w:hAnsi="Consolas" w:cs="宋体"/>
          <w:color w:val="5C5C5C"/>
          <w:kern w:val="0"/>
          <w:szCs w:val="21"/>
        </w:rPr>
        <w:t>]].iloc[:(n_in+i), :].values</w:t>
      </w:r>
    </w:p>
    <w:p w14:paraId="69D8A947"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y = datafit[</w:t>
      </w:r>
      <w:r w:rsidRPr="00F57054">
        <w:rPr>
          <w:rFonts w:ascii="Consolas" w:hAnsi="Consolas" w:cs="宋体"/>
          <w:color w:val="50A14F"/>
          <w:kern w:val="0"/>
          <w:szCs w:val="21"/>
        </w:rPr>
        <w:t>'ExRet'</w:t>
      </w:r>
      <w:r w:rsidRPr="00F57054">
        <w:rPr>
          <w:rFonts w:ascii="Consolas" w:hAnsi="Consolas" w:cs="宋体"/>
          <w:color w:val="5C5C5C"/>
          <w:kern w:val="0"/>
          <w:szCs w:val="21"/>
        </w:rPr>
        <w:t>].iloc[:(n_in+i)].values</w:t>
      </w:r>
    </w:p>
    <w:p w14:paraId="37E2E63B"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reg.fit(X, y)</w:t>
      </w:r>
    </w:p>
    <w:p w14:paraId="16A72C52"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w:t>
      </w:r>
      <w:r w:rsidRPr="00F57054">
        <w:rPr>
          <w:rFonts w:ascii="Consolas" w:hAnsi="Consolas" w:cs="宋体"/>
          <w:i/>
          <w:iCs/>
          <w:color w:val="A0A1A7"/>
          <w:kern w:val="0"/>
          <w:szCs w:val="21"/>
        </w:rPr>
        <w:t># print(factor_list[np.abs(reg.coef_) != 0])</w:t>
      </w:r>
    </w:p>
    <w:p w14:paraId="265BF2D3"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k = np.concatenate((np.array([reg.intercept_]), reg.coef_))</w:t>
      </w:r>
    </w:p>
    <w:p w14:paraId="307F4280"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f = datafit[[</w:t>
      </w:r>
      <w:r w:rsidRPr="00F57054">
        <w:rPr>
          <w:rFonts w:ascii="Consolas" w:hAnsi="Consolas" w:cs="宋体"/>
          <w:color w:val="50A14F"/>
          <w:kern w:val="0"/>
          <w:szCs w:val="21"/>
        </w:rPr>
        <w:t>'DP'</w:t>
      </w:r>
      <w:r w:rsidRPr="00F57054">
        <w:rPr>
          <w:rFonts w:ascii="Consolas" w:hAnsi="Consolas" w:cs="宋体"/>
          <w:color w:val="5C5C5C"/>
          <w:kern w:val="0"/>
          <w:szCs w:val="21"/>
        </w:rPr>
        <w:t>, </w:t>
      </w:r>
      <w:r w:rsidRPr="00F57054">
        <w:rPr>
          <w:rFonts w:ascii="Consolas" w:hAnsi="Consolas" w:cs="宋体"/>
          <w:color w:val="50A14F"/>
          <w:kern w:val="0"/>
          <w:szCs w:val="21"/>
        </w:rPr>
        <w:t>'EP'</w:t>
      </w:r>
      <w:r w:rsidRPr="00F57054">
        <w:rPr>
          <w:rFonts w:ascii="Consolas" w:hAnsi="Consolas" w:cs="宋体"/>
          <w:color w:val="5C5C5C"/>
          <w:kern w:val="0"/>
          <w:szCs w:val="21"/>
        </w:rPr>
        <w:t>, </w:t>
      </w:r>
      <w:r w:rsidRPr="00F57054">
        <w:rPr>
          <w:rFonts w:ascii="Consolas" w:hAnsi="Consolas" w:cs="宋体"/>
          <w:color w:val="50A14F"/>
          <w:kern w:val="0"/>
          <w:szCs w:val="21"/>
        </w:rPr>
        <w:t>'VOL'</w:t>
      </w:r>
      <w:r w:rsidRPr="00F57054">
        <w:rPr>
          <w:rFonts w:ascii="Consolas" w:hAnsi="Consolas" w:cs="宋体"/>
          <w:color w:val="5C5C5C"/>
          <w:kern w:val="0"/>
          <w:szCs w:val="21"/>
        </w:rPr>
        <w:t>, </w:t>
      </w:r>
      <w:r w:rsidRPr="00F57054">
        <w:rPr>
          <w:rFonts w:ascii="Consolas" w:hAnsi="Consolas" w:cs="宋体"/>
          <w:color w:val="50A14F"/>
          <w:kern w:val="0"/>
          <w:szCs w:val="21"/>
        </w:rPr>
        <w:t>'BILL'</w:t>
      </w:r>
      <w:r w:rsidRPr="00F57054">
        <w:rPr>
          <w:rFonts w:ascii="Consolas" w:hAnsi="Consolas" w:cs="宋体"/>
          <w:color w:val="5C5C5C"/>
          <w:kern w:val="0"/>
          <w:szCs w:val="21"/>
        </w:rPr>
        <w:t>, </w:t>
      </w:r>
      <w:r w:rsidRPr="00F57054">
        <w:rPr>
          <w:rFonts w:ascii="Consolas" w:hAnsi="Consolas" w:cs="宋体"/>
          <w:color w:val="50A14F"/>
          <w:kern w:val="0"/>
          <w:szCs w:val="21"/>
        </w:rPr>
        <w:t>'BOND'</w:t>
      </w:r>
      <w:r w:rsidRPr="00F57054">
        <w:rPr>
          <w:rFonts w:ascii="Consolas" w:hAnsi="Consolas" w:cs="宋体"/>
          <w:color w:val="5C5C5C"/>
          <w:kern w:val="0"/>
          <w:szCs w:val="21"/>
        </w:rPr>
        <w:t>, </w:t>
      </w:r>
      <w:r w:rsidRPr="00F57054">
        <w:rPr>
          <w:rFonts w:ascii="Consolas" w:hAnsi="Consolas" w:cs="宋体"/>
          <w:color w:val="50A14F"/>
          <w:kern w:val="0"/>
          <w:szCs w:val="21"/>
        </w:rPr>
        <w:t>'TERM'</w:t>
      </w:r>
      <w:r w:rsidRPr="00F57054">
        <w:rPr>
          <w:rFonts w:ascii="Consolas" w:hAnsi="Consolas" w:cs="宋体"/>
          <w:color w:val="5C5C5C"/>
          <w:kern w:val="0"/>
          <w:szCs w:val="21"/>
        </w:rPr>
        <w:t>, </w:t>
      </w:r>
      <w:r w:rsidRPr="00F57054">
        <w:rPr>
          <w:rFonts w:ascii="Consolas" w:hAnsi="Consolas" w:cs="宋体"/>
          <w:color w:val="50A14F"/>
          <w:kern w:val="0"/>
          <w:szCs w:val="21"/>
        </w:rPr>
        <w:t>'CREDIT'</w:t>
      </w:r>
      <w:r w:rsidRPr="00F57054">
        <w:rPr>
          <w:rFonts w:ascii="Consolas" w:hAnsi="Consolas" w:cs="宋体"/>
          <w:color w:val="5C5C5C"/>
          <w:kern w:val="0"/>
          <w:szCs w:val="21"/>
        </w:rPr>
        <w:t>, </w:t>
      </w:r>
      <w:r w:rsidRPr="00F57054">
        <w:rPr>
          <w:rFonts w:ascii="Consolas" w:hAnsi="Consolas" w:cs="宋体"/>
          <w:color w:val="50A14F"/>
          <w:kern w:val="0"/>
          <w:szCs w:val="21"/>
        </w:rPr>
        <w:t>'PPIG'</w:t>
      </w:r>
      <w:r w:rsidRPr="00F57054">
        <w:rPr>
          <w:rFonts w:ascii="Consolas" w:hAnsi="Consolas" w:cs="宋体"/>
          <w:color w:val="5C5C5C"/>
          <w:kern w:val="0"/>
          <w:szCs w:val="21"/>
        </w:rPr>
        <w:t>,</w:t>
      </w:r>
    </w:p>
    <w:p w14:paraId="1D26E4AB"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w:t>
      </w:r>
      <w:r w:rsidRPr="00F57054">
        <w:rPr>
          <w:rFonts w:ascii="Consolas" w:hAnsi="Consolas" w:cs="宋体"/>
          <w:color w:val="50A14F"/>
          <w:kern w:val="0"/>
          <w:szCs w:val="21"/>
        </w:rPr>
        <w:t>'IPG'</w:t>
      </w:r>
      <w:r w:rsidRPr="00F57054">
        <w:rPr>
          <w:rFonts w:ascii="Consolas" w:hAnsi="Consolas" w:cs="宋体"/>
          <w:color w:val="5C5C5C"/>
          <w:kern w:val="0"/>
          <w:szCs w:val="21"/>
        </w:rPr>
        <w:t>, </w:t>
      </w:r>
      <w:r w:rsidRPr="00F57054">
        <w:rPr>
          <w:rFonts w:ascii="Consolas" w:hAnsi="Consolas" w:cs="宋体"/>
          <w:color w:val="50A14F"/>
          <w:kern w:val="0"/>
          <w:szCs w:val="21"/>
        </w:rPr>
        <w:t>'MA112'</w:t>
      </w:r>
      <w:r w:rsidRPr="00F57054">
        <w:rPr>
          <w:rFonts w:ascii="Consolas" w:hAnsi="Consolas" w:cs="宋体"/>
          <w:color w:val="5C5C5C"/>
          <w:kern w:val="0"/>
          <w:szCs w:val="21"/>
        </w:rPr>
        <w:t>, </w:t>
      </w:r>
      <w:r w:rsidRPr="00F57054">
        <w:rPr>
          <w:rFonts w:ascii="Consolas" w:hAnsi="Consolas" w:cs="宋体"/>
          <w:color w:val="50A14F"/>
          <w:kern w:val="0"/>
          <w:szCs w:val="21"/>
        </w:rPr>
        <w:t>'MA312'</w:t>
      </w:r>
      <w:r w:rsidRPr="00F57054">
        <w:rPr>
          <w:rFonts w:ascii="Consolas" w:hAnsi="Consolas" w:cs="宋体"/>
          <w:color w:val="5C5C5C"/>
          <w:kern w:val="0"/>
          <w:szCs w:val="21"/>
        </w:rPr>
        <w:t>, </w:t>
      </w:r>
      <w:r w:rsidRPr="00F57054">
        <w:rPr>
          <w:rFonts w:ascii="Consolas" w:hAnsi="Consolas" w:cs="宋体"/>
          <w:color w:val="50A14F"/>
          <w:kern w:val="0"/>
          <w:szCs w:val="21"/>
        </w:rPr>
        <w:t>'MOM6'</w:t>
      </w:r>
      <w:r w:rsidRPr="00F57054">
        <w:rPr>
          <w:rFonts w:ascii="Consolas" w:hAnsi="Consolas" w:cs="宋体"/>
          <w:color w:val="5C5C5C"/>
          <w:kern w:val="0"/>
          <w:szCs w:val="21"/>
        </w:rPr>
        <w:t>]].iloc[n_in+i</w:t>
      </w:r>
      <w:r w:rsidRPr="00F57054">
        <w:rPr>
          <w:rFonts w:ascii="Consolas" w:hAnsi="Consolas" w:cs="宋体"/>
          <w:color w:val="986801"/>
          <w:kern w:val="0"/>
          <w:szCs w:val="21"/>
        </w:rPr>
        <w:t>-1</w:t>
      </w:r>
      <w:r w:rsidRPr="00F57054">
        <w:rPr>
          <w:rFonts w:ascii="Consolas" w:hAnsi="Consolas" w:cs="宋体"/>
          <w:color w:val="5C5C5C"/>
          <w:kern w:val="0"/>
          <w:szCs w:val="21"/>
        </w:rPr>
        <w:t>, :].values</w:t>
      </w:r>
    </w:p>
    <w:p w14:paraId="781F487D"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f = np.concatenate((np.array([</w:t>
      </w:r>
      <w:r w:rsidRPr="00F57054">
        <w:rPr>
          <w:rFonts w:ascii="Consolas" w:hAnsi="Consolas" w:cs="宋体"/>
          <w:color w:val="986801"/>
          <w:kern w:val="0"/>
          <w:szCs w:val="21"/>
        </w:rPr>
        <w:t>1</w:t>
      </w:r>
      <w:r w:rsidRPr="00F57054">
        <w:rPr>
          <w:rFonts w:ascii="Consolas" w:hAnsi="Consolas" w:cs="宋体"/>
          <w:color w:val="5C5C5C"/>
          <w:kern w:val="0"/>
          <w:szCs w:val="21"/>
        </w:rPr>
        <w:t>]), f))</w:t>
      </w:r>
    </w:p>
    <w:p w14:paraId="632CD17A"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rreal[i] = datafit[</w:t>
      </w:r>
      <w:r w:rsidRPr="00F57054">
        <w:rPr>
          <w:rFonts w:ascii="Consolas" w:hAnsi="Consolas" w:cs="宋体"/>
          <w:color w:val="50A14F"/>
          <w:kern w:val="0"/>
          <w:szCs w:val="21"/>
        </w:rPr>
        <w:t>'ExRet'</w:t>
      </w:r>
      <w:r w:rsidRPr="00F57054">
        <w:rPr>
          <w:rFonts w:ascii="Consolas" w:hAnsi="Consolas" w:cs="宋体"/>
          <w:color w:val="5C5C5C"/>
          <w:kern w:val="0"/>
          <w:szCs w:val="21"/>
        </w:rPr>
        <w:t>].iloc[n_in+i]</w:t>
      </w:r>
    </w:p>
    <w:p w14:paraId="496D2F14"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rfree[i] = datafit[</w:t>
      </w:r>
      <w:r w:rsidRPr="00F57054">
        <w:rPr>
          <w:rFonts w:ascii="Consolas" w:hAnsi="Consolas" w:cs="宋体"/>
          <w:color w:val="50A14F"/>
          <w:kern w:val="0"/>
          <w:szCs w:val="21"/>
        </w:rPr>
        <w:t>'Rfree'</w:t>
      </w:r>
      <w:r w:rsidRPr="00F57054">
        <w:rPr>
          <w:rFonts w:ascii="Consolas" w:hAnsi="Consolas" w:cs="宋体"/>
          <w:color w:val="5C5C5C"/>
          <w:kern w:val="0"/>
          <w:szCs w:val="21"/>
        </w:rPr>
        <w:t>].iloc[n_in+i]</w:t>
      </w:r>
    </w:p>
    <w:p w14:paraId="7CB3F278"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rout[i] = np.sum(k*f)</w:t>
      </w:r>
    </w:p>
    <w:p w14:paraId="1E69EE7D"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rmean[i] = np.mean(datafit[</w:t>
      </w:r>
      <w:r w:rsidRPr="00F57054">
        <w:rPr>
          <w:rFonts w:ascii="Consolas" w:hAnsi="Consolas" w:cs="宋体"/>
          <w:color w:val="50A14F"/>
          <w:kern w:val="0"/>
          <w:szCs w:val="21"/>
        </w:rPr>
        <w:t>'ExRet'</w:t>
      </w:r>
      <w:r w:rsidRPr="00F57054">
        <w:rPr>
          <w:rFonts w:ascii="Consolas" w:hAnsi="Consolas" w:cs="宋体"/>
          <w:color w:val="5C5C5C"/>
          <w:kern w:val="0"/>
          <w:szCs w:val="21"/>
        </w:rPr>
        <w:t>].iloc[:(n_in+i)].values)</w:t>
      </w:r>
    </w:p>
    <w:p w14:paraId="60EF05DA"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lastRenderedPageBreak/>
        <w:t>    volt2[i] = np.sum(datafit[</w:t>
      </w:r>
      <w:r w:rsidRPr="00F57054">
        <w:rPr>
          <w:rFonts w:ascii="Consolas" w:hAnsi="Consolas" w:cs="宋体"/>
          <w:color w:val="50A14F"/>
          <w:kern w:val="0"/>
          <w:szCs w:val="21"/>
        </w:rPr>
        <w:t>'Ret'</w:t>
      </w:r>
      <w:r w:rsidRPr="00F57054">
        <w:rPr>
          <w:rFonts w:ascii="Consolas" w:hAnsi="Consolas" w:cs="宋体"/>
          <w:color w:val="5C5C5C"/>
          <w:kern w:val="0"/>
          <w:szCs w:val="21"/>
        </w:rPr>
        <w:t>].iloc[(n_in+i</w:t>
      </w:r>
      <w:r w:rsidRPr="00F57054">
        <w:rPr>
          <w:rFonts w:ascii="Consolas" w:hAnsi="Consolas" w:cs="宋体"/>
          <w:color w:val="986801"/>
          <w:kern w:val="0"/>
          <w:szCs w:val="21"/>
        </w:rPr>
        <w:t>-12</w:t>
      </w:r>
      <w:r w:rsidRPr="00F57054">
        <w:rPr>
          <w:rFonts w:ascii="Consolas" w:hAnsi="Consolas" w:cs="宋体"/>
          <w:color w:val="5C5C5C"/>
          <w:kern w:val="0"/>
          <w:szCs w:val="21"/>
        </w:rPr>
        <w:t>):(n_in+i)].values**</w:t>
      </w:r>
      <w:r w:rsidRPr="00F57054">
        <w:rPr>
          <w:rFonts w:ascii="Consolas" w:hAnsi="Consolas" w:cs="宋体"/>
          <w:color w:val="986801"/>
          <w:kern w:val="0"/>
          <w:szCs w:val="21"/>
        </w:rPr>
        <w:t>2</w:t>
      </w:r>
      <w:r w:rsidRPr="00F57054">
        <w:rPr>
          <w:rFonts w:ascii="Consolas" w:hAnsi="Consolas" w:cs="宋体"/>
          <w:color w:val="5C5C5C"/>
          <w:kern w:val="0"/>
          <w:szCs w:val="21"/>
        </w:rPr>
        <w:t>)</w:t>
      </w:r>
    </w:p>
    <w:p w14:paraId="4CC0713C"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0DC4DA00"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print()</w:t>
      </w:r>
    </w:p>
    <w:p w14:paraId="53EBE540"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print(</w:t>
      </w:r>
      <w:r w:rsidRPr="00F57054">
        <w:rPr>
          <w:rFonts w:ascii="Consolas" w:hAnsi="Consolas" w:cs="宋体"/>
          <w:color w:val="50A14F"/>
          <w:kern w:val="0"/>
          <w:szCs w:val="21"/>
        </w:rPr>
        <w:t>'Out-of-sample tests for multi-factor model with ML method:'</w:t>
      </w:r>
      <w:r w:rsidRPr="00F57054">
        <w:rPr>
          <w:rFonts w:ascii="Consolas" w:hAnsi="Consolas" w:cs="宋体"/>
          <w:color w:val="5C5C5C"/>
          <w:kern w:val="0"/>
          <w:szCs w:val="21"/>
        </w:rPr>
        <w:t>)</w:t>
      </w:r>
    </w:p>
    <w:p w14:paraId="1BC6AB62"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print(</w:t>
      </w:r>
      <w:r w:rsidRPr="00F57054">
        <w:rPr>
          <w:rFonts w:ascii="Consolas" w:hAnsi="Consolas" w:cs="宋体"/>
          <w:color w:val="50A14F"/>
          <w:kern w:val="0"/>
          <w:szCs w:val="21"/>
        </w:rPr>
        <w:t>'Predictor: {:s}'</w:t>
      </w:r>
      <w:r w:rsidRPr="00F57054">
        <w:rPr>
          <w:rFonts w:ascii="Consolas" w:hAnsi="Consolas" w:cs="宋体"/>
          <w:color w:val="5C5C5C"/>
          <w:kern w:val="0"/>
          <w:szCs w:val="21"/>
        </w:rPr>
        <w:t>.format(factor_out))</w:t>
      </w:r>
    </w:p>
    <w:p w14:paraId="2FA98DFE"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R2os, MFSEadj, pvalue_MFSEadj = myfun_stat_gains(rout, rmean, rreal)</w:t>
      </w:r>
    </w:p>
    <w:p w14:paraId="16B91661"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Uout, Umean, DeltaU = myfun_econ_gains(rout, rmean, rreal, rfree, volt2, gmm=</w:t>
      </w:r>
      <w:r w:rsidRPr="00F57054">
        <w:rPr>
          <w:rFonts w:ascii="Consolas" w:hAnsi="Consolas" w:cs="宋体"/>
          <w:color w:val="986801"/>
          <w:kern w:val="0"/>
          <w:szCs w:val="21"/>
        </w:rPr>
        <w:t>5</w:t>
      </w:r>
      <w:r w:rsidRPr="00F57054">
        <w:rPr>
          <w:rFonts w:ascii="Consolas" w:hAnsi="Consolas" w:cs="宋体"/>
          <w:color w:val="5C5C5C"/>
          <w:kern w:val="0"/>
          <w:szCs w:val="21"/>
        </w:rPr>
        <w:t>)</w:t>
      </w:r>
    </w:p>
    <w:p w14:paraId="559C3731"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A626A4"/>
          <w:kern w:val="0"/>
          <w:szCs w:val="21"/>
        </w:rPr>
        <w:t>del</w:t>
      </w:r>
      <w:r w:rsidRPr="00F57054">
        <w:rPr>
          <w:rFonts w:ascii="Consolas" w:hAnsi="Consolas" w:cs="宋体"/>
          <w:color w:val="5C5C5C"/>
          <w:kern w:val="0"/>
          <w:szCs w:val="21"/>
        </w:rPr>
        <w:t> datafit</w:t>
      </w:r>
    </w:p>
    <w:p w14:paraId="64FE363B"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077350B3"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i/>
          <w:iCs/>
          <w:color w:val="A0A1A7"/>
          <w:kern w:val="0"/>
          <w:szCs w:val="21"/>
        </w:rPr>
        <w:t>#LASSO</w:t>
      </w:r>
      <w:r w:rsidRPr="00F57054">
        <w:rPr>
          <w:rFonts w:ascii="Consolas" w:hAnsi="Consolas" w:cs="宋体"/>
          <w:i/>
          <w:iCs/>
          <w:color w:val="A0A1A7"/>
          <w:kern w:val="0"/>
          <w:szCs w:val="21"/>
        </w:rPr>
        <w:t>回归</w:t>
      </w:r>
    </w:p>
    <w:p w14:paraId="6DEB9FA4"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035854C3"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factor_out = </w:t>
      </w:r>
      <w:r w:rsidRPr="00F57054">
        <w:rPr>
          <w:rFonts w:ascii="Consolas" w:hAnsi="Consolas" w:cs="宋体"/>
          <w:color w:val="50A14F"/>
          <w:kern w:val="0"/>
          <w:szCs w:val="21"/>
        </w:rPr>
        <w:t>'DP, EP, VOL, BILL, BOND, TERM, CREDIT, PPIG, IPG, MA112, MA312, MOM6'</w:t>
      </w:r>
    </w:p>
    <w:p w14:paraId="6EB86BD1"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factor_list = np.array([</w:t>
      </w:r>
      <w:r w:rsidRPr="00F57054">
        <w:rPr>
          <w:rFonts w:ascii="Consolas" w:hAnsi="Consolas" w:cs="宋体"/>
          <w:color w:val="50A14F"/>
          <w:kern w:val="0"/>
          <w:szCs w:val="21"/>
        </w:rPr>
        <w:t>'DP'</w:t>
      </w:r>
      <w:r w:rsidRPr="00F57054">
        <w:rPr>
          <w:rFonts w:ascii="Consolas" w:hAnsi="Consolas" w:cs="宋体"/>
          <w:color w:val="5C5C5C"/>
          <w:kern w:val="0"/>
          <w:szCs w:val="21"/>
        </w:rPr>
        <w:t>, </w:t>
      </w:r>
      <w:r w:rsidRPr="00F57054">
        <w:rPr>
          <w:rFonts w:ascii="Consolas" w:hAnsi="Consolas" w:cs="宋体"/>
          <w:color w:val="50A14F"/>
          <w:kern w:val="0"/>
          <w:szCs w:val="21"/>
        </w:rPr>
        <w:t>'EP'</w:t>
      </w:r>
      <w:r w:rsidRPr="00F57054">
        <w:rPr>
          <w:rFonts w:ascii="Consolas" w:hAnsi="Consolas" w:cs="宋体"/>
          <w:color w:val="5C5C5C"/>
          <w:kern w:val="0"/>
          <w:szCs w:val="21"/>
        </w:rPr>
        <w:t>, </w:t>
      </w:r>
      <w:r w:rsidRPr="00F57054">
        <w:rPr>
          <w:rFonts w:ascii="Consolas" w:hAnsi="Consolas" w:cs="宋体"/>
          <w:color w:val="50A14F"/>
          <w:kern w:val="0"/>
          <w:szCs w:val="21"/>
        </w:rPr>
        <w:t>'VOL'</w:t>
      </w:r>
      <w:r w:rsidRPr="00F57054">
        <w:rPr>
          <w:rFonts w:ascii="Consolas" w:hAnsi="Consolas" w:cs="宋体"/>
          <w:color w:val="5C5C5C"/>
          <w:kern w:val="0"/>
          <w:szCs w:val="21"/>
        </w:rPr>
        <w:t>, </w:t>
      </w:r>
      <w:r w:rsidRPr="00F57054">
        <w:rPr>
          <w:rFonts w:ascii="Consolas" w:hAnsi="Consolas" w:cs="宋体"/>
          <w:color w:val="50A14F"/>
          <w:kern w:val="0"/>
          <w:szCs w:val="21"/>
        </w:rPr>
        <w:t>'BILL'</w:t>
      </w:r>
      <w:r w:rsidRPr="00F57054">
        <w:rPr>
          <w:rFonts w:ascii="Consolas" w:hAnsi="Consolas" w:cs="宋体"/>
          <w:color w:val="5C5C5C"/>
          <w:kern w:val="0"/>
          <w:szCs w:val="21"/>
        </w:rPr>
        <w:t>, </w:t>
      </w:r>
      <w:r w:rsidRPr="00F57054">
        <w:rPr>
          <w:rFonts w:ascii="Consolas" w:hAnsi="Consolas" w:cs="宋体"/>
          <w:color w:val="50A14F"/>
          <w:kern w:val="0"/>
          <w:szCs w:val="21"/>
        </w:rPr>
        <w:t>'BOND'</w:t>
      </w:r>
      <w:r w:rsidRPr="00F57054">
        <w:rPr>
          <w:rFonts w:ascii="Consolas" w:hAnsi="Consolas" w:cs="宋体"/>
          <w:color w:val="5C5C5C"/>
          <w:kern w:val="0"/>
          <w:szCs w:val="21"/>
        </w:rPr>
        <w:t>, </w:t>
      </w:r>
      <w:r w:rsidRPr="00F57054">
        <w:rPr>
          <w:rFonts w:ascii="Consolas" w:hAnsi="Consolas" w:cs="宋体"/>
          <w:color w:val="50A14F"/>
          <w:kern w:val="0"/>
          <w:szCs w:val="21"/>
        </w:rPr>
        <w:t>'TERM'</w:t>
      </w:r>
      <w:r w:rsidRPr="00F57054">
        <w:rPr>
          <w:rFonts w:ascii="Consolas" w:hAnsi="Consolas" w:cs="宋体"/>
          <w:color w:val="5C5C5C"/>
          <w:kern w:val="0"/>
          <w:szCs w:val="21"/>
        </w:rPr>
        <w:t>, </w:t>
      </w:r>
      <w:r w:rsidRPr="00F57054">
        <w:rPr>
          <w:rFonts w:ascii="Consolas" w:hAnsi="Consolas" w:cs="宋体"/>
          <w:color w:val="50A14F"/>
          <w:kern w:val="0"/>
          <w:szCs w:val="21"/>
        </w:rPr>
        <w:t>'CREDIT'</w:t>
      </w:r>
      <w:r w:rsidRPr="00F57054">
        <w:rPr>
          <w:rFonts w:ascii="Consolas" w:hAnsi="Consolas" w:cs="宋体"/>
          <w:color w:val="5C5C5C"/>
          <w:kern w:val="0"/>
          <w:szCs w:val="21"/>
        </w:rPr>
        <w:t>, </w:t>
      </w:r>
      <w:r w:rsidRPr="00F57054">
        <w:rPr>
          <w:rFonts w:ascii="Consolas" w:hAnsi="Consolas" w:cs="宋体"/>
          <w:color w:val="50A14F"/>
          <w:kern w:val="0"/>
          <w:szCs w:val="21"/>
        </w:rPr>
        <w:t>'PPIG'</w:t>
      </w:r>
      <w:r w:rsidRPr="00F57054">
        <w:rPr>
          <w:rFonts w:ascii="Consolas" w:hAnsi="Consolas" w:cs="宋体"/>
          <w:color w:val="5C5C5C"/>
          <w:kern w:val="0"/>
          <w:szCs w:val="21"/>
        </w:rPr>
        <w:t>, </w:t>
      </w:r>
      <w:r w:rsidRPr="00F57054">
        <w:rPr>
          <w:rFonts w:ascii="Consolas" w:hAnsi="Consolas" w:cs="宋体"/>
          <w:color w:val="50A14F"/>
          <w:kern w:val="0"/>
          <w:szCs w:val="21"/>
        </w:rPr>
        <w:t>'IPG'</w:t>
      </w:r>
      <w:r w:rsidRPr="00F57054">
        <w:rPr>
          <w:rFonts w:ascii="Consolas" w:hAnsi="Consolas" w:cs="宋体"/>
          <w:color w:val="5C5C5C"/>
          <w:kern w:val="0"/>
          <w:szCs w:val="21"/>
        </w:rPr>
        <w:t>, </w:t>
      </w:r>
      <w:r w:rsidRPr="00F57054">
        <w:rPr>
          <w:rFonts w:ascii="Consolas" w:hAnsi="Consolas" w:cs="宋体"/>
          <w:color w:val="50A14F"/>
          <w:kern w:val="0"/>
          <w:szCs w:val="21"/>
        </w:rPr>
        <w:t>'MA112'</w:t>
      </w:r>
      <w:r w:rsidRPr="00F57054">
        <w:rPr>
          <w:rFonts w:ascii="Consolas" w:hAnsi="Consolas" w:cs="宋体"/>
          <w:color w:val="5C5C5C"/>
          <w:kern w:val="0"/>
          <w:szCs w:val="21"/>
        </w:rPr>
        <w:t>, </w:t>
      </w:r>
      <w:r w:rsidRPr="00F57054">
        <w:rPr>
          <w:rFonts w:ascii="Consolas" w:hAnsi="Consolas" w:cs="宋体"/>
          <w:color w:val="50A14F"/>
          <w:kern w:val="0"/>
          <w:szCs w:val="21"/>
        </w:rPr>
        <w:t>'MA312'</w:t>
      </w:r>
      <w:r w:rsidRPr="00F57054">
        <w:rPr>
          <w:rFonts w:ascii="Consolas" w:hAnsi="Consolas" w:cs="宋体"/>
          <w:color w:val="5C5C5C"/>
          <w:kern w:val="0"/>
          <w:szCs w:val="21"/>
        </w:rPr>
        <w:t>, </w:t>
      </w:r>
      <w:r w:rsidRPr="00F57054">
        <w:rPr>
          <w:rFonts w:ascii="Consolas" w:hAnsi="Consolas" w:cs="宋体"/>
          <w:color w:val="50A14F"/>
          <w:kern w:val="0"/>
          <w:szCs w:val="21"/>
        </w:rPr>
        <w:t>'MOM6'</w:t>
      </w:r>
      <w:r w:rsidRPr="00F57054">
        <w:rPr>
          <w:rFonts w:ascii="Consolas" w:hAnsi="Consolas" w:cs="宋体"/>
          <w:color w:val="5C5C5C"/>
          <w:kern w:val="0"/>
          <w:szCs w:val="21"/>
        </w:rPr>
        <w:t>])</w:t>
      </w:r>
    </w:p>
    <w:p w14:paraId="340D2CDC"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787EB82E"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datafit = data.copy(deep=</w:t>
      </w:r>
      <w:r w:rsidRPr="00F57054">
        <w:rPr>
          <w:rFonts w:ascii="Consolas" w:hAnsi="Consolas" w:cs="宋体"/>
          <w:color w:val="0184BB"/>
          <w:kern w:val="0"/>
          <w:szCs w:val="21"/>
        </w:rPr>
        <w:t>True</w:t>
      </w:r>
      <w:r w:rsidRPr="00F57054">
        <w:rPr>
          <w:rFonts w:ascii="Consolas" w:hAnsi="Consolas" w:cs="宋体"/>
          <w:color w:val="5C5C5C"/>
          <w:kern w:val="0"/>
          <w:szCs w:val="21"/>
        </w:rPr>
        <w:t>)</w:t>
      </w:r>
    </w:p>
    <w:p w14:paraId="306CA8C2"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5392F19E"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n_in = np.sum(datafit[</w:t>
      </w:r>
      <w:r w:rsidRPr="00F57054">
        <w:rPr>
          <w:rFonts w:ascii="Consolas" w:hAnsi="Consolas" w:cs="宋体"/>
          <w:color w:val="50A14F"/>
          <w:kern w:val="0"/>
          <w:szCs w:val="21"/>
        </w:rPr>
        <w:t>'yyyymm'</w:t>
      </w:r>
      <w:r w:rsidRPr="00F57054">
        <w:rPr>
          <w:rFonts w:ascii="Consolas" w:hAnsi="Consolas" w:cs="宋体"/>
          <w:color w:val="5C5C5C"/>
          <w:kern w:val="0"/>
          <w:szCs w:val="21"/>
        </w:rPr>
        <w:t>] &lt;= </w:t>
      </w:r>
      <w:r w:rsidRPr="00F57054">
        <w:rPr>
          <w:rFonts w:ascii="Consolas" w:hAnsi="Consolas" w:cs="宋体"/>
          <w:color w:val="986801"/>
          <w:kern w:val="0"/>
          <w:szCs w:val="21"/>
        </w:rPr>
        <w:t>195612</w:t>
      </w:r>
      <w:r w:rsidRPr="00F57054">
        <w:rPr>
          <w:rFonts w:ascii="Consolas" w:hAnsi="Consolas" w:cs="宋体"/>
          <w:color w:val="5C5C5C"/>
          <w:kern w:val="0"/>
          <w:szCs w:val="21"/>
        </w:rPr>
        <w:t>)</w:t>
      </w:r>
    </w:p>
    <w:p w14:paraId="474C1DC1"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n_out = np.sum(datafit[</w:t>
      </w:r>
      <w:r w:rsidRPr="00F57054">
        <w:rPr>
          <w:rFonts w:ascii="Consolas" w:hAnsi="Consolas" w:cs="宋体"/>
          <w:color w:val="50A14F"/>
          <w:kern w:val="0"/>
          <w:szCs w:val="21"/>
        </w:rPr>
        <w:t>'yyyymm'</w:t>
      </w:r>
      <w:r w:rsidRPr="00F57054">
        <w:rPr>
          <w:rFonts w:ascii="Consolas" w:hAnsi="Consolas" w:cs="宋体"/>
          <w:color w:val="5C5C5C"/>
          <w:kern w:val="0"/>
          <w:szCs w:val="21"/>
        </w:rPr>
        <w:t>] &gt; </w:t>
      </w:r>
      <w:r w:rsidRPr="00F57054">
        <w:rPr>
          <w:rFonts w:ascii="Consolas" w:hAnsi="Consolas" w:cs="宋体"/>
          <w:color w:val="986801"/>
          <w:kern w:val="0"/>
          <w:szCs w:val="21"/>
        </w:rPr>
        <w:t>195612</w:t>
      </w:r>
      <w:r w:rsidRPr="00F57054">
        <w:rPr>
          <w:rFonts w:ascii="Consolas" w:hAnsi="Consolas" w:cs="宋体"/>
          <w:color w:val="5C5C5C"/>
          <w:kern w:val="0"/>
          <w:szCs w:val="21"/>
        </w:rPr>
        <w:t>)</w:t>
      </w:r>
    </w:p>
    <w:p w14:paraId="4E1E4968"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rout = np.zeros(n_out)</w:t>
      </w:r>
    </w:p>
    <w:p w14:paraId="7AF301E1"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rmean = np.zeros(n_out)</w:t>
      </w:r>
    </w:p>
    <w:p w14:paraId="579C128B"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rreal = np.zeros(n_out)</w:t>
      </w:r>
    </w:p>
    <w:p w14:paraId="19803770"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rfree = np.zeros(n_out)</w:t>
      </w:r>
    </w:p>
    <w:p w14:paraId="66DB8E77"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volt2 = np.zeros(n_out)</w:t>
      </w:r>
    </w:p>
    <w:p w14:paraId="0FF54FB6"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50FFC2D9"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reg = sklm.LassoCV(random_state=</w:t>
      </w:r>
      <w:r w:rsidRPr="00F57054">
        <w:rPr>
          <w:rFonts w:ascii="Consolas" w:hAnsi="Consolas" w:cs="宋体"/>
          <w:color w:val="986801"/>
          <w:kern w:val="0"/>
          <w:szCs w:val="21"/>
        </w:rPr>
        <w:t>0</w:t>
      </w:r>
      <w:r w:rsidRPr="00F57054">
        <w:rPr>
          <w:rFonts w:ascii="Consolas" w:hAnsi="Consolas" w:cs="宋体"/>
          <w:color w:val="5C5C5C"/>
          <w:kern w:val="0"/>
          <w:szCs w:val="21"/>
        </w:rPr>
        <w:t>, cv=</w:t>
      </w:r>
      <w:r w:rsidRPr="00F57054">
        <w:rPr>
          <w:rFonts w:ascii="Consolas" w:hAnsi="Consolas" w:cs="宋体"/>
          <w:color w:val="986801"/>
          <w:kern w:val="0"/>
          <w:szCs w:val="21"/>
        </w:rPr>
        <w:t>10</w:t>
      </w:r>
      <w:r w:rsidRPr="00F57054">
        <w:rPr>
          <w:rFonts w:ascii="Consolas" w:hAnsi="Consolas" w:cs="宋体"/>
          <w:color w:val="5C5C5C"/>
          <w:kern w:val="0"/>
          <w:szCs w:val="21"/>
        </w:rPr>
        <w:t>, fit_intercept=</w:t>
      </w:r>
      <w:r w:rsidRPr="00F57054">
        <w:rPr>
          <w:rFonts w:ascii="Consolas" w:hAnsi="Consolas" w:cs="宋体"/>
          <w:color w:val="0184BB"/>
          <w:kern w:val="0"/>
          <w:szCs w:val="21"/>
        </w:rPr>
        <w:t>True</w:t>
      </w:r>
      <w:r w:rsidRPr="00F57054">
        <w:rPr>
          <w:rFonts w:ascii="Consolas" w:hAnsi="Consolas" w:cs="宋体"/>
          <w:color w:val="5C5C5C"/>
          <w:kern w:val="0"/>
          <w:szCs w:val="21"/>
        </w:rPr>
        <w:t>, normalize=</w:t>
      </w:r>
      <w:r w:rsidRPr="00F57054">
        <w:rPr>
          <w:rFonts w:ascii="Consolas" w:hAnsi="Consolas" w:cs="宋体"/>
          <w:color w:val="0184BB"/>
          <w:kern w:val="0"/>
          <w:szCs w:val="21"/>
        </w:rPr>
        <w:t>True</w:t>
      </w:r>
      <w:r w:rsidRPr="00F57054">
        <w:rPr>
          <w:rFonts w:ascii="Consolas" w:hAnsi="Consolas" w:cs="宋体"/>
          <w:color w:val="5C5C5C"/>
          <w:kern w:val="0"/>
          <w:szCs w:val="21"/>
        </w:rPr>
        <w:t>, precompute=</w:t>
      </w:r>
      <w:r w:rsidRPr="00F57054">
        <w:rPr>
          <w:rFonts w:ascii="Consolas" w:hAnsi="Consolas" w:cs="宋体"/>
          <w:color w:val="50A14F"/>
          <w:kern w:val="0"/>
          <w:szCs w:val="21"/>
        </w:rPr>
        <w:t>'auto'</w:t>
      </w:r>
      <w:r w:rsidRPr="00F57054">
        <w:rPr>
          <w:rFonts w:ascii="Consolas" w:hAnsi="Consolas" w:cs="宋体"/>
          <w:color w:val="5C5C5C"/>
          <w:kern w:val="0"/>
          <w:szCs w:val="21"/>
        </w:rPr>
        <w:t>, copy_X=</w:t>
      </w:r>
      <w:r w:rsidRPr="00F57054">
        <w:rPr>
          <w:rFonts w:ascii="Consolas" w:hAnsi="Consolas" w:cs="宋体"/>
          <w:color w:val="0184BB"/>
          <w:kern w:val="0"/>
          <w:szCs w:val="21"/>
        </w:rPr>
        <w:t>True</w:t>
      </w:r>
      <w:r w:rsidRPr="00F57054">
        <w:rPr>
          <w:rFonts w:ascii="Consolas" w:hAnsi="Consolas" w:cs="宋体"/>
          <w:color w:val="5C5C5C"/>
          <w:kern w:val="0"/>
          <w:szCs w:val="21"/>
        </w:rPr>
        <w:t>, n_jobs=</w:t>
      </w:r>
      <w:r w:rsidRPr="00F57054">
        <w:rPr>
          <w:rFonts w:ascii="Consolas" w:hAnsi="Consolas" w:cs="宋体"/>
          <w:color w:val="986801"/>
          <w:kern w:val="0"/>
          <w:szCs w:val="21"/>
        </w:rPr>
        <w:t>-1</w:t>
      </w:r>
      <w:r w:rsidRPr="00F57054">
        <w:rPr>
          <w:rFonts w:ascii="Consolas" w:hAnsi="Consolas" w:cs="宋体"/>
          <w:color w:val="5C5C5C"/>
          <w:kern w:val="0"/>
          <w:szCs w:val="21"/>
        </w:rPr>
        <w:t>, max_iter=</w:t>
      </w:r>
      <w:r w:rsidRPr="00F57054">
        <w:rPr>
          <w:rFonts w:ascii="Consolas" w:hAnsi="Consolas" w:cs="宋体"/>
          <w:color w:val="986801"/>
          <w:kern w:val="0"/>
          <w:szCs w:val="21"/>
        </w:rPr>
        <w:t>10</w:t>
      </w:r>
      <w:r w:rsidRPr="00F57054">
        <w:rPr>
          <w:rFonts w:ascii="Consolas" w:hAnsi="Consolas" w:cs="宋体"/>
          <w:color w:val="5C5C5C"/>
          <w:kern w:val="0"/>
          <w:szCs w:val="21"/>
        </w:rPr>
        <w:t>**</w:t>
      </w:r>
      <w:r w:rsidRPr="00F57054">
        <w:rPr>
          <w:rFonts w:ascii="Consolas" w:hAnsi="Consolas" w:cs="宋体"/>
          <w:color w:val="986801"/>
          <w:kern w:val="0"/>
          <w:szCs w:val="21"/>
        </w:rPr>
        <w:t>9</w:t>
      </w:r>
      <w:r w:rsidRPr="00F57054">
        <w:rPr>
          <w:rFonts w:ascii="Consolas" w:hAnsi="Consolas" w:cs="宋体"/>
          <w:color w:val="5C5C5C"/>
          <w:kern w:val="0"/>
          <w:szCs w:val="21"/>
        </w:rPr>
        <w:t>, tol=</w:t>
      </w:r>
      <w:r w:rsidRPr="00F57054">
        <w:rPr>
          <w:rFonts w:ascii="Consolas" w:hAnsi="Consolas" w:cs="宋体"/>
          <w:color w:val="986801"/>
          <w:kern w:val="0"/>
          <w:szCs w:val="21"/>
        </w:rPr>
        <w:t>10-6</w:t>
      </w:r>
      <w:r w:rsidRPr="00F57054">
        <w:rPr>
          <w:rFonts w:ascii="Consolas" w:hAnsi="Consolas" w:cs="宋体"/>
          <w:color w:val="5C5C5C"/>
          <w:kern w:val="0"/>
          <w:szCs w:val="21"/>
        </w:rPr>
        <w:t>)</w:t>
      </w:r>
    </w:p>
    <w:p w14:paraId="7EE2CE7A"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i/>
          <w:iCs/>
          <w:color w:val="A0A1A7"/>
          <w:kern w:val="0"/>
          <w:szCs w:val="21"/>
        </w:rPr>
        <w:t># reg_lasso = linear_model.LassoLarsCV(cv=10, fit_intercept=True, normalize=True, precompute='auto', copy_X=True, n_jobs=-1, max_iter=10000000)</w:t>
      </w:r>
    </w:p>
    <w:p w14:paraId="5E1821BE"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A626A4"/>
          <w:kern w:val="0"/>
          <w:szCs w:val="21"/>
        </w:rPr>
        <w:t>for</w:t>
      </w:r>
      <w:r w:rsidRPr="00F57054">
        <w:rPr>
          <w:rFonts w:ascii="Consolas" w:hAnsi="Consolas" w:cs="宋体"/>
          <w:color w:val="5C5C5C"/>
          <w:kern w:val="0"/>
          <w:szCs w:val="21"/>
        </w:rPr>
        <w:t> i </w:t>
      </w:r>
      <w:r w:rsidRPr="00F57054">
        <w:rPr>
          <w:rFonts w:ascii="Consolas" w:hAnsi="Consolas" w:cs="宋体"/>
          <w:color w:val="A626A4"/>
          <w:kern w:val="0"/>
          <w:szCs w:val="21"/>
        </w:rPr>
        <w:t>in</w:t>
      </w:r>
      <w:r w:rsidRPr="00F57054">
        <w:rPr>
          <w:rFonts w:ascii="Consolas" w:hAnsi="Consolas" w:cs="宋体"/>
          <w:color w:val="5C5C5C"/>
          <w:kern w:val="0"/>
          <w:szCs w:val="21"/>
        </w:rPr>
        <w:t> range(n_out):</w:t>
      </w:r>
    </w:p>
    <w:p w14:paraId="5ED366F0"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X = datafit[[</w:t>
      </w:r>
      <w:r w:rsidRPr="00F57054">
        <w:rPr>
          <w:rFonts w:ascii="Consolas" w:hAnsi="Consolas" w:cs="宋体"/>
          <w:color w:val="50A14F"/>
          <w:kern w:val="0"/>
          <w:szCs w:val="21"/>
        </w:rPr>
        <w:t>'DPL1'</w:t>
      </w:r>
      <w:r w:rsidRPr="00F57054">
        <w:rPr>
          <w:rFonts w:ascii="Consolas" w:hAnsi="Consolas" w:cs="宋体"/>
          <w:color w:val="5C5C5C"/>
          <w:kern w:val="0"/>
          <w:szCs w:val="21"/>
        </w:rPr>
        <w:t>, </w:t>
      </w:r>
      <w:r w:rsidRPr="00F57054">
        <w:rPr>
          <w:rFonts w:ascii="Consolas" w:hAnsi="Consolas" w:cs="宋体"/>
          <w:color w:val="50A14F"/>
          <w:kern w:val="0"/>
          <w:szCs w:val="21"/>
        </w:rPr>
        <w:t>'EPL1'</w:t>
      </w:r>
      <w:r w:rsidRPr="00F57054">
        <w:rPr>
          <w:rFonts w:ascii="Consolas" w:hAnsi="Consolas" w:cs="宋体"/>
          <w:color w:val="5C5C5C"/>
          <w:kern w:val="0"/>
          <w:szCs w:val="21"/>
        </w:rPr>
        <w:t>, </w:t>
      </w:r>
      <w:r w:rsidRPr="00F57054">
        <w:rPr>
          <w:rFonts w:ascii="Consolas" w:hAnsi="Consolas" w:cs="宋体"/>
          <w:color w:val="50A14F"/>
          <w:kern w:val="0"/>
          <w:szCs w:val="21"/>
        </w:rPr>
        <w:t>'VOLL1'</w:t>
      </w:r>
      <w:r w:rsidRPr="00F57054">
        <w:rPr>
          <w:rFonts w:ascii="Consolas" w:hAnsi="Consolas" w:cs="宋体"/>
          <w:color w:val="5C5C5C"/>
          <w:kern w:val="0"/>
          <w:szCs w:val="21"/>
        </w:rPr>
        <w:t>, </w:t>
      </w:r>
      <w:r w:rsidRPr="00F57054">
        <w:rPr>
          <w:rFonts w:ascii="Consolas" w:hAnsi="Consolas" w:cs="宋体"/>
          <w:color w:val="50A14F"/>
          <w:kern w:val="0"/>
          <w:szCs w:val="21"/>
        </w:rPr>
        <w:t>'BILLL1'</w:t>
      </w:r>
      <w:r w:rsidRPr="00F57054">
        <w:rPr>
          <w:rFonts w:ascii="Consolas" w:hAnsi="Consolas" w:cs="宋体"/>
          <w:color w:val="5C5C5C"/>
          <w:kern w:val="0"/>
          <w:szCs w:val="21"/>
        </w:rPr>
        <w:t>, </w:t>
      </w:r>
      <w:r w:rsidRPr="00F57054">
        <w:rPr>
          <w:rFonts w:ascii="Consolas" w:hAnsi="Consolas" w:cs="宋体"/>
          <w:color w:val="50A14F"/>
          <w:kern w:val="0"/>
          <w:szCs w:val="21"/>
        </w:rPr>
        <w:t>'BONDL1'</w:t>
      </w:r>
      <w:r w:rsidRPr="00F57054">
        <w:rPr>
          <w:rFonts w:ascii="Consolas" w:hAnsi="Consolas" w:cs="宋体"/>
          <w:color w:val="5C5C5C"/>
          <w:kern w:val="0"/>
          <w:szCs w:val="21"/>
        </w:rPr>
        <w:t>, </w:t>
      </w:r>
      <w:r w:rsidRPr="00F57054">
        <w:rPr>
          <w:rFonts w:ascii="Consolas" w:hAnsi="Consolas" w:cs="宋体"/>
          <w:color w:val="50A14F"/>
          <w:kern w:val="0"/>
          <w:szCs w:val="21"/>
        </w:rPr>
        <w:t>'TERML1'</w:t>
      </w:r>
      <w:r w:rsidRPr="00F57054">
        <w:rPr>
          <w:rFonts w:ascii="Consolas" w:hAnsi="Consolas" w:cs="宋体"/>
          <w:color w:val="5C5C5C"/>
          <w:kern w:val="0"/>
          <w:szCs w:val="21"/>
        </w:rPr>
        <w:t>,</w:t>
      </w:r>
    </w:p>
    <w:p w14:paraId="6F20FB1F"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w:t>
      </w:r>
      <w:r w:rsidRPr="00F57054">
        <w:rPr>
          <w:rFonts w:ascii="Consolas" w:hAnsi="Consolas" w:cs="宋体"/>
          <w:color w:val="50A14F"/>
          <w:kern w:val="0"/>
          <w:szCs w:val="21"/>
        </w:rPr>
        <w:t>'CREDITL1'</w:t>
      </w:r>
      <w:r w:rsidRPr="00F57054">
        <w:rPr>
          <w:rFonts w:ascii="Consolas" w:hAnsi="Consolas" w:cs="宋体"/>
          <w:color w:val="5C5C5C"/>
          <w:kern w:val="0"/>
          <w:szCs w:val="21"/>
        </w:rPr>
        <w:t>, </w:t>
      </w:r>
      <w:r w:rsidRPr="00F57054">
        <w:rPr>
          <w:rFonts w:ascii="Consolas" w:hAnsi="Consolas" w:cs="宋体"/>
          <w:color w:val="50A14F"/>
          <w:kern w:val="0"/>
          <w:szCs w:val="21"/>
        </w:rPr>
        <w:t>'PPIGL1'</w:t>
      </w:r>
      <w:r w:rsidRPr="00F57054">
        <w:rPr>
          <w:rFonts w:ascii="Consolas" w:hAnsi="Consolas" w:cs="宋体"/>
          <w:color w:val="5C5C5C"/>
          <w:kern w:val="0"/>
          <w:szCs w:val="21"/>
        </w:rPr>
        <w:t>, </w:t>
      </w:r>
      <w:r w:rsidRPr="00F57054">
        <w:rPr>
          <w:rFonts w:ascii="Consolas" w:hAnsi="Consolas" w:cs="宋体"/>
          <w:color w:val="50A14F"/>
          <w:kern w:val="0"/>
          <w:szCs w:val="21"/>
        </w:rPr>
        <w:t>'IPGL1'</w:t>
      </w:r>
      <w:r w:rsidRPr="00F57054">
        <w:rPr>
          <w:rFonts w:ascii="Consolas" w:hAnsi="Consolas" w:cs="宋体"/>
          <w:color w:val="5C5C5C"/>
          <w:kern w:val="0"/>
          <w:szCs w:val="21"/>
        </w:rPr>
        <w:t>, </w:t>
      </w:r>
      <w:r w:rsidRPr="00F57054">
        <w:rPr>
          <w:rFonts w:ascii="Consolas" w:hAnsi="Consolas" w:cs="宋体"/>
          <w:color w:val="50A14F"/>
          <w:kern w:val="0"/>
          <w:szCs w:val="21"/>
        </w:rPr>
        <w:t>'MA112L1'</w:t>
      </w:r>
      <w:r w:rsidRPr="00F57054">
        <w:rPr>
          <w:rFonts w:ascii="Consolas" w:hAnsi="Consolas" w:cs="宋体"/>
          <w:color w:val="5C5C5C"/>
          <w:kern w:val="0"/>
          <w:szCs w:val="21"/>
        </w:rPr>
        <w:t>, </w:t>
      </w:r>
      <w:r w:rsidRPr="00F57054">
        <w:rPr>
          <w:rFonts w:ascii="Consolas" w:hAnsi="Consolas" w:cs="宋体"/>
          <w:color w:val="50A14F"/>
          <w:kern w:val="0"/>
          <w:szCs w:val="21"/>
        </w:rPr>
        <w:t>'MA312L1'</w:t>
      </w:r>
      <w:r w:rsidRPr="00F57054">
        <w:rPr>
          <w:rFonts w:ascii="Consolas" w:hAnsi="Consolas" w:cs="宋体"/>
          <w:color w:val="5C5C5C"/>
          <w:kern w:val="0"/>
          <w:szCs w:val="21"/>
        </w:rPr>
        <w:t>, </w:t>
      </w:r>
      <w:r w:rsidRPr="00F57054">
        <w:rPr>
          <w:rFonts w:ascii="Consolas" w:hAnsi="Consolas" w:cs="宋体"/>
          <w:color w:val="50A14F"/>
          <w:kern w:val="0"/>
          <w:szCs w:val="21"/>
        </w:rPr>
        <w:t>'MOM6L1'</w:t>
      </w:r>
      <w:r w:rsidRPr="00F57054">
        <w:rPr>
          <w:rFonts w:ascii="Consolas" w:hAnsi="Consolas" w:cs="宋体"/>
          <w:color w:val="5C5C5C"/>
          <w:kern w:val="0"/>
          <w:szCs w:val="21"/>
        </w:rPr>
        <w:t>]].iloc[:(n_in+i), :].values</w:t>
      </w:r>
    </w:p>
    <w:p w14:paraId="5F4ED0B7"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y = datafit[</w:t>
      </w:r>
      <w:r w:rsidRPr="00F57054">
        <w:rPr>
          <w:rFonts w:ascii="Consolas" w:hAnsi="Consolas" w:cs="宋体"/>
          <w:color w:val="50A14F"/>
          <w:kern w:val="0"/>
          <w:szCs w:val="21"/>
        </w:rPr>
        <w:t>'ExRet'</w:t>
      </w:r>
      <w:r w:rsidRPr="00F57054">
        <w:rPr>
          <w:rFonts w:ascii="Consolas" w:hAnsi="Consolas" w:cs="宋体"/>
          <w:color w:val="5C5C5C"/>
          <w:kern w:val="0"/>
          <w:szCs w:val="21"/>
        </w:rPr>
        <w:t>].iloc[:(n_in+i)].values</w:t>
      </w:r>
    </w:p>
    <w:p w14:paraId="6DA9F171"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reg.fit(X, y)</w:t>
      </w:r>
    </w:p>
    <w:p w14:paraId="2BA06AA6"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w:t>
      </w:r>
      <w:r w:rsidRPr="00F57054">
        <w:rPr>
          <w:rFonts w:ascii="Consolas" w:hAnsi="Consolas" w:cs="宋体"/>
          <w:i/>
          <w:iCs/>
          <w:color w:val="A0A1A7"/>
          <w:kern w:val="0"/>
          <w:szCs w:val="21"/>
        </w:rPr>
        <w:t># print(factor_list[np.abs(reg.coef_) != 0])</w:t>
      </w:r>
    </w:p>
    <w:p w14:paraId="442819AD"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lastRenderedPageBreak/>
        <w:t>    k = np.concatenate((np.array([reg.intercept_]), reg.coef_))</w:t>
      </w:r>
    </w:p>
    <w:p w14:paraId="516DE49A"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f = datafit[[</w:t>
      </w:r>
      <w:r w:rsidRPr="00F57054">
        <w:rPr>
          <w:rFonts w:ascii="Consolas" w:hAnsi="Consolas" w:cs="宋体"/>
          <w:color w:val="50A14F"/>
          <w:kern w:val="0"/>
          <w:szCs w:val="21"/>
        </w:rPr>
        <w:t>'DP'</w:t>
      </w:r>
      <w:r w:rsidRPr="00F57054">
        <w:rPr>
          <w:rFonts w:ascii="Consolas" w:hAnsi="Consolas" w:cs="宋体"/>
          <w:color w:val="5C5C5C"/>
          <w:kern w:val="0"/>
          <w:szCs w:val="21"/>
        </w:rPr>
        <w:t>, </w:t>
      </w:r>
      <w:r w:rsidRPr="00F57054">
        <w:rPr>
          <w:rFonts w:ascii="Consolas" w:hAnsi="Consolas" w:cs="宋体"/>
          <w:color w:val="50A14F"/>
          <w:kern w:val="0"/>
          <w:szCs w:val="21"/>
        </w:rPr>
        <w:t>'EP'</w:t>
      </w:r>
      <w:r w:rsidRPr="00F57054">
        <w:rPr>
          <w:rFonts w:ascii="Consolas" w:hAnsi="Consolas" w:cs="宋体"/>
          <w:color w:val="5C5C5C"/>
          <w:kern w:val="0"/>
          <w:szCs w:val="21"/>
        </w:rPr>
        <w:t>, </w:t>
      </w:r>
      <w:r w:rsidRPr="00F57054">
        <w:rPr>
          <w:rFonts w:ascii="Consolas" w:hAnsi="Consolas" w:cs="宋体"/>
          <w:color w:val="50A14F"/>
          <w:kern w:val="0"/>
          <w:szCs w:val="21"/>
        </w:rPr>
        <w:t>'VOL'</w:t>
      </w:r>
      <w:r w:rsidRPr="00F57054">
        <w:rPr>
          <w:rFonts w:ascii="Consolas" w:hAnsi="Consolas" w:cs="宋体"/>
          <w:color w:val="5C5C5C"/>
          <w:kern w:val="0"/>
          <w:szCs w:val="21"/>
        </w:rPr>
        <w:t>, </w:t>
      </w:r>
      <w:r w:rsidRPr="00F57054">
        <w:rPr>
          <w:rFonts w:ascii="Consolas" w:hAnsi="Consolas" w:cs="宋体"/>
          <w:color w:val="50A14F"/>
          <w:kern w:val="0"/>
          <w:szCs w:val="21"/>
        </w:rPr>
        <w:t>'BILL'</w:t>
      </w:r>
      <w:r w:rsidRPr="00F57054">
        <w:rPr>
          <w:rFonts w:ascii="Consolas" w:hAnsi="Consolas" w:cs="宋体"/>
          <w:color w:val="5C5C5C"/>
          <w:kern w:val="0"/>
          <w:szCs w:val="21"/>
        </w:rPr>
        <w:t>, </w:t>
      </w:r>
      <w:r w:rsidRPr="00F57054">
        <w:rPr>
          <w:rFonts w:ascii="Consolas" w:hAnsi="Consolas" w:cs="宋体"/>
          <w:color w:val="50A14F"/>
          <w:kern w:val="0"/>
          <w:szCs w:val="21"/>
        </w:rPr>
        <w:t>'BOND'</w:t>
      </w:r>
      <w:r w:rsidRPr="00F57054">
        <w:rPr>
          <w:rFonts w:ascii="Consolas" w:hAnsi="Consolas" w:cs="宋体"/>
          <w:color w:val="5C5C5C"/>
          <w:kern w:val="0"/>
          <w:szCs w:val="21"/>
        </w:rPr>
        <w:t>, </w:t>
      </w:r>
      <w:r w:rsidRPr="00F57054">
        <w:rPr>
          <w:rFonts w:ascii="Consolas" w:hAnsi="Consolas" w:cs="宋体"/>
          <w:color w:val="50A14F"/>
          <w:kern w:val="0"/>
          <w:szCs w:val="21"/>
        </w:rPr>
        <w:t>'TERM'</w:t>
      </w:r>
      <w:r w:rsidRPr="00F57054">
        <w:rPr>
          <w:rFonts w:ascii="Consolas" w:hAnsi="Consolas" w:cs="宋体"/>
          <w:color w:val="5C5C5C"/>
          <w:kern w:val="0"/>
          <w:szCs w:val="21"/>
        </w:rPr>
        <w:t>, </w:t>
      </w:r>
      <w:r w:rsidRPr="00F57054">
        <w:rPr>
          <w:rFonts w:ascii="Consolas" w:hAnsi="Consolas" w:cs="宋体"/>
          <w:color w:val="50A14F"/>
          <w:kern w:val="0"/>
          <w:szCs w:val="21"/>
        </w:rPr>
        <w:t>'CREDIT'</w:t>
      </w:r>
      <w:r w:rsidRPr="00F57054">
        <w:rPr>
          <w:rFonts w:ascii="Consolas" w:hAnsi="Consolas" w:cs="宋体"/>
          <w:color w:val="5C5C5C"/>
          <w:kern w:val="0"/>
          <w:szCs w:val="21"/>
        </w:rPr>
        <w:t>, </w:t>
      </w:r>
      <w:r w:rsidRPr="00F57054">
        <w:rPr>
          <w:rFonts w:ascii="Consolas" w:hAnsi="Consolas" w:cs="宋体"/>
          <w:color w:val="50A14F"/>
          <w:kern w:val="0"/>
          <w:szCs w:val="21"/>
        </w:rPr>
        <w:t>'PPIG'</w:t>
      </w:r>
      <w:r w:rsidRPr="00F57054">
        <w:rPr>
          <w:rFonts w:ascii="Consolas" w:hAnsi="Consolas" w:cs="宋体"/>
          <w:color w:val="5C5C5C"/>
          <w:kern w:val="0"/>
          <w:szCs w:val="21"/>
        </w:rPr>
        <w:t>,</w:t>
      </w:r>
    </w:p>
    <w:p w14:paraId="7FE7D137"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w:t>
      </w:r>
      <w:r w:rsidRPr="00F57054">
        <w:rPr>
          <w:rFonts w:ascii="Consolas" w:hAnsi="Consolas" w:cs="宋体"/>
          <w:color w:val="50A14F"/>
          <w:kern w:val="0"/>
          <w:szCs w:val="21"/>
        </w:rPr>
        <w:t>'IPG'</w:t>
      </w:r>
      <w:r w:rsidRPr="00F57054">
        <w:rPr>
          <w:rFonts w:ascii="Consolas" w:hAnsi="Consolas" w:cs="宋体"/>
          <w:color w:val="5C5C5C"/>
          <w:kern w:val="0"/>
          <w:szCs w:val="21"/>
        </w:rPr>
        <w:t>, </w:t>
      </w:r>
      <w:r w:rsidRPr="00F57054">
        <w:rPr>
          <w:rFonts w:ascii="Consolas" w:hAnsi="Consolas" w:cs="宋体"/>
          <w:color w:val="50A14F"/>
          <w:kern w:val="0"/>
          <w:szCs w:val="21"/>
        </w:rPr>
        <w:t>'MA112'</w:t>
      </w:r>
      <w:r w:rsidRPr="00F57054">
        <w:rPr>
          <w:rFonts w:ascii="Consolas" w:hAnsi="Consolas" w:cs="宋体"/>
          <w:color w:val="5C5C5C"/>
          <w:kern w:val="0"/>
          <w:szCs w:val="21"/>
        </w:rPr>
        <w:t>, </w:t>
      </w:r>
      <w:r w:rsidRPr="00F57054">
        <w:rPr>
          <w:rFonts w:ascii="Consolas" w:hAnsi="Consolas" w:cs="宋体"/>
          <w:color w:val="50A14F"/>
          <w:kern w:val="0"/>
          <w:szCs w:val="21"/>
        </w:rPr>
        <w:t>'MA312'</w:t>
      </w:r>
      <w:r w:rsidRPr="00F57054">
        <w:rPr>
          <w:rFonts w:ascii="Consolas" w:hAnsi="Consolas" w:cs="宋体"/>
          <w:color w:val="5C5C5C"/>
          <w:kern w:val="0"/>
          <w:szCs w:val="21"/>
        </w:rPr>
        <w:t>, </w:t>
      </w:r>
      <w:r w:rsidRPr="00F57054">
        <w:rPr>
          <w:rFonts w:ascii="Consolas" w:hAnsi="Consolas" w:cs="宋体"/>
          <w:color w:val="50A14F"/>
          <w:kern w:val="0"/>
          <w:szCs w:val="21"/>
        </w:rPr>
        <w:t>'MOM6'</w:t>
      </w:r>
      <w:r w:rsidRPr="00F57054">
        <w:rPr>
          <w:rFonts w:ascii="Consolas" w:hAnsi="Consolas" w:cs="宋体"/>
          <w:color w:val="5C5C5C"/>
          <w:kern w:val="0"/>
          <w:szCs w:val="21"/>
        </w:rPr>
        <w:t>]].iloc[n_in+i</w:t>
      </w:r>
      <w:r w:rsidRPr="00F57054">
        <w:rPr>
          <w:rFonts w:ascii="Consolas" w:hAnsi="Consolas" w:cs="宋体"/>
          <w:color w:val="986801"/>
          <w:kern w:val="0"/>
          <w:szCs w:val="21"/>
        </w:rPr>
        <w:t>-1</w:t>
      </w:r>
      <w:r w:rsidRPr="00F57054">
        <w:rPr>
          <w:rFonts w:ascii="Consolas" w:hAnsi="Consolas" w:cs="宋体"/>
          <w:color w:val="5C5C5C"/>
          <w:kern w:val="0"/>
          <w:szCs w:val="21"/>
        </w:rPr>
        <w:t>, :].values</w:t>
      </w:r>
    </w:p>
    <w:p w14:paraId="7B52330C"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f = np.concatenate((np.array([</w:t>
      </w:r>
      <w:r w:rsidRPr="00F57054">
        <w:rPr>
          <w:rFonts w:ascii="Consolas" w:hAnsi="Consolas" w:cs="宋体"/>
          <w:color w:val="986801"/>
          <w:kern w:val="0"/>
          <w:szCs w:val="21"/>
        </w:rPr>
        <w:t>1</w:t>
      </w:r>
      <w:r w:rsidRPr="00F57054">
        <w:rPr>
          <w:rFonts w:ascii="Consolas" w:hAnsi="Consolas" w:cs="宋体"/>
          <w:color w:val="5C5C5C"/>
          <w:kern w:val="0"/>
          <w:szCs w:val="21"/>
        </w:rPr>
        <w:t>]), f))</w:t>
      </w:r>
    </w:p>
    <w:p w14:paraId="1B7D4E2B"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rreal[i] = datafit[</w:t>
      </w:r>
      <w:r w:rsidRPr="00F57054">
        <w:rPr>
          <w:rFonts w:ascii="Consolas" w:hAnsi="Consolas" w:cs="宋体"/>
          <w:color w:val="50A14F"/>
          <w:kern w:val="0"/>
          <w:szCs w:val="21"/>
        </w:rPr>
        <w:t>'ExRet'</w:t>
      </w:r>
      <w:r w:rsidRPr="00F57054">
        <w:rPr>
          <w:rFonts w:ascii="Consolas" w:hAnsi="Consolas" w:cs="宋体"/>
          <w:color w:val="5C5C5C"/>
          <w:kern w:val="0"/>
          <w:szCs w:val="21"/>
        </w:rPr>
        <w:t>].iloc[n_in+i]</w:t>
      </w:r>
    </w:p>
    <w:p w14:paraId="312C965F"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rfree[i] = datafit[</w:t>
      </w:r>
      <w:r w:rsidRPr="00F57054">
        <w:rPr>
          <w:rFonts w:ascii="Consolas" w:hAnsi="Consolas" w:cs="宋体"/>
          <w:color w:val="50A14F"/>
          <w:kern w:val="0"/>
          <w:szCs w:val="21"/>
        </w:rPr>
        <w:t>'Rfree'</w:t>
      </w:r>
      <w:r w:rsidRPr="00F57054">
        <w:rPr>
          <w:rFonts w:ascii="Consolas" w:hAnsi="Consolas" w:cs="宋体"/>
          <w:color w:val="5C5C5C"/>
          <w:kern w:val="0"/>
          <w:szCs w:val="21"/>
        </w:rPr>
        <w:t>].iloc[n_in+i]</w:t>
      </w:r>
    </w:p>
    <w:p w14:paraId="169190AF"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rout[i] = np.sum(k*f)</w:t>
      </w:r>
    </w:p>
    <w:p w14:paraId="696838B4"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rmean[i] = np.mean(datafit[</w:t>
      </w:r>
      <w:r w:rsidRPr="00F57054">
        <w:rPr>
          <w:rFonts w:ascii="Consolas" w:hAnsi="Consolas" w:cs="宋体"/>
          <w:color w:val="50A14F"/>
          <w:kern w:val="0"/>
          <w:szCs w:val="21"/>
        </w:rPr>
        <w:t>'ExRet'</w:t>
      </w:r>
      <w:r w:rsidRPr="00F57054">
        <w:rPr>
          <w:rFonts w:ascii="Consolas" w:hAnsi="Consolas" w:cs="宋体"/>
          <w:color w:val="5C5C5C"/>
          <w:kern w:val="0"/>
          <w:szCs w:val="21"/>
        </w:rPr>
        <w:t>].iloc[:(n_in+i)].values)</w:t>
      </w:r>
    </w:p>
    <w:p w14:paraId="5E5434E5"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volt2[i] = np.sum(datafit[</w:t>
      </w:r>
      <w:r w:rsidRPr="00F57054">
        <w:rPr>
          <w:rFonts w:ascii="Consolas" w:hAnsi="Consolas" w:cs="宋体"/>
          <w:color w:val="50A14F"/>
          <w:kern w:val="0"/>
          <w:szCs w:val="21"/>
        </w:rPr>
        <w:t>'Ret'</w:t>
      </w:r>
      <w:r w:rsidRPr="00F57054">
        <w:rPr>
          <w:rFonts w:ascii="Consolas" w:hAnsi="Consolas" w:cs="宋体"/>
          <w:color w:val="5C5C5C"/>
          <w:kern w:val="0"/>
          <w:szCs w:val="21"/>
        </w:rPr>
        <w:t>].iloc[(n_in+i</w:t>
      </w:r>
      <w:r w:rsidRPr="00F57054">
        <w:rPr>
          <w:rFonts w:ascii="Consolas" w:hAnsi="Consolas" w:cs="宋体"/>
          <w:color w:val="986801"/>
          <w:kern w:val="0"/>
          <w:szCs w:val="21"/>
        </w:rPr>
        <w:t>-12</w:t>
      </w:r>
      <w:r w:rsidRPr="00F57054">
        <w:rPr>
          <w:rFonts w:ascii="Consolas" w:hAnsi="Consolas" w:cs="宋体"/>
          <w:color w:val="5C5C5C"/>
          <w:kern w:val="0"/>
          <w:szCs w:val="21"/>
        </w:rPr>
        <w:t>):(n_in+i)].values**</w:t>
      </w:r>
      <w:r w:rsidRPr="00F57054">
        <w:rPr>
          <w:rFonts w:ascii="Consolas" w:hAnsi="Consolas" w:cs="宋体"/>
          <w:color w:val="986801"/>
          <w:kern w:val="0"/>
          <w:szCs w:val="21"/>
        </w:rPr>
        <w:t>2</w:t>
      </w:r>
      <w:r w:rsidRPr="00F57054">
        <w:rPr>
          <w:rFonts w:ascii="Consolas" w:hAnsi="Consolas" w:cs="宋体"/>
          <w:color w:val="5C5C5C"/>
          <w:kern w:val="0"/>
          <w:szCs w:val="21"/>
        </w:rPr>
        <w:t>)</w:t>
      </w:r>
    </w:p>
    <w:p w14:paraId="5F7E176C"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03556919"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print()</w:t>
      </w:r>
    </w:p>
    <w:p w14:paraId="7EAD95E8"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print(</w:t>
      </w:r>
      <w:r w:rsidRPr="00F57054">
        <w:rPr>
          <w:rFonts w:ascii="Consolas" w:hAnsi="Consolas" w:cs="宋体"/>
          <w:color w:val="50A14F"/>
          <w:kern w:val="0"/>
          <w:szCs w:val="21"/>
        </w:rPr>
        <w:t>'Out-of-sample tests for multi-factor model with ML method:'</w:t>
      </w:r>
      <w:r w:rsidRPr="00F57054">
        <w:rPr>
          <w:rFonts w:ascii="Consolas" w:hAnsi="Consolas" w:cs="宋体"/>
          <w:color w:val="5C5C5C"/>
          <w:kern w:val="0"/>
          <w:szCs w:val="21"/>
        </w:rPr>
        <w:t>)</w:t>
      </w:r>
    </w:p>
    <w:p w14:paraId="645CDD77"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print(</w:t>
      </w:r>
      <w:r w:rsidRPr="00F57054">
        <w:rPr>
          <w:rFonts w:ascii="Consolas" w:hAnsi="Consolas" w:cs="宋体"/>
          <w:color w:val="50A14F"/>
          <w:kern w:val="0"/>
          <w:szCs w:val="21"/>
        </w:rPr>
        <w:t>'Predictor: {:s}'</w:t>
      </w:r>
      <w:r w:rsidRPr="00F57054">
        <w:rPr>
          <w:rFonts w:ascii="Consolas" w:hAnsi="Consolas" w:cs="宋体"/>
          <w:color w:val="5C5C5C"/>
          <w:kern w:val="0"/>
          <w:szCs w:val="21"/>
        </w:rPr>
        <w:t>.format(factor_out))</w:t>
      </w:r>
    </w:p>
    <w:p w14:paraId="59A91CA2"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R2os, MFSEadj, pvalue_MFSEadj = myfun_stat_gains(rout, rmean, rreal)</w:t>
      </w:r>
    </w:p>
    <w:p w14:paraId="47BC5D1A"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Uout, Umean, DeltaU = myfun_econ_gains(rout, rmean, rreal, rfree, volt2, gmm=</w:t>
      </w:r>
      <w:r w:rsidRPr="00F57054">
        <w:rPr>
          <w:rFonts w:ascii="Consolas" w:hAnsi="Consolas" w:cs="宋体"/>
          <w:color w:val="986801"/>
          <w:kern w:val="0"/>
          <w:szCs w:val="21"/>
        </w:rPr>
        <w:t>5</w:t>
      </w:r>
      <w:r w:rsidRPr="00F57054">
        <w:rPr>
          <w:rFonts w:ascii="Consolas" w:hAnsi="Consolas" w:cs="宋体"/>
          <w:color w:val="5C5C5C"/>
          <w:kern w:val="0"/>
          <w:szCs w:val="21"/>
        </w:rPr>
        <w:t>)</w:t>
      </w:r>
    </w:p>
    <w:p w14:paraId="204C77A7"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A626A4"/>
          <w:kern w:val="0"/>
          <w:szCs w:val="21"/>
        </w:rPr>
        <w:t>del</w:t>
      </w:r>
      <w:r w:rsidRPr="00F57054">
        <w:rPr>
          <w:rFonts w:ascii="Consolas" w:hAnsi="Consolas" w:cs="宋体"/>
          <w:color w:val="5C5C5C"/>
          <w:kern w:val="0"/>
          <w:szCs w:val="21"/>
        </w:rPr>
        <w:t> datafit</w:t>
      </w:r>
    </w:p>
    <w:p w14:paraId="309706E7"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2CF09F77"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i/>
          <w:iCs/>
          <w:color w:val="A0A1A7"/>
          <w:kern w:val="0"/>
          <w:szCs w:val="21"/>
        </w:rPr>
        <w:t># ElasticNet</w:t>
      </w:r>
      <w:r w:rsidRPr="00F57054">
        <w:rPr>
          <w:rFonts w:ascii="Consolas" w:hAnsi="Consolas" w:cs="宋体"/>
          <w:i/>
          <w:iCs/>
          <w:color w:val="A0A1A7"/>
          <w:kern w:val="0"/>
          <w:szCs w:val="21"/>
        </w:rPr>
        <w:t>回归</w:t>
      </w:r>
    </w:p>
    <w:p w14:paraId="26226004"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0FCA2D62"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factor_out = </w:t>
      </w:r>
      <w:r w:rsidRPr="00F57054">
        <w:rPr>
          <w:rFonts w:ascii="Consolas" w:hAnsi="Consolas" w:cs="宋体"/>
          <w:color w:val="50A14F"/>
          <w:kern w:val="0"/>
          <w:szCs w:val="21"/>
        </w:rPr>
        <w:t>'DP, EP, VOL, BILL, BOND, TERM, CREDIT, PPIG, IPG, MA112, MA312, MOM6'</w:t>
      </w:r>
    </w:p>
    <w:p w14:paraId="5A3BB75B"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factor_list = np.array([</w:t>
      </w:r>
      <w:r w:rsidRPr="00F57054">
        <w:rPr>
          <w:rFonts w:ascii="Consolas" w:hAnsi="Consolas" w:cs="宋体"/>
          <w:color w:val="50A14F"/>
          <w:kern w:val="0"/>
          <w:szCs w:val="21"/>
        </w:rPr>
        <w:t>'DP'</w:t>
      </w:r>
      <w:r w:rsidRPr="00F57054">
        <w:rPr>
          <w:rFonts w:ascii="Consolas" w:hAnsi="Consolas" w:cs="宋体"/>
          <w:color w:val="5C5C5C"/>
          <w:kern w:val="0"/>
          <w:szCs w:val="21"/>
        </w:rPr>
        <w:t>, </w:t>
      </w:r>
      <w:r w:rsidRPr="00F57054">
        <w:rPr>
          <w:rFonts w:ascii="Consolas" w:hAnsi="Consolas" w:cs="宋体"/>
          <w:color w:val="50A14F"/>
          <w:kern w:val="0"/>
          <w:szCs w:val="21"/>
        </w:rPr>
        <w:t>'EP'</w:t>
      </w:r>
      <w:r w:rsidRPr="00F57054">
        <w:rPr>
          <w:rFonts w:ascii="Consolas" w:hAnsi="Consolas" w:cs="宋体"/>
          <w:color w:val="5C5C5C"/>
          <w:kern w:val="0"/>
          <w:szCs w:val="21"/>
        </w:rPr>
        <w:t>, </w:t>
      </w:r>
      <w:r w:rsidRPr="00F57054">
        <w:rPr>
          <w:rFonts w:ascii="Consolas" w:hAnsi="Consolas" w:cs="宋体"/>
          <w:color w:val="50A14F"/>
          <w:kern w:val="0"/>
          <w:szCs w:val="21"/>
        </w:rPr>
        <w:t>'VOL'</w:t>
      </w:r>
      <w:r w:rsidRPr="00F57054">
        <w:rPr>
          <w:rFonts w:ascii="Consolas" w:hAnsi="Consolas" w:cs="宋体"/>
          <w:color w:val="5C5C5C"/>
          <w:kern w:val="0"/>
          <w:szCs w:val="21"/>
        </w:rPr>
        <w:t>, </w:t>
      </w:r>
      <w:r w:rsidRPr="00F57054">
        <w:rPr>
          <w:rFonts w:ascii="Consolas" w:hAnsi="Consolas" w:cs="宋体"/>
          <w:color w:val="50A14F"/>
          <w:kern w:val="0"/>
          <w:szCs w:val="21"/>
        </w:rPr>
        <w:t>'BILL'</w:t>
      </w:r>
      <w:r w:rsidRPr="00F57054">
        <w:rPr>
          <w:rFonts w:ascii="Consolas" w:hAnsi="Consolas" w:cs="宋体"/>
          <w:color w:val="5C5C5C"/>
          <w:kern w:val="0"/>
          <w:szCs w:val="21"/>
        </w:rPr>
        <w:t>, </w:t>
      </w:r>
      <w:r w:rsidRPr="00F57054">
        <w:rPr>
          <w:rFonts w:ascii="Consolas" w:hAnsi="Consolas" w:cs="宋体"/>
          <w:color w:val="50A14F"/>
          <w:kern w:val="0"/>
          <w:szCs w:val="21"/>
        </w:rPr>
        <w:t>'BOND'</w:t>
      </w:r>
      <w:r w:rsidRPr="00F57054">
        <w:rPr>
          <w:rFonts w:ascii="Consolas" w:hAnsi="Consolas" w:cs="宋体"/>
          <w:color w:val="5C5C5C"/>
          <w:kern w:val="0"/>
          <w:szCs w:val="21"/>
        </w:rPr>
        <w:t>, </w:t>
      </w:r>
      <w:r w:rsidRPr="00F57054">
        <w:rPr>
          <w:rFonts w:ascii="Consolas" w:hAnsi="Consolas" w:cs="宋体"/>
          <w:color w:val="50A14F"/>
          <w:kern w:val="0"/>
          <w:szCs w:val="21"/>
        </w:rPr>
        <w:t>'TERM'</w:t>
      </w:r>
      <w:r w:rsidRPr="00F57054">
        <w:rPr>
          <w:rFonts w:ascii="Consolas" w:hAnsi="Consolas" w:cs="宋体"/>
          <w:color w:val="5C5C5C"/>
          <w:kern w:val="0"/>
          <w:szCs w:val="21"/>
        </w:rPr>
        <w:t>, </w:t>
      </w:r>
      <w:r w:rsidRPr="00F57054">
        <w:rPr>
          <w:rFonts w:ascii="Consolas" w:hAnsi="Consolas" w:cs="宋体"/>
          <w:color w:val="50A14F"/>
          <w:kern w:val="0"/>
          <w:szCs w:val="21"/>
        </w:rPr>
        <w:t>'CREDIT'</w:t>
      </w:r>
      <w:r w:rsidRPr="00F57054">
        <w:rPr>
          <w:rFonts w:ascii="Consolas" w:hAnsi="Consolas" w:cs="宋体"/>
          <w:color w:val="5C5C5C"/>
          <w:kern w:val="0"/>
          <w:szCs w:val="21"/>
        </w:rPr>
        <w:t>, </w:t>
      </w:r>
      <w:r w:rsidRPr="00F57054">
        <w:rPr>
          <w:rFonts w:ascii="Consolas" w:hAnsi="Consolas" w:cs="宋体"/>
          <w:color w:val="50A14F"/>
          <w:kern w:val="0"/>
          <w:szCs w:val="21"/>
        </w:rPr>
        <w:t>'PPIG'</w:t>
      </w:r>
      <w:r w:rsidRPr="00F57054">
        <w:rPr>
          <w:rFonts w:ascii="Consolas" w:hAnsi="Consolas" w:cs="宋体"/>
          <w:color w:val="5C5C5C"/>
          <w:kern w:val="0"/>
          <w:szCs w:val="21"/>
        </w:rPr>
        <w:t>, </w:t>
      </w:r>
      <w:r w:rsidRPr="00F57054">
        <w:rPr>
          <w:rFonts w:ascii="Consolas" w:hAnsi="Consolas" w:cs="宋体"/>
          <w:color w:val="50A14F"/>
          <w:kern w:val="0"/>
          <w:szCs w:val="21"/>
        </w:rPr>
        <w:t>'IPG'</w:t>
      </w:r>
      <w:r w:rsidRPr="00F57054">
        <w:rPr>
          <w:rFonts w:ascii="Consolas" w:hAnsi="Consolas" w:cs="宋体"/>
          <w:color w:val="5C5C5C"/>
          <w:kern w:val="0"/>
          <w:szCs w:val="21"/>
        </w:rPr>
        <w:t>, </w:t>
      </w:r>
      <w:r w:rsidRPr="00F57054">
        <w:rPr>
          <w:rFonts w:ascii="Consolas" w:hAnsi="Consolas" w:cs="宋体"/>
          <w:color w:val="50A14F"/>
          <w:kern w:val="0"/>
          <w:szCs w:val="21"/>
        </w:rPr>
        <w:t>'MA112'</w:t>
      </w:r>
      <w:r w:rsidRPr="00F57054">
        <w:rPr>
          <w:rFonts w:ascii="Consolas" w:hAnsi="Consolas" w:cs="宋体"/>
          <w:color w:val="5C5C5C"/>
          <w:kern w:val="0"/>
          <w:szCs w:val="21"/>
        </w:rPr>
        <w:t>, </w:t>
      </w:r>
      <w:r w:rsidRPr="00F57054">
        <w:rPr>
          <w:rFonts w:ascii="Consolas" w:hAnsi="Consolas" w:cs="宋体"/>
          <w:color w:val="50A14F"/>
          <w:kern w:val="0"/>
          <w:szCs w:val="21"/>
        </w:rPr>
        <w:t>'MA312'</w:t>
      </w:r>
      <w:r w:rsidRPr="00F57054">
        <w:rPr>
          <w:rFonts w:ascii="Consolas" w:hAnsi="Consolas" w:cs="宋体"/>
          <w:color w:val="5C5C5C"/>
          <w:kern w:val="0"/>
          <w:szCs w:val="21"/>
        </w:rPr>
        <w:t>, </w:t>
      </w:r>
      <w:r w:rsidRPr="00F57054">
        <w:rPr>
          <w:rFonts w:ascii="Consolas" w:hAnsi="Consolas" w:cs="宋体"/>
          <w:color w:val="50A14F"/>
          <w:kern w:val="0"/>
          <w:szCs w:val="21"/>
        </w:rPr>
        <w:t>'MOM6'</w:t>
      </w:r>
      <w:r w:rsidRPr="00F57054">
        <w:rPr>
          <w:rFonts w:ascii="Consolas" w:hAnsi="Consolas" w:cs="宋体"/>
          <w:color w:val="5C5C5C"/>
          <w:kern w:val="0"/>
          <w:szCs w:val="21"/>
        </w:rPr>
        <w:t>])</w:t>
      </w:r>
    </w:p>
    <w:p w14:paraId="3FF60516"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5C2DED77"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datafit = data.copy(deep=</w:t>
      </w:r>
      <w:r w:rsidRPr="00F57054">
        <w:rPr>
          <w:rFonts w:ascii="Consolas" w:hAnsi="Consolas" w:cs="宋体"/>
          <w:color w:val="0184BB"/>
          <w:kern w:val="0"/>
          <w:szCs w:val="21"/>
        </w:rPr>
        <w:t>True</w:t>
      </w:r>
      <w:r w:rsidRPr="00F57054">
        <w:rPr>
          <w:rFonts w:ascii="Consolas" w:hAnsi="Consolas" w:cs="宋体"/>
          <w:color w:val="5C5C5C"/>
          <w:kern w:val="0"/>
          <w:szCs w:val="21"/>
        </w:rPr>
        <w:t>)</w:t>
      </w:r>
    </w:p>
    <w:p w14:paraId="68FBCB37"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1EAFE6C8"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n_in = np.sum(datafit[</w:t>
      </w:r>
      <w:r w:rsidRPr="00F57054">
        <w:rPr>
          <w:rFonts w:ascii="Consolas" w:hAnsi="Consolas" w:cs="宋体"/>
          <w:color w:val="50A14F"/>
          <w:kern w:val="0"/>
          <w:szCs w:val="21"/>
        </w:rPr>
        <w:t>'yyyymm'</w:t>
      </w:r>
      <w:r w:rsidRPr="00F57054">
        <w:rPr>
          <w:rFonts w:ascii="Consolas" w:hAnsi="Consolas" w:cs="宋体"/>
          <w:color w:val="5C5C5C"/>
          <w:kern w:val="0"/>
          <w:szCs w:val="21"/>
        </w:rPr>
        <w:t>] &lt;= </w:t>
      </w:r>
      <w:r w:rsidRPr="00F57054">
        <w:rPr>
          <w:rFonts w:ascii="Consolas" w:hAnsi="Consolas" w:cs="宋体"/>
          <w:color w:val="986801"/>
          <w:kern w:val="0"/>
          <w:szCs w:val="21"/>
        </w:rPr>
        <w:t>195612</w:t>
      </w:r>
      <w:r w:rsidRPr="00F57054">
        <w:rPr>
          <w:rFonts w:ascii="Consolas" w:hAnsi="Consolas" w:cs="宋体"/>
          <w:color w:val="5C5C5C"/>
          <w:kern w:val="0"/>
          <w:szCs w:val="21"/>
        </w:rPr>
        <w:t>)</w:t>
      </w:r>
    </w:p>
    <w:p w14:paraId="5D354C6A"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n_out = np.sum(datafit[</w:t>
      </w:r>
      <w:r w:rsidRPr="00F57054">
        <w:rPr>
          <w:rFonts w:ascii="Consolas" w:hAnsi="Consolas" w:cs="宋体"/>
          <w:color w:val="50A14F"/>
          <w:kern w:val="0"/>
          <w:szCs w:val="21"/>
        </w:rPr>
        <w:t>'yyyymm'</w:t>
      </w:r>
      <w:r w:rsidRPr="00F57054">
        <w:rPr>
          <w:rFonts w:ascii="Consolas" w:hAnsi="Consolas" w:cs="宋体"/>
          <w:color w:val="5C5C5C"/>
          <w:kern w:val="0"/>
          <w:szCs w:val="21"/>
        </w:rPr>
        <w:t>] &gt; </w:t>
      </w:r>
      <w:r w:rsidRPr="00F57054">
        <w:rPr>
          <w:rFonts w:ascii="Consolas" w:hAnsi="Consolas" w:cs="宋体"/>
          <w:color w:val="986801"/>
          <w:kern w:val="0"/>
          <w:szCs w:val="21"/>
        </w:rPr>
        <w:t>195612</w:t>
      </w:r>
      <w:r w:rsidRPr="00F57054">
        <w:rPr>
          <w:rFonts w:ascii="Consolas" w:hAnsi="Consolas" w:cs="宋体"/>
          <w:color w:val="5C5C5C"/>
          <w:kern w:val="0"/>
          <w:szCs w:val="21"/>
        </w:rPr>
        <w:t>)</w:t>
      </w:r>
    </w:p>
    <w:p w14:paraId="60C15C77"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rout = np.zeros(n_out)</w:t>
      </w:r>
    </w:p>
    <w:p w14:paraId="750538E3"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rmean = np.zeros(n_out)</w:t>
      </w:r>
    </w:p>
    <w:p w14:paraId="64645FBD"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rreal = np.zeros(n_out)</w:t>
      </w:r>
    </w:p>
    <w:p w14:paraId="79B9B87D"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rfree = np.zeros(n_out)</w:t>
      </w:r>
    </w:p>
    <w:p w14:paraId="64E783A7"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volt2 = np.zeros(n_out)</w:t>
      </w:r>
    </w:p>
    <w:p w14:paraId="20B27B68"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7A35012C"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reg = sklm.ElasticNetCV(random_state=</w:t>
      </w:r>
      <w:r w:rsidRPr="00F57054">
        <w:rPr>
          <w:rFonts w:ascii="Consolas" w:hAnsi="Consolas" w:cs="宋体"/>
          <w:color w:val="986801"/>
          <w:kern w:val="0"/>
          <w:szCs w:val="21"/>
        </w:rPr>
        <w:t>0</w:t>
      </w:r>
      <w:r w:rsidRPr="00F57054">
        <w:rPr>
          <w:rFonts w:ascii="Consolas" w:hAnsi="Consolas" w:cs="宋体"/>
          <w:color w:val="5C5C5C"/>
          <w:kern w:val="0"/>
          <w:szCs w:val="21"/>
        </w:rPr>
        <w:t>, cv=</w:t>
      </w:r>
      <w:r w:rsidRPr="00F57054">
        <w:rPr>
          <w:rFonts w:ascii="Consolas" w:hAnsi="Consolas" w:cs="宋体"/>
          <w:color w:val="986801"/>
          <w:kern w:val="0"/>
          <w:szCs w:val="21"/>
        </w:rPr>
        <w:t>10</w:t>
      </w:r>
      <w:r w:rsidRPr="00F57054">
        <w:rPr>
          <w:rFonts w:ascii="Consolas" w:hAnsi="Consolas" w:cs="宋体"/>
          <w:color w:val="5C5C5C"/>
          <w:kern w:val="0"/>
          <w:szCs w:val="21"/>
        </w:rPr>
        <w:t>, fit_intercept=</w:t>
      </w:r>
      <w:r w:rsidRPr="00F57054">
        <w:rPr>
          <w:rFonts w:ascii="Consolas" w:hAnsi="Consolas" w:cs="宋体"/>
          <w:color w:val="0184BB"/>
          <w:kern w:val="0"/>
          <w:szCs w:val="21"/>
        </w:rPr>
        <w:t>True</w:t>
      </w:r>
      <w:r w:rsidRPr="00F57054">
        <w:rPr>
          <w:rFonts w:ascii="Consolas" w:hAnsi="Consolas" w:cs="宋体"/>
          <w:color w:val="5C5C5C"/>
          <w:kern w:val="0"/>
          <w:szCs w:val="21"/>
        </w:rPr>
        <w:t>, normalize=</w:t>
      </w:r>
      <w:r w:rsidRPr="00F57054">
        <w:rPr>
          <w:rFonts w:ascii="Consolas" w:hAnsi="Consolas" w:cs="宋体"/>
          <w:color w:val="0184BB"/>
          <w:kern w:val="0"/>
          <w:szCs w:val="21"/>
        </w:rPr>
        <w:t>True</w:t>
      </w:r>
      <w:r w:rsidRPr="00F57054">
        <w:rPr>
          <w:rFonts w:ascii="Consolas" w:hAnsi="Consolas" w:cs="宋体"/>
          <w:color w:val="5C5C5C"/>
          <w:kern w:val="0"/>
          <w:szCs w:val="21"/>
        </w:rPr>
        <w:t>, precompute=</w:t>
      </w:r>
      <w:r w:rsidRPr="00F57054">
        <w:rPr>
          <w:rFonts w:ascii="Consolas" w:hAnsi="Consolas" w:cs="宋体"/>
          <w:color w:val="50A14F"/>
          <w:kern w:val="0"/>
          <w:szCs w:val="21"/>
        </w:rPr>
        <w:t>'auto'</w:t>
      </w:r>
      <w:r w:rsidRPr="00F57054">
        <w:rPr>
          <w:rFonts w:ascii="Consolas" w:hAnsi="Consolas" w:cs="宋体"/>
          <w:color w:val="5C5C5C"/>
          <w:kern w:val="0"/>
          <w:szCs w:val="21"/>
        </w:rPr>
        <w:t>, copy_X=</w:t>
      </w:r>
      <w:r w:rsidRPr="00F57054">
        <w:rPr>
          <w:rFonts w:ascii="Consolas" w:hAnsi="Consolas" w:cs="宋体"/>
          <w:color w:val="0184BB"/>
          <w:kern w:val="0"/>
          <w:szCs w:val="21"/>
        </w:rPr>
        <w:t>True</w:t>
      </w:r>
      <w:r w:rsidRPr="00F57054">
        <w:rPr>
          <w:rFonts w:ascii="Consolas" w:hAnsi="Consolas" w:cs="宋体"/>
          <w:color w:val="5C5C5C"/>
          <w:kern w:val="0"/>
          <w:szCs w:val="21"/>
        </w:rPr>
        <w:t>, n_jobs=</w:t>
      </w:r>
      <w:r w:rsidRPr="00F57054">
        <w:rPr>
          <w:rFonts w:ascii="Consolas" w:hAnsi="Consolas" w:cs="宋体"/>
          <w:color w:val="986801"/>
          <w:kern w:val="0"/>
          <w:szCs w:val="21"/>
        </w:rPr>
        <w:t>-1</w:t>
      </w:r>
      <w:r w:rsidRPr="00F57054">
        <w:rPr>
          <w:rFonts w:ascii="Consolas" w:hAnsi="Consolas" w:cs="宋体"/>
          <w:color w:val="5C5C5C"/>
          <w:kern w:val="0"/>
          <w:szCs w:val="21"/>
        </w:rPr>
        <w:t>, max_iter=</w:t>
      </w:r>
      <w:r w:rsidRPr="00F57054">
        <w:rPr>
          <w:rFonts w:ascii="Consolas" w:hAnsi="Consolas" w:cs="宋体"/>
          <w:color w:val="986801"/>
          <w:kern w:val="0"/>
          <w:szCs w:val="21"/>
        </w:rPr>
        <w:t>10</w:t>
      </w:r>
      <w:r w:rsidRPr="00F57054">
        <w:rPr>
          <w:rFonts w:ascii="Consolas" w:hAnsi="Consolas" w:cs="宋体"/>
          <w:color w:val="5C5C5C"/>
          <w:kern w:val="0"/>
          <w:szCs w:val="21"/>
        </w:rPr>
        <w:t>**</w:t>
      </w:r>
      <w:r w:rsidRPr="00F57054">
        <w:rPr>
          <w:rFonts w:ascii="Consolas" w:hAnsi="Consolas" w:cs="宋体"/>
          <w:color w:val="986801"/>
          <w:kern w:val="0"/>
          <w:szCs w:val="21"/>
        </w:rPr>
        <w:t>9</w:t>
      </w:r>
      <w:r w:rsidRPr="00F57054">
        <w:rPr>
          <w:rFonts w:ascii="Consolas" w:hAnsi="Consolas" w:cs="宋体"/>
          <w:color w:val="5C5C5C"/>
          <w:kern w:val="0"/>
          <w:szCs w:val="21"/>
        </w:rPr>
        <w:t>, tol=</w:t>
      </w:r>
      <w:r w:rsidRPr="00F57054">
        <w:rPr>
          <w:rFonts w:ascii="Consolas" w:hAnsi="Consolas" w:cs="宋体"/>
          <w:color w:val="986801"/>
          <w:kern w:val="0"/>
          <w:szCs w:val="21"/>
        </w:rPr>
        <w:t>10-6</w:t>
      </w:r>
      <w:r w:rsidRPr="00F57054">
        <w:rPr>
          <w:rFonts w:ascii="Consolas" w:hAnsi="Consolas" w:cs="宋体"/>
          <w:color w:val="5C5C5C"/>
          <w:kern w:val="0"/>
          <w:szCs w:val="21"/>
        </w:rPr>
        <w:t>)</w:t>
      </w:r>
    </w:p>
    <w:p w14:paraId="5E7ADE42"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A626A4"/>
          <w:kern w:val="0"/>
          <w:szCs w:val="21"/>
        </w:rPr>
        <w:t>for</w:t>
      </w:r>
      <w:r w:rsidRPr="00F57054">
        <w:rPr>
          <w:rFonts w:ascii="Consolas" w:hAnsi="Consolas" w:cs="宋体"/>
          <w:color w:val="5C5C5C"/>
          <w:kern w:val="0"/>
          <w:szCs w:val="21"/>
        </w:rPr>
        <w:t> i </w:t>
      </w:r>
      <w:r w:rsidRPr="00F57054">
        <w:rPr>
          <w:rFonts w:ascii="Consolas" w:hAnsi="Consolas" w:cs="宋体"/>
          <w:color w:val="A626A4"/>
          <w:kern w:val="0"/>
          <w:szCs w:val="21"/>
        </w:rPr>
        <w:t>in</w:t>
      </w:r>
      <w:r w:rsidRPr="00F57054">
        <w:rPr>
          <w:rFonts w:ascii="Consolas" w:hAnsi="Consolas" w:cs="宋体"/>
          <w:color w:val="5C5C5C"/>
          <w:kern w:val="0"/>
          <w:szCs w:val="21"/>
        </w:rPr>
        <w:t> range(n_out):</w:t>
      </w:r>
    </w:p>
    <w:p w14:paraId="2AAD6BC2"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lastRenderedPageBreak/>
        <w:t>    X = datafit[[</w:t>
      </w:r>
      <w:r w:rsidRPr="00F57054">
        <w:rPr>
          <w:rFonts w:ascii="Consolas" w:hAnsi="Consolas" w:cs="宋体"/>
          <w:color w:val="50A14F"/>
          <w:kern w:val="0"/>
          <w:szCs w:val="21"/>
        </w:rPr>
        <w:t>'DPL1'</w:t>
      </w:r>
      <w:r w:rsidRPr="00F57054">
        <w:rPr>
          <w:rFonts w:ascii="Consolas" w:hAnsi="Consolas" w:cs="宋体"/>
          <w:color w:val="5C5C5C"/>
          <w:kern w:val="0"/>
          <w:szCs w:val="21"/>
        </w:rPr>
        <w:t>, </w:t>
      </w:r>
      <w:r w:rsidRPr="00F57054">
        <w:rPr>
          <w:rFonts w:ascii="Consolas" w:hAnsi="Consolas" w:cs="宋体"/>
          <w:color w:val="50A14F"/>
          <w:kern w:val="0"/>
          <w:szCs w:val="21"/>
        </w:rPr>
        <w:t>'EPL1'</w:t>
      </w:r>
      <w:r w:rsidRPr="00F57054">
        <w:rPr>
          <w:rFonts w:ascii="Consolas" w:hAnsi="Consolas" w:cs="宋体"/>
          <w:color w:val="5C5C5C"/>
          <w:kern w:val="0"/>
          <w:szCs w:val="21"/>
        </w:rPr>
        <w:t>, </w:t>
      </w:r>
      <w:r w:rsidRPr="00F57054">
        <w:rPr>
          <w:rFonts w:ascii="Consolas" w:hAnsi="Consolas" w:cs="宋体"/>
          <w:color w:val="50A14F"/>
          <w:kern w:val="0"/>
          <w:szCs w:val="21"/>
        </w:rPr>
        <w:t>'VOLL1'</w:t>
      </w:r>
      <w:r w:rsidRPr="00F57054">
        <w:rPr>
          <w:rFonts w:ascii="Consolas" w:hAnsi="Consolas" w:cs="宋体"/>
          <w:color w:val="5C5C5C"/>
          <w:kern w:val="0"/>
          <w:szCs w:val="21"/>
        </w:rPr>
        <w:t>, </w:t>
      </w:r>
      <w:r w:rsidRPr="00F57054">
        <w:rPr>
          <w:rFonts w:ascii="Consolas" w:hAnsi="Consolas" w:cs="宋体"/>
          <w:color w:val="50A14F"/>
          <w:kern w:val="0"/>
          <w:szCs w:val="21"/>
        </w:rPr>
        <w:t>'BILLL1'</w:t>
      </w:r>
      <w:r w:rsidRPr="00F57054">
        <w:rPr>
          <w:rFonts w:ascii="Consolas" w:hAnsi="Consolas" w:cs="宋体"/>
          <w:color w:val="5C5C5C"/>
          <w:kern w:val="0"/>
          <w:szCs w:val="21"/>
        </w:rPr>
        <w:t>, </w:t>
      </w:r>
      <w:r w:rsidRPr="00F57054">
        <w:rPr>
          <w:rFonts w:ascii="Consolas" w:hAnsi="Consolas" w:cs="宋体"/>
          <w:color w:val="50A14F"/>
          <w:kern w:val="0"/>
          <w:szCs w:val="21"/>
        </w:rPr>
        <w:t>'BONDL1'</w:t>
      </w:r>
      <w:r w:rsidRPr="00F57054">
        <w:rPr>
          <w:rFonts w:ascii="Consolas" w:hAnsi="Consolas" w:cs="宋体"/>
          <w:color w:val="5C5C5C"/>
          <w:kern w:val="0"/>
          <w:szCs w:val="21"/>
        </w:rPr>
        <w:t>, </w:t>
      </w:r>
      <w:r w:rsidRPr="00F57054">
        <w:rPr>
          <w:rFonts w:ascii="Consolas" w:hAnsi="Consolas" w:cs="宋体"/>
          <w:color w:val="50A14F"/>
          <w:kern w:val="0"/>
          <w:szCs w:val="21"/>
        </w:rPr>
        <w:t>'TERML1'</w:t>
      </w:r>
      <w:r w:rsidRPr="00F57054">
        <w:rPr>
          <w:rFonts w:ascii="Consolas" w:hAnsi="Consolas" w:cs="宋体"/>
          <w:color w:val="5C5C5C"/>
          <w:kern w:val="0"/>
          <w:szCs w:val="21"/>
        </w:rPr>
        <w:t>,</w:t>
      </w:r>
    </w:p>
    <w:p w14:paraId="5A0BCCE3"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w:t>
      </w:r>
      <w:r w:rsidRPr="00F57054">
        <w:rPr>
          <w:rFonts w:ascii="Consolas" w:hAnsi="Consolas" w:cs="宋体"/>
          <w:color w:val="50A14F"/>
          <w:kern w:val="0"/>
          <w:szCs w:val="21"/>
        </w:rPr>
        <w:t>'CREDITL1'</w:t>
      </w:r>
      <w:r w:rsidRPr="00F57054">
        <w:rPr>
          <w:rFonts w:ascii="Consolas" w:hAnsi="Consolas" w:cs="宋体"/>
          <w:color w:val="5C5C5C"/>
          <w:kern w:val="0"/>
          <w:szCs w:val="21"/>
        </w:rPr>
        <w:t>, </w:t>
      </w:r>
      <w:r w:rsidRPr="00F57054">
        <w:rPr>
          <w:rFonts w:ascii="Consolas" w:hAnsi="Consolas" w:cs="宋体"/>
          <w:color w:val="50A14F"/>
          <w:kern w:val="0"/>
          <w:szCs w:val="21"/>
        </w:rPr>
        <w:t>'PPIGL1'</w:t>
      </w:r>
      <w:r w:rsidRPr="00F57054">
        <w:rPr>
          <w:rFonts w:ascii="Consolas" w:hAnsi="Consolas" w:cs="宋体"/>
          <w:color w:val="5C5C5C"/>
          <w:kern w:val="0"/>
          <w:szCs w:val="21"/>
        </w:rPr>
        <w:t>, </w:t>
      </w:r>
      <w:r w:rsidRPr="00F57054">
        <w:rPr>
          <w:rFonts w:ascii="Consolas" w:hAnsi="Consolas" w:cs="宋体"/>
          <w:color w:val="50A14F"/>
          <w:kern w:val="0"/>
          <w:szCs w:val="21"/>
        </w:rPr>
        <w:t>'IPGL1'</w:t>
      </w:r>
      <w:r w:rsidRPr="00F57054">
        <w:rPr>
          <w:rFonts w:ascii="Consolas" w:hAnsi="Consolas" w:cs="宋体"/>
          <w:color w:val="5C5C5C"/>
          <w:kern w:val="0"/>
          <w:szCs w:val="21"/>
        </w:rPr>
        <w:t>, </w:t>
      </w:r>
      <w:r w:rsidRPr="00F57054">
        <w:rPr>
          <w:rFonts w:ascii="Consolas" w:hAnsi="Consolas" w:cs="宋体"/>
          <w:color w:val="50A14F"/>
          <w:kern w:val="0"/>
          <w:szCs w:val="21"/>
        </w:rPr>
        <w:t>'MA112L1'</w:t>
      </w:r>
      <w:r w:rsidRPr="00F57054">
        <w:rPr>
          <w:rFonts w:ascii="Consolas" w:hAnsi="Consolas" w:cs="宋体"/>
          <w:color w:val="5C5C5C"/>
          <w:kern w:val="0"/>
          <w:szCs w:val="21"/>
        </w:rPr>
        <w:t>, </w:t>
      </w:r>
      <w:r w:rsidRPr="00F57054">
        <w:rPr>
          <w:rFonts w:ascii="Consolas" w:hAnsi="Consolas" w:cs="宋体"/>
          <w:color w:val="50A14F"/>
          <w:kern w:val="0"/>
          <w:szCs w:val="21"/>
        </w:rPr>
        <w:t>'MA312L1'</w:t>
      </w:r>
      <w:r w:rsidRPr="00F57054">
        <w:rPr>
          <w:rFonts w:ascii="Consolas" w:hAnsi="Consolas" w:cs="宋体"/>
          <w:color w:val="5C5C5C"/>
          <w:kern w:val="0"/>
          <w:szCs w:val="21"/>
        </w:rPr>
        <w:t>, </w:t>
      </w:r>
      <w:r w:rsidRPr="00F57054">
        <w:rPr>
          <w:rFonts w:ascii="Consolas" w:hAnsi="Consolas" w:cs="宋体"/>
          <w:color w:val="50A14F"/>
          <w:kern w:val="0"/>
          <w:szCs w:val="21"/>
        </w:rPr>
        <w:t>'MOM6L1'</w:t>
      </w:r>
      <w:r w:rsidRPr="00F57054">
        <w:rPr>
          <w:rFonts w:ascii="Consolas" w:hAnsi="Consolas" w:cs="宋体"/>
          <w:color w:val="5C5C5C"/>
          <w:kern w:val="0"/>
          <w:szCs w:val="21"/>
        </w:rPr>
        <w:t>]].iloc[:(n_in+i), :].values</w:t>
      </w:r>
    </w:p>
    <w:p w14:paraId="11C01163"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y = datafit[</w:t>
      </w:r>
      <w:r w:rsidRPr="00F57054">
        <w:rPr>
          <w:rFonts w:ascii="Consolas" w:hAnsi="Consolas" w:cs="宋体"/>
          <w:color w:val="50A14F"/>
          <w:kern w:val="0"/>
          <w:szCs w:val="21"/>
        </w:rPr>
        <w:t>'ExRet'</w:t>
      </w:r>
      <w:r w:rsidRPr="00F57054">
        <w:rPr>
          <w:rFonts w:ascii="Consolas" w:hAnsi="Consolas" w:cs="宋体"/>
          <w:color w:val="5C5C5C"/>
          <w:kern w:val="0"/>
          <w:szCs w:val="21"/>
        </w:rPr>
        <w:t>].iloc[:(n_in+i)].values</w:t>
      </w:r>
    </w:p>
    <w:p w14:paraId="1067AC2E"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reg.fit(X, y)</w:t>
      </w:r>
    </w:p>
    <w:p w14:paraId="74451070"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w:t>
      </w:r>
      <w:r w:rsidRPr="00F57054">
        <w:rPr>
          <w:rFonts w:ascii="Consolas" w:hAnsi="Consolas" w:cs="宋体"/>
          <w:i/>
          <w:iCs/>
          <w:color w:val="A0A1A7"/>
          <w:kern w:val="0"/>
          <w:szCs w:val="21"/>
        </w:rPr>
        <w:t># print(factor_list[np.abs(reg.coef_) != 0])</w:t>
      </w:r>
    </w:p>
    <w:p w14:paraId="18948D94"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k = np.concatenate((np.array([reg.intercept_]), reg.coef_))</w:t>
      </w:r>
    </w:p>
    <w:p w14:paraId="16082808"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f = datafit[[</w:t>
      </w:r>
      <w:r w:rsidRPr="00F57054">
        <w:rPr>
          <w:rFonts w:ascii="Consolas" w:hAnsi="Consolas" w:cs="宋体"/>
          <w:color w:val="50A14F"/>
          <w:kern w:val="0"/>
          <w:szCs w:val="21"/>
        </w:rPr>
        <w:t>'DP'</w:t>
      </w:r>
      <w:r w:rsidRPr="00F57054">
        <w:rPr>
          <w:rFonts w:ascii="Consolas" w:hAnsi="Consolas" w:cs="宋体"/>
          <w:color w:val="5C5C5C"/>
          <w:kern w:val="0"/>
          <w:szCs w:val="21"/>
        </w:rPr>
        <w:t>, </w:t>
      </w:r>
      <w:r w:rsidRPr="00F57054">
        <w:rPr>
          <w:rFonts w:ascii="Consolas" w:hAnsi="Consolas" w:cs="宋体"/>
          <w:color w:val="50A14F"/>
          <w:kern w:val="0"/>
          <w:szCs w:val="21"/>
        </w:rPr>
        <w:t>'EP'</w:t>
      </w:r>
      <w:r w:rsidRPr="00F57054">
        <w:rPr>
          <w:rFonts w:ascii="Consolas" w:hAnsi="Consolas" w:cs="宋体"/>
          <w:color w:val="5C5C5C"/>
          <w:kern w:val="0"/>
          <w:szCs w:val="21"/>
        </w:rPr>
        <w:t>, </w:t>
      </w:r>
      <w:r w:rsidRPr="00F57054">
        <w:rPr>
          <w:rFonts w:ascii="Consolas" w:hAnsi="Consolas" w:cs="宋体"/>
          <w:color w:val="50A14F"/>
          <w:kern w:val="0"/>
          <w:szCs w:val="21"/>
        </w:rPr>
        <w:t>'VOL'</w:t>
      </w:r>
      <w:r w:rsidRPr="00F57054">
        <w:rPr>
          <w:rFonts w:ascii="Consolas" w:hAnsi="Consolas" w:cs="宋体"/>
          <w:color w:val="5C5C5C"/>
          <w:kern w:val="0"/>
          <w:szCs w:val="21"/>
        </w:rPr>
        <w:t>, </w:t>
      </w:r>
      <w:r w:rsidRPr="00F57054">
        <w:rPr>
          <w:rFonts w:ascii="Consolas" w:hAnsi="Consolas" w:cs="宋体"/>
          <w:color w:val="50A14F"/>
          <w:kern w:val="0"/>
          <w:szCs w:val="21"/>
        </w:rPr>
        <w:t>'BILL'</w:t>
      </w:r>
      <w:r w:rsidRPr="00F57054">
        <w:rPr>
          <w:rFonts w:ascii="Consolas" w:hAnsi="Consolas" w:cs="宋体"/>
          <w:color w:val="5C5C5C"/>
          <w:kern w:val="0"/>
          <w:szCs w:val="21"/>
        </w:rPr>
        <w:t>, </w:t>
      </w:r>
      <w:r w:rsidRPr="00F57054">
        <w:rPr>
          <w:rFonts w:ascii="Consolas" w:hAnsi="Consolas" w:cs="宋体"/>
          <w:color w:val="50A14F"/>
          <w:kern w:val="0"/>
          <w:szCs w:val="21"/>
        </w:rPr>
        <w:t>'BOND'</w:t>
      </w:r>
      <w:r w:rsidRPr="00F57054">
        <w:rPr>
          <w:rFonts w:ascii="Consolas" w:hAnsi="Consolas" w:cs="宋体"/>
          <w:color w:val="5C5C5C"/>
          <w:kern w:val="0"/>
          <w:szCs w:val="21"/>
        </w:rPr>
        <w:t>, </w:t>
      </w:r>
      <w:r w:rsidRPr="00F57054">
        <w:rPr>
          <w:rFonts w:ascii="Consolas" w:hAnsi="Consolas" w:cs="宋体"/>
          <w:color w:val="50A14F"/>
          <w:kern w:val="0"/>
          <w:szCs w:val="21"/>
        </w:rPr>
        <w:t>'TERM'</w:t>
      </w:r>
      <w:r w:rsidRPr="00F57054">
        <w:rPr>
          <w:rFonts w:ascii="Consolas" w:hAnsi="Consolas" w:cs="宋体"/>
          <w:color w:val="5C5C5C"/>
          <w:kern w:val="0"/>
          <w:szCs w:val="21"/>
        </w:rPr>
        <w:t>, </w:t>
      </w:r>
      <w:r w:rsidRPr="00F57054">
        <w:rPr>
          <w:rFonts w:ascii="Consolas" w:hAnsi="Consolas" w:cs="宋体"/>
          <w:color w:val="50A14F"/>
          <w:kern w:val="0"/>
          <w:szCs w:val="21"/>
        </w:rPr>
        <w:t>'CREDIT'</w:t>
      </w:r>
      <w:r w:rsidRPr="00F57054">
        <w:rPr>
          <w:rFonts w:ascii="Consolas" w:hAnsi="Consolas" w:cs="宋体"/>
          <w:color w:val="5C5C5C"/>
          <w:kern w:val="0"/>
          <w:szCs w:val="21"/>
        </w:rPr>
        <w:t>, </w:t>
      </w:r>
      <w:r w:rsidRPr="00F57054">
        <w:rPr>
          <w:rFonts w:ascii="Consolas" w:hAnsi="Consolas" w:cs="宋体"/>
          <w:color w:val="50A14F"/>
          <w:kern w:val="0"/>
          <w:szCs w:val="21"/>
        </w:rPr>
        <w:t>'PPIG'</w:t>
      </w:r>
      <w:r w:rsidRPr="00F57054">
        <w:rPr>
          <w:rFonts w:ascii="Consolas" w:hAnsi="Consolas" w:cs="宋体"/>
          <w:color w:val="5C5C5C"/>
          <w:kern w:val="0"/>
          <w:szCs w:val="21"/>
        </w:rPr>
        <w:t>,</w:t>
      </w:r>
    </w:p>
    <w:p w14:paraId="51F47666"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w:t>
      </w:r>
      <w:r w:rsidRPr="00F57054">
        <w:rPr>
          <w:rFonts w:ascii="Consolas" w:hAnsi="Consolas" w:cs="宋体"/>
          <w:color w:val="50A14F"/>
          <w:kern w:val="0"/>
          <w:szCs w:val="21"/>
        </w:rPr>
        <w:t>'IPG'</w:t>
      </w:r>
      <w:r w:rsidRPr="00F57054">
        <w:rPr>
          <w:rFonts w:ascii="Consolas" w:hAnsi="Consolas" w:cs="宋体"/>
          <w:color w:val="5C5C5C"/>
          <w:kern w:val="0"/>
          <w:szCs w:val="21"/>
        </w:rPr>
        <w:t>, </w:t>
      </w:r>
      <w:r w:rsidRPr="00F57054">
        <w:rPr>
          <w:rFonts w:ascii="Consolas" w:hAnsi="Consolas" w:cs="宋体"/>
          <w:color w:val="50A14F"/>
          <w:kern w:val="0"/>
          <w:szCs w:val="21"/>
        </w:rPr>
        <w:t>'MA112'</w:t>
      </w:r>
      <w:r w:rsidRPr="00F57054">
        <w:rPr>
          <w:rFonts w:ascii="Consolas" w:hAnsi="Consolas" w:cs="宋体"/>
          <w:color w:val="5C5C5C"/>
          <w:kern w:val="0"/>
          <w:szCs w:val="21"/>
        </w:rPr>
        <w:t>, </w:t>
      </w:r>
      <w:r w:rsidRPr="00F57054">
        <w:rPr>
          <w:rFonts w:ascii="Consolas" w:hAnsi="Consolas" w:cs="宋体"/>
          <w:color w:val="50A14F"/>
          <w:kern w:val="0"/>
          <w:szCs w:val="21"/>
        </w:rPr>
        <w:t>'MA312'</w:t>
      </w:r>
      <w:r w:rsidRPr="00F57054">
        <w:rPr>
          <w:rFonts w:ascii="Consolas" w:hAnsi="Consolas" w:cs="宋体"/>
          <w:color w:val="5C5C5C"/>
          <w:kern w:val="0"/>
          <w:szCs w:val="21"/>
        </w:rPr>
        <w:t>, </w:t>
      </w:r>
      <w:r w:rsidRPr="00F57054">
        <w:rPr>
          <w:rFonts w:ascii="Consolas" w:hAnsi="Consolas" w:cs="宋体"/>
          <w:color w:val="50A14F"/>
          <w:kern w:val="0"/>
          <w:szCs w:val="21"/>
        </w:rPr>
        <w:t>'MOM6'</w:t>
      </w:r>
      <w:r w:rsidRPr="00F57054">
        <w:rPr>
          <w:rFonts w:ascii="Consolas" w:hAnsi="Consolas" w:cs="宋体"/>
          <w:color w:val="5C5C5C"/>
          <w:kern w:val="0"/>
          <w:szCs w:val="21"/>
        </w:rPr>
        <w:t>]].iloc[n_in+i</w:t>
      </w:r>
      <w:r w:rsidRPr="00F57054">
        <w:rPr>
          <w:rFonts w:ascii="Consolas" w:hAnsi="Consolas" w:cs="宋体"/>
          <w:color w:val="986801"/>
          <w:kern w:val="0"/>
          <w:szCs w:val="21"/>
        </w:rPr>
        <w:t>-1</w:t>
      </w:r>
      <w:r w:rsidRPr="00F57054">
        <w:rPr>
          <w:rFonts w:ascii="Consolas" w:hAnsi="Consolas" w:cs="宋体"/>
          <w:color w:val="5C5C5C"/>
          <w:kern w:val="0"/>
          <w:szCs w:val="21"/>
        </w:rPr>
        <w:t>, :].values</w:t>
      </w:r>
    </w:p>
    <w:p w14:paraId="2A6F0970"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f = np.concatenate((np.array([</w:t>
      </w:r>
      <w:r w:rsidRPr="00F57054">
        <w:rPr>
          <w:rFonts w:ascii="Consolas" w:hAnsi="Consolas" w:cs="宋体"/>
          <w:color w:val="986801"/>
          <w:kern w:val="0"/>
          <w:szCs w:val="21"/>
        </w:rPr>
        <w:t>1</w:t>
      </w:r>
      <w:r w:rsidRPr="00F57054">
        <w:rPr>
          <w:rFonts w:ascii="Consolas" w:hAnsi="Consolas" w:cs="宋体"/>
          <w:color w:val="5C5C5C"/>
          <w:kern w:val="0"/>
          <w:szCs w:val="21"/>
        </w:rPr>
        <w:t>]), f))</w:t>
      </w:r>
    </w:p>
    <w:p w14:paraId="00C9D420"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rreal[i] = datafit[</w:t>
      </w:r>
      <w:r w:rsidRPr="00F57054">
        <w:rPr>
          <w:rFonts w:ascii="Consolas" w:hAnsi="Consolas" w:cs="宋体"/>
          <w:color w:val="50A14F"/>
          <w:kern w:val="0"/>
          <w:szCs w:val="21"/>
        </w:rPr>
        <w:t>'ExRet'</w:t>
      </w:r>
      <w:r w:rsidRPr="00F57054">
        <w:rPr>
          <w:rFonts w:ascii="Consolas" w:hAnsi="Consolas" w:cs="宋体"/>
          <w:color w:val="5C5C5C"/>
          <w:kern w:val="0"/>
          <w:szCs w:val="21"/>
        </w:rPr>
        <w:t>].iloc[n_in+i]</w:t>
      </w:r>
    </w:p>
    <w:p w14:paraId="59DB7935"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rfree[i] = datafit[</w:t>
      </w:r>
      <w:r w:rsidRPr="00F57054">
        <w:rPr>
          <w:rFonts w:ascii="Consolas" w:hAnsi="Consolas" w:cs="宋体"/>
          <w:color w:val="50A14F"/>
          <w:kern w:val="0"/>
          <w:szCs w:val="21"/>
        </w:rPr>
        <w:t>'Rfree'</w:t>
      </w:r>
      <w:r w:rsidRPr="00F57054">
        <w:rPr>
          <w:rFonts w:ascii="Consolas" w:hAnsi="Consolas" w:cs="宋体"/>
          <w:color w:val="5C5C5C"/>
          <w:kern w:val="0"/>
          <w:szCs w:val="21"/>
        </w:rPr>
        <w:t>].iloc[n_in+i]</w:t>
      </w:r>
    </w:p>
    <w:p w14:paraId="53C5DF30"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rout[i] = np.sum(k*f)</w:t>
      </w:r>
    </w:p>
    <w:p w14:paraId="6910202F"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rmean[i] = np.mean(datafit[</w:t>
      </w:r>
      <w:r w:rsidRPr="00F57054">
        <w:rPr>
          <w:rFonts w:ascii="Consolas" w:hAnsi="Consolas" w:cs="宋体"/>
          <w:color w:val="50A14F"/>
          <w:kern w:val="0"/>
          <w:szCs w:val="21"/>
        </w:rPr>
        <w:t>'ExRet'</w:t>
      </w:r>
      <w:r w:rsidRPr="00F57054">
        <w:rPr>
          <w:rFonts w:ascii="Consolas" w:hAnsi="Consolas" w:cs="宋体"/>
          <w:color w:val="5C5C5C"/>
          <w:kern w:val="0"/>
          <w:szCs w:val="21"/>
        </w:rPr>
        <w:t>].iloc[:(n_in+i)].values)</w:t>
      </w:r>
    </w:p>
    <w:p w14:paraId="2AAF8C8F"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    volt2[i] = np.sum(datafit[</w:t>
      </w:r>
      <w:r w:rsidRPr="00F57054">
        <w:rPr>
          <w:rFonts w:ascii="Consolas" w:hAnsi="Consolas" w:cs="宋体"/>
          <w:color w:val="50A14F"/>
          <w:kern w:val="0"/>
          <w:szCs w:val="21"/>
        </w:rPr>
        <w:t>'Ret'</w:t>
      </w:r>
      <w:r w:rsidRPr="00F57054">
        <w:rPr>
          <w:rFonts w:ascii="Consolas" w:hAnsi="Consolas" w:cs="宋体"/>
          <w:color w:val="5C5C5C"/>
          <w:kern w:val="0"/>
          <w:szCs w:val="21"/>
        </w:rPr>
        <w:t>].iloc[(n_in+i</w:t>
      </w:r>
      <w:r w:rsidRPr="00F57054">
        <w:rPr>
          <w:rFonts w:ascii="Consolas" w:hAnsi="Consolas" w:cs="宋体"/>
          <w:color w:val="986801"/>
          <w:kern w:val="0"/>
          <w:szCs w:val="21"/>
        </w:rPr>
        <w:t>-12</w:t>
      </w:r>
      <w:r w:rsidRPr="00F57054">
        <w:rPr>
          <w:rFonts w:ascii="Consolas" w:hAnsi="Consolas" w:cs="宋体"/>
          <w:color w:val="5C5C5C"/>
          <w:kern w:val="0"/>
          <w:szCs w:val="21"/>
        </w:rPr>
        <w:t>):(n_in+i)].values**</w:t>
      </w:r>
      <w:r w:rsidRPr="00F57054">
        <w:rPr>
          <w:rFonts w:ascii="Consolas" w:hAnsi="Consolas" w:cs="宋体"/>
          <w:color w:val="986801"/>
          <w:kern w:val="0"/>
          <w:szCs w:val="21"/>
        </w:rPr>
        <w:t>2</w:t>
      </w:r>
      <w:r w:rsidRPr="00F57054">
        <w:rPr>
          <w:rFonts w:ascii="Consolas" w:hAnsi="Consolas" w:cs="宋体"/>
          <w:color w:val="5C5C5C"/>
          <w:kern w:val="0"/>
          <w:szCs w:val="21"/>
        </w:rPr>
        <w:t>)</w:t>
      </w:r>
    </w:p>
    <w:p w14:paraId="2BB0097D"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1B68DB73"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print()</w:t>
      </w:r>
    </w:p>
    <w:p w14:paraId="20B798DB"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print(</w:t>
      </w:r>
      <w:r w:rsidRPr="00F57054">
        <w:rPr>
          <w:rFonts w:ascii="Consolas" w:hAnsi="Consolas" w:cs="宋体"/>
          <w:color w:val="50A14F"/>
          <w:kern w:val="0"/>
          <w:szCs w:val="21"/>
        </w:rPr>
        <w:t>'Out-of-sample tests for multi-factor model with ML method:'</w:t>
      </w:r>
      <w:r w:rsidRPr="00F57054">
        <w:rPr>
          <w:rFonts w:ascii="Consolas" w:hAnsi="Consolas" w:cs="宋体"/>
          <w:color w:val="5C5C5C"/>
          <w:kern w:val="0"/>
          <w:szCs w:val="21"/>
        </w:rPr>
        <w:t>)</w:t>
      </w:r>
    </w:p>
    <w:p w14:paraId="3E6FC760"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print(</w:t>
      </w:r>
      <w:r w:rsidRPr="00F57054">
        <w:rPr>
          <w:rFonts w:ascii="Consolas" w:hAnsi="Consolas" w:cs="宋体"/>
          <w:color w:val="50A14F"/>
          <w:kern w:val="0"/>
          <w:szCs w:val="21"/>
        </w:rPr>
        <w:t>'Predictor: {:s}'</w:t>
      </w:r>
      <w:r w:rsidRPr="00F57054">
        <w:rPr>
          <w:rFonts w:ascii="Consolas" w:hAnsi="Consolas" w:cs="宋体"/>
          <w:color w:val="5C5C5C"/>
          <w:kern w:val="0"/>
          <w:szCs w:val="21"/>
        </w:rPr>
        <w:t>.format(factor_out))</w:t>
      </w:r>
    </w:p>
    <w:p w14:paraId="61408218"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R2os, MFSEadj, pvalue_MFSEadj = myfun_stat_gains(rout, rmean, rreal)</w:t>
      </w:r>
    </w:p>
    <w:p w14:paraId="02CBB2DB" w14:textId="77777777" w:rsidR="00F57054" w:rsidRPr="00F57054" w:rsidRDefault="00F57054" w:rsidP="00F57054">
      <w:pPr>
        <w:widowControl/>
        <w:numPr>
          <w:ilvl w:val="0"/>
          <w:numId w:val="2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57054">
        <w:rPr>
          <w:rFonts w:ascii="Consolas" w:hAnsi="Consolas" w:cs="宋体"/>
          <w:color w:val="5C5C5C"/>
          <w:kern w:val="0"/>
          <w:szCs w:val="21"/>
        </w:rPr>
        <w:t>Uout, Umean, DeltaU = myfun_econ_gains(rout, rmean, rreal, rfree, volt2, gmm=</w:t>
      </w:r>
      <w:r w:rsidRPr="00F57054">
        <w:rPr>
          <w:rFonts w:ascii="Consolas" w:hAnsi="Consolas" w:cs="宋体"/>
          <w:color w:val="986801"/>
          <w:kern w:val="0"/>
          <w:szCs w:val="21"/>
        </w:rPr>
        <w:t>5</w:t>
      </w:r>
      <w:r w:rsidRPr="00F57054">
        <w:rPr>
          <w:rFonts w:ascii="Consolas" w:hAnsi="Consolas" w:cs="宋体"/>
          <w:color w:val="5C5C5C"/>
          <w:kern w:val="0"/>
          <w:szCs w:val="21"/>
        </w:rPr>
        <w:t>)</w:t>
      </w:r>
    </w:p>
    <w:p w14:paraId="5B9930C2" w14:textId="77777777" w:rsidR="00F57054" w:rsidRPr="00F57054" w:rsidRDefault="00F57054" w:rsidP="00F57054">
      <w:pPr>
        <w:widowControl/>
        <w:numPr>
          <w:ilvl w:val="0"/>
          <w:numId w:val="2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57054">
        <w:rPr>
          <w:rFonts w:ascii="Consolas" w:hAnsi="Consolas" w:cs="宋体"/>
          <w:color w:val="A626A4"/>
          <w:kern w:val="0"/>
          <w:szCs w:val="21"/>
        </w:rPr>
        <w:t>del</w:t>
      </w:r>
      <w:r w:rsidRPr="00F57054">
        <w:rPr>
          <w:rFonts w:ascii="Consolas" w:hAnsi="Consolas" w:cs="宋体"/>
          <w:color w:val="5C5C5C"/>
          <w:kern w:val="0"/>
          <w:szCs w:val="21"/>
        </w:rPr>
        <w:t> datafit</w:t>
      </w:r>
    </w:p>
    <w:p w14:paraId="2F1210EF" w14:textId="77777777" w:rsidR="00F57054" w:rsidRDefault="00F57054" w:rsidP="00971E7B">
      <w:pPr>
        <w:rPr>
          <w:rFonts w:ascii="Times New Roman" w:eastAsia="黑体" w:hAnsi="Times New Roman"/>
          <w:sz w:val="24"/>
          <w:szCs w:val="20"/>
        </w:rPr>
      </w:pPr>
    </w:p>
    <w:p w14:paraId="3BDEBA22" w14:textId="2280769A" w:rsidR="00F57054" w:rsidRDefault="00F57054" w:rsidP="00971E7B">
      <w:pPr>
        <w:rPr>
          <w:rFonts w:ascii="Times New Roman" w:eastAsia="黑体" w:hAnsi="Times New Roman"/>
          <w:sz w:val="22"/>
          <w:szCs w:val="18"/>
        </w:rPr>
      </w:pPr>
      <w:r w:rsidRPr="00F57054">
        <w:rPr>
          <w:rFonts w:ascii="Times New Roman" w:eastAsia="黑体" w:hAnsi="Times New Roman" w:hint="eastAsia"/>
          <w:sz w:val="22"/>
          <w:szCs w:val="18"/>
        </w:rPr>
        <w:t>第二题代码：</w:t>
      </w:r>
    </w:p>
    <w:p w14:paraId="4FE742F8"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A626A4"/>
          <w:kern w:val="0"/>
          <w:szCs w:val="21"/>
        </w:rPr>
        <w:t>import</w:t>
      </w:r>
      <w:r w:rsidRPr="00085104">
        <w:rPr>
          <w:rFonts w:ascii="Consolas" w:hAnsi="Consolas" w:cs="宋体"/>
          <w:color w:val="5C5C5C"/>
          <w:kern w:val="0"/>
          <w:szCs w:val="21"/>
        </w:rPr>
        <w:t> numpy </w:t>
      </w:r>
      <w:r w:rsidRPr="00085104">
        <w:rPr>
          <w:rFonts w:ascii="Consolas" w:hAnsi="Consolas" w:cs="宋体"/>
          <w:color w:val="A626A4"/>
          <w:kern w:val="0"/>
          <w:szCs w:val="21"/>
        </w:rPr>
        <w:t>as</w:t>
      </w:r>
      <w:r w:rsidRPr="00085104">
        <w:rPr>
          <w:rFonts w:ascii="Consolas" w:hAnsi="Consolas" w:cs="宋体"/>
          <w:color w:val="5C5C5C"/>
          <w:kern w:val="0"/>
          <w:szCs w:val="21"/>
        </w:rPr>
        <w:t> np</w:t>
      </w:r>
    </w:p>
    <w:p w14:paraId="760109FE"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A626A4"/>
          <w:kern w:val="0"/>
          <w:szCs w:val="21"/>
        </w:rPr>
        <w:t>import</w:t>
      </w:r>
      <w:r w:rsidRPr="00085104">
        <w:rPr>
          <w:rFonts w:ascii="Consolas" w:hAnsi="Consolas" w:cs="宋体"/>
          <w:color w:val="5C5C5C"/>
          <w:kern w:val="0"/>
          <w:szCs w:val="21"/>
        </w:rPr>
        <w:t> pandas </w:t>
      </w:r>
      <w:r w:rsidRPr="00085104">
        <w:rPr>
          <w:rFonts w:ascii="Consolas" w:hAnsi="Consolas" w:cs="宋体"/>
          <w:color w:val="A626A4"/>
          <w:kern w:val="0"/>
          <w:szCs w:val="21"/>
        </w:rPr>
        <w:t>as</w:t>
      </w:r>
      <w:r w:rsidRPr="00085104">
        <w:rPr>
          <w:rFonts w:ascii="Consolas" w:hAnsi="Consolas" w:cs="宋体"/>
          <w:color w:val="5C5C5C"/>
          <w:kern w:val="0"/>
          <w:szCs w:val="21"/>
        </w:rPr>
        <w:t> pd</w:t>
      </w:r>
    </w:p>
    <w:p w14:paraId="20E956AD"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A626A4"/>
          <w:kern w:val="0"/>
          <w:szCs w:val="21"/>
        </w:rPr>
        <w:t>from</w:t>
      </w:r>
      <w:r w:rsidRPr="00085104">
        <w:rPr>
          <w:rFonts w:ascii="Consolas" w:hAnsi="Consolas" w:cs="宋体"/>
          <w:color w:val="5C5C5C"/>
          <w:kern w:val="0"/>
          <w:szCs w:val="21"/>
        </w:rPr>
        <w:t> math </w:t>
      </w:r>
      <w:r w:rsidRPr="00085104">
        <w:rPr>
          <w:rFonts w:ascii="Consolas" w:hAnsi="Consolas" w:cs="宋体"/>
          <w:color w:val="A626A4"/>
          <w:kern w:val="0"/>
          <w:szCs w:val="21"/>
        </w:rPr>
        <w:t>import</w:t>
      </w:r>
      <w:r w:rsidRPr="00085104">
        <w:rPr>
          <w:rFonts w:ascii="Consolas" w:hAnsi="Consolas" w:cs="宋体"/>
          <w:color w:val="5C5C5C"/>
          <w:kern w:val="0"/>
          <w:szCs w:val="21"/>
        </w:rPr>
        <w:t> pi</w:t>
      </w:r>
    </w:p>
    <w:p w14:paraId="32AEF900"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A626A4"/>
          <w:kern w:val="0"/>
          <w:szCs w:val="21"/>
        </w:rPr>
        <w:t>import</w:t>
      </w:r>
      <w:r w:rsidRPr="00085104">
        <w:rPr>
          <w:rFonts w:ascii="Consolas" w:hAnsi="Consolas" w:cs="宋体"/>
          <w:color w:val="5C5C5C"/>
          <w:kern w:val="0"/>
          <w:szCs w:val="21"/>
        </w:rPr>
        <w:t> warnings</w:t>
      </w:r>
    </w:p>
    <w:p w14:paraId="7D9339C8"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warnings.filterwarnings(</w:t>
      </w:r>
      <w:r w:rsidRPr="00085104">
        <w:rPr>
          <w:rFonts w:ascii="Consolas" w:hAnsi="Consolas" w:cs="宋体"/>
          <w:color w:val="50A14F"/>
          <w:kern w:val="0"/>
          <w:szCs w:val="21"/>
        </w:rPr>
        <w:t>'ignore'</w:t>
      </w:r>
      <w:r w:rsidRPr="00085104">
        <w:rPr>
          <w:rFonts w:ascii="Consolas" w:hAnsi="Consolas" w:cs="宋体"/>
          <w:color w:val="5C5C5C"/>
          <w:kern w:val="0"/>
          <w:szCs w:val="21"/>
        </w:rPr>
        <w:t>)</w:t>
      </w:r>
    </w:p>
    <w:p w14:paraId="141CA41F"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29D0F37C"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A626A4"/>
          <w:kern w:val="0"/>
          <w:szCs w:val="21"/>
        </w:rPr>
        <w:t>import</w:t>
      </w:r>
      <w:r w:rsidRPr="00085104">
        <w:rPr>
          <w:rFonts w:ascii="Consolas" w:hAnsi="Consolas" w:cs="宋体"/>
          <w:color w:val="5C5C5C"/>
          <w:kern w:val="0"/>
          <w:szCs w:val="21"/>
        </w:rPr>
        <w:t> statsmodels.api </w:t>
      </w:r>
      <w:r w:rsidRPr="00085104">
        <w:rPr>
          <w:rFonts w:ascii="Consolas" w:hAnsi="Consolas" w:cs="宋体"/>
          <w:color w:val="A626A4"/>
          <w:kern w:val="0"/>
          <w:szCs w:val="21"/>
        </w:rPr>
        <w:t>as</w:t>
      </w:r>
      <w:r w:rsidRPr="00085104">
        <w:rPr>
          <w:rFonts w:ascii="Consolas" w:hAnsi="Consolas" w:cs="宋体"/>
          <w:color w:val="5C5C5C"/>
          <w:kern w:val="0"/>
          <w:szCs w:val="21"/>
        </w:rPr>
        <w:t> sm</w:t>
      </w:r>
    </w:p>
    <w:p w14:paraId="501994B1"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A626A4"/>
          <w:kern w:val="0"/>
          <w:szCs w:val="21"/>
        </w:rPr>
        <w:t>import</w:t>
      </w:r>
      <w:r w:rsidRPr="00085104">
        <w:rPr>
          <w:rFonts w:ascii="Consolas" w:hAnsi="Consolas" w:cs="宋体"/>
          <w:color w:val="5C5C5C"/>
          <w:kern w:val="0"/>
          <w:szCs w:val="21"/>
        </w:rPr>
        <w:t> statsmodels.formula.api </w:t>
      </w:r>
      <w:r w:rsidRPr="00085104">
        <w:rPr>
          <w:rFonts w:ascii="Consolas" w:hAnsi="Consolas" w:cs="宋体"/>
          <w:color w:val="A626A4"/>
          <w:kern w:val="0"/>
          <w:szCs w:val="21"/>
        </w:rPr>
        <w:t>as</w:t>
      </w:r>
      <w:r w:rsidRPr="00085104">
        <w:rPr>
          <w:rFonts w:ascii="Consolas" w:hAnsi="Consolas" w:cs="宋体"/>
          <w:color w:val="5C5C5C"/>
          <w:kern w:val="0"/>
          <w:szCs w:val="21"/>
        </w:rPr>
        <w:t> smf</w:t>
      </w:r>
    </w:p>
    <w:p w14:paraId="006A306F"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A626A4"/>
          <w:kern w:val="0"/>
          <w:szCs w:val="21"/>
        </w:rPr>
        <w:t>import</w:t>
      </w:r>
      <w:r w:rsidRPr="00085104">
        <w:rPr>
          <w:rFonts w:ascii="Consolas" w:hAnsi="Consolas" w:cs="宋体"/>
          <w:color w:val="5C5C5C"/>
          <w:kern w:val="0"/>
          <w:szCs w:val="21"/>
        </w:rPr>
        <w:t> sklearn.linear_model </w:t>
      </w:r>
      <w:r w:rsidRPr="00085104">
        <w:rPr>
          <w:rFonts w:ascii="Consolas" w:hAnsi="Consolas" w:cs="宋体"/>
          <w:color w:val="A626A4"/>
          <w:kern w:val="0"/>
          <w:szCs w:val="21"/>
        </w:rPr>
        <w:t>as</w:t>
      </w:r>
      <w:r w:rsidRPr="00085104">
        <w:rPr>
          <w:rFonts w:ascii="Consolas" w:hAnsi="Consolas" w:cs="宋体"/>
          <w:color w:val="5C5C5C"/>
          <w:kern w:val="0"/>
          <w:szCs w:val="21"/>
        </w:rPr>
        <w:t> sklm</w:t>
      </w:r>
    </w:p>
    <w:p w14:paraId="04D0B58B"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A626A4"/>
          <w:kern w:val="0"/>
          <w:szCs w:val="21"/>
        </w:rPr>
        <w:t>import</w:t>
      </w:r>
      <w:r w:rsidRPr="00085104">
        <w:rPr>
          <w:rFonts w:ascii="Consolas" w:hAnsi="Consolas" w:cs="宋体"/>
          <w:color w:val="5C5C5C"/>
          <w:kern w:val="0"/>
          <w:szCs w:val="21"/>
        </w:rPr>
        <w:t> matplotlib.pyplot </w:t>
      </w:r>
      <w:r w:rsidRPr="00085104">
        <w:rPr>
          <w:rFonts w:ascii="Consolas" w:hAnsi="Consolas" w:cs="宋体"/>
          <w:color w:val="A626A4"/>
          <w:kern w:val="0"/>
          <w:szCs w:val="21"/>
        </w:rPr>
        <w:t>as</w:t>
      </w:r>
      <w:r w:rsidRPr="00085104">
        <w:rPr>
          <w:rFonts w:ascii="Consolas" w:hAnsi="Consolas" w:cs="宋体"/>
          <w:color w:val="5C5C5C"/>
          <w:kern w:val="0"/>
          <w:szCs w:val="21"/>
        </w:rPr>
        <w:t> plt</w:t>
      </w:r>
    </w:p>
    <w:p w14:paraId="55D15735"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5B0B7D0D"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i/>
          <w:iCs/>
          <w:color w:val="A0A1A7"/>
          <w:kern w:val="0"/>
          <w:szCs w:val="21"/>
        </w:rPr>
        <w:t># </w:t>
      </w:r>
      <w:r w:rsidRPr="00085104">
        <w:rPr>
          <w:rFonts w:ascii="Consolas" w:hAnsi="Consolas" w:cs="宋体"/>
          <w:i/>
          <w:iCs/>
          <w:color w:val="A0A1A7"/>
          <w:kern w:val="0"/>
          <w:szCs w:val="21"/>
        </w:rPr>
        <w:t>选取的股票为</w:t>
      </w:r>
      <w:r w:rsidRPr="00085104">
        <w:rPr>
          <w:rFonts w:ascii="Consolas" w:hAnsi="Consolas" w:cs="宋体"/>
          <w:i/>
          <w:iCs/>
          <w:color w:val="A0A1A7"/>
          <w:kern w:val="0"/>
          <w:szCs w:val="21"/>
        </w:rPr>
        <w:t>600600</w:t>
      </w:r>
    </w:p>
    <w:p w14:paraId="62C952C8"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i/>
          <w:iCs/>
          <w:color w:val="A0A1A7"/>
          <w:kern w:val="0"/>
          <w:szCs w:val="21"/>
        </w:rPr>
        <w:t># </w:t>
      </w:r>
      <w:r w:rsidRPr="00085104">
        <w:rPr>
          <w:rFonts w:ascii="Consolas" w:hAnsi="Consolas" w:cs="宋体"/>
          <w:i/>
          <w:iCs/>
          <w:color w:val="A0A1A7"/>
          <w:kern w:val="0"/>
          <w:szCs w:val="21"/>
        </w:rPr>
        <w:t>读取并拼接日度数据</w:t>
      </w:r>
    </w:p>
    <w:p w14:paraId="6079B48C"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lastRenderedPageBreak/>
        <w:t>data1 = pd.read_excel(</w:t>
      </w:r>
      <w:r w:rsidRPr="00085104">
        <w:rPr>
          <w:rFonts w:ascii="Consolas" w:hAnsi="Consolas" w:cs="宋体"/>
          <w:color w:val="50A14F"/>
          <w:kern w:val="0"/>
          <w:szCs w:val="21"/>
        </w:rPr>
        <w:t>'./data/</w:t>
      </w:r>
      <w:r w:rsidRPr="00085104">
        <w:rPr>
          <w:rFonts w:ascii="Consolas" w:hAnsi="Consolas" w:cs="宋体"/>
          <w:color w:val="50A14F"/>
          <w:kern w:val="0"/>
          <w:szCs w:val="21"/>
        </w:rPr>
        <w:t>日度数据</w:t>
      </w:r>
      <w:r w:rsidRPr="00085104">
        <w:rPr>
          <w:rFonts w:ascii="Consolas" w:hAnsi="Consolas" w:cs="宋体"/>
          <w:color w:val="50A14F"/>
          <w:kern w:val="0"/>
          <w:szCs w:val="21"/>
        </w:rPr>
        <w:t>/RESSET_DRESSTK_2001_2010_1.xls'</w:t>
      </w:r>
      <w:r w:rsidRPr="00085104">
        <w:rPr>
          <w:rFonts w:ascii="Consolas" w:hAnsi="Consolas" w:cs="宋体"/>
          <w:color w:val="5C5C5C"/>
          <w:kern w:val="0"/>
          <w:szCs w:val="21"/>
        </w:rPr>
        <w:t>, usecols=[</w:t>
      </w:r>
      <w:r w:rsidRPr="00085104">
        <w:rPr>
          <w:rFonts w:ascii="Consolas" w:hAnsi="Consolas" w:cs="宋体"/>
          <w:color w:val="986801"/>
          <w:kern w:val="0"/>
          <w:szCs w:val="21"/>
        </w:rPr>
        <w:t>0</w:t>
      </w:r>
      <w:r w:rsidRPr="00085104">
        <w:rPr>
          <w:rFonts w:ascii="Consolas" w:hAnsi="Consolas" w:cs="宋体"/>
          <w:color w:val="5C5C5C"/>
          <w:kern w:val="0"/>
          <w:szCs w:val="21"/>
        </w:rPr>
        <w:t>,</w:t>
      </w:r>
      <w:r w:rsidRPr="00085104">
        <w:rPr>
          <w:rFonts w:ascii="Consolas" w:hAnsi="Consolas" w:cs="宋体"/>
          <w:color w:val="986801"/>
          <w:kern w:val="0"/>
          <w:szCs w:val="21"/>
        </w:rPr>
        <w:t>1</w:t>
      </w:r>
      <w:r w:rsidRPr="00085104">
        <w:rPr>
          <w:rFonts w:ascii="Consolas" w:hAnsi="Consolas" w:cs="宋体"/>
          <w:color w:val="5C5C5C"/>
          <w:kern w:val="0"/>
          <w:szCs w:val="21"/>
        </w:rPr>
        <w:t>,</w:t>
      </w:r>
      <w:r w:rsidRPr="00085104">
        <w:rPr>
          <w:rFonts w:ascii="Consolas" w:hAnsi="Consolas" w:cs="宋体"/>
          <w:color w:val="986801"/>
          <w:kern w:val="0"/>
          <w:szCs w:val="21"/>
        </w:rPr>
        <w:t>2</w:t>
      </w:r>
      <w:r w:rsidRPr="00085104">
        <w:rPr>
          <w:rFonts w:ascii="Consolas" w:hAnsi="Consolas" w:cs="宋体"/>
          <w:color w:val="5C5C5C"/>
          <w:kern w:val="0"/>
          <w:szCs w:val="21"/>
        </w:rPr>
        <w:t>,</w:t>
      </w:r>
      <w:r w:rsidRPr="00085104">
        <w:rPr>
          <w:rFonts w:ascii="Consolas" w:hAnsi="Consolas" w:cs="宋体"/>
          <w:color w:val="986801"/>
          <w:kern w:val="0"/>
          <w:szCs w:val="21"/>
        </w:rPr>
        <w:t>3</w:t>
      </w:r>
      <w:r w:rsidRPr="00085104">
        <w:rPr>
          <w:rFonts w:ascii="Consolas" w:hAnsi="Consolas" w:cs="宋体"/>
          <w:color w:val="5C5C5C"/>
          <w:kern w:val="0"/>
          <w:szCs w:val="21"/>
        </w:rPr>
        <w:t>])</w:t>
      </w:r>
    </w:p>
    <w:p w14:paraId="38103C4C"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data2 = pd.read_excel(</w:t>
      </w:r>
      <w:r w:rsidRPr="00085104">
        <w:rPr>
          <w:rFonts w:ascii="Consolas" w:hAnsi="Consolas" w:cs="宋体"/>
          <w:color w:val="50A14F"/>
          <w:kern w:val="0"/>
          <w:szCs w:val="21"/>
        </w:rPr>
        <w:t>'./data/</w:t>
      </w:r>
      <w:r w:rsidRPr="00085104">
        <w:rPr>
          <w:rFonts w:ascii="Consolas" w:hAnsi="Consolas" w:cs="宋体"/>
          <w:color w:val="50A14F"/>
          <w:kern w:val="0"/>
          <w:szCs w:val="21"/>
        </w:rPr>
        <w:t>日度数据</w:t>
      </w:r>
      <w:r w:rsidRPr="00085104">
        <w:rPr>
          <w:rFonts w:ascii="Consolas" w:hAnsi="Consolas" w:cs="宋体"/>
          <w:color w:val="50A14F"/>
          <w:kern w:val="0"/>
          <w:szCs w:val="21"/>
        </w:rPr>
        <w:t>/RESSET_DRESSTK_2011_2015_1.xls'</w:t>
      </w:r>
      <w:r w:rsidRPr="00085104">
        <w:rPr>
          <w:rFonts w:ascii="Consolas" w:hAnsi="Consolas" w:cs="宋体"/>
          <w:color w:val="5C5C5C"/>
          <w:kern w:val="0"/>
          <w:szCs w:val="21"/>
        </w:rPr>
        <w:t>, usecols=[</w:t>
      </w:r>
      <w:r w:rsidRPr="00085104">
        <w:rPr>
          <w:rFonts w:ascii="Consolas" w:hAnsi="Consolas" w:cs="宋体"/>
          <w:color w:val="986801"/>
          <w:kern w:val="0"/>
          <w:szCs w:val="21"/>
        </w:rPr>
        <w:t>0</w:t>
      </w:r>
      <w:r w:rsidRPr="00085104">
        <w:rPr>
          <w:rFonts w:ascii="Consolas" w:hAnsi="Consolas" w:cs="宋体"/>
          <w:color w:val="5C5C5C"/>
          <w:kern w:val="0"/>
          <w:szCs w:val="21"/>
        </w:rPr>
        <w:t>,</w:t>
      </w:r>
      <w:r w:rsidRPr="00085104">
        <w:rPr>
          <w:rFonts w:ascii="Consolas" w:hAnsi="Consolas" w:cs="宋体"/>
          <w:color w:val="986801"/>
          <w:kern w:val="0"/>
          <w:szCs w:val="21"/>
        </w:rPr>
        <w:t>1</w:t>
      </w:r>
      <w:r w:rsidRPr="00085104">
        <w:rPr>
          <w:rFonts w:ascii="Consolas" w:hAnsi="Consolas" w:cs="宋体"/>
          <w:color w:val="5C5C5C"/>
          <w:kern w:val="0"/>
          <w:szCs w:val="21"/>
        </w:rPr>
        <w:t>,</w:t>
      </w:r>
      <w:r w:rsidRPr="00085104">
        <w:rPr>
          <w:rFonts w:ascii="Consolas" w:hAnsi="Consolas" w:cs="宋体"/>
          <w:color w:val="986801"/>
          <w:kern w:val="0"/>
          <w:szCs w:val="21"/>
        </w:rPr>
        <w:t>2</w:t>
      </w:r>
      <w:r w:rsidRPr="00085104">
        <w:rPr>
          <w:rFonts w:ascii="Consolas" w:hAnsi="Consolas" w:cs="宋体"/>
          <w:color w:val="5C5C5C"/>
          <w:kern w:val="0"/>
          <w:szCs w:val="21"/>
        </w:rPr>
        <w:t>,</w:t>
      </w:r>
      <w:r w:rsidRPr="00085104">
        <w:rPr>
          <w:rFonts w:ascii="Consolas" w:hAnsi="Consolas" w:cs="宋体"/>
          <w:color w:val="986801"/>
          <w:kern w:val="0"/>
          <w:szCs w:val="21"/>
        </w:rPr>
        <w:t>3</w:t>
      </w:r>
      <w:r w:rsidRPr="00085104">
        <w:rPr>
          <w:rFonts w:ascii="Consolas" w:hAnsi="Consolas" w:cs="宋体"/>
          <w:color w:val="5C5C5C"/>
          <w:kern w:val="0"/>
          <w:szCs w:val="21"/>
        </w:rPr>
        <w:t>])</w:t>
      </w:r>
    </w:p>
    <w:p w14:paraId="61E5F67D"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data3 = pd.read_excel(</w:t>
      </w:r>
      <w:r w:rsidRPr="00085104">
        <w:rPr>
          <w:rFonts w:ascii="Consolas" w:hAnsi="Consolas" w:cs="宋体"/>
          <w:color w:val="50A14F"/>
          <w:kern w:val="0"/>
          <w:szCs w:val="21"/>
        </w:rPr>
        <w:t>'./data/</w:t>
      </w:r>
      <w:r w:rsidRPr="00085104">
        <w:rPr>
          <w:rFonts w:ascii="Consolas" w:hAnsi="Consolas" w:cs="宋体"/>
          <w:color w:val="50A14F"/>
          <w:kern w:val="0"/>
          <w:szCs w:val="21"/>
        </w:rPr>
        <w:t>日度数据</w:t>
      </w:r>
      <w:r w:rsidRPr="00085104">
        <w:rPr>
          <w:rFonts w:ascii="Consolas" w:hAnsi="Consolas" w:cs="宋体"/>
          <w:color w:val="50A14F"/>
          <w:kern w:val="0"/>
          <w:szCs w:val="21"/>
        </w:rPr>
        <w:t>/RESSET_DRESSTK_2016_2020_1.xls'</w:t>
      </w:r>
      <w:r w:rsidRPr="00085104">
        <w:rPr>
          <w:rFonts w:ascii="Consolas" w:hAnsi="Consolas" w:cs="宋体"/>
          <w:color w:val="5C5C5C"/>
          <w:kern w:val="0"/>
          <w:szCs w:val="21"/>
        </w:rPr>
        <w:t>, usecols=[</w:t>
      </w:r>
      <w:r w:rsidRPr="00085104">
        <w:rPr>
          <w:rFonts w:ascii="Consolas" w:hAnsi="Consolas" w:cs="宋体"/>
          <w:color w:val="986801"/>
          <w:kern w:val="0"/>
          <w:szCs w:val="21"/>
        </w:rPr>
        <w:t>0</w:t>
      </w:r>
      <w:r w:rsidRPr="00085104">
        <w:rPr>
          <w:rFonts w:ascii="Consolas" w:hAnsi="Consolas" w:cs="宋体"/>
          <w:color w:val="5C5C5C"/>
          <w:kern w:val="0"/>
          <w:szCs w:val="21"/>
        </w:rPr>
        <w:t>,</w:t>
      </w:r>
      <w:r w:rsidRPr="00085104">
        <w:rPr>
          <w:rFonts w:ascii="Consolas" w:hAnsi="Consolas" w:cs="宋体"/>
          <w:color w:val="986801"/>
          <w:kern w:val="0"/>
          <w:szCs w:val="21"/>
        </w:rPr>
        <w:t>1</w:t>
      </w:r>
      <w:r w:rsidRPr="00085104">
        <w:rPr>
          <w:rFonts w:ascii="Consolas" w:hAnsi="Consolas" w:cs="宋体"/>
          <w:color w:val="5C5C5C"/>
          <w:kern w:val="0"/>
          <w:szCs w:val="21"/>
        </w:rPr>
        <w:t>,</w:t>
      </w:r>
      <w:r w:rsidRPr="00085104">
        <w:rPr>
          <w:rFonts w:ascii="Consolas" w:hAnsi="Consolas" w:cs="宋体"/>
          <w:color w:val="986801"/>
          <w:kern w:val="0"/>
          <w:szCs w:val="21"/>
        </w:rPr>
        <w:t>2</w:t>
      </w:r>
      <w:r w:rsidRPr="00085104">
        <w:rPr>
          <w:rFonts w:ascii="Consolas" w:hAnsi="Consolas" w:cs="宋体"/>
          <w:color w:val="5C5C5C"/>
          <w:kern w:val="0"/>
          <w:szCs w:val="21"/>
        </w:rPr>
        <w:t>,</w:t>
      </w:r>
      <w:r w:rsidRPr="00085104">
        <w:rPr>
          <w:rFonts w:ascii="Consolas" w:hAnsi="Consolas" w:cs="宋体"/>
          <w:color w:val="986801"/>
          <w:kern w:val="0"/>
          <w:szCs w:val="21"/>
        </w:rPr>
        <w:t>3</w:t>
      </w:r>
      <w:r w:rsidRPr="00085104">
        <w:rPr>
          <w:rFonts w:ascii="Consolas" w:hAnsi="Consolas" w:cs="宋体"/>
          <w:color w:val="5C5C5C"/>
          <w:kern w:val="0"/>
          <w:szCs w:val="21"/>
        </w:rPr>
        <w:t>])</w:t>
      </w:r>
    </w:p>
    <w:p w14:paraId="4E2E132B"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data4 = pd.read_excel(</w:t>
      </w:r>
      <w:r w:rsidRPr="00085104">
        <w:rPr>
          <w:rFonts w:ascii="Consolas" w:hAnsi="Consolas" w:cs="宋体"/>
          <w:color w:val="50A14F"/>
          <w:kern w:val="0"/>
          <w:szCs w:val="21"/>
        </w:rPr>
        <w:t>'./data/</w:t>
      </w:r>
      <w:r w:rsidRPr="00085104">
        <w:rPr>
          <w:rFonts w:ascii="Consolas" w:hAnsi="Consolas" w:cs="宋体"/>
          <w:color w:val="50A14F"/>
          <w:kern w:val="0"/>
          <w:szCs w:val="21"/>
        </w:rPr>
        <w:t>日度数据</w:t>
      </w:r>
      <w:r w:rsidRPr="00085104">
        <w:rPr>
          <w:rFonts w:ascii="Consolas" w:hAnsi="Consolas" w:cs="宋体"/>
          <w:color w:val="50A14F"/>
          <w:kern w:val="0"/>
          <w:szCs w:val="21"/>
        </w:rPr>
        <w:t>/RESSET_DRESSTK_2021__1.xls'</w:t>
      </w:r>
      <w:r w:rsidRPr="00085104">
        <w:rPr>
          <w:rFonts w:ascii="Consolas" w:hAnsi="Consolas" w:cs="宋体"/>
          <w:color w:val="5C5C5C"/>
          <w:kern w:val="0"/>
          <w:szCs w:val="21"/>
        </w:rPr>
        <w:t>, usecols=[</w:t>
      </w:r>
      <w:r w:rsidRPr="00085104">
        <w:rPr>
          <w:rFonts w:ascii="Consolas" w:hAnsi="Consolas" w:cs="宋体"/>
          <w:color w:val="986801"/>
          <w:kern w:val="0"/>
          <w:szCs w:val="21"/>
        </w:rPr>
        <w:t>0</w:t>
      </w:r>
      <w:r w:rsidRPr="00085104">
        <w:rPr>
          <w:rFonts w:ascii="Consolas" w:hAnsi="Consolas" w:cs="宋体"/>
          <w:color w:val="5C5C5C"/>
          <w:kern w:val="0"/>
          <w:szCs w:val="21"/>
        </w:rPr>
        <w:t>,</w:t>
      </w:r>
      <w:r w:rsidRPr="00085104">
        <w:rPr>
          <w:rFonts w:ascii="Consolas" w:hAnsi="Consolas" w:cs="宋体"/>
          <w:color w:val="986801"/>
          <w:kern w:val="0"/>
          <w:szCs w:val="21"/>
        </w:rPr>
        <w:t>1</w:t>
      </w:r>
      <w:r w:rsidRPr="00085104">
        <w:rPr>
          <w:rFonts w:ascii="Consolas" w:hAnsi="Consolas" w:cs="宋体"/>
          <w:color w:val="5C5C5C"/>
          <w:kern w:val="0"/>
          <w:szCs w:val="21"/>
        </w:rPr>
        <w:t>,</w:t>
      </w:r>
      <w:r w:rsidRPr="00085104">
        <w:rPr>
          <w:rFonts w:ascii="Consolas" w:hAnsi="Consolas" w:cs="宋体"/>
          <w:color w:val="986801"/>
          <w:kern w:val="0"/>
          <w:szCs w:val="21"/>
        </w:rPr>
        <w:t>2</w:t>
      </w:r>
      <w:r w:rsidRPr="00085104">
        <w:rPr>
          <w:rFonts w:ascii="Consolas" w:hAnsi="Consolas" w:cs="宋体"/>
          <w:color w:val="5C5C5C"/>
          <w:kern w:val="0"/>
          <w:szCs w:val="21"/>
        </w:rPr>
        <w:t>,</w:t>
      </w:r>
      <w:r w:rsidRPr="00085104">
        <w:rPr>
          <w:rFonts w:ascii="Consolas" w:hAnsi="Consolas" w:cs="宋体"/>
          <w:color w:val="986801"/>
          <w:kern w:val="0"/>
          <w:szCs w:val="21"/>
        </w:rPr>
        <w:t>3</w:t>
      </w:r>
      <w:r w:rsidRPr="00085104">
        <w:rPr>
          <w:rFonts w:ascii="Consolas" w:hAnsi="Consolas" w:cs="宋体"/>
          <w:color w:val="5C5C5C"/>
          <w:kern w:val="0"/>
          <w:szCs w:val="21"/>
        </w:rPr>
        <w:t>])</w:t>
      </w:r>
    </w:p>
    <w:p w14:paraId="58A238D4"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data_daily = data1.append(data2, ignore_index=</w:t>
      </w:r>
      <w:r w:rsidRPr="00085104">
        <w:rPr>
          <w:rFonts w:ascii="Consolas" w:hAnsi="Consolas" w:cs="宋体"/>
          <w:color w:val="0184BB"/>
          <w:kern w:val="0"/>
          <w:szCs w:val="21"/>
        </w:rPr>
        <w:t>True</w:t>
      </w:r>
      <w:r w:rsidRPr="00085104">
        <w:rPr>
          <w:rFonts w:ascii="Consolas" w:hAnsi="Consolas" w:cs="宋体"/>
          <w:color w:val="5C5C5C"/>
          <w:kern w:val="0"/>
          <w:szCs w:val="21"/>
        </w:rPr>
        <w:t>) </w:t>
      </w:r>
    </w:p>
    <w:p w14:paraId="626AFF8B"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data_daily = data_daily.append(data3, ignore_index=</w:t>
      </w:r>
      <w:r w:rsidRPr="00085104">
        <w:rPr>
          <w:rFonts w:ascii="Consolas" w:hAnsi="Consolas" w:cs="宋体"/>
          <w:color w:val="0184BB"/>
          <w:kern w:val="0"/>
          <w:szCs w:val="21"/>
        </w:rPr>
        <w:t>True</w:t>
      </w:r>
      <w:r w:rsidRPr="00085104">
        <w:rPr>
          <w:rFonts w:ascii="Consolas" w:hAnsi="Consolas" w:cs="宋体"/>
          <w:color w:val="5C5C5C"/>
          <w:kern w:val="0"/>
          <w:szCs w:val="21"/>
        </w:rPr>
        <w:t>) </w:t>
      </w:r>
    </w:p>
    <w:p w14:paraId="3DDA723B"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data_daily = data_daily.append(data4, ignore_index=</w:t>
      </w:r>
      <w:r w:rsidRPr="00085104">
        <w:rPr>
          <w:rFonts w:ascii="Consolas" w:hAnsi="Consolas" w:cs="宋体"/>
          <w:color w:val="0184BB"/>
          <w:kern w:val="0"/>
          <w:szCs w:val="21"/>
        </w:rPr>
        <w:t>True</w:t>
      </w:r>
      <w:r w:rsidRPr="00085104">
        <w:rPr>
          <w:rFonts w:ascii="Consolas" w:hAnsi="Consolas" w:cs="宋体"/>
          <w:color w:val="5C5C5C"/>
          <w:kern w:val="0"/>
          <w:szCs w:val="21"/>
        </w:rPr>
        <w:t>) </w:t>
      </w:r>
    </w:p>
    <w:p w14:paraId="005D0925"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0C347D67"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i/>
          <w:iCs/>
          <w:color w:val="A0A1A7"/>
          <w:kern w:val="0"/>
          <w:szCs w:val="21"/>
        </w:rPr>
        <w:t># </w:t>
      </w:r>
      <w:r w:rsidRPr="00085104">
        <w:rPr>
          <w:rFonts w:ascii="Consolas" w:hAnsi="Consolas" w:cs="宋体"/>
          <w:i/>
          <w:iCs/>
          <w:color w:val="A0A1A7"/>
          <w:kern w:val="0"/>
          <w:szCs w:val="21"/>
        </w:rPr>
        <w:t>改列名</w:t>
      </w:r>
    </w:p>
    <w:p w14:paraId="54BB8B4B"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data_daily.columns = [</w:t>
      </w:r>
      <w:r w:rsidRPr="00085104">
        <w:rPr>
          <w:rFonts w:ascii="Consolas" w:hAnsi="Consolas" w:cs="宋体"/>
          <w:color w:val="50A14F"/>
          <w:kern w:val="0"/>
          <w:szCs w:val="21"/>
        </w:rPr>
        <w:t>'stock'</w:t>
      </w:r>
      <w:r w:rsidRPr="00085104">
        <w:rPr>
          <w:rFonts w:ascii="Consolas" w:hAnsi="Consolas" w:cs="宋体"/>
          <w:color w:val="5C5C5C"/>
          <w:kern w:val="0"/>
          <w:szCs w:val="21"/>
        </w:rPr>
        <w:t>,</w:t>
      </w:r>
      <w:r w:rsidRPr="00085104">
        <w:rPr>
          <w:rFonts w:ascii="Consolas" w:hAnsi="Consolas" w:cs="宋体"/>
          <w:color w:val="50A14F"/>
          <w:kern w:val="0"/>
          <w:szCs w:val="21"/>
        </w:rPr>
        <w:t>'date'</w:t>
      </w:r>
      <w:r w:rsidRPr="00085104">
        <w:rPr>
          <w:rFonts w:ascii="Consolas" w:hAnsi="Consolas" w:cs="宋体"/>
          <w:color w:val="5C5C5C"/>
          <w:kern w:val="0"/>
          <w:szCs w:val="21"/>
        </w:rPr>
        <w:t>,</w:t>
      </w:r>
      <w:r w:rsidRPr="00085104">
        <w:rPr>
          <w:rFonts w:ascii="Consolas" w:hAnsi="Consolas" w:cs="宋体"/>
          <w:color w:val="50A14F"/>
          <w:kern w:val="0"/>
          <w:szCs w:val="21"/>
        </w:rPr>
        <w:t>'close'</w:t>
      </w:r>
      <w:r w:rsidRPr="00085104">
        <w:rPr>
          <w:rFonts w:ascii="Consolas" w:hAnsi="Consolas" w:cs="宋体"/>
          <w:color w:val="5C5C5C"/>
          <w:kern w:val="0"/>
          <w:szCs w:val="21"/>
        </w:rPr>
        <w:t>,</w:t>
      </w:r>
      <w:r w:rsidRPr="00085104">
        <w:rPr>
          <w:rFonts w:ascii="Consolas" w:hAnsi="Consolas" w:cs="宋体"/>
          <w:color w:val="50A14F"/>
          <w:kern w:val="0"/>
          <w:szCs w:val="21"/>
        </w:rPr>
        <w:t>'Dret'</w:t>
      </w:r>
      <w:r w:rsidRPr="00085104">
        <w:rPr>
          <w:rFonts w:ascii="Consolas" w:hAnsi="Consolas" w:cs="宋体"/>
          <w:color w:val="5C5C5C"/>
          <w:kern w:val="0"/>
          <w:szCs w:val="21"/>
        </w:rPr>
        <w:t>]</w:t>
      </w:r>
    </w:p>
    <w:p w14:paraId="39DBB147"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3C2CB0B5"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i/>
          <w:iCs/>
          <w:color w:val="A0A1A7"/>
          <w:kern w:val="0"/>
          <w:szCs w:val="21"/>
        </w:rPr>
        <w:t># </w:t>
      </w:r>
      <w:r w:rsidRPr="00085104">
        <w:rPr>
          <w:rFonts w:ascii="Consolas" w:hAnsi="Consolas" w:cs="宋体"/>
          <w:i/>
          <w:iCs/>
          <w:color w:val="A0A1A7"/>
          <w:kern w:val="0"/>
          <w:szCs w:val="21"/>
        </w:rPr>
        <w:t>转换一下日期表示</w:t>
      </w:r>
    </w:p>
    <w:p w14:paraId="1983E746"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data_daily[</w:t>
      </w:r>
      <w:r w:rsidRPr="00085104">
        <w:rPr>
          <w:rFonts w:ascii="Consolas" w:hAnsi="Consolas" w:cs="宋体"/>
          <w:color w:val="50A14F"/>
          <w:kern w:val="0"/>
          <w:szCs w:val="21"/>
        </w:rPr>
        <w:t>'date'</w:t>
      </w:r>
      <w:r w:rsidRPr="00085104">
        <w:rPr>
          <w:rFonts w:ascii="Consolas" w:hAnsi="Consolas" w:cs="宋体"/>
          <w:color w:val="5C5C5C"/>
          <w:kern w:val="0"/>
          <w:szCs w:val="21"/>
        </w:rPr>
        <w:t>] = pd.to_datetime(data_daily[</w:t>
      </w:r>
      <w:r w:rsidRPr="00085104">
        <w:rPr>
          <w:rFonts w:ascii="Consolas" w:hAnsi="Consolas" w:cs="宋体"/>
          <w:color w:val="50A14F"/>
          <w:kern w:val="0"/>
          <w:szCs w:val="21"/>
        </w:rPr>
        <w:t>'date'</w:t>
      </w:r>
      <w:r w:rsidRPr="00085104">
        <w:rPr>
          <w:rFonts w:ascii="Consolas" w:hAnsi="Consolas" w:cs="宋体"/>
          <w:color w:val="5C5C5C"/>
          <w:kern w:val="0"/>
          <w:szCs w:val="21"/>
        </w:rPr>
        <w:t>])</w:t>
      </w:r>
    </w:p>
    <w:p w14:paraId="744C21E6"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data_daily[</w:t>
      </w:r>
      <w:r w:rsidRPr="00085104">
        <w:rPr>
          <w:rFonts w:ascii="Consolas" w:hAnsi="Consolas" w:cs="宋体"/>
          <w:color w:val="50A14F"/>
          <w:kern w:val="0"/>
          <w:szCs w:val="21"/>
        </w:rPr>
        <w:t>'yearmonth'</w:t>
      </w:r>
      <w:r w:rsidRPr="00085104">
        <w:rPr>
          <w:rFonts w:ascii="Consolas" w:hAnsi="Consolas" w:cs="宋体"/>
          <w:color w:val="5C5C5C"/>
          <w:kern w:val="0"/>
          <w:szCs w:val="21"/>
        </w:rPr>
        <w:t>] = data_daily[</w:t>
      </w:r>
      <w:r w:rsidRPr="00085104">
        <w:rPr>
          <w:rFonts w:ascii="Consolas" w:hAnsi="Consolas" w:cs="宋体"/>
          <w:color w:val="50A14F"/>
          <w:kern w:val="0"/>
          <w:szCs w:val="21"/>
        </w:rPr>
        <w:t>'date'</w:t>
      </w:r>
      <w:r w:rsidRPr="00085104">
        <w:rPr>
          <w:rFonts w:ascii="Consolas" w:hAnsi="Consolas" w:cs="宋体"/>
          <w:color w:val="5C5C5C"/>
          <w:kern w:val="0"/>
          <w:szCs w:val="21"/>
        </w:rPr>
        <w:t>].dt.strftime(</w:t>
      </w:r>
      <w:r w:rsidRPr="00085104">
        <w:rPr>
          <w:rFonts w:ascii="Consolas" w:hAnsi="Consolas" w:cs="宋体"/>
          <w:color w:val="50A14F"/>
          <w:kern w:val="0"/>
          <w:szCs w:val="21"/>
        </w:rPr>
        <w:t>'%Y%m'</w:t>
      </w:r>
      <w:r w:rsidRPr="00085104">
        <w:rPr>
          <w:rFonts w:ascii="Consolas" w:hAnsi="Consolas" w:cs="宋体"/>
          <w:color w:val="5C5C5C"/>
          <w:kern w:val="0"/>
          <w:szCs w:val="21"/>
        </w:rPr>
        <w:t>).astype(int)</w:t>
      </w:r>
    </w:p>
    <w:p w14:paraId="27BD5A9C"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data_daily.dropna(inplace = </w:t>
      </w:r>
      <w:r w:rsidRPr="00085104">
        <w:rPr>
          <w:rFonts w:ascii="Consolas" w:hAnsi="Consolas" w:cs="宋体"/>
          <w:color w:val="0184BB"/>
          <w:kern w:val="0"/>
          <w:szCs w:val="21"/>
        </w:rPr>
        <w:t>True</w:t>
      </w:r>
      <w:r w:rsidRPr="00085104">
        <w:rPr>
          <w:rFonts w:ascii="Consolas" w:hAnsi="Consolas" w:cs="宋体"/>
          <w:color w:val="5C5C5C"/>
          <w:kern w:val="0"/>
          <w:szCs w:val="21"/>
        </w:rPr>
        <w:t>)</w:t>
      </w:r>
    </w:p>
    <w:p w14:paraId="2649D56F"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i/>
          <w:iCs/>
          <w:color w:val="A0A1A7"/>
          <w:kern w:val="0"/>
          <w:szCs w:val="21"/>
        </w:rPr>
        <w:t># </w:t>
      </w:r>
      <w:r w:rsidRPr="00085104">
        <w:rPr>
          <w:rFonts w:ascii="Consolas" w:hAnsi="Consolas" w:cs="宋体"/>
          <w:i/>
          <w:iCs/>
          <w:color w:val="A0A1A7"/>
          <w:kern w:val="0"/>
          <w:szCs w:val="21"/>
        </w:rPr>
        <w:t>读取月度数据</w:t>
      </w:r>
    </w:p>
    <w:p w14:paraId="798DD717"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data_monthly = pd.read_excel(</w:t>
      </w:r>
      <w:r w:rsidRPr="00085104">
        <w:rPr>
          <w:rFonts w:ascii="Consolas" w:hAnsi="Consolas" w:cs="宋体"/>
          <w:color w:val="50A14F"/>
          <w:kern w:val="0"/>
          <w:szCs w:val="21"/>
        </w:rPr>
        <w:t>'./data/monthly_data.xls'</w:t>
      </w:r>
      <w:r w:rsidRPr="00085104">
        <w:rPr>
          <w:rFonts w:ascii="Consolas" w:hAnsi="Consolas" w:cs="宋体"/>
          <w:color w:val="5C5C5C"/>
          <w:kern w:val="0"/>
          <w:szCs w:val="21"/>
        </w:rPr>
        <w:t>,usecols=[</w:t>
      </w:r>
      <w:r w:rsidRPr="00085104">
        <w:rPr>
          <w:rFonts w:ascii="Consolas" w:hAnsi="Consolas" w:cs="宋体"/>
          <w:color w:val="986801"/>
          <w:kern w:val="0"/>
          <w:szCs w:val="21"/>
        </w:rPr>
        <w:t>0</w:t>
      </w:r>
      <w:r w:rsidRPr="00085104">
        <w:rPr>
          <w:rFonts w:ascii="Consolas" w:hAnsi="Consolas" w:cs="宋体"/>
          <w:color w:val="5C5C5C"/>
          <w:kern w:val="0"/>
          <w:szCs w:val="21"/>
        </w:rPr>
        <w:t>,</w:t>
      </w:r>
      <w:r w:rsidRPr="00085104">
        <w:rPr>
          <w:rFonts w:ascii="Consolas" w:hAnsi="Consolas" w:cs="宋体"/>
          <w:color w:val="986801"/>
          <w:kern w:val="0"/>
          <w:szCs w:val="21"/>
        </w:rPr>
        <w:t>1</w:t>
      </w:r>
      <w:r w:rsidRPr="00085104">
        <w:rPr>
          <w:rFonts w:ascii="Consolas" w:hAnsi="Consolas" w:cs="宋体"/>
          <w:color w:val="5C5C5C"/>
          <w:kern w:val="0"/>
          <w:szCs w:val="21"/>
        </w:rPr>
        <w:t>,</w:t>
      </w:r>
      <w:r w:rsidRPr="00085104">
        <w:rPr>
          <w:rFonts w:ascii="Consolas" w:hAnsi="Consolas" w:cs="宋体"/>
          <w:color w:val="986801"/>
          <w:kern w:val="0"/>
          <w:szCs w:val="21"/>
        </w:rPr>
        <w:t>2</w:t>
      </w:r>
      <w:r w:rsidRPr="00085104">
        <w:rPr>
          <w:rFonts w:ascii="Consolas" w:hAnsi="Consolas" w:cs="宋体"/>
          <w:color w:val="5C5C5C"/>
          <w:kern w:val="0"/>
          <w:szCs w:val="21"/>
        </w:rPr>
        <w:t>,</w:t>
      </w:r>
      <w:r w:rsidRPr="00085104">
        <w:rPr>
          <w:rFonts w:ascii="Consolas" w:hAnsi="Consolas" w:cs="宋体"/>
          <w:color w:val="986801"/>
          <w:kern w:val="0"/>
          <w:szCs w:val="21"/>
        </w:rPr>
        <w:t>3</w:t>
      </w:r>
      <w:r w:rsidRPr="00085104">
        <w:rPr>
          <w:rFonts w:ascii="Consolas" w:hAnsi="Consolas" w:cs="宋体"/>
          <w:color w:val="5C5C5C"/>
          <w:kern w:val="0"/>
          <w:szCs w:val="21"/>
        </w:rPr>
        <w:t>,</w:t>
      </w:r>
      <w:r w:rsidRPr="00085104">
        <w:rPr>
          <w:rFonts w:ascii="Consolas" w:hAnsi="Consolas" w:cs="宋体"/>
          <w:color w:val="986801"/>
          <w:kern w:val="0"/>
          <w:szCs w:val="21"/>
        </w:rPr>
        <w:t>4</w:t>
      </w:r>
      <w:r w:rsidRPr="00085104">
        <w:rPr>
          <w:rFonts w:ascii="Consolas" w:hAnsi="Consolas" w:cs="宋体"/>
          <w:color w:val="5C5C5C"/>
          <w:kern w:val="0"/>
          <w:szCs w:val="21"/>
        </w:rPr>
        <w:t>,</w:t>
      </w:r>
      <w:r w:rsidRPr="00085104">
        <w:rPr>
          <w:rFonts w:ascii="Consolas" w:hAnsi="Consolas" w:cs="宋体"/>
          <w:color w:val="986801"/>
          <w:kern w:val="0"/>
          <w:szCs w:val="21"/>
        </w:rPr>
        <w:t>5</w:t>
      </w:r>
      <w:r w:rsidRPr="00085104">
        <w:rPr>
          <w:rFonts w:ascii="Consolas" w:hAnsi="Consolas" w:cs="宋体"/>
          <w:color w:val="5C5C5C"/>
          <w:kern w:val="0"/>
          <w:szCs w:val="21"/>
        </w:rPr>
        <w:t>,</w:t>
      </w:r>
      <w:r w:rsidRPr="00085104">
        <w:rPr>
          <w:rFonts w:ascii="Consolas" w:hAnsi="Consolas" w:cs="宋体"/>
          <w:color w:val="986801"/>
          <w:kern w:val="0"/>
          <w:szCs w:val="21"/>
        </w:rPr>
        <w:t>6</w:t>
      </w:r>
      <w:r w:rsidRPr="00085104">
        <w:rPr>
          <w:rFonts w:ascii="Consolas" w:hAnsi="Consolas" w:cs="宋体"/>
          <w:color w:val="5C5C5C"/>
          <w:kern w:val="0"/>
          <w:szCs w:val="21"/>
        </w:rPr>
        <w:t>,</w:t>
      </w:r>
      <w:r w:rsidRPr="00085104">
        <w:rPr>
          <w:rFonts w:ascii="Consolas" w:hAnsi="Consolas" w:cs="宋体"/>
          <w:color w:val="986801"/>
          <w:kern w:val="0"/>
          <w:szCs w:val="21"/>
        </w:rPr>
        <w:t>7</w:t>
      </w:r>
      <w:r w:rsidRPr="00085104">
        <w:rPr>
          <w:rFonts w:ascii="Consolas" w:hAnsi="Consolas" w:cs="宋体"/>
          <w:color w:val="5C5C5C"/>
          <w:kern w:val="0"/>
          <w:szCs w:val="21"/>
        </w:rPr>
        <w:t>,</w:t>
      </w:r>
      <w:r w:rsidRPr="00085104">
        <w:rPr>
          <w:rFonts w:ascii="Consolas" w:hAnsi="Consolas" w:cs="宋体"/>
          <w:color w:val="986801"/>
          <w:kern w:val="0"/>
          <w:szCs w:val="21"/>
        </w:rPr>
        <w:t>8</w:t>
      </w:r>
      <w:r w:rsidRPr="00085104">
        <w:rPr>
          <w:rFonts w:ascii="Consolas" w:hAnsi="Consolas" w:cs="宋体"/>
          <w:color w:val="5C5C5C"/>
          <w:kern w:val="0"/>
          <w:szCs w:val="21"/>
        </w:rPr>
        <w:t>,</w:t>
      </w:r>
      <w:r w:rsidRPr="00085104">
        <w:rPr>
          <w:rFonts w:ascii="Consolas" w:hAnsi="Consolas" w:cs="宋体"/>
          <w:color w:val="986801"/>
          <w:kern w:val="0"/>
          <w:szCs w:val="21"/>
        </w:rPr>
        <w:t>9</w:t>
      </w:r>
      <w:r w:rsidRPr="00085104">
        <w:rPr>
          <w:rFonts w:ascii="Consolas" w:hAnsi="Consolas" w:cs="宋体"/>
          <w:color w:val="5C5C5C"/>
          <w:kern w:val="0"/>
          <w:szCs w:val="21"/>
        </w:rPr>
        <w:t>])</w:t>
      </w:r>
    </w:p>
    <w:p w14:paraId="51819068"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728DB3C7"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data_monthly.columns = [</w:t>
      </w:r>
      <w:r w:rsidRPr="00085104">
        <w:rPr>
          <w:rFonts w:ascii="Consolas" w:hAnsi="Consolas" w:cs="宋体"/>
          <w:color w:val="50A14F"/>
          <w:kern w:val="0"/>
          <w:szCs w:val="21"/>
        </w:rPr>
        <w:t>'stock'</w:t>
      </w:r>
      <w:r w:rsidRPr="00085104">
        <w:rPr>
          <w:rFonts w:ascii="Consolas" w:hAnsi="Consolas" w:cs="宋体"/>
          <w:color w:val="5C5C5C"/>
          <w:kern w:val="0"/>
          <w:szCs w:val="21"/>
        </w:rPr>
        <w:t>,</w:t>
      </w:r>
      <w:r w:rsidRPr="00085104">
        <w:rPr>
          <w:rFonts w:ascii="Consolas" w:hAnsi="Consolas" w:cs="宋体"/>
          <w:color w:val="50A14F"/>
          <w:kern w:val="0"/>
          <w:szCs w:val="21"/>
        </w:rPr>
        <w:t>'date'</w:t>
      </w:r>
      <w:r w:rsidRPr="00085104">
        <w:rPr>
          <w:rFonts w:ascii="Consolas" w:hAnsi="Consolas" w:cs="宋体"/>
          <w:color w:val="5C5C5C"/>
          <w:kern w:val="0"/>
          <w:szCs w:val="21"/>
        </w:rPr>
        <w:t>,</w:t>
      </w:r>
      <w:r w:rsidRPr="00085104">
        <w:rPr>
          <w:rFonts w:ascii="Consolas" w:hAnsi="Consolas" w:cs="宋体"/>
          <w:color w:val="50A14F"/>
          <w:kern w:val="0"/>
          <w:szCs w:val="21"/>
        </w:rPr>
        <w:t>'Trdsum'</w:t>
      </w:r>
      <w:r w:rsidRPr="00085104">
        <w:rPr>
          <w:rFonts w:ascii="Consolas" w:hAnsi="Consolas" w:cs="宋体"/>
          <w:color w:val="5C5C5C"/>
          <w:kern w:val="0"/>
          <w:szCs w:val="21"/>
        </w:rPr>
        <w:t>,</w:t>
      </w:r>
      <w:r w:rsidRPr="00085104">
        <w:rPr>
          <w:rFonts w:ascii="Consolas" w:hAnsi="Consolas" w:cs="宋体"/>
          <w:color w:val="50A14F"/>
          <w:kern w:val="0"/>
          <w:szCs w:val="21"/>
        </w:rPr>
        <w:t>'MonTurnR'</w:t>
      </w:r>
      <w:r w:rsidRPr="00085104">
        <w:rPr>
          <w:rFonts w:ascii="Consolas" w:hAnsi="Consolas" w:cs="宋体"/>
          <w:color w:val="5C5C5C"/>
          <w:kern w:val="0"/>
          <w:szCs w:val="21"/>
        </w:rPr>
        <w:t>,</w:t>
      </w:r>
      <w:r w:rsidRPr="00085104">
        <w:rPr>
          <w:rFonts w:ascii="Consolas" w:hAnsi="Consolas" w:cs="宋体"/>
          <w:color w:val="50A14F"/>
          <w:kern w:val="0"/>
          <w:szCs w:val="21"/>
        </w:rPr>
        <w:t>'Monret'</w:t>
      </w:r>
      <w:r w:rsidRPr="00085104">
        <w:rPr>
          <w:rFonts w:ascii="Consolas" w:hAnsi="Consolas" w:cs="宋体"/>
          <w:color w:val="5C5C5C"/>
          <w:kern w:val="0"/>
          <w:szCs w:val="21"/>
        </w:rPr>
        <w:t>,</w:t>
      </w:r>
      <w:r w:rsidRPr="00085104">
        <w:rPr>
          <w:rFonts w:ascii="Consolas" w:hAnsi="Consolas" w:cs="宋体"/>
          <w:color w:val="50A14F"/>
          <w:kern w:val="0"/>
          <w:szCs w:val="21"/>
        </w:rPr>
        <w:t>'Monrfret'</w:t>
      </w:r>
      <w:r w:rsidRPr="00085104">
        <w:rPr>
          <w:rFonts w:ascii="Consolas" w:hAnsi="Consolas" w:cs="宋体"/>
          <w:color w:val="5C5C5C"/>
          <w:kern w:val="0"/>
          <w:szCs w:val="21"/>
        </w:rPr>
        <w:t>,</w:t>
      </w:r>
      <w:r w:rsidRPr="00085104">
        <w:rPr>
          <w:rFonts w:ascii="Consolas" w:hAnsi="Consolas" w:cs="宋体"/>
          <w:color w:val="50A14F"/>
          <w:kern w:val="0"/>
          <w:szCs w:val="21"/>
        </w:rPr>
        <w:t>'PE'</w:t>
      </w:r>
      <w:r w:rsidRPr="00085104">
        <w:rPr>
          <w:rFonts w:ascii="Consolas" w:hAnsi="Consolas" w:cs="宋体"/>
          <w:color w:val="5C5C5C"/>
          <w:kern w:val="0"/>
          <w:szCs w:val="21"/>
        </w:rPr>
        <w:t>,</w:t>
      </w:r>
      <w:r w:rsidRPr="00085104">
        <w:rPr>
          <w:rFonts w:ascii="Consolas" w:hAnsi="Consolas" w:cs="宋体"/>
          <w:color w:val="50A14F"/>
          <w:kern w:val="0"/>
          <w:szCs w:val="21"/>
        </w:rPr>
        <w:t>'EPS'</w:t>
      </w:r>
      <w:r w:rsidRPr="00085104">
        <w:rPr>
          <w:rFonts w:ascii="Consolas" w:hAnsi="Consolas" w:cs="宋体"/>
          <w:color w:val="5C5C5C"/>
          <w:kern w:val="0"/>
          <w:szCs w:val="21"/>
        </w:rPr>
        <w:t>,</w:t>
      </w:r>
      <w:r w:rsidRPr="00085104">
        <w:rPr>
          <w:rFonts w:ascii="Consolas" w:hAnsi="Consolas" w:cs="宋体"/>
          <w:color w:val="50A14F"/>
          <w:kern w:val="0"/>
          <w:szCs w:val="21"/>
        </w:rPr>
        <w:t>'ROE'</w:t>
      </w:r>
      <w:r w:rsidRPr="00085104">
        <w:rPr>
          <w:rFonts w:ascii="Consolas" w:hAnsi="Consolas" w:cs="宋体"/>
          <w:color w:val="5C5C5C"/>
          <w:kern w:val="0"/>
          <w:szCs w:val="21"/>
        </w:rPr>
        <w:t>,</w:t>
      </w:r>
      <w:r w:rsidRPr="00085104">
        <w:rPr>
          <w:rFonts w:ascii="Consolas" w:hAnsi="Consolas" w:cs="宋体"/>
          <w:color w:val="50A14F"/>
          <w:kern w:val="0"/>
          <w:szCs w:val="21"/>
        </w:rPr>
        <w:t>'IncomePS'</w:t>
      </w:r>
      <w:r w:rsidRPr="00085104">
        <w:rPr>
          <w:rFonts w:ascii="Consolas" w:hAnsi="Consolas" w:cs="宋体"/>
          <w:color w:val="5C5C5C"/>
          <w:kern w:val="0"/>
          <w:szCs w:val="21"/>
        </w:rPr>
        <w:t>]</w:t>
      </w:r>
    </w:p>
    <w:p w14:paraId="4136DCDE"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70C408FC"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data_monthly[</w:t>
      </w:r>
      <w:r w:rsidRPr="00085104">
        <w:rPr>
          <w:rFonts w:ascii="Consolas" w:hAnsi="Consolas" w:cs="宋体"/>
          <w:color w:val="50A14F"/>
          <w:kern w:val="0"/>
          <w:szCs w:val="21"/>
        </w:rPr>
        <w:t>'date'</w:t>
      </w:r>
      <w:r w:rsidRPr="00085104">
        <w:rPr>
          <w:rFonts w:ascii="Consolas" w:hAnsi="Consolas" w:cs="宋体"/>
          <w:color w:val="5C5C5C"/>
          <w:kern w:val="0"/>
          <w:szCs w:val="21"/>
        </w:rPr>
        <w:t>] = pd.to_datetime(data_monthly[</w:t>
      </w:r>
      <w:r w:rsidRPr="00085104">
        <w:rPr>
          <w:rFonts w:ascii="Consolas" w:hAnsi="Consolas" w:cs="宋体"/>
          <w:color w:val="50A14F"/>
          <w:kern w:val="0"/>
          <w:szCs w:val="21"/>
        </w:rPr>
        <w:t>'date'</w:t>
      </w:r>
      <w:r w:rsidRPr="00085104">
        <w:rPr>
          <w:rFonts w:ascii="Consolas" w:hAnsi="Consolas" w:cs="宋体"/>
          <w:color w:val="5C5C5C"/>
          <w:kern w:val="0"/>
          <w:szCs w:val="21"/>
        </w:rPr>
        <w:t>])</w:t>
      </w:r>
    </w:p>
    <w:p w14:paraId="2B99B1AC"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data_monthly[</w:t>
      </w:r>
      <w:r w:rsidRPr="00085104">
        <w:rPr>
          <w:rFonts w:ascii="Consolas" w:hAnsi="Consolas" w:cs="宋体"/>
          <w:color w:val="50A14F"/>
          <w:kern w:val="0"/>
          <w:szCs w:val="21"/>
        </w:rPr>
        <w:t>'yearmonth'</w:t>
      </w:r>
      <w:r w:rsidRPr="00085104">
        <w:rPr>
          <w:rFonts w:ascii="Consolas" w:hAnsi="Consolas" w:cs="宋体"/>
          <w:color w:val="5C5C5C"/>
          <w:kern w:val="0"/>
          <w:szCs w:val="21"/>
        </w:rPr>
        <w:t>] = data_monthly[</w:t>
      </w:r>
      <w:r w:rsidRPr="00085104">
        <w:rPr>
          <w:rFonts w:ascii="Consolas" w:hAnsi="Consolas" w:cs="宋体"/>
          <w:color w:val="50A14F"/>
          <w:kern w:val="0"/>
          <w:szCs w:val="21"/>
        </w:rPr>
        <w:t>'date'</w:t>
      </w:r>
      <w:r w:rsidRPr="00085104">
        <w:rPr>
          <w:rFonts w:ascii="Consolas" w:hAnsi="Consolas" w:cs="宋体"/>
          <w:color w:val="5C5C5C"/>
          <w:kern w:val="0"/>
          <w:szCs w:val="21"/>
        </w:rPr>
        <w:t>].dt.strftime(</w:t>
      </w:r>
      <w:r w:rsidRPr="00085104">
        <w:rPr>
          <w:rFonts w:ascii="Consolas" w:hAnsi="Consolas" w:cs="宋体"/>
          <w:color w:val="50A14F"/>
          <w:kern w:val="0"/>
          <w:szCs w:val="21"/>
        </w:rPr>
        <w:t>'%Y%m'</w:t>
      </w:r>
      <w:r w:rsidRPr="00085104">
        <w:rPr>
          <w:rFonts w:ascii="Consolas" w:hAnsi="Consolas" w:cs="宋体"/>
          <w:color w:val="5C5C5C"/>
          <w:kern w:val="0"/>
          <w:szCs w:val="21"/>
        </w:rPr>
        <w:t>).astype(int)</w:t>
      </w:r>
    </w:p>
    <w:p w14:paraId="4241CC5B"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714993BA"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data_monthly.dropna(inplace = </w:t>
      </w:r>
      <w:r w:rsidRPr="00085104">
        <w:rPr>
          <w:rFonts w:ascii="Consolas" w:hAnsi="Consolas" w:cs="宋体"/>
          <w:color w:val="0184BB"/>
          <w:kern w:val="0"/>
          <w:szCs w:val="21"/>
        </w:rPr>
        <w:t>True</w:t>
      </w:r>
      <w:r w:rsidRPr="00085104">
        <w:rPr>
          <w:rFonts w:ascii="Consolas" w:hAnsi="Consolas" w:cs="宋体"/>
          <w:color w:val="5C5C5C"/>
          <w:kern w:val="0"/>
          <w:szCs w:val="21"/>
        </w:rPr>
        <w:t>)</w:t>
      </w:r>
    </w:p>
    <w:p w14:paraId="2EB52A27"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i/>
          <w:iCs/>
          <w:color w:val="A0A1A7"/>
          <w:kern w:val="0"/>
          <w:szCs w:val="21"/>
        </w:rPr>
        <w:t># </w:t>
      </w:r>
      <w:r w:rsidRPr="00085104">
        <w:rPr>
          <w:rFonts w:ascii="Consolas" w:hAnsi="Consolas" w:cs="宋体"/>
          <w:i/>
          <w:iCs/>
          <w:color w:val="A0A1A7"/>
          <w:kern w:val="0"/>
          <w:szCs w:val="21"/>
        </w:rPr>
        <w:t>读取月度</w:t>
      </w:r>
      <w:r w:rsidRPr="00085104">
        <w:rPr>
          <w:rFonts w:ascii="Consolas" w:hAnsi="Consolas" w:cs="宋体"/>
          <w:i/>
          <w:iCs/>
          <w:color w:val="A0A1A7"/>
          <w:kern w:val="0"/>
          <w:szCs w:val="21"/>
        </w:rPr>
        <w:t>beta</w:t>
      </w:r>
      <w:r w:rsidRPr="00085104">
        <w:rPr>
          <w:rFonts w:ascii="Consolas" w:hAnsi="Consolas" w:cs="宋体"/>
          <w:i/>
          <w:iCs/>
          <w:color w:val="A0A1A7"/>
          <w:kern w:val="0"/>
          <w:szCs w:val="21"/>
        </w:rPr>
        <w:t>数据</w:t>
      </w:r>
    </w:p>
    <w:p w14:paraId="771EDD13"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beta = pd.read_excel(</w:t>
      </w:r>
      <w:r w:rsidRPr="00085104">
        <w:rPr>
          <w:rFonts w:ascii="Consolas" w:hAnsi="Consolas" w:cs="宋体"/>
          <w:color w:val="50A14F"/>
          <w:kern w:val="0"/>
          <w:szCs w:val="21"/>
        </w:rPr>
        <w:t>'./data/beta.xls'</w:t>
      </w:r>
      <w:r w:rsidRPr="00085104">
        <w:rPr>
          <w:rFonts w:ascii="Consolas" w:hAnsi="Consolas" w:cs="宋体"/>
          <w:color w:val="5C5C5C"/>
          <w:kern w:val="0"/>
          <w:szCs w:val="21"/>
        </w:rPr>
        <w:t>,usecols=[</w:t>
      </w:r>
      <w:r w:rsidRPr="00085104">
        <w:rPr>
          <w:rFonts w:ascii="Consolas" w:hAnsi="Consolas" w:cs="宋体"/>
          <w:color w:val="986801"/>
          <w:kern w:val="0"/>
          <w:szCs w:val="21"/>
        </w:rPr>
        <w:t>0</w:t>
      </w:r>
      <w:r w:rsidRPr="00085104">
        <w:rPr>
          <w:rFonts w:ascii="Consolas" w:hAnsi="Consolas" w:cs="宋体"/>
          <w:color w:val="5C5C5C"/>
          <w:kern w:val="0"/>
          <w:szCs w:val="21"/>
        </w:rPr>
        <w:t>,</w:t>
      </w:r>
      <w:r w:rsidRPr="00085104">
        <w:rPr>
          <w:rFonts w:ascii="Consolas" w:hAnsi="Consolas" w:cs="宋体"/>
          <w:color w:val="986801"/>
          <w:kern w:val="0"/>
          <w:szCs w:val="21"/>
        </w:rPr>
        <w:t>1</w:t>
      </w:r>
      <w:r w:rsidRPr="00085104">
        <w:rPr>
          <w:rFonts w:ascii="Consolas" w:hAnsi="Consolas" w:cs="宋体"/>
          <w:color w:val="5C5C5C"/>
          <w:kern w:val="0"/>
          <w:szCs w:val="21"/>
        </w:rPr>
        <w:t>,</w:t>
      </w:r>
      <w:r w:rsidRPr="00085104">
        <w:rPr>
          <w:rFonts w:ascii="Consolas" w:hAnsi="Consolas" w:cs="宋体"/>
          <w:color w:val="986801"/>
          <w:kern w:val="0"/>
          <w:szCs w:val="21"/>
        </w:rPr>
        <w:t>2</w:t>
      </w:r>
      <w:r w:rsidRPr="00085104">
        <w:rPr>
          <w:rFonts w:ascii="Consolas" w:hAnsi="Consolas" w:cs="宋体"/>
          <w:color w:val="5C5C5C"/>
          <w:kern w:val="0"/>
          <w:szCs w:val="21"/>
        </w:rPr>
        <w:t>])</w:t>
      </w:r>
    </w:p>
    <w:p w14:paraId="761429F8"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beta.columns = [</w:t>
      </w:r>
      <w:r w:rsidRPr="00085104">
        <w:rPr>
          <w:rFonts w:ascii="Consolas" w:hAnsi="Consolas" w:cs="宋体"/>
          <w:color w:val="50A14F"/>
          <w:kern w:val="0"/>
          <w:szCs w:val="21"/>
        </w:rPr>
        <w:t>'stock'</w:t>
      </w:r>
      <w:r w:rsidRPr="00085104">
        <w:rPr>
          <w:rFonts w:ascii="Consolas" w:hAnsi="Consolas" w:cs="宋体"/>
          <w:color w:val="5C5C5C"/>
          <w:kern w:val="0"/>
          <w:szCs w:val="21"/>
        </w:rPr>
        <w:t>,</w:t>
      </w:r>
      <w:r w:rsidRPr="00085104">
        <w:rPr>
          <w:rFonts w:ascii="Consolas" w:hAnsi="Consolas" w:cs="宋体"/>
          <w:color w:val="50A14F"/>
          <w:kern w:val="0"/>
          <w:szCs w:val="21"/>
        </w:rPr>
        <w:t>'date'</w:t>
      </w:r>
      <w:r w:rsidRPr="00085104">
        <w:rPr>
          <w:rFonts w:ascii="Consolas" w:hAnsi="Consolas" w:cs="宋体"/>
          <w:color w:val="5C5C5C"/>
          <w:kern w:val="0"/>
          <w:szCs w:val="21"/>
        </w:rPr>
        <w:t>,</w:t>
      </w:r>
      <w:r w:rsidRPr="00085104">
        <w:rPr>
          <w:rFonts w:ascii="Consolas" w:hAnsi="Consolas" w:cs="宋体"/>
          <w:color w:val="50A14F"/>
          <w:kern w:val="0"/>
          <w:szCs w:val="21"/>
        </w:rPr>
        <w:t>'beta'</w:t>
      </w:r>
      <w:r w:rsidRPr="00085104">
        <w:rPr>
          <w:rFonts w:ascii="Consolas" w:hAnsi="Consolas" w:cs="宋体"/>
          <w:color w:val="5C5C5C"/>
          <w:kern w:val="0"/>
          <w:szCs w:val="21"/>
        </w:rPr>
        <w:t>]</w:t>
      </w:r>
    </w:p>
    <w:p w14:paraId="7E9B09E6"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1CD7B1AC"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beta[</w:t>
      </w:r>
      <w:r w:rsidRPr="00085104">
        <w:rPr>
          <w:rFonts w:ascii="Consolas" w:hAnsi="Consolas" w:cs="宋体"/>
          <w:color w:val="50A14F"/>
          <w:kern w:val="0"/>
          <w:szCs w:val="21"/>
        </w:rPr>
        <w:t>'date'</w:t>
      </w:r>
      <w:r w:rsidRPr="00085104">
        <w:rPr>
          <w:rFonts w:ascii="Consolas" w:hAnsi="Consolas" w:cs="宋体"/>
          <w:color w:val="5C5C5C"/>
          <w:kern w:val="0"/>
          <w:szCs w:val="21"/>
        </w:rPr>
        <w:t>] = pd.to_datetime(beta[</w:t>
      </w:r>
      <w:r w:rsidRPr="00085104">
        <w:rPr>
          <w:rFonts w:ascii="Consolas" w:hAnsi="Consolas" w:cs="宋体"/>
          <w:color w:val="50A14F"/>
          <w:kern w:val="0"/>
          <w:szCs w:val="21"/>
        </w:rPr>
        <w:t>'date'</w:t>
      </w:r>
      <w:r w:rsidRPr="00085104">
        <w:rPr>
          <w:rFonts w:ascii="Consolas" w:hAnsi="Consolas" w:cs="宋体"/>
          <w:color w:val="5C5C5C"/>
          <w:kern w:val="0"/>
          <w:szCs w:val="21"/>
        </w:rPr>
        <w:t>])</w:t>
      </w:r>
    </w:p>
    <w:p w14:paraId="19C7C35E"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beta[</w:t>
      </w:r>
      <w:r w:rsidRPr="00085104">
        <w:rPr>
          <w:rFonts w:ascii="Consolas" w:hAnsi="Consolas" w:cs="宋体"/>
          <w:color w:val="50A14F"/>
          <w:kern w:val="0"/>
          <w:szCs w:val="21"/>
        </w:rPr>
        <w:t>'yearmonth'</w:t>
      </w:r>
      <w:r w:rsidRPr="00085104">
        <w:rPr>
          <w:rFonts w:ascii="Consolas" w:hAnsi="Consolas" w:cs="宋体"/>
          <w:color w:val="5C5C5C"/>
          <w:kern w:val="0"/>
          <w:szCs w:val="21"/>
        </w:rPr>
        <w:t>] = beta[</w:t>
      </w:r>
      <w:r w:rsidRPr="00085104">
        <w:rPr>
          <w:rFonts w:ascii="Consolas" w:hAnsi="Consolas" w:cs="宋体"/>
          <w:color w:val="50A14F"/>
          <w:kern w:val="0"/>
          <w:szCs w:val="21"/>
        </w:rPr>
        <w:t>'date'</w:t>
      </w:r>
      <w:r w:rsidRPr="00085104">
        <w:rPr>
          <w:rFonts w:ascii="Consolas" w:hAnsi="Consolas" w:cs="宋体"/>
          <w:color w:val="5C5C5C"/>
          <w:kern w:val="0"/>
          <w:szCs w:val="21"/>
        </w:rPr>
        <w:t>].dt.strftime(</w:t>
      </w:r>
      <w:r w:rsidRPr="00085104">
        <w:rPr>
          <w:rFonts w:ascii="Consolas" w:hAnsi="Consolas" w:cs="宋体"/>
          <w:color w:val="50A14F"/>
          <w:kern w:val="0"/>
          <w:szCs w:val="21"/>
        </w:rPr>
        <w:t>'%Y%m'</w:t>
      </w:r>
      <w:r w:rsidRPr="00085104">
        <w:rPr>
          <w:rFonts w:ascii="Consolas" w:hAnsi="Consolas" w:cs="宋体"/>
          <w:color w:val="5C5C5C"/>
          <w:kern w:val="0"/>
          <w:szCs w:val="21"/>
        </w:rPr>
        <w:t>).astype(int)</w:t>
      </w:r>
    </w:p>
    <w:p w14:paraId="1F9EA340"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i/>
          <w:iCs/>
          <w:color w:val="A0A1A7"/>
          <w:kern w:val="0"/>
          <w:szCs w:val="21"/>
        </w:rPr>
        <w:t># </w:t>
      </w:r>
      <w:r w:rsidRPr="00085104">
        <w:rPr>
          <w:rFonts w:ascii="Consolas" w:hAnsi="Consolas" w:cs="宋体"/>
          <w:i/>
          <w:iCs/>
          <w:color w:val="A0A1A7"/>
          <w:kern w:val="0"/>
          <w:szCs w:val="21"/>
        </w:rPr>
        <w:t>将</w:t>
      </w:r>
      <w:r w:rsidRPr="00085104">
        <w:rPr>
          <w:rFonts w:ascii="Consolas" w:hAnsi="Consolas" w:cs="宋体"/>
          <w:i/>
          <w:iCs/>
          <w:color w:val="A0A1A7"/>
          <w:kern w:val="0"/>
          <w:szCs w:val="21"/>
        </w:rPr>
        <w:t>beta</w:t>
      </w:r>
      <w:r w:rsidRPr="00085104">
        <w:rPr>
          <w:rFonts w:ascii="Consolas" w:hAnsi="Consolas" w:cs="宋体"/>
          <w:i/>
          <w:iCs/>
          <w:color w:val="A0A1A7"/>
          <w:kern w:val="0"/>
          <w:szCs w:val="21"/>
        </w:rPr>
        <w:t>系数拼接到月度数据中</w:t>
      </w:r>
    </w:p>
    <w:p w14:paraId="23E98746"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data_monthly = pd.merge(left=data_monthly, </w:t>
      </w:r>
    </w:p>
    <w:p w14:paraId="50F744AC"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right=beta[[</w:t>
      </w:r>
      <w:r w:rsidRPr="00085104">
        <w:rPr>
          <w:rFonts w:ascii="Consolas" w:hAnsi="Consolas" w:cs="宋体"/>
          <w:color w:val="50A14F"/>
          <w:kern w:val="0"/>
          <w:szCs w:val="21"/>
        </w:rPr>
        <w:t>'yearmonth'</w:t>
      </w:r>
      <w:r w:rsidRPr="00085104">
        <w:rPr>
          <w:rFonts w:ascii="Consolas" w:hAnsi="Consolas" w:cs="宋体"/>
          <w:color w:val="5C5C5C"/>
          <w:kern w:val="0"/>
          <w:szCs w:val="21"/>
        </w:rPr>
        <w:t>, </w:t>
      </w:r>
      <w:r w:rsidRPr="00085104">
        <w:rPr>
          <w:rFonts w:ascii="Consolas" w:hAnsi="Consolas" w:cs="宋体"/>
          <w:color w:val="50A14F"/>
          <w:kern w:val="0"/>
          <w:szCs w:val="21"/>
        </w:rPr>
        <w:t>'beta'</w:t>
      </w:r>
      <w:r w:rsidRPr="00085104">
        <w:rPr>
          <w:rFonts w:ascii="Consolas" w:hAnsi="Consolas" w:cs="宋体"/>
          <w:color w:val="5C5C5C"/>
          <w:kern w:val="0"/>
          <w:szCs w:val="21"/>
        </w:rPr>
        <w:t>]],</w:t>
      </w:r>
    </w:p>
    <w:p w14:paraId="391255D3"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on=[</w:t>
      </w:r>
      <w:r w:rsidRPr="00085104">
        <w:rPr>
          <w:rFonts w:ascii="Consolas" w:hAnsi="Consolas" w:cs="宋体"/>
          <w:color w:val="50A14F"/>
          <w:kern w:val="0"/>
          <w:szCs w:val="21"/>
        </w:rPr>
        <w:t>'yearmonth'</w:t>
      </w:r>
      <w:r w:rsidRPr="00085104">
        <w:rPr>
          <w:rFonts w:ascii="Consolas" w:hAnsi="Consolas" w:cs="宋体"/>
          <w:color w:val="5C5C5C"/>
          <w:kern w:val="0"/>
          <w:szCs w:val="21"/>
        </w:rPr>
        <w:t>],</w:t>
      </w:r>
    </w:p>
    <w:p w14:paraId="0F73433E"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how=</w:t>
      </w:r>
      <w:r w:rsidRPr="00085104">
        <w:rPr>
          <w:rFonts w:ascii="Consolas" w:hAnsi="Consolas" w:cs="宋体"/>
          <w:color w:val="50A14F"/>
          <w:kern w:val="0"/>
          <w:szCs w:val="21"/>
        </w:rPr>
        <w:t>'inner'</w:t>
      </w:r>
      <w:r w:rsidRPr="00085104">
        <w:rPr>
          <w:rFonts w:ascii="Consolas" w:hAnsi="Consolas" w:cs="宋体"/>
          <w:color w:val="5C5C5C"/>
          <w:kern w:val="0"/>
          <w:szCs w:val="21"/>
        </w:rPr>
        <w:t>)</w:t>
      </w:r>
    </w:p>
    <w:p w14:paraId="53E74EDB"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6BC8FD46"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i/>
          <w:iCs/>
          <w:color w:val="A0A1A7"/>
          <w:kern w:val="0"/>
          <w:szCs w:val="21"/>
        </w:rPr>
        <w:lastRenderedPageBreak/>
        <w:t># </w:t>
      </w:r>
      <w:r w:rsidRPr="00085104">
        <w:rPr>
          <w:rFonts w:ascii="Consolas" w:hAnsi="Consolas" w:cs="宋体"/>
          <w:i/>
          <w:iCs/>
          <w:color w:val="A0A1A7"/>
          <w:kern w:val="0"/>
          <w:szCs w:val="21"/>
        </w:rPr>
        <w:t>计算月波动率</w:t>
      </w:r>
      <w:r w:rsidRPr="00085104">
        <w:rPr>
          <w:rFonts w:ascii="Consolas" w:hAnsi="Consolas" w:cs="宋体"/>
          <w:i/>
          <w:iCs/>
          <w:color w:val="A0A1A7"/>
          <w:kern w:val="0"/>
          <w:szCs w:val="21"/>
        </w:rPr>
        <w:t> </w:t>
      </w:r>
      <w:r w:rsidRPr="00085104">
        <w:rPr>
          <w:rFonts w:ascii="Consolas" w:hAnsi="Consolas" w:cs="宋体"/>
          <w:i/>
          <w:iCs/>
          <w:color w:val="A0A1A7"/>
          <w:kern w:val="0"/>
          <w:szCs w:val="21"/>
        </w:rPr>
        <w:t>（月内日收益率的平方和）</w:t>
      </w:r>
    </w:p>
    <w:p w14:paraId="18A95ED8"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34A8340D"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i/>
          <w:iCs/>
          <w:color w:val="A0A1A7"/>
          <w:kern w:val="0"/>
          <w:szCs w:val="21"/>
        </w:rPr>
        <w:t># </w:t>
      </w:r>
      <w:r w:rsidRPr="00085104">
        <w:rPr>
          <w:rFonts w:ascii="Consolas" w:hAnsi="Consolas" w:cs="宋体"/>
          <w:i/>
          <w:iCs/>
          <w:color w:val="A0A1A7"/>
          <w:kern w:val="0"/>
          <w:szCs w:val="21"/>
        </w:rPr>
        <w:t>计算每日收益率的平方</w:t>
      </w:r>
    </w:p>
    <w:p w14:paraId="33E19750"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data_daily[</w:t>
      </w:r>
      <w:r w:rsidRPr="00085104">
        <w:rPr>
          <w:rFonts w:ascii="Consolas" w:hAnsi="Consolas" w:cs="宋体"/>
          <w:color w:val="50A14F"/>
          <w:kern w:val="0"/>
          <w:szCs w:val="21"/>
        </w:rPr>
        <w:t>'Dret_squared'</w:t>
      </w:r>
      <w:r w:rsidRPr="00085104">
        <w:rPr>
          <w:rFonts w:ascii="Consolas" w:hAnsi="Consolas" w:cs="宋体"/>
          <w:color w:val="5C5C5C"/>
          <w:kern w:val="0"/>
          <w:szCs w:val="21"/>
        </w:rPr>
        <w:t>] = data_daily[</w:t>
      </w:r>
      <w:r w:rsidRPr="00085104">
        <w:rPr>
          <w:rFonts w:ascii="Consolas" w:hAnsi="Consolas" w:cs="宋体"/>
          <w:color w:val="50A14F"/>
          <w:kern w:val="0"/>
          <w:szCs w:val="21"/>
        </w:rPr>
        <w:t>'Dret'</w:t>
      </w:r>
      <w:r w:rsidRPr="00085104">
        <w:rPr>
          <w:rFonts w:ascii="Consolas" w:hAnsi="Consolas" w:cs="宋体"/>
          <w:color w:val="5C5C5C"/>
          <w:kern w:val="0"/>
          <w:szCs w:val="21"/>
        </w:rPr>
        <w:t>] ** </w:t>
      </w:r>
      <w:r w:rsidRPr="00085104">
        <w:rPr>
          <w:rFonts w:ascii="Consolas" w:hAnsi="Consolas" w:cs="宋体"/>
          <w:color w:val="986801"/>
          <w:kern w:val="0"/>
          <w:szCs w:val="21"/>
        </w:rPr>
        <w:t>2</w:t>
      </w:r>
    </w:p>
    <w:p w14:paraId="7076A191"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122118C9"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i/>
          <w:iCs/>
          <w:color w:val="A0A1A7"/>
          <w:kern w:val="0"/>
          <w:szCs w:val="21"/>
        </w:rPr>
        <w:t># </w:t>
      </w:r>
      <w:r w:rsidRPr="00085104">
        <w:rPr>
          <w:rFonts w:ascii="Consolas" w:hAnsi="Consolas" w:cs="宋体"/>
          <w:i/>
          <w:iCs/>
          <w:color w:val="A0A1A7"/>
          <w:kern w:val="0"/>
          <w:szCs w:val="21"/>
        </w:rPr>
        <w:t>按股票代码和日期进行分组，并对日收益率的平方求和</w:t>
      </w:r>
    </w:p>
    <w:p w14:paraId="1AC09A15"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monthly_volatility = data_daily.groupby([</w:t>
      </w:r>
      <w:r w:rsidRPr="00085104">
        <w:rPr>
          <w:rFonts w:ascii="Consolas" w:hAnsi="Consolas" w:cs="宋体"/>
          <w:color w:val="50A14F"/>
          <w:kern w:val="0"/>
          <w:szCs w:val="21"/>
        </w:rPr>
        <w:t>'yearmonth'</w:t>
      </w:r>
      <w:r w:rsidRPr="00085104">
        <w:rPr>
          <w:rFonts w:ascii="Consolas" w:hAnsi="Consolas" w:cs="宋体"/>
          <w:color w:val="5C5C5C"/>
          <w:kern w:val="0"/>
          <w:szCs w:val="21"/>
        </w:rPr>
        <w:t>])[</w:t>
      </w:r>
      <w:r w:rsidRPr="00085104">
        <w:rPr>
          <w:rFonts w:ascii="Consolas" w:hAnsi="Consolas" w:cs="宋体"/>
          <w:color w:val="50A14F"/>
          <w:kern w:val="0"/>
          <w:szCs w:val="21"/>
        </w:rPr>
        <w:t>'Dret_squared'</w:t>
      </w:r>
      <w:r w:rsidRPr="00085104">
        <w:rPr>
          <w:rFonts w:ascii="Consolas" w:hAnsi="Consolas" w:cs="宋体"/>
          <w:color w:val="5C5C5C"/>
          <w:kern w:val="0"/>
          <w:szCs w:val="21"/>
        </w:rPr>
        <w:t>].sum().reset_index()</w:t>
      </w:r>
    </w:p>
    <w:p w14:paraId="69E3E0E8"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monthly_volatility.columns = [</w:t>
      </w:r>
      <w:r w:rsidRPr="00085104">
        <w:rPr>
          <w:rFonts w:ascii="Consolas" w:hAnsi="Consolas" w:cs="宋体"/>
          <w:color w:val="50A14F"/>
          <w:kern w:val="0"/>
          <w:szCs w:val="21"/>
        </w:rPr>
        <w:t>'yearmonth'</w:t>
      </w:r>
      <w:r w:rsidRPr="00085104">
        <w:rPr>
          <w:rFonts w:ascii="Consolas" w:hAnsi="Consolas" w:cs="宋体"/>
          <w:color w:val="5C5C5C"/>
          <w:kern w:val="0"/>
          <w:szCs w:val="21"/>
        </w:rPr>
        <w:t>,</w:t>
      </w:r>
      <w:r w:rsidRPr="00085104">
        <w:rPr>
          <w:rFonts w:ascii="Consolas" w:hAnsi="Consolas" w:cs="宋体"/>
          <w:color w:val="50A14F"/>
          <w:kern w:val="0"/>
          <w:szCs w:val="21"/>
        </w:rPr>
        <w:t>'monthly_volatility'</w:t>
      </w:r>
      <w:r w:rsidRPr="00085104">
        <w:rPr>
          <w:rFonts w:ascii="Consolas" w:hAnsi="Consolas" w:cs="宋体"/>
          <w:color w:val="5C5C5C"/>
          <w:kern w:val="0"/>
          <w:szCs w:val="21"/>
        </w:rPr>
        <w:t>]</w:t>
      </w:r>
    </w:p>
    <w:p w14:paraId="663816D8"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10D15242"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i/>
          <w:iCs/>
          <w:color w:val="A0A1A7"/>
          <w:kern w:val="0"/>
          <w:szCs w:val="21"/>
        </w:rPr>
        <w:t># </w:t>
      </w:r>
      <w:r w:rsidRPr="00085104">
        <w:rPr>
          <w:rFonts w:ascii="Consolas" w:hAnsi="Consolas" w:cs="宋体"/>
          <w:i/>
          <w:iCs/>
          <w:color w:val="A0A1A7"/>
          <w:kern w:val="0"/>
          <w:szCs w:val="21"/>
        </w:rPr>
        <w:t>将月波动率拼接到月度数据中</w:t>
      </w:r>
    </w:p>
    <w:p w14:paraId="494D7622"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data_monthly = pd.merge(left=data_monthly, </w:t>
      </w:r>
    </w:p>
    <w:p w14:paraId="3BB9CD1E"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right=monthly_volatility[[</w:t>
      </w:r>
      <w:r w:rsidRPr="00085104">
        <w:rPr>
          <w:rFonts w:ascii="Consolas" w:hAnsi="Consolas" w:cs="宋体"/>
          <w:color w:val="50A14F"/>
          <w:kern w:val="0"/>
          <w:szCs w:val="21"/>
        </w:rPr>
        <w:t>'yearmonth'</w:t>
      </w:r>
      <w:r w:rsidRPr="00085104">
        <w:rPr>
          <w:rFonts w:ascii="Consolas" w:hAnsi="Consolas" w:cs="宋体"/>
          <w:color w:val="5C5C5C"/>
          <w:kern w:val="0"/>
          <w:szCs w:val="21"/>
        </w:rPr>
        <w:t>, </w:t>
      </w:r>
      <w:r w:rsidRPr="00085104">
        <w:rPr>
          <w:rFonts w:ascii="Consolas" w:hAnsi="Consolas" w:cs="宋体"/>
          <w:color w:val="50A14F"/>
          <w:kern w:val="0"/>
          <w:szCs w:val="21"/>
        </w:rPr>
        <w:t>'monthly_volatility'</w:t>
      </w:r>
      <w:r w:rsidRPr="00085104">
        <w:rPr>
          <w:rFonts w:ascii="Consolas" w:hAnsi="Consolas" w:cs="宋体"/>
          <w:color w:val="5C5C5C"/>
          <w:kern w:val="0"/>
          <w:szCs w:val="21"/>
        </w:rPr>
        <w:t>]],</w:t>
      </w:r>
    </w:p>
    <w:p w14:paraId="61FEDEC6"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on=[</w:t>
      </w:r>
      <w:r w:rsidRPr="00085104">
        <w:rPr>
          <w:rFonts w:ascii="Consolas" w:hAnsi="Consolas" w:cs="宋体"/>
          <w:color w:val="50A14F"/>
          <w:kern w:val="0"/>
          <w:szCs w:val="21"/>
        </w:rPr>
        <w:t>'yearmonth'</w:t>
      </w:r>
      <w:r w:rsidRPr="00085104">
        <w:rPr>
          <w:rFonts w:ascii="Consolas" w:hAnsi="Consolas" w:cs="宋体"/>
          <w:color w:val="5C5C5C"/>
          <w:kern w:val="0"/>
          <w:szCs w:val="21"/>
        </w:rPr>
        <w:t>],</w:t>
      </w:r>
    </w:p>
    <w:p w14:paraId="09B53AD5"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how=</w:t>
      </w:r>
      <w:r w:rsidRPr="00085104">
        <w:rPr>
          <w:rFonts w:ascii="Consolas" w:hAnsi="Consolas" w:cs="宋体"/>
          <w:color w:val="50A14F"/>
          <w:kern w:val="0"/>
          <w:szCs w:val="21"/>
        </w:rPr>
        <w:t>'inner'</w:t>
      </w:r>
      <w:r w:rsidRPr="00085104">
        <w:rPr>
          <w:rFonts w:ascii="Consolas" w:hAnsi="Consolas" w:cs="宋体"/>
          <w:color w:val="5C5C5C"/>
          <w:kern w:val="0"/>
          <w:szCs w:val="21"/>
        </w:rPr>
        <w:t>)</w:t>
      </w:r>
    </w:p>
    <w:p w14:paraId="089EBC3F"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i/>
          <w:iCs/>
          <w:color w:val="A0A1A7"/>
          <w:kern w:val="0"/>
          <w:szCs w:val="21"/>
        </w:rPr>
        <w:t># </w:t>
      </w:r>
      <w:r w:rsidRPr="00085104">
        <w:rPr>
          <w:rFonts w:ascii="Consolas" w:hAnsi="Consolas" w:cs="宋体"/>
          <w:i/>
          <w:iCs/>
          <w:color w:val="A0A1A7"/>
          <w:kern w:val="0"/>
          <w:szCs w:val="21"/>
        </w:rPr>
        <w:t>计算月流动性（</w:t>
      </w:r>
      <w:r w:rsidRPr="00085104">
        <w:rPr>
          <w:rFonts w:ascii="Consolas" w:hAnsi="Consolas" w:cs="宋体"/>
          <w:i/>
          <w:iCs/>
          <w:color w:val="A0A1A7"/>
          <w:kern w:val="0"/>
          <w:szCs w:val="21"/>
        </w:rPr>
        <w:t>|</w:t>
      </w:r>
      <w:r w:rsidRPr="00085104">
        <w:rPr>
          <w:rFonts w:ascii="Consolas" w:hAnsi="Consolas" w:cs="宋体"/>
          <w:i/>
          <w:iCs/>
          <w:color w:val="A0A1A7"/>
          <w:kern w:val="0"/>
          <w:szCs w:val="21"/>
        </w:rPr>
        <w:t>月收益率</w:t>
      </w:r>
      <w:r w:rsidRPr="00085104">
        <w:rPr>
          <w:rFonts w:ascii="Consolas" w:hAnsi="Consolas" w:cs="宋体"/>
          <w:i/>
          <w:iCs/>
          <w:color w:val="A0A1A7"/>
          <w:kern w:val="0"/>
          <w:szCs w:val="21"/>
        </w:rPr>
        <w:t> / lg(</w:t>
      </w:r>
      <w:r w:rsidRPr="00085104">
        <w:rPr>
          <w:rFonts w:ascii="Consolas" w:hAnsi="Consolas" w:cs="宋体"/>
          <w:i/>
          <w:iCs/>
          <w:color w:val="A0A1A7"/>
          <w:kern w:val="0"/>
          <w:szCs w:val="21"/>
        </w:rPr>
        <w:t>月成交额</w:t>
      </w:r>
      <w:r w:rsidRPr="00085104">
        <w:rPr>
          <w:rFonts w:ascii="Consolas" w:hAnsi="Consolas" w:cs="宋体"/>
          <w:i/>
          <w:iCs/>
          <w:color w:val="A0A1A7"/>
          <w:kern w:val="0"/>
          <w:szCs w:val="21"/>
        </w:rPr>
        <w:t>)|</w:t>
      </w:r>
      <w:r w:rsidRPr="00085104">
        <w:rPr>
          <w:rFonts w:ascii="Consolas" w:hAnsi="Consolas" w:cs="宋体"/>
          <w:i/>
          <w:iCs/>
          <w:color w:val="A0A1A7"/>
          <w:kern w:val="0"/>
          <w:szCs w:val="21"/>
        </w:rPr>
        <w:t>）</w:t>
      </w:r>
    </w:p>
    <w:p w14:paraId="4CA87F93"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7732F733"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i/>
          <w:iCs/>
          <w:color w:val="A0A1A7"/>
          <w:kern w:val="0"/>
          <w:szCs w:val="21"/>
        </w:rPr>
        <w:t># </w:t>
      </w:r>
      <w:r w:rsidRPr="00085104">
        <w:rPr>
          <w:rFonts w:ascii="Consolas" w:hAnsi="Consolas" w:cs="宋体"/>
          <w:i/>
          <w:iCs/>
          <w:color w:val="A0A1A7"/>
          <w:kern w:val="0"/>
          <w:szCs w:val="21"/>
        </w:rPr>
        <w:t>计算月成交额的对数</w:t>
      </w:r>
      <w:r w:rsidRPr="00085104">
        <w:rPr>
          <w:rFonts w:ascii="Consolas" w:hAnsi="Consolas" w:cs="宋体"/>
          <w:i/>
          <w:iCs/>
          <w:color w:val="A0A1A7"/>
          <w:kern w:val="0"/>
          <w:szCs w:val="21"/>
        </w:rPr>
        <w:t>log</w:t>
      </w:r>
    </w:p>
    <w:p w14:paraId="794266B2"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data_monthly[</w:t>
      </w:r>
      <w:r w:rsidRPr="00085104">
        <w:rPr>
          <w:rFonts w:ascii="Consolas" w:hAnsi="Consolas" w:cs="宋体"/>
          <w:color w:val="50A14F"/>
          <w:kern w:val="0"/>
          <w:szCs w:val="21"/>
        </w:rPr>
        <w:t>'log_Trdsum'</w:t>
      </w:r>
      <w:r w:rsidRPr="00085104">
        <w:rPr>
          <w:rFonts w:ascii="Consolas" w:hAnsi="Consolas" w:cs="宋体"/>
          <w:color w:val="5C5C5C"/>
          <w:kern w:val="0"/>
          <w:szCs w:val="21"/>
        </w:rPr>
        <w:t>] = np.log(data_monthly[</w:t>
      </w:r>
      <w:r w:rsidRPr="00085104">
        <w:rPr>
          <w:rFonts w:ascii="Consolas" w:hAnsi="Consolas" w:cs="宋体"/>
          <w:color w:val="50A14F"/>
          <w:kern w:val="0"/>
          <w:szCs w:val="21"/>
        </w:rPr>
        <w:t>'Trdsum'</w:t>
      </w:r>
      <w:r w:rsidRPr="00085104">
        <w:rPr>
          <w:rFonts w:ascii="Consolas" w:hAnsi="Consolas" w:cs="宋体"/>
          <w:color w:val="5C5C5C"/>
          <w:kern w:val="0"/>
          <w:szCs w:val="21"/>
        </w:rPr>
        <w:t>])</w:t>
      </w:r>
    </w:p>
    <w:p w14:paraId="036AAE95"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2EB83D9B"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i/>
          <w:iCs/>
          <w:color w:val="A0A1A7"/>
          <w:kern w:val="0"/>
          <w:szCs w:val="21"/>
        </w:rPr>
        <w:t># </w:t>
      </w:r>
      <w:r w:rsidRPr="00085104">
        <w:rPr>
          <w:rFonts w:ascii="Consolas" w:hAnsi="Consolas" w:cs="宋体"/>
          <w:i/>
          <w:iCs/>
          <w:color w:val="A0A1A7"/>
          <w:kern w:val="0"/>
          <w:szCs w:val="21"/>
        </w:rPr>
        <w:t>计算月流动性</w:t>
      </w:r>
    </w:p>
    <w:p w14:paraId="6D2034FA"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data_monthly[</w:t>
      </w:r>
      <w:r w:rsidRPr="00085104">
        <w:rPr>
          <w:rFonts w:ascii="Consolas" w:hAnsi="Consolas" w:cs="宋体"/>
          <w:color w:val="50A14F"/>
          <w:kern w:val="0"/>
          <w:szCs w:val="21"/>
        </w:rPr>
        <w:t>'Monthly_Liquidity'</w:t>
      </w:r>
      <w:r w:rsidRPr="00085104">
        <w:rPr>
          <w:rFonts w:ascii="Consolas" w:hAnsi="Consolas" w:cs="宋体"/>
          <w:color w:val="5C5C5C"/>
          <w:kern w:val="0"/>
          <w:szCs w:val="21"/>
        </w:rPr>
        <w:t>] = data_monthly.apply(</w:t>
      </w:r>
      <w:r w:rsidRPr="00085104">
        <w:rPr>
          <w:rFonts w:ascii="Consolas" w:hAnsi="Consolas" w:cs="宋体"/>
          <w:color w:val="A626A4"/>
          <w:kern w:val="0"/>
          <w:szCs w:val="21"/>
        </w:rPr>
        <w:t>lambda</w:t>
      </w:r>
      <w:r w:rsidRPr="00085104">
        <w:rPr>
          <w:rFonts w:ascii="Consolas" w:hAnsi="Consolas" w:cs="宋体"/>
          <w:color w:val="5C5C5C"/>
          <w:kern w:val="0"/>
          <w:szCs w:val="21"/>
        </w:rPr>
        <w:t> row: row[</w:t>
      </w:r>
      <w:r w:rsidRPr="00085104">
        <w:rPr>
          <w:rFonts w:ascii="Consolas" w:hAnsi="Consolas" w:cs="宋体"/>
          <w:color w:val="50A14F"/>
          <w:kern w:val="0"/>
          <w:szCs w:val="21"/>
        </w:rPr>
        <w:t>'Monret'</w:t>
      </w:r>
      <w:r w:rsidRPr="00085104">
        <w:rPr>
          <w:rFonts w:ascii="Consolas" w:hAnsi="Consolas" w:cs="宋体"/>
          <w:color w:val="5C5C5C"/>
          <w:kern w:val="0"/>
          <w:szCs w:val="21"/>
        </w:rPr>
        <w:t>] / row[</w:t>
      </w:r>
      <w:r w:rsidRPr="00085104">
        <w:rPr>
          <w:rFonts w:ascii="Consolas" w:hAnsi="Consolas" w:cs="宋体"/>
          <w:color w:val="50A14F"/>
          <w:kern w:val="0"/>
          <w:szCs w:val="21"/>
        </w:rPr>
        <w:t>'log_Trdsum'</w:t>
      </w:r>
      <w:r w:rsidRPr="00085104">
        <w:rPr>
          <w:rFonts w:ascii="Consolas" w:hAnsi="Consolas" w:cs="宋体"/>
          <w:color w:val="5C5C5C"/>
          <w:kern w:val="0"/>
          <w:szCs w:val="21"/>
        </w:rPr>
        <w:t>], axis=</w:t>
      </w:r>
      <w:r w:rsidRPr="00085104">
        <w:rPr>
          <w:rFonts w:ascii="Consolas" w:hAnsi="Consolas" w:cs="宋体"/>
          <w:color w:val="986801"/>
          <w:kern w:val="0"/>
          <w:szCs w:val="21"/>
        </w:rPr>
        <w:t>1</w:t>
      </w:r>
      <w:r w:rsidRPr="00085104">
        <w:rPr>
          <w:rFonts w:ascii="Consolas" w:hAnsi="Consolas" w:cs="宋体"/>
          <w:color w:val="5C5C5C"/>
          <w:kern w:val="0"/>
          <w:szCs w:val="21"/>
        </w:rPr>
        <w:t>)</w:t>
      </w:r>
    </w:p>
    <w:p w14:paraId="079D5A94"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3AA887B4"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i/>
          <w:iCs/>
          <w:color w:val="A0A1A7"/>
          <w:kern w:val="0"/>
          <w:szCs w:val="21"/>
        </w:rPr>
        <w:t># </w:t>
      </w:r>
      <w:r w:rsidRPr="00085104">
        <w:rPr>
          <w:rFonts w:ascii="Consolas" w:hAnsi="Consolas" w:cs="宋体"/>
          <w:i/>
          <w:iCs/>
          <w:color w:val="A0A1A7"/>
          <w:kern w:val="0"/>
          <w:szCs w:val="21"/>
        </w:rPr>
        <w:t>取绝对值</w:t>
      </w:r>
    </w:p>
    <w:p w14:paraId="6E6AD71C"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data_monthly[</w:t>
      </w:r>
      <w:r w:rsidRPr="00085104">
        <w:rPr>
          <w:rFonts w:ascii="Consolas" w:hAnsi="Consolas" w:cs="宋体"/>
          <w:color w:val="50A14F"/>
          <w:kern w:val="0"/>
          <w:szCs w:val="21"/>
        </w:rPr>
        <w:t>'Monthly_Liquidity'</w:t>
      </w:r>
      <w:r w:rsidRPr="00085104">
        <w:rPr>
          <w:rFonts w:ascii="Consolas" w:hAnsi="Consolas" w:cs="宋体"/>
          <w:color w:val="5C5C5C"/>
          <w:kern w:val="0"/>
          <w:szCs w:val="21"/>
        </w:rPr>
        <w:t>] = np.abs(data_monthly[</w:t>
      </w:r>
      <w:r w:rsidRPr="00085104">
        <w:rPr>
          <w:rFonts w:ascii="Consolas" w:hAnsi="Consolas" w:cs="宋体"/>
          <w:color w:val="50A14F"/>
          <w:kern w:val="0"/>
          <w:szCs w:val="21"/>
        </w:rPr>
        <w:t>'Monthly_Liquidity'</w:t>
      </w:r>
      <w:r w:rsidRPr="00085104">
        <w:rPr>
          <w:rFonts w:ascii="Consolas" w:hAnsi="Consolas" w:cs="宋体"/>
          <w:color w:val="5C5C5C"/>
          <w:kern w:val="0"/>
          <w:szCs w:val="21"/>
        </w:rPr>
        <w:t>])</w:t>
      </w:r>
    </w:p>
    <w:p w14:paraId="13CB3B65"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i/>
          <w:iCs/>
          <w:color w:val="A0A1A7"/>
          <w:kern w:val="0"/>
          <w:szCs w:val="21"/>
        </w:rPr>
        <w:t># </w:t>
      </w:r>
      <w:r w:rsidRPr="00085104">
        <w:rPr>
          <w:rFonts w:ascii="Consolas" w:hAnsi="Consolas" w:cs="宋体"/>
          <w:i/>
          <w:iCs/>
          <w:color w:val="A0A1A7"/>
          <w:kern w:val="0"/>
          <w:szCs w:val="21"/>
        </w:rPr>
        <w:t>计算月股价高点（当月股价最高值与前三个月股价的最大值的比值，用日度数据计算）</w:t>
      </w:r>
    </w:p>
    <w:p w14:paraId="76B24CA8"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data_daily_copy = data_daily.copy() </w:t>
      </w:r>
    </w:p>
    <w:p w14:paraId="3133C75D"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2A73F7DA"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data_daily_copy[</w:t>
      </w:r>
      <w:r w:rsidRPr="00085104">
        <w:rPr>
          <w:rFonts w:ascii="Consolas" w:hAnsi="Consolas" w:cs="宋体"/>
          <w:color w:val="50A14F"/>
          <w:kern w:val="0"/>
          <w:szCs w:val="21"/>
        </w:rPr>
        <w:t>'monthly_high'</w:t>
      </w:r>
      <w:r w:rsidRPr="00085104">
        <w:rPr>
          <w:rFonts w:ascii="Consolas" w:hAnsi="Consolas" w:cs="宋体"/>
          <w:color w:val="5C5C5C"/>
          <w:kern w:val="0"/>
          <w:szCs w:val="21"/>
        </w:rPr>
        <w:t>] = data_daily_copy.groupby(</w:t>
      </w:r>
      <w:r w:rsidRPr="00085104">
        <w:rPr>
          <w:rFonts w:ascii="Consolas" w:hAnsi="Consolas" w:cs="宋体"/>
          <w:color w:val="50A14F"/>
          <w:kern w:val="0"/>
          <w:szCs w:val="21"/>
        </w:rPr>
        <w:t>'yearmonth'</w:t>
      </w:r>
      <w:r w:rsidRPr="00085104">
        <w:rPr>
          <w:rFonts w:ascii="Consolas" w:hAnsi="Consolas" w:cs="宋体"/>
          <w:color w:val="5C5C5C"/>
          <w:kern w:val="0"/>
          <w:szCs w:val="21"/>
        </w:rPr>
        <w:t>)[</w:t>
      </w:r>
      <w:r w:rsidRPr="00085104">
        <w:rPr>
          <w:rFonts w:ascii="Consolas" w:hAnsi="Consolas" w:cs="宋体"/>
          <w:color w:val="50A14F"/>
          <w:kern w:val="0"/>
          <w:szCs w:val="21"/>
        </w:rPr>
        <w:t>'close'</w:t>
      </w:r>
      <w:r w:rsidRPr="00085104">
        <w:rPr>
          <w:rFonts w:ascii="Consolas" w:hAnsi="Consolas" w:cs="宋体"/>
          <w:color w:val="5C5C5C"/>
          <w:kern w:val="0"/>
          <w:szCs w:val="21"/>
        </w:rPr>
        <w:t>].transform(</w:t>
      </w:r>
      <w:r w:rsidRPr="00085104">
        <w:rPr>
          <w:rFonts w:ascii="Consolas" w:hAnsi="Consolas" w:cs="宋体"/>
          <w:color w:val="50A14F"/>
          <w:kern w:val="0"/>
          <w:szCs w:val="21"/>
        </w:rPr>
        <w:t>'max'</w:t>
      </w:r>
      <w:r w:rsidRPr="00085104">
        <w:rPr>
          <w:rFonts w:ascii="Consolas" w:hAnsi="Consolas" w:cs="宋体"/>
          <w:color w:val="5C5C5C"/>
          <w:kern w:val="0"/>
          <w:szCs w:val="21"/>
        </w:rPr>
        <w:t>)</w:t>
      </w:r>
    </w:p>
    <w:p w14:paraId="3DF84175"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77F4087B"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data_daily_copy = data_daily_copy[[</w:t>
      </w:r>
      <w:r w:rsidRPr="00085104">
        <w:rPr>
          <w:rFonts w:ascii="Consolas" w:hAnsi="Consolas" w:cs="宋体"/>
          <w:color w:val="50A14F"/>
          <w:kern w:val="0"/>
          <w:szCs w:val="21"/>
        </w:rPr>
        <w:t>'yearmonth'</w:t>
      </w:r>
      <w:r w:rsidRPr="00085104">
        <w:rPr>
          <w:rFonts w:ascii="Consolas" w:hAnsi="Consolas" w:cs="宋体"/>
          <w:color w:val="5C5C5C"/>
          <w:kern w:val="0"/>
          <w:szCs w:val="21"/>
        </w:rPr>
        <w:t>,</w:t>
      </w:r>
      <w:r w:rsidRPr="00085104">
        <w:rPr>
          <w:rFonts w:ascii="Consolas" w:hAnsi="Consolas" w:cs="宋体"/>
          <w:color w:val="50A14F"/>
          <w:kern w:val="0"/>
          <w:szCs w:val="21"/>
        </w:rPr>
        <w:t>'monthly_high'</w:t>
      </w:r>
      <w:r w:rsidRPr="00085104">
        <w:rPr>
          <w:rFonts w:ascii="Consolas" w:hAnsi="Consolas" w:cs="宋体"/>
          <w:color w:val="5C5C5C"/>
          <w:kern w:val="0"/>
          <w:szCs w:val="21"/>
        </w:rPr>
        <w:t>]]</w:t>
      </w:r>
    </w:p>
    <w:p w14:paraId="67F654DC"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i/>
          <w:iCs/>
          <w:color w:val="A0A1A7"/>
          <w:kern w:val="0"/>
          <w:szCs w:val="21"/>
        </w:rPr>
        <w:t># </w:t>
      </w:r>
      <w:r w:rsidRPr="00085104">
        <w:rPr>
          <w:rFonts w:ascii="Consolas" w:hAnsi="Consolas" w:cs="宋体"/>
          <w:i/>
          <w:iCs/>
          <w:color w:val="A0A1A7"/>
          <w:kern w:val="0"/>
          <w:szCs w:val="21"/>
        </w:rPr>
        <w:t>去除重复的数据，并在原地修改</w:t>
      </w:r>
      <w:r w:rsidRPr="00085104">
        <w:rPr>
          <w:rFonts w:ascii="Consolas" w:hAnsi="Consolas" w:cs="宋体"/>
          <w:i/>
          <w:iCs/>
          <w:color w:val="A0A1A7"/>
          <w:kern w:val="0"/>
          <w:szCs w:val="21"/>
        </w:rPr>
        <w:t> data_daily</w:t>
      </w:r>
    </w:p>
    <w:p w14:paraId="702277A0"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data_daily_copy.drop_duplicates(subset=[</w:t>
      </w:r>
      <w:r w:rsidRPr="00085104">
        <w:rPr>
          <w:rFonts w:ascii="Consolas" w:hAnsi="Consolas" w:cs="宋体"/>
          <w:color w:val="50A14F"/>
          <w:kern w:val="0"/>
          <w:szCs w:val="21"/>
        </w:rPr>
        <w:t>'yearmonth'</w:t>
      </w:r>
      <w:r w:rsidRPr="00085104">
        <w:rPr>
          <w:rFonts w:ascii="Consolas" w:hAnsi="Consolas" w:cs="宋体"/>
          <w:color w:val="5C5C5C"/>
          <w:kern w:val="0"/>
          <w:szCs w:val="21"/>
        </w:rPr>
        <w:t>, </w:t>
      </w:r>
      <w:r w:rsidRPr="00085104">
        <w:rPr>
          <w:rFonts w:ascii="Consolas" w:hAnsi="Consolas" w:cs="宋体"/>
          <w:color w:val="50A14F"/>
          <w:kern w:val="0"/>
          <w:szCs w:val="21"/>
        </w:rPr>
        <w:t>'monthly_high'</w:t>
      </w:r>
      <w:r w:rsidRPr="00085104">
        <w:rPr>
          <w:rFonts w:ascii="Consolas" w:hAnsi="Consolas" w:cs="宋体"/>
          <w:color w:val="5C5C5C"/>
          <w:kern w:val="0"/>
          <w:szCs w:val="21"/>
        </w:rPr>
        <w:t>], inplace=</w:t>
      </w:r>
      <w:r w:rsidRPr="00085104">
        <w:rPr>
          <w:rFonts w:ascii="Consolas" w:hAnsi="Consolas" w:cs="宋体"/>
          <w:color w:val="0184BB"/>
          <w:kern w:val="0"/>
          <w:szCs w:val="21"/>
        </w:rPr>
        <w:t>True</w:t>
      </w:r>
      <w:r w:rsidRPr="00085104">
        <w:rPr>
          <w:rFonts w:ascii="Consolas" w:hAnsi="Consolas" w:cs="宋体"/>
          <w:color w:val="5C5C5C"/>
          <w:kern w:val="0"/>
          <w:szCs w:val="21"/>
        </w:rPr>
        <w:t>)</w:t>
      </w:r>
    </w:p>
    <w:p w14:paraId="7554310E"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39EAD0B6"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i/>
          <w:iCs/>
          <w:color w:val="A0A1A7"/>
          <w:kern w:val="0"/>
          <w:szCs w:val="21"/>
        </w:rPr>
        <w:t># </w:t>
      </w:r>
      <w:r w:rsidRPr="00085104">
        <w:rPr>
          <w:rFonts w:ascii="Consolas" w:hAnsi="Consolas" w:cs="宋体"/>
          <w:i/>
          <w:iCs/>
          <w:color w:val="A0A1A7"/>
          <w:kern w:val="0"/>
          <w:szCs w:val="21"/>
        </w:rPr>
        <w:t>计算前三个月的最大股价</w:t>
      </w:r>
    </w:p>
    <w:p w14:paraId="00559BE1"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data_daily_copy[</w:t>
      </w:r>
      <w:r w:rsidRPr="00085104">
        <w:rPr>
          <w:rFonts w:ascii="Consolas" w:hAnsi="Consolas" w:cs="宋体"/>
          <w:color w:val="50A14F"/>
          <w:kern w:val="0"/>
          <w:szCs w:val="21"/>
        </w:rPr>
        <w:t>'three_month_max'</w:t>
      </w:r>
      <w:r w:rsidRPr="00085104">
        <w:rPr>
          <w:rFonts w:ascii="Consolas" w:hAnsi="Consolas" w:cs="宋体"/>
          <w:color w:val="5C5C5C"/>
          <w:kern w:val="0"/>
          <w:szCs w:val="21"/>
        </w:rPr>
        <w:t>] = data_daily_copy[</w:t>
      </w:r>
      <w:r w:rsidRPr="00085104">
        <w:rPr>
          <w:rFonts w:ascii="Consolas" w:hAnsi="Consolas" w:cs="宋体"/>
          <w:color w:val="50A14F"/>
          <w:kern w:val="0"/>
          <w:szCs w:val="21"/>
        </w:rPr>
        <w:t>'monthly_high'</w:t>
      </w:r>
      <w:r w:rsidRPr="00085104">
        <w:rPr>
          <w:rFonts w:ascii="Consolas" w:hAnsi="Consolas" w:cs="宋体"/>
          <w:color w:val="5C5C5C"/>
          <w:kern w:val="0"/>
          <w:szCs w:val="21"/>
        </w:rPr>
        <w:t>].rolling(window=</w:t>
      </w:r>
      <w:r w:rsidRPr="00085104">
        <w:rPr>
          <w:rFonts w:ascii="Consolas" w:hAnsi="Consolas" w:cs="宋体"/>
          <w:color w:val="986801"/>
          <w:kern w:val="0"/>
          <w:szCs w:val="21"/>
        </w:rPr>
        <w:t>3</w:t>
      </w:r>
      <w:r w:rsidRPr="00085104">
        <w:rPr>
          <w:rFonts w:ascii="Consolas" w:hAnsi="Consolas" w:cs="宋体"/>
          <w:color w:val="5C5C5C"/>
          <w:kern w:val="0"/>
          <w:szCs w:val="21"/>
        </w:rPr>
        <w:t>,min_periods=</w:t>
      </w:r>
      <w:r w:rsidRPr="00085104">
        <w:rPr>
          <w:rFonts w:ascii="Consolas" w:hAnsi="Consolas" w:cs="宋体"/>
          <w:color w:val="986801"/>
          <w:kern w:val="0"/>
          <w:szCs w:val="21"/>
        </w:rPr>
        <w:t>1</w:t>
      </w:r>
      <w:r w:rsidRPr="00085104">
        <w:rPr>
          <w:rFonts w:ascii="Consolas" w:hAnsi="Consolas" w:cs="宋体"/>
          <w:color w:val="5C5C5C"/>
          <w:kern w:val="0"/>
          <w:szCs w:val="21"/>
        </w:rPr>
        <w:t>).max()</w:t>
      </w:r>
    </w:p>
    <w:p w14:paraId="6F49BE55"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7B17BA8A"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lastRenderedPageBreak/>
        <w:t>data_daily_copy[</w:t>
      </w:r>
      <w:r w:rsidRPr="00085104">
        <w:rPr>
          <w:rFonts w:ascii="Consolas" w:hAnsi="Consolas" w:cs="宋体"/>
          <w:color w:val="50A14F"/>
          <w:kern w:val="0"/>
          <w:szCs w:val="21"/>
        </w:rPr>
        <w:t>'monthly_highPrice'</w:t>
      </w:r>
      <w:r w:rsidRPr="00085104">
        <w:rPr>
          <w:rFonts w:ascii="Consolas" w:hAnsi="Consolas" w:cs="宋体"/>
          <w:color w:val="5C5C5C"/>
          <w:kern w:val="0"/>
          <w:szCs w:val="21"/>
        </w:rPr>
        <w:t>] = data_daily_copy.apply(</w:t>
      </w:r>
      <w:r w:rsidRPr="00085104">
        <w:rPr>
          <w:rFonts w:ascii="Consolas" w:hAnsi="Consolas" w:cs="宋体"/>
          <w:color w:val="A626A4"/>
          <w:kern w:val="0"/>
          <w:szCs w:val="21"/>
        </w:rPr>
        <w:t>lambda</w:t>
      </w:r>
      <w:r w:rsidRPr="00085104">
        <w:rPr>
          <w:rFonts w:ascii="Consolas" w:hAnsi="Consolas" w:cs="宋体"/>
          <w:color w:val="5C5C5C"/>
          <w:kern w:val="0"/>
          <w:szCs w:val="21"/>
        </w:rPr>
        <w:t> row: row[</w:t>
      </w:r>
      <w:r w:rsidRPr="00085104">
        <w:rPr>
          <w:rFonts w:ascii="Consolas" w:hAnsi="Consolas" w:cs="宋体"/>
          <w:color w:val="50A14F"/>
          <w:kern w:val="0"/>
          <w:szCs w:val="21"/>
        </w:rPr>
        <w:t>'monthly_high'</w:t>
      </w:r>
      <w:r w:rsidRPr="00085104">
        <w:rPr>
          <w:rFonts w:ascii="Consolas" w:hAnsi="Consolas" w:cs="宋体"/>
          <w:color w:val="5C5C5C"/>
          <w:kern w:val="0"/>
          <w:szCs w:val="21"/>
        </w:rPr>
        <w:t>] / row[</w:t>
      </w:r>
      <w:r w:rsidRPr="00085104">
        <w:rPr>
          <w:rFonts w:ascii="Consolas" w:hAnsi="Consolas" w:cs="宋体"/>
          <w:color w:val="50A14F"/>
          <w:kern w:val="0"/>
          <w:szCs w:val="21"/>
        </w:rPr>
        <w:t>'three_month_max'</w:t>
      </w:r>
      <w:r w:rsidRPr="00085104">
        <w:rPr>
          <w:rFonts w:ascii="Consolas" w:hAnsi="Consolas" w:cs="宋体"/>
          <w:color w:val="5C5C5C"/>
          <w:kern w:val="0"/>
          <w:szCs w:val="21"/>
        </w:rPr>
        <w:t>], axis=</w:t>
      </w:r>
      <w:r w:rsidRPr="00085104">
        <w:rPr>
          <w:rFonts w:ascii="Consolas" w:hAnsi="Consolas" w:cs="宋体"/>
          <w:color w:val="986801"/>
          <w:kern w:val="0"/>
          <w:szCs w:val="21"/>
        </w:rPr>
        <w:t>1</w:t>
      </w:r>
      <w:r w:rsidRPr="00085104">
        <w:rPr>
          <w:rFonts w:ascii="Consolas" w:hAnsi="Consolas" w:cs="宋体"/>
          <w:color w:val="5C5C5C"/>
          <w:kern w:val="0"/>
          <w:szCs w:val="21"/>
        </w:rPr>
        <w:t>)</w:t>
      </w:r>
    </w:p>
    <w:p w14:paraId="585C2B81"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i/>
          <w:iCs/>
          <w:color w:val="A0A1A7"/>
          <w:kern w:val="0"/>
          <w:szCs w:val="21"/>
        </w:rPr>
        <w:t># </w:t>
      </w:r>
      <w:r w:rsidRPr="00085104">
        <w:rPr>
          <w:rFonts w:ascii="Consolas" w:hAnsi="Consolas" w:cs="宋体"/>
          <w:i/>
          <w:iCs/>
          <w:color w:val="A0A1A7"/>
          <w:kern w:val="0"/>
          <w:szCs w:val="21"/>
        </w:rPr>
        <w:t>将月股价高点拼接到月度数据上</w:t>
      </w:r>
    </w:p>
    <w:p w14:paraId="62FDD8F1"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data_monthly = pd.merge(left=data_monthly, </w:t>
      </w:r>
    </w:p>
    <w:p w14:paraId="3F7870AA"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right=data_daily_copy[[</w:t>
      </w:r>
      <w:r w:rsidRPr="00085104">
        <w:rPr>
          <w:rFonts w:ascii="Consolas" w:hAnsi="Consolas" w:cs="宋体"/>
          <w:color w:val="50A14F"/>
          <w:kern w:val="0"/>
          <w:szCs w:val="21"/>
        </w:rPr>
        <w:t>'yearmonth'</w:t>
      </w:r>
      <w:r w:rsidRPr="00085104">
        <w:rPr>
          <w:rFonts w:ascii="Consolas" w:hAnsi="Consolas" w:cs="宋体"/>
          <w:color w:val="5C5C5C"/>
          <w:kern w:val="0"/>
          <w:szCs w:val="21"/>
        </w:rPr>
        <w:t>, </w:t>
      </w:r>
      <w:r w:rsidRPr="00085104">
        <w:rPr>
          <w:rFonts w:ascii="Consolas" w:hAnsi="Consolas" w:cs="宋体"/>
          <w:color w:val="50A14F"/>
          <w:kern w:val="0"/>
          <w:szCs w:val="21"/>
        </w:rPr>
        <w:t>'monthly_highPrice'</w:t>
      </w:r>
      <w:r w:rsidRPr="00085104">
        <w:rPr>
          <w:rFonts w:ascii="Consolas" w:hAnsi="Consolas" w:cs="宋体"/>
          <w:color w:val="5C5C5C"/>
          <w:kern w:val="0"/>
          <w:szCs w:val="21"/>
        </w:rPr>
        <w:t>]],</w:t>
      </w:r>
    </w:p>
    <w:p w14:paraId="0A86FECE"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on=[</w:t>
      </w:r>
      <w:r w:rsidRPr="00085104">
        <w:rPr>
          <w:rFonts w:ascii="Consolas" w:hAnsi="Consolas" w:cs="宋体"/>
          <w:color w:val="50A14F"/>
          <w:kern w:val="0"/>
          <w:szCs w:val="21"/>
        </w:rPr>
        <w:t>'yearmonth'</w:t>
      </w:r>
      <w:r w:rsidRPr="00085104">
        <w:rPr>
          <w:rFonts w:ascii="Consolas" w:hAnsi="Consolas" w:cs="宋体"/>
          <w:color w:val="5C5C5C"/>
          <w:kern w:val="0"/>
          <w:szCs w:val="21"/>
        </w:rPr>
        <w:t>],</w:t>
      </w:r>
    </w:p>
    <w:p w14:paraId="77E9DE87"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how=</w:t>
      </w:r>
      <w:r w:rsidRPr="00085104">
        <w:rPr>
          <w:rFonts w:ascii="Consolas" w:hAnsi="Consolas" w:cs="宋体"/>
          <w:color w:val="50A14F"/>
          <w:kern w:val="0"/>
          <w:szCs w:val="21"/>
        </w:rPr>
        <w:t>'inner'</w:t>
      </w:r>
      <w:r w:rsidRPr="00085104">
        <w:rPr>
          <w:rFonts w:ascii="Consolas" w:hAnsi="Consolas" w:cs="宋体"/>
          <w:color w:val="5C5C5C"/>
          <w:kern w:val="0"/>
          <w:szCs w:val="21"/>
        </w:rPr>
        <w:t>)</w:t>
      </w:r>
    </w:p>
    <w:p w14:paraId="620ADC00"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i/>
          <w:iCs/>
          <w:color w:val="A0A1A7"/>
          <w:kern w:val="0"/>
          <w:szCs w:val="21"/>
        </w:rPr>
        <w:t># </w:t>
      </w:r>
      <w:r w:rsidRPr="00085104">
        <w:rPr>
          <w:rFonts w:ascii="Consolas" w:hAnsi="Consolas" w:cs="宋体"/>
          <w:i/>
          <w:iCs/>
          <w:color w:val="A0A1A7"/>
          <w:kern w:val="0"/>
          <w:szCs w:val="21"/>
        </w:rPr>
        <w:t>计算月已实现偏度（使用文献中改写的日已实现偏度公式计算，即将公式中的分钟数据换为日度数据）</w:t>
      </w:r>
    </w:p>
    <w:p w14:paraId="55A6C8AF"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data_daily_cal = data_daily[[</w:t>
      </w:r>
      <w:r w:rsidRPr="00085104">
        <w:rPr>
          <w:rFonts w:ascii="Consolas" w:hAnsi="Consolas" w:cs="宋体"/>
          <w:color w:val="50A14F"/>
          <w:kern w:val="0"/>
          <w:szCs w:val="21"/>
        </w:rPr>
        <w:t>'yearmonth'</w:t>
      </w:r>
      <w:r w:rsidRPr="00085104">
        <w:rPr>
          <w:rFonts w:ascii="Consolas" w:hAnsi="Consolas" w:cs="宋体"/>
          <w:color w:val="5C5C5C"/>
          <w:kern w:val="0"/>
          <w:szCs w:val="21"/>
        </w:rPr>
        <w:t>,</w:t>
      </w:r>
      <w:r w:rsidRPr="00085104">
        <w:rPr>
          <w:rFonts w:ascii="Consolas" w:hAnsi="Consolas" w:cs="宋体"/>
          <w:color w:val="50A14F"/>
          <w:kern w:val="0"/>
          <w:szCs w:val="21"/>
        </w:rPr>
        <w:t>'Dret'</w:t>
      </w:r>
      <w:r w:rsidRPr="00085104">
        <w:rPr>
          <w:rFonts w:ascii="Consolas" w:hAnsi="Consolas" w:cs="宋体"/>
          <w:color w:val="5C5C5C"/>
          <w:kern w:val="0"/>
          <w:szCs w:val="21"/>
        </w:rPr>
        <w:t>]].copy()</w:t>
      </w:r>
    </w:p>
    <w:p w14:paraId="7A6DD5DC"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data_daily_cal[</w:t>
      </w:r>
      <w:r w:rsidRPr="00085104">
        <w:rPr>
          <w:rFonts w:ascii="Consolas" w:hAnsi="Consolas" w:cs="宋体"/>
          <w:color w:val="50A14F"/>
          <w:kern w:val="0"/>
          <w:szCs w:val="21"/>
        </w:rPr>
        <w:t>'Dret_squared'</w:t>
      </w:r>
      <w:r w:rsidRPr="00085104">
        <w:rPr>
          <w:rFonts w:ascii="Consolas" w:hAnsi="Consolas" w:cs="宋体"/>
          <w:color w:val="5C5C5C"/>
          <w:kern w:val="0"/>
          <w:szCs w:val="21"/>
        </w:rPr>
        <w:t>] = data_daily_cal[</w:t>
      </w:r>
      <w:r w:rsidRPr="00085104">
        <w:rPr>
          <w:rFonts w:ascii="Consolas" w:hAnsi="Consolas" w:cs="宋体"/>
          <w:color w:val="50A14F"/>
          <w:kern w:val="0"/>
          <w:szCs w:val="21"/>
        </w:rPr>
        <w:t>'Dret'</w:t>
      </w:r>
      <w:r w:rsidRPr="00085104">
        <w:rPr>
          <w:rFonts w:ascii="Consolas" w:hAnsi="Consolas" w:cs="宋体"/>
          <w:color w:val="5C5C5C"/>
          <w:kern w:val="0"/>
          <w:szCs w:val="21"/>
        </w:rPr>
        <w:t>] ** </w:t>
      </w:r>
      <w:r w:rsidRPr="00085104">
        <w:rPr>
          <w:rFonts w:ascii="Consolas" w:hAnsi="Consolas" w:cs="宋体"/>
          <w:color w:val="986801"/>
          <w:kern w:val="0"/>
          <w:szCs w:val="21"/>
        </w:rPr>
        <w:t>2</w:t>
      </w:r>
    </w:p>
    <w:p w14:paraId="62B25587"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data_daily_cal[</w:t>
      </w:r>
      <w:r w:rsidRPr="00085104">
        <w:rPr>
          <w:rFonts w:ascii="Consolas" w:hAnsi="Consolas" w:cs="宋体"/>
          <w:color w:val="50A14F"/>
          <w:kern w:val="0"/>
          <w:szCs w:val="21"/>
        </w:rPr>
        <w:t>'Dret_tri'</w:t>
      </w:r>
      <w:r w:rsidRPr="00085104">
        <w:rPr>
          <w:rFonts w:ascii="Consolas" w:hAnsi="Consolas" w:cs="宋体"/>
          <w:color w:val="5C5C5C"/>
          <w:kern w:val="0"/>
          <w:szCs w:val="21"/>
        </w:rPr>
        <w:t>] = data_daily_cal[</w:t>
      </w:r>
      <w:r w:rsidRPr="00085104">
        <w:rPr>
          <w:rFonts w:ascii="Consolas" w:hAnsi="Consolas" w:cs="宋体"/>
          <w:color w:val="50A14F"/>
          <w:kern w:val="0"/>
          <w:szCs w:val="21"/>
        </w:rPr>
        <w:t>'Dret'</w:t>
      </w:r>
      <w:r w:rsidRPr="00085104">
        <w:rPr>
          <w:rFonts w:ascii="Consolas" w:hAnsi="Consolas" w:cs="宋体"/>
          <w:color w:val="5C5C5C"/>
          <w:kern w:val="0"/>
          <w:szCs w:val="21"/>
        </w:rPr>
        <w:t>] ** </w:t>
      </w:r>
      <w:r w:rsidRPr="00085104">
        <w:rPr>
          <w:rFonts w:ascii="Consolas" w:hAnsi="Consolas" w:cs="宋体"/>
          <w:color w:val="986801"/>
          <w:kern w:val="0"/>
          <w:szCs w:val="21"/>
        </w:rPr>
        <w:t>3</w:t>
      </w:r>
    </w:p>
    <w:p w14:paraId="6E87F894"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RDVar = data_daily_cal.groupby([</w:t>
      </w:r>
      <w:r w:rsidRPr="00085104">
        <w:rPr>
          <w:rFonts w:ascii="Consolas" w:hAnsi="Consolas" w:cs="宋体"/>
          <w:color w:val="50A14F"/>
          <w:kern w:val="0"/>
          <w:szCs w:val="21"/>
        </w:rPr>
        <w:t>'yearmonth'</w:t>
      </w:r>
      <w:r w:rsidRPr="00085104">
        <w:rPr>
          <w:rFonts w:ascii="Consolas" w:hAnsi="Consolas" w:cs="宋体"/>
          <w:color w:val="5C5C5C"/>
          <w:kern w:val="0"/>
          <w:szCs w:val="21"/>
        </w:rPr>
        <w:t>])[</w:t>
      </w:r>
      <w:r w:rsidRPr="00085104">
        <w:rPr>
          <w:rFonts w:ascii="Consolas" w:hAnsi="Consolas" w:cs="宋体"/>
          <w:color w:val="50A14F"/>
          <w:kern w:val="0"/>
          <w:szCs w:val="21"/>
        </w:rPr>
        <w:t>'Dret_squared'</w:t>
      </w:r>
      <w:r w:rsidRPr="00085104">
        <w:rPr>
          <w:rFonts w:ascii="Consolas" w:hAnsi="Consolas" w:cs="宋体"/>
          <w:color w:val="5C5C5C"/>
          <w:kern w:val="0"/>
          <w:szCs w:val="21"/>
        </w:rPr>
        <w:t>].sum().reset_index()</w:t>
      </w:r>
    </w:p>
    <w:p w14:paraId="71582C1D"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RDVar.columns = [</w:t>
      </w:r>
      <w:r w:rsidRPr="00085104">
        <w:rPr>
          <w:rFonts w:ascii="Consolas" w:hAnsi="Consolas" w:cs="宋体"/>
          <w:color w:val="50A14F"/>
          <w:kern w:val="0"/>
          <w:szCs w:val="21"/>
        </w:rPr>
        <w:t>'yearmonth'</w:t>
      </w:r>
      <w:r w:rsidRPr="00085104">
        <w:rPr>
          <w:rFonts w:ascii="Consolas" w:hAnsi="Consolas" w:cs="宋体"/>
          <w:color w:val="5C5C5C"/>
          <w:kern w:val="0"/>
          <w:szCs w:val="21"/>
        </w:rPr>
        <w:t>,</w:t>
      </w:r>
      <w:r w:rsidRPr="00085104">
        <w:rPr>
          <w:rFonts w:ascii="Consolas" w:hAnsi="Consolas" w:cs="宋体"/>
          <w:color w:val="50A14F"/>
          <w:kern w:val="0"/>
          <w:szCs w:val="21"/>
        </w:rPr>
        <w:t>'Dret_squared_sum'</w:t>
      </w:r>
      <w:r w:rsidRPr="00085104">
        <w:rPr>
          <w:rFonts w:ascii="Consolas" w:hAnsi="Consolas" w:cs="宋体"/>
          <w:color w:val="5C5C5C"/>
          <w:kern w:val="0"/>
          <w:szCs w:val="21"/>
        </w:rPr>
        <w:t>]</w:t>
      </w:r>
    </w:p>
    <w:p w14:paraId="5EA15988"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Trible = data_daily_cal.groupby([</w:t>
      </w:r>
      <w:r w:rsidRPr="00085104">
        <w:rPr>
          <w:rFonts w:ascii="Consolas" w:hAnsi="Consolas" w:cs="宋体"/>
          <w:color w:val="50A14F"/>
          <w:kern w:val="0"/>
          <w:szCs w:val="21"/>
        </w:rPr>
        <w:t>'yearmonth'</w:t>
      </w:r>
      <w:r w:rsidRPr="00085104">
        <w:rPr>
          <w:rFonts w:ascii="Consolas" w:hAnsi="Consolas" w:cs="宋体"/>
          <w:color w:val="5C5C5C"/>
          <w:kern w:val="0"/>
          <w:szCs w:val="21"/>
        </w:rPr>
        <w:t>])[</w:t>
      </w:r>
      <w:r w:rsidRPr="00085104">
        <w:rPr>
          <w:rFonts w:ascii="Consolas" w:hAnsi="Consolas" w:cs="宋体"/>
          <w:color w:val="50A14F"/>
          <w:kern w:val="0"/>
          <w:szCs w:val="21"/>
        </w:rPr>
        <w:t>'Dret_tri'</w:t>
      </w:r>
      <w:r w:rsidRPr="00085104">
        <w:rPr>
          <w:rFonts w:ascii="Consolas" w:hAnsi="Consolas" w:cs="宋体"/>
          <w:color w:val="5C5C5C"/>
          <w:kern w:val="0"/>
          <w:szCs w:val="21"/>
        </w:rPr>
        <w:t>].sum().reset_index()</w:t>
      </w:r>
    </w:p>
    <w:p w14:paraId="6EF4A021"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Trible.columns = [</w:t>
      </w:r>
      <w:r w:rsidRPr="00085104">
        <w:rPr>
          <w:rFonts w:ascii="Consolas" w:hAnsi="Consolas" w:cs="宋体"/>
          <w:color w:val="50A14F"/>
          <w:kern w:val="0"/>
          <w:szCs w:val="21"/>
        </w:rPr>
        <w:t>'yearmonth'</w:t>
      </w:r>
      <w:r w:rsidRPr="00085104">
        <w:rPr>
          <w:rFonts w:ascii="Consolas" w:hAnsi="Consolas" w:cs="宋体"/>
          <w:color w:val="5C5C5C"/>
          <w:kern w:val="0"/>
          <w:szCs w:val="21"/>
        </w:rPr>
        <w:t>,</w:t>
      </w:r>
      <w:r w:rsidRPr="00085104">
        <w:rPr>
          <w:rFonts w:ascii="Consolas" w:hAnsi="Consolas" w:cs="宋体"/>
          <w:color w:val="50A14F"/>
          <w:kern w:val="0"/>
          <w:szCs w:val="21"/>
        </w:rPr>
        <w:t>'Dret_tri_sum'</w:t>
      </w:r>
      <w:r w:rsidRPr="00085104">
        <w:rPr>
          <w:rFonts w:ascii="Consolas" w:hAnsi="Consolas" w:cs="宋体"/>
          <w:color w:val="5C5C5C"/>
          <w:kern w:val="0"/>
          <w:szCs w:val="21"/>
        </w:rPr>
        <w:t>]</w:t>
      </w:r>
    </w:p>
    <w:p w14:paraId="39AFF724"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monthly_days = data_daily_cal.groupby(</w:t>
      </w:r>
      <w:r w:rsidRPr="00085104">
        <w:rPr>
          <w:rFonts w:ascii="Consolas" w:hAnsi="Consolas" w:cs="宋体"/>
          <w:color w:val="50A14F"/>
          <w:kern w:val="0"/>
          <w:szCs w:val="21"/>
        </w:rPr>
        <w:t>'yearmonth'</w:t>
      </w:r>
      <w:r w:rsidRPr="00085104">
        <w:rPr>
          <w:rFonts w:ascii="Consolas" w:hAnsi="Consolas" w:cs="宋体"/>
          <w:color w:val="5C5C5C"/>
          <w:kern w:val="0"/>
          <w:szCs w:val="21"/>
        </w:rPr>
        <w:t>).size()</w:t>
      </w:r>
    </w:p>
    <w:p w14:paraId="2EA9024F"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monthly_days_df = monthly_days.reset_index(name=</w:t>
      </w:r>
      <w:r w:rsidRPr="00085104">
        <w:rPr>
          <w:rFonts w:ascii="Consolas" w:hAnsi="Consolas" w:cs="宋体"/>
          <w:color w:val="50A14F"/>
          <w:kern w:val="0"/>
          <w:szCs w:val="21"/>
        </w:rPr>
        <w:t>'days'</w:t>
      </w:r>
      <w:r w:rsidRPr="00085104">
        <w:rPr>
          <w:rFonts w:ascii="Consolas" w:hAnsi="Consolas" w:cs="宋体"/>
          <w:color w:val="5C5C5C"/>
          <w:kern w:val="0"/>
          <w:szCs w:val="21"/>
        </w:rPr>
        <w:t>)</w:t>
      </w:r>
    </w:p>
    <w:p w14:paraId="24CA6F8F"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05269925"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i/>
          <w:iCs/>
          <w:color w:val="A0A1A7"/>
          <w:kern w:val="0"/>
          <w:szCs w:val="21"/>
        </w:rPr>
        <w:t># </w:t>
      </w:r>
      <w:r w:rsidRPr="00085104">
        <w:rPr>
          <w:rFonts w:ascii="Consolas" w:hAnsi="Consolas" w:cs="宋体"/>
          <w:i/>
          <w:iCs/>
          <w:color w:val="A0A1A7"/>
          <w:kern w:val="0"/>
          <w:szCs w:val="21"/>
        </w:rPr>
        <w:t>将上面计算的部分数据组合</w:t>
      </w:r>
    </w:p>
    <w:p w14:paraId="34CDCBE7"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monthly_days_df = pd.merge(left=monthly_days_df, </w:t>
      </w:r>
    </w:p>
    <w:p w14:paraId="56141DE1"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right=Trible[[</w:t>
      </w:r>
      <w:r w:rsidRPr="00085104">
        <w:rPr>
          <w:rFonts w:ascii="Consolas" w:hAnsi="Consolas" w:cs="宋体"/>
          <w:color w:val="50A14F"/>
          <w:kern w:val="0"/>
          <w:szCs w:val="21"/>
        </w:rPr>
        <w:t>'yearmonth'</w:t>
      </w:r>
      <w:r w:rsidRPr="00085104">
        <w:rPr>
          <w:rFonts w:ascii="Consolas" w:hAnsi="Consolas" w:cs="宋体"/>
          <w:color w:val="5C5C5C"/>
          <w:kern w:val="0"/>
          <w:szCs w:val="21"/>
        </w:rPr>
        <w:t>, </w:t>
      </w:r>
      <w:r w:rsidRPr="00085104">
        <w:rPr>
          <w:rFonts w:ascii="Consolas" w:hAnsi="Consolas" w:cs="宋体"/>
          <w:color w:val="50A14F"/>
          <w:kern w:val="0"/>
          <w:szCs w:val="21"/>
        </w:rPr>
        <w:t>'Dret_tri_sum'</w:t>
      </w:r>
      <w:r w:rsidRPr="00085104">
        <w:rPr>
          <w:rFonts w:ascii="Consolas" w:hAnsi="Consolas" w:cs="宋体"/>
          <w:color w:val="5C5C5C"/>
          <w:kern w:val="0"/>
          <w:szCs w:val="21"/>
        </w:rPr>
        <w:t>]],</w:t>
      </w:r>
    </w:p>
    <w:p w14:paraId="5CCB2D15"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on=[</w:t>
      </w:r>
      <w:r w:rsidRPr="00085104">
        <w:rPr>
          <w:rFonts w:ascii="Consolas" w:hAnsi="Consolas" w:cs="宋体"/>
          <w:color w:val="50A14F"/>
          <w:kern w:val="0"/>
          <w:szCs w:val="21"/>
        </w:rPr>
        <w:t>'yearmonth'</w:t>
      </w:r>
      <w:r w:rsidRPr="00085104">
        <w:rPr>
          <w:rFonts w:ascii="Consolas" w:hAnsi="Consolas" w:cs="宋体"/>
          <w:color w:val="5C5C5C"/>
          <w:kern w:val="0"/>
          <w:szCs w:val="21"/>
        </w:rPr>
        <w:t>],</w:t>
      </w:r>
    </w:p>
    <w:p w14:paraId="798D717E"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how=</w:t>
      </w:r>
      <w:r w:rsidRPr="00085104">
        <w:rPr>
          <w:rFonts w:ascii="Consolas" w:hAnsi="Consolas" w:cs="宋体"/>
          <w:color w:val="50A14F"/>
          <w:kern w:val="0"/>
          <w:szCs w:val="21"/>
        </w:rPr>
        <w:t>'inner'</w:t>
      </w:r>
      <w:r w:rsidRPr="00085104">
        <w:rPr>
          <w:rFonts w:ascii="Consolas" w:hAnsi="Consolas" w:cs="宋体"/>
          <w:color w:val="5C5C5C"/>
          <w:kern w:val="0"/>
          <w:szCs w:val="21"/>
        </w:rPr>
        <w:t>)</w:t>
      </w:r>
    </w:p>
    <w:p w14:paraId="4247DA12"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5985C293"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monthly_days_df = pd.merge(left=monthly_days_df, </w:t>
      </w:r>
    </w:p>
    <w:p w14:paraId="7B8659AA"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right=RDVar[[</w:t>
      </w:r>
      <w:r w:rsidRPr="00085104">
        <w:rPr>
          <w:rFonts w:ascii="Consolas" w:hAnsi="Consolas" w:cs="宋体"/>
          <w:color w:val="50A14F"/>
          <w:kern w:val="0"/>
          <w:szCs w:val="21"/>
        </w:rPr>
        <w:t>'yearmonth'</w:t>
      </w:r>
      <w:r w:rsidRPr="00085104">
        <w:rPr>
          <w:rFonts w:ascii="Consolas" w:hAnsi="Consolas" w:cs="宋体"/>
          <w:color w:val="5C5C5C"/>
          <w:kern w:val="0"/>
          <w:szCs w:val="21"/>
        </w:rPr>
        <w:t>, </w:t>
      </w:r>
      <w:r w:rsidRPr="00085104">
        <w:rPr>
          <w:rFonts w:ascii="Consolas" w:hAnsi="Consolas" w:cs="宋体"/>
          <w:color w:val="50A14F"/>
          <w:kern w:val="0"/>
          <w:szCs w:val="21"/>
        </w:rPr>
        <w:t>'Dret_squared_sum'</w:t>
      </w:r>
      <w:r w:rsidRPr="00085104">
        <w:rPr>
          <w:rFonts w:ascii="Consolas" w:hAnsi="Consolas" w:cs="宋体"/>
          <w:color w:val="5C5C5C"/>
          <w:kern w:val="0"/>
          <w:szCs w:val="21"/>
        </w:rPr>
        <w:t>]],</w:t>
      </w:r>
    </w:p>
    <w:p w14:paraId="6C2ACDE9"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on=[</w:t>
      </w:r>
      <w:r w:rsidRPr="00085104">
        <w:rPr>
          <w:rFonts w:ascii="Consolas" w:hAnsi="Consolas" w:cs="宋体"/>
          <w:color w:val="50A14F"/>
          <w:kern w:val="0"/>
          <w:szCs w:val="21"/>
        </w:rPr>
        <w:t>'yearmonth'</w:t>
      </w:r>
      <w:r w:rsidRPr="00085104">
        <w:rPr>
          <w:rFonts w:ascii="Consolas" w:hAnsi="Consolas" w:cs="宋体"/>
          <w:color w:val="5C5C5C"/>
          <w:kern w:val="0"/>
          <w:szCs w:val="21"/>
        </w:rPr>
        <w:t>],</w:t>
      </w:r>
    </w:p>
    <w:p w14:paraId="412A46ED"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how=</w:t>
      </w:r>
      <w:r w:rsidRPr="00085104">
        <w:rPr>
          <w:rFonts w:ascii="Consolas" w:hAnsi="Consolas" w:cs="宋体"/>
          <w:color w:val="50A14F"/>
          <w:kern w:val="0"/>
          <w:szCs w:val="21"/>
        </w:rPr>
        <w:t>'inner'</w:t>
      </w:r>
      <w:r w:rsidRPr="00085104">
        <w:rPr>
          <w:rFonts w:ascii="Consolas" w:hAnsi="Consolas" w:cs="宋体"/>
          <w:color w:val="5C5C5C"/>
          <w:kern w:val="0"/>
          <w:szCs w:val="21"/>
        </w:rPr>
        <w:t>)</w:t>
      </w:r>
    </w:p>
    <w:p w14:paraId="0DEFBF81"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A626A4"/>
          <w:kern w:val="0"/>
          <w:szCs w:val="21"/>
        </w:rPr>
        <w:t>import</w:t>
      </w:r>
      <w:r w:rsidRPr="00085104">
        <w:rPr>
          <w:rFonts w:ascii="Consolas" w:hAnsi="Consolas" w:cs="宋体"/>
          <w:color w:val="5C5C5C"/>
          <w:kern w:val="0"/>
          <w:szCs w:val="21"/>
        </w:rPr>
        <w:t> math</w:t>
      </w:r>
    </w:p>
    <w:p w14:paraId="41925D54"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monthly_days_df[</w:t>
      </w:r>
      <w:r w:rsidRPr="00085104">
        <w:rPr>
          <w:rFonts w:ascii="Consolas" w:hAnsi="Consolas" w:cs="宋体"/>
          <w:color w:val="50A14F"/>
          <w:kern w:val="0"/>
          <w:szCs w:val="21"/>
        </w:rPr>
        <w:t>'RSkew'</w:t>
      </w:r>
      <w:r w:rsidRPr="00085104">
        <w:rPr>
          <w:rFonts w:ascii="Consolas" w:hAnsi="Consolas" w:cs="宋体"/>
          <w:color w:val="5C5C5C"/>
          <w:kern w:val="0"/>
          <w:szCs w:val="21"/>
        </w:rPr>
        <w:t>] = monthly_days_df.apply(</w:t>
      </w:r>
      <w:r w:rsidRPr="00085104">
        <w:rPr>
          <w:rFonts w:ascii="Consolas" w:hAnsi="Consolas" w:cs="宋体"/>
          <w:color w:val="A626A4"/>
          <w:kern w:val="0"/>
          <w:szCs w:val="21"/>
        </w:rPr>
        <w:t>lambda</w:t>
      </w:r>
      <w:r w:rsidRPr="00085104">
        <w:rPr>
          <w:rFonts w:ascii="Consolas" w:hAnsi="Consolas" w:cs="宋体"/>
          <w:color w:val="5C5C5C"/>
          <w:kern w:val="0"/>
          <w:szCs w:val="21"/>
        </w:rPr>
        <w:t> row: math.sqrt(row[</w:t>
      </w:r>
      <w:r w:rsidRPr="00085104">
        <w:rPr>
          <w:rFonts w:ascii="Consolas" w:hAnsi="Consolas" w:cs="宋体"/>
          <w:color w:val="50A14F"/>
          <w:kern w:val="0"/>
          <w:szCs w:val="21"/>
        </w:rPr>
        <w:t>'days'</w:t>
      </w:r>
      <w:r w:rsidRPr="00085104">
        <w:rPr>
          <w:rFonts w:ascii="Consolas" w:hAnsi="Consolas" w:cs="宋体"/>
          <w:color w:val="5C5C5C"/>
          <w:kern w:val="0"/>
          <w:szCs w:val="21"/>
        </w:rPr>
        <w:t>]) * row[</w:t>
      </w:r>
      <w:r w:rsidRPr="00085104">
        <w:rPr>
          <w:rFonts w:ascii="Consolas" w:hAnsi="Consolas" w:cs="宋体"/>
          <w:color w:val="50A14F"/>
          <w:kern w:val="0"/>
          <w:szCs w:val="21"/>
        </w:rPr>
        <w:t>'Dret_tri_sum'</w:t>
      </w:r>
      <w:r w:rsidRPr="00085104">
        <w:rPr>
          <w:rFonts w:ascii="Consolas" w:hAnsi="Consolas" w:cs="宋体"/>
          <w:color w:val="5C5C5C"/>
          <w:kern w:val="0"/>
          <w:szCs w:val="21"/>
        </w:rPr>
        <w:t>] / (row[</w:t>
      </w:r>
      <w:r w:rsidRPr="00085104">
        <w:rPr>
          <w:rFonts w:ascii="Consolas" w:hAnsi="Consolas" w:cs="宋体"/>
          <w:color w:val="50A14F"/>
          <w:kern w:val="0"/>
          <w:szCs w:val="21"/>
        </w:rPr>
        <w:t>'Dret_squared_sum'</w:t>
      </w:r>
      <w:r w:rsidRPr="00085104">
        <w:rPr>
          <w:rFonts w:ascii="Consolas" w:hAnsi="Consolas" w:cs="宋体"/>
          <w:color w:val="5C5C5C"/>
          <w:kern w:val="0"/>
          <w:szCs w:val="21"/>
        </w:rPr>
        <w:t>]**</w:t>
      </w:r>
      <w:r w:rsidRPr="00085104">
        <w:rPr>
          <w:rFonts w:ascii="Consolas" w:hAnsi="Consolas" w:cs="宋体"/>
          <w:color w:val="986801"/>
          <w:kern w:val="0"/>
          <w:szCs w:val="21"/>
        </w:rPr>
        <w:t>1.5</w:t>
      </w:r>
      <w:r w:rsidRPr="00085104">
        <w:rPr>
          <w:rFonts w:ascii="Consolas" w:hAnsi="Consolas" w:cs="宋体"/>
          <w:color w:val="5C5C5C"/>
          <w:kern w:val="0"/>
          <w:szCs w:val="21"/>
        </w:rPr>
        <w:t>)</w:t>
      </w:r>
    </w:p>
    <w:p w14:paraId="27133277"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2683B5A1"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i/>
          <w:iCs/>
          <w:color w:val="A0A1A7"/>
          <w:kern w:val="0"/>
          <w:szCs w:val="21"/>
        </w:rPr>
        <w:t># </w:t>
      </w:r>
      <w:r w:rsidRPr="00085104">
        <w:rPr>
          <w:rFonts w:ascii="Consolas" w:hAnsi="Consolas" w:cs="宋体"/>
          <w:i/>
          <w:iCs/>
          <w:color w:val="A0A1A7"/>
          <w:kern w:val="0"/>
          <w:szCs w:val="21"/>
        </w:rPr>
        <w:t>将月已实现偏度加入月度数据当中</w:t>
      </w:r>
    </w:p>
    <w:p w14:paraId="25DBB662"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data_monthly = pd.merge(left=data_monthly, </w:t>
      </w:r>
    </w:p>
    <w:p w14:paraId="78F09FB8"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right=monthly_days_df[[</w:t>
      </w:r>
      <w:r w:rsidRPr="00085104">
        <w:rPr>
          <w:rFonts w:ascii="Consolas" w:hAnsi="Consolas" w:cs="宋体"/>
          <w:color w:val="50A14F"/>
          <w:kern w:val="0"/>
          <w:szCs w:val="21"/>
        </w:rPr>
        <w:t>'yearmonth'</w:t>
      </w:r>
      <w:r w:rsidRPr="00085104">
        <w:rPr>
          <w:rFonts w:ascii="Consolas" w:hAnsi="Consolas" w:cs="宋体"/>
          <w:color w:val="5C5C5C"/>
          <w:kern w:val="0"/>
          <w:szCs w:val="21"/>
        </w:rPr>
        <w:t>, </w:t>
      </w:r>
      <w:r w:rsidRPr="00085104">
        <w:rPr>
          <w:rFonts w:ascii="Consolas" w:hAnsi="Consolas" w:cs="宋体"/>
          <w:color w:val="50A14F"/>
          <w:kern w:val="0"/>
          <w:szCs w:val="21"/>
        </w:rPr>
        <w:t>'RSkew'</w:t>
      </w:r>
      <w:r w:rsidRPr="00085104">
        <w:rPr>
          <w:rFonts w:ascii="Consolas" w:hAnsi="Consolas" w:cs="宋体"/>
          <w:color w:val="5C5C5C"/>
          <w:kern w:val="0"/>
          <w:szCs w:val="21"/>
        </w:rPr>
        <w:t>]],</w:t>
      </w:r>
    </w:p>
    <w:p w14:paraId="422C590B"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on=[</w:t>
      </w:r>
      <w:r w:rsidRPr="00085104">
        <w:rPr>
          <w:rFonts w:ascii="Consolas" w:hAnsi="Consolas" w:cs="宋体"/>
          <w:color w:val="50A14F"/>
          <w:kern w:val="0"/>
          <w:szCs w:val="21"/>
        </w:rPr>
        <w:t>'yearmonth'</w:t>
      </w:r>
      <w:r w:rsidRPr="00085104">
        <w:rPr>
          <w:rFonts w:ascii="Consolas" w:hAnsi="Consolas" w:cs="宋体"/>
          <w:color w:val="5C5C5C"/>
          <w:kern w:val="0"/>
          <w:szCs w:val="21"/>
        </w:rPr>
        <w:t>],</w:t>
      </w:r>
    </w:p>
    <w:p w14:paraId="3A60D6EF"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lastRenderedPageBreak/>
        <w:t>                       how=</w:t>
      </w:r>
      <w:r w:rsidRPr="00085104">
        <w:rPr>
          <w:rFonts w:ascii="Consolas" w:hAnsi="Consolas" w:cs="宋体"/>
          <w:color w:val="50A14F"/>
          <w:kern w:val="0"/>
          <w:szCs w:val="21"/>
        </w:rPr>
        <w:t>'inner'</w:t>
      </w:r>
      <w:r w:rsidRPr="00085104">
        <w:rPr>
          <w:rFonts w:ascii="Consolas" w:hAnsi="Consolas" w:cs="宋体"/>
          <w:color w:val="5C5C5C"/>
          <w:kern w:val="0"/>
          <w:szCs w:val="21"/>
        </w:rPr>
        <w:t>)</w:t>
      </w:r>
    </w:p>
    <w:p w14:paraId="302263CB"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325B3BD6"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data_monthly[</w:t>
      </w:r>
      <w:r w:rsidRPr="00085104">
        <w:rPr>
          <w:rFonts w:ascii="Consolas" w:hAnsi="Consolas" w:cs="宋体"/>
          <w:color w:val="50A14F"/>
          <w:kern w:val="0"/>
          <w:szCs w:val="21"/>
        </w:rPr>
        <w:t>'ExRet'</w:t>
      </w:r>
      <w:r w:rsidRPr="00085104">
        <w:rPr>
          <w:rFonts w:ascii="Consolas" w:hAnsi="Consolas" w:cs="宋体"/>
          <w:color w:val="5C5C5C"/>
          <w:kern w:val="0"/>
          <w:szCs w:val="21"/>
        </w:rPr>
        <w:t>] = data_monthly[</w:t>
      </w:r>
      <w:r w:rsidRPr="00085104">
        <w:rPr>
          <w:rFonts w:ascii="Consolas" w:hAnsi="Consolas" w:cs="宋体"/>
          <w:color w:val="50A14F"/>
          <w:kern w:val="0"/>
          <w:szCs w:val="21"/>
        </w:rPr>
        <w:t>'Monret'</w:t>
      </w:r>
      <w:r w:rsidRPr="00085104">
        <w:rPr>
          <w:rFonts w:ascii="Consolas" w:hAnsi="Consolas" w:cs="宋体"/>
          <w:color w:val="5C5C5C"/>
          <w:kern w:val="0"/>
          <w:szCs w:val="21"/>
        </w:rPr>
        <w:t>] - data_monthly[</w:t>
      </w:r>
      <w:r w:rsidRPr="00085104">
        <w:rPr>
          <w:rFonts w:ascii="Consolas" w:hAnsi="Consolas" w:cs="宋体"/>
          <w:color w:val="50A14F"/>
          <w:kern w:val="0"/>
          <w:szCs w:val="21"/>
        </w:rPr>
        <w:t>'Monrfret'</w:t>
      </w:r>
      <w:r w:rsidRPr="00085104">
        <w:rPr>
          <w:rFonts w:ascii="Consolas" w:hAnsi="Consolas" w:cs="宋体"/>
          <w:color w:val="5C5C5C"/>
          <w:kern w:val="0"/>
          <w:szCs w:val="21"/>
        </w:rPr>
        <w:t>] </w:t>
      </w:r>
      <w:r w:rsidRPr="00085104">
        <w:rPr>
          <w:rFonts w:ascii="Consolas" w:hAnsi="Consolas" w:cs="宋体"/>
          <w:i/>
          <w:iCs/>
          <w:color w:val="A0A1A7"/>
          <w:kern w:val="0"/>
          <w:szCs w:val="21"/>
        </w:rPr>
        <w:t>#ExRet</w:t>
      </w:r>
      <w:r w:rsidRPr="00085104">
        <w:rPr>
          <w:rFonts w:ascii="Consolas" w:hAnsi="Consolas" w:cs="宋体"/>
          <w:i/>
          <w:iCs/>
          <w:color w:val="A0A1A7"/>
          <w:kern w:val="0"/>
          <w:szCs w:val="21"/>
        </w:rPr>
        <w:t>（超额收益）计算超额收益率</w:t>
      </w:r>
    </w:p>
    <w:p w14:paraId="71135974"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0E5BB9BE"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data_monthly[</w:t>
      </w:r>
      <w:r w:rsidRPr="00085104">
        <w:rPr>
          <w:rFonts w:ascii="Consolas" w:hAnsi="Consolas" w:cs="宋体"/>
          <w:color w:val="50A14F"/>
          <w:kern w:val="0"/>
          <w:szCs w:val="21"/>
        </w:rPr>
        <w:t>'PE'</w:t>
      </w:r>
      <w:r w:rsidRPr="00085104">
        <w:rPr>
          <w:rFonts w:ascii="Consolas" w:hAnsi="Consolas" w:cs="宋体"/>
          <w:color w:val="5C5C5C"/>
          <w:kern w:val="0"/>
          <w:szCs w:val="21"/>
        </w:rPr>
        <w:t>] = data_monthly[</w:t>
      </w:r>
      <w:r w:rsidRPr="00085104">
        <w:rPr>
          <w:rFonts w:ascii="Consolas" w:hAnsi="Consolas" w:cs="宋体"/>
          <w:color w:val="50A14F"/>
          <w:kern w:val="0"/>
          <w:szCs w:val="21"/>
        </w:rPr>
        <w:t>'PE'</w:t>
      </w:r>
      <w:r w:rsidRPr="00085104">
        <w:rPr>
          <w:rFonts w:ascii="Consolas" w:hAnsi="Consolas" w:cs="宋体"/>
          <w:color w:val="5C5C5C"/>
          <w:kern w:val="0"/>
          <w:szCs w:val="21"/>
        </w:rPr>
        <w:t>].apply(</w:t>
      </w:r>
      <w:r w:rsidRPr="00085104">
        <w:rPr>
          <w:rFonts w:ascii="Consolas" w:hAnsi="Consolas" w:cs="宋体"/>
          <w:color w:val="A626A4"/>
          <w:kern w:val="0"/>
          <w:szCs w:val="21"/>
        </w:rPr>
        <w:t>lambda</w:t>
      </w:r>
      <w:r w:rsidRPr="00085104">
        <w:rPr>
          <w:rFonts w:ascii="Consolas" w:hAnsi="Consolas" w:cs="宋体"/>
          <w:color w:val="5C5C5C"/>
          <w:kern w:val="0"/>
          <w:szCs w:val="21"/>
        </w:rPr>
        <w:t> x: np.log(x))</w:t>
      </w:r>
    </w:p>
    <w:p w14:paraId="6FF17893"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data_monthly[</w:t>
      </w:r>
      <w:r w:rsidRPr="00085104">
        <w:rPr>
          <w:rFonts w:ascii="Consolas" w:hAnsi="Consolas" w:cs="宋体"/>
          <w:color w:val="50A14F"/>
          <w:kern w:val="0"/>
          <w:szCs w:val="21"/>
        </w:rPr>
        <w:t>'MonTurnR'</w:t>
      </w:r>
      <w:r w:rsidRPr="00085104">
        <w:rPr>
          <w:rFonts w:ascii="Consolas" w:hAnsi="Consolas" w:cs="宋体"/>
          <w:color w:val="5C5C5C"/>
          <w:kern w:val="0"/>
          <w:szCs w:val="21"/>
        </w:rPr>
        <w:t>] = data_monthly[</w:t>
      </w:r>
      <w:r w:rsidRPr="00085104">
        <w:rPr>
          <w:rFonts w:ascii="Consolas" w:hAnsi="Consolas" w:cs="宋体"/>
          <w:color w:val="50A14F"/>
          <w:kern w:val="0"/>
          <w:szCs w:val="21"/>
        </w:rPr>
        <w:t>'MonTurnR'</w:t>
      </w:r>
      <w:r w:rsidRPr="00085104">
        <w:rPr>
          <w:rFonts w:ascii="Consolas" w:hAnsi="Consolas" w:cs="宋体"/>
          <w:color w:val="5C5C5C"/>
          <w:kern w:val="0"/>
          <w:szCs w:val="21"/>
        </w:rPr>
        <w:t>].apply(</w:t>
      </w:r>
      <w:r w:rsidRPr="00085104">
        <w:rPr>
          <w:rFonts w:ascii="Consolas" w:hAnsi="Consolas" w:cs="宋体"/>
          <w:color w:val="A626A4"/>
          <w:kern w:val="0"/>
          <w:szCs w:val="21"/>
        </w:rPr>
        <w:t>lambda</w:t>
      </w:r>
      <w:r w:rsidRPr="00085104">
        <w:rPr>
          <w:rFonts w:ascii="Consolas" w:hAnsi="Consolas" w:cs="宋体"/>
          <w:color w:val="5C5C5C"/>
          <w:kern w:val="0"/>
          <w:szCs w:val="21"/>
        </w:rPr>
        <w:t> x: np.log(x))</w:t>
      </w:r>
    </w:p>
    <w:p w14:paraId="1DAB9558"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data_monthly[</w:t>
      </w:r>
      <w:r w:rsidRPr="00085104">
        <w:rPr>
          <w:rFonts w:ascii="Consolas" w:hAnsi="Consolas" w:cs="宋体"/>
          <w:color w:val="50A14F"/>
          <w:kern w:val="0"/>
          <w:szCs w:val="21"/>
        </w:rPr>
        <w:t>'IncomePS'</w:t>
      </w:r>
      <w:r w:rsidRPr="00085104">
        <w:rPr>
          <w:rFonts w:ascii="Consolas" w:hAnsi="Consolas" w:cs="宋体"/>
          <w:color w:val="5C5C5C"/>
          <w:kern w:val="0"/>
          <w:szCs w:val="21"/>
        </w:rPr>
        <w:t>] = data_monthly[</w:t>
      </w:r>
      <w:r w:rsidRPr="00085104">
        <w:rPr>
          <w:rFonts w:ascii="Consolas" w:hAnsi="Consolas" w:cs="宋体"/>
          <w:color w:val="50A14F"/>
          <w:kern w:val="0"/>
          <w:szCs w:val="21"/>
        </w:rPr>
        <w:t>'IncomePS'</w:t>
      </w:r>
      <w:r w:rsidRPr="00085104">
        <w:rPr>
          <w:rFonts w:ascii="Consolas" w:hAnsi="Consolas" w:cs="宋体"/>
          <w:color w:val="5C5C5C"/>
          <w:kern w:val="0"/>
          <w:szCs w:val="21"/>
        </w:rPr>
        <w:t>].apply(</w:t>
      </w:r>
      <w:r w:rsidRPr="00085104">
        <w:rPr>
          <w:rFonts w:ascii="Consolas" w:hAnsi="Consolas" w:cs="宋体"/>
          <w:color w:val="A626A4"/>
          <w:kern w:val="0"/>
          <w:szCs w:val="21"/>
        </w:rPr>
        <w:t>lambda</w:t>
      </w:r>
      <w:r w:rsidRPr="00085104">
        <w:rPr>
          <w:rFonts w:ascii="Consolas" w:hAnsi="Consolas" w:cs="宋体"/>
          <w:color w:val="5C5C5C"/>
          <w:kern w:val="0"/>
          <w:szCs w:val="21"/>
        </w:rPr>
        <w:t> x: np.log(x))</w:t>
      </w:r>
    </w:p>
    <w:p w14:paraId="5A8D00D9"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6E66614B"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data_final = pd.concat([data_monthly[[</w:t>
      </w:r>
      <w:r w:rsidRPr="00085104">
        <w:rPr>
          <w:rFonts w:ascii="Consolas" w:hAnsi="Consolas" w:cs="宋体"/>
          <w:color w:val="50A14F"/>
          <w:kern w:val="0"/>
          <w:szCs w:val="21"/>
        </w:rPr>
        <w:t>'yearmonth'</w:t>
      </w:r>
      <w:r w:rsidRPr="00085104">
        <w:rPr>
          <w:rFonts w:ascii="Consolas" w:hAnsi="Consolas" w:cs="宋体"/>
          <w:color w:val="5C5C5C"/>
          <w:kern w:val="0"/>
          <w:szCs w:val="21"/>
        </w:rPr>
        <w:t>, </w:t>
      </w:r>
      <w:r w:rsidRPr="00085104">
        <w:rPr>
          <w:rFonts w:ascii="Consolas" w:hAnsi="Consolas" w:cs="宋体"/>
          <w:color w:val="50A14F"/>
          <w:kern w:val="0"/>
          <w:szCs w:val="21"/>
        </w:rPr>
        <w:t>'Monret'</w:t>
      </w:r>
      <w:r w:rsidRPr="00085104">
        <w:rPr>
          <w:rFonts w:ascii="Consolas" w:hAnsi="Consolas" w:cs="宋体"/>
          <w:color w:val="5C5C5C"/>
          <w:kern w:val="0"/>
          <w:szCs w:val="21"/>
        </w:rPr>
        <w:t>, </w:t>
      </w:r>
      <w:r w:rsidRPr="00085104">
        <w:rPr>
          <w:rFonts w:ascii="Consolas" w:hAnsi="Consolas" w:cs="宋体"/>
          <w:color w:val="50A14F"/>
          <w:kern w:val="0"/>
          <w:szCs w:val="21"/>
        </w:rPr>
        <w:t>'Monrfret'</w:t>
      </w:r>
      <w:r w:rsidRPr="00085104">
        <w:rPr>
          <w:rFonts w:ascii="Consolas" w:hAnsi="Consolas" w:cs="宋体"/>
          <w:color w:val="5C5C5C"/>
          <w:kern w:val="0"/>
          <w:szCs w:val="21"/>
        </w:rPr>
        <w:t>, </w:t>
      </w:r>
      <w:r w:rsidRPr="00085104">
        <w:rPr>
          <w:rFonts w:ascii="Consolas" w:hAnsi="Consolas" w:cs="宋体"/>
          <w:color w:val="50A14F"/>
          <w:kern w:val="0"/>
          <w:szCs w:val="21"/>
        </w:rPr>
        <w:t>'ExRet'</w:t>
      </w:r>
      <w:r w:rsidRPr="00085104">
        <w:rPr>
          <w:rFonts w:ascii="Consolas" w:hAnsi="Consolas" w:cs="宋体"/>
          <w:color w:val="5C5C5C"/>
          <w:kern w:val="0"/>
          <w:szCs w:val="21"/>
        </w:rPr>
        <w:t>,</w:t>
      </w:r>
    </w:p>
    <w:p w14:paraId="68AF59A1"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w:t>
      </w:r>
      <w:r w:rsidRPr="00085104">
        <w:rPr>
          <w:rFonts w:ascii="Consolas" w:hAnsi="Consolas" w:cs="宋体"/>
          <w:color w:val="50A14F"/>
          <w:kern w:val="0"/>
          <w:szCs w:val="21"/>
        </w:rPr>
        <w:t>'PE'</w:t>
      </w:r>
      <w:r w:rsidRPr="00085104">
        <w:rPr>
          <w:rFonts w:ascii="Consolas" w:hAnsi="Consolas" w:cs="宋体"/>
          <w:color w:val="5C5C5C"/>
          <w:kern w:val="0"/>
          <w:szCs w:val="21"/>
        </w:rPr>
        <w:t>, </w:t>
      </w:r>
      <w:r w:rsidRPr="00085104">
        <w:rPr>
          <w:rFonts w:ascii="Consolas" w:hAnsi="Consolas" w:cs="宋体"/>
          <w:color w:val="50A14F"/>
          <w:kern w:val="0"/>
          <w:szCs w:val="21"/>
        </w:rPr>
        <w:t>'EPS'</w:t>
      </w:r>
      <w:r w:rsidRPr="00085104">
        <w:rPr>
          <w:rFonts w:ascii="Consolas" w:hAnsi="Consolas" w:cs="宋体"/>
          <w:color w:val="5C5C5C"/>
          <w:kern w:val="0"/>
          <w:szCs w:val="21"/>
        </w:rPr>
        <w:t>, </w:t>
      </w:r>
      <w:r w:rsidRPr="00085104">
        <w:rPr>
          <w:rFonts w:ascii="Consolas" w:hAnsi="Consolas" w:cs="宋体"/>
          <w:color w:val="50A14F"/>
          <w:kern w:val="0"/>
          <w:szCs w:val="21"/>
        </w:rPr>
        <w:t>'ROE'</w:t>
      </w:r>
      <w:r w:rsidRPr="00085104">
        <w:rPr>
          <w:rFonts w:ascii="Consolas" w:hAnsi="Consolas" w:cs="宋体"/>
          <w:color w:val="5C5C5C"/>
          <w:kern w:val="0"/>
          <w:szCs w:val="21"/>
        </w:rPr>
        <w:t>, </w:t>
      </w:r>
      <w:r w:rsidRPr="00085104">
        <w:rPr>
          <w:rFonts w:ascii="Consolas" w:hAnsi="Consolas" w:cs="宋体"/>
          <w:color w:val="50A14F"/>
          <w:kern w:val="0"/>
          <w:szCs w:val="21"/>
        </w:rPr>
        <w:t>'IncomePS'</w:t>
      </w:r>
      <w:r w:rsidRPr="00085104">
        <w:rPr>
          <w:rFonts w:ascii="Consolas" w:hAnsi="Consolas" w:cs="宋体"/>
          <w:color w:val="5C5C5C"/>
          <w:kern w:val="0"/>
          <w:szCs w:val="21"/>
        </w:rPr>
        <w:t>, </w:t>
      </w:r>
      <w:r w:rsidRPr="00085104">
        <w:rPr>
          <w:rFonts w:ascii="Consolas" w:hAnsi="Consolas" w:cs="宋体"/>
          <w:color w:val="50A14F"/>
          <w:kern w:val="0"/>
          <w:szCs w:val="21"/>
        </w:rPr>
        <w:t>'MonTurnR'</w:t>
      </w:r>
      <w:r w:rsidRPr="00085104">
        <w:rPr>
          <w:rFonts w:ascii="Consolas" w:hAnsi="Consolas" w:cs="宋体"/>
          <w:color w:val="5C5C5C"/>
          <w:kern w:val="0"/>
          <w:szCs w:val="21"/>
        </w:rPr>
        <w:t>, </w:t>
      </w:r>
      <w:r w:rsidRPr="00085104">
        <w:rPr>
          <w:rFonts w:ascii="Consolas" w:hAnsi="Consolas" w:cs="宋体"/>
          <w:color w:val="50A14F"/>
          <w:kern w:val="0"/>
          <w:szCs w:val="21"/>
        </w:rPr>
        <w:t>'beta'</w:t>
      </w:r>
      <w:r w:rsidRPr="00085104">
        <w:rPr>
          <w:rFonts w:ascii="Consolas" w:hAnsi="Consolas" w:cs="宋体"/>
          <w:color w:val="5C5C5C"/>
          <w:kern w:val="0"/>
          <w:szCs w:val="21"/>
        </w:rPr>
        <w:t>, </w:t>
      </w:r>
      <w:r w:rsidRPr="00085104">
        <w:rPr>
          <w:rFonts w:ascii="Consolas" w:hAnsi="Consolas" w:cs="宋体"/>
          <w:color w:val="50A14F"/>
          <w:kern w:val="0"/>
          <w:szCs w:val="21"/>
        </w:rPr>
        <w:t>'monthly_volatility'</w:t>
      </w:r>
      <w:r w:rsidRPr="00085104">
        <w:rPr>
          <w:rFonts w:ascii="Consolas" w:hAnsi="Consolas" w:cs="宋体"/>
          <w:color w:val="5C5C5C"/>
          <w:kern w:val="0"/>
          <w:szCs w:val="21"/>
        </w:rPr>
        <w:t>, </w:t>
      </w:r>
      <w:r w:rsidRPr="00085104">
        <w:rPr>
          <w:rFonts w:ascii="Consolas" w:hAnsi="Consolas" w:cs="宋体"/>
          <w:color w:val="50A14F"/>
          <w:kern w:val="0"/>
          <w:szCs w:val="21"/>
        </w:rPr>
        <w:t>'Monthly_Liquidity'</w:t>
      </w:r>
      <w:r w:rsidRPr="00085104">
        <w:rPr>
          <w:rFonts w:ascii="Consolas" w:hAnsi="Consolas" w:cs="宋体"/>
          <w:color w:val="5C5C5C"/>
          <w:kern w:val="0"/>
          <w:szCs w:val="21"/>
        </w:rPr>
        <w:t>, </w:t>
      </w:r>
      <w:r w:rsidRPr="00085104">
        <w:rPr>
          <w:rFonts w:ascii="Consolas" w:hAnsi="Consolas" w:cs="宋体"/>
          <w:color w:val="50A14F"/>
          <w:kern w:val="0"/>
          <w:szCs w:val="21"/>
        </w:rPr>
        <w:t>'monthly_highPrice'</w:t>
      </w:r>
      <w:r w:rsidRPr="00085104">
        <w:rPr>
          <w:rFonts w:ascii="Consolas" w:hAnsi="Consolas" w:cs="宋体"/>
          <w:color w:val="5C5C5C"/>
          <w:kern w:val="0"/>
          <w:szCs w:val="21"/>
        </w:rPr>
        <w:t>,</w:t>
      </w:r>
    </w:p>
    <w:p w14:paraId="2A0E582C"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w:t>
      </w:r>
      <w:r w:rsidRPr="00085104">
        <w:rPr>
          <w:rFonts w:ascii="Consolas" w:hAnsi="Consolas" w:cs="宋体"/>
          <w:color w:val="50A14F"/>
          <w:kern w:val="0"/>
          <w:szCs w:val="21"/>
        </w:rPr>
        <w:t>'RSkew'</w:t>
      </w:r>
      <w:r w:rsidRPr="00085104">
        <w:rPr>
          <w:rFonts w:ascii="Consolas" w:hAnsi="Consolas" w:cs="宋体"/>
          <w:color w:val="5C5C5C"/>
          <w:kern w:val="0"/>
          <w:szCs w:val="21"/>
        </w:rPr>
        <w:t>]],</w:t>
      </w:r>
    </w:p>
    <w:p w14:paraId="03594BEE"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data_monthly[[</w:t>
      </w:r>
      <w:r w:rsidRPr="00085104">
        <w:rPr>
          <w:rFonts w:ascii="Consolas" w:hAnsi="Consolas" w:cs="宋体"/>
          <w:color w:val="50A14F"/>
          <w:kern w:val="0"/>
          <w:szCs w:val="21"/>
        </w:rPr>
        <w:t>'PE'</w:t>
      </w:r>
      <w:r w:rsidRPr="00085104">
        <w:rPr>
          <w:rFonts w:ascii="Consolas" w:hAnsi="Consolas" w:cs="宋体"/>
          <w:color w:val="5C5C5C"/>
          <w:kern w:val="0"/>
          <w:szCs w:val="21"/>
        </w:rPr>
        <w:t>, </w:t>
      </w:r>
      <w:r w:rsidRPr="00085104">
        <w:rPr>
          <w:rFonts w:ascii="Consolas" w:hAnsi="Consolas" w:cs="宋体"/>
          <w:color w:val="50A14F"/>
          <w:kern w:val="0"/>
          <w:szCs w:val="21"/>
        </w:rPr>
        <w:t>'EPS'</w:t>
      </w:r>
      <w:r w:rsidRPr="00085104">
        <w:rPr>
          <w:rFonts w:ascii="Consolas" w:hAnsi="Consolas" w:cs="宋体"/>
          <w:color w:val="5C5C5C"/>
          <w:kern w:val="0"/>
          <w:szCs w:val="21"/>
        </w:rPr>
        <w:t>, </w:t>
      </w:r>
      <w:r w:rsidRPr="00085104">
        <w:rPr>
          <w:rFonts w:ascii="Consolas" w:hAnsi="Consolas" w:cs="宋体"/>
          <w:color w:val="50A14F"/>
          <w:kern w:val="0"/>
          <w:szCs w:val="21"/>
        </w:rPr>
        <w:t>'ROE'</w:t>
      </w:r>
      <w:r w:rsidRPr="00085104">
        <w:rPr>
          <w:rFonts w:ascii="Consolas" w:hAnsi="Consolas" w:cs="宋体"/>
          <w:color w:val="5C5C5C"/>
          <w:kern w:val="0"/>
          <w:szCs w:val="21"/>
        </w:rPr>
        <w:t>, </w:t>
      </w:r>
      <w:r w:rsidRPr="00085104">
        <w:rPr>
          <w:rFonts w:ascii="Consolas" w:hAnsi="Consolas" w:cs="宋体"/>
          <w:color w:val="50A14F"/>
          <w:kern w:val="0"/>
          <w:szCs w:val="21"/>
        </w:rPr>
        <w:t>'IncomePS'</w:t>
      </w:r>
      <w:r w:rsidRPr="00085104">
        <w:rPr>
          <w:rFonts w:ascii="Consolas" w:hAnsi="Consolas" w:cs="宋体"/>
          <w:color w:val="5C5C5C"/>
          <w:kern w:val="0"/>
          <w:szCs w:val="21"/>
        </w:rPr>
        <w:t>, </w:t>
      </w:r>
      <w:r w:rsidRPr="00085104">
        <w:rPr>
          <w:rFonts w:ascii="Consolas" w:hAnsi="Consolas" w:cs="宋体"/>
          <w:color w:val="50A14F"/>
          <w:kern w:val="0"/>
          <w:szCs w:val="21"/>
        </w:rPr>
        <w:t>'MonTurnR'</w:t>
      </w:r>
      <w:r w:rsidRPr="00085104">
        <w:rPr>
          <w:rFonts w:ascii="Consolas" w:hAnsi="Consolas" w:cs="宋体"/>
          <w:color w:val="5C5C5C"/>
          <w:kern w:val="0"/>
          <w:szCs w:val="21"/>
        </w:rPr>
        <w:t>, </w:t>
      </w:r>
      <w:r w:rsidRPr="00085104">
        <w:rPr>
          <w:rFonts w:ascii="Consolas" w:hAnsi="Consolas" w:cs="宋体"/>
          <w:color w:val="50A14F"/>
          <w:kern w:val="0"/>
          <w:szCs w:val="21"/>
        </w:rPr>
        <w:t>'beta'</w:t>
      </w:r>
      <w:r w:rsidRPr="00085104">
        <w:rPr>
          <w:rFonts w:ascii="Consolas" w:hAnsi="Consolas" w:cs="宋体"/>
          <w:color w:val="5C5C5C"/>
          <w:kern w:val="0"/>
          <w:szCs w:val="21"/>
        </w:rPr>
        <w:t>, </w:t>
      </w:r>
      <w:r w:rsidRPr="00085104">
        <w:rPr>
          <w:rFonts w:ascii="Consolas" w:hAnsi="Consolas" w:cs="宋体"/>
          <w:color w:val="50A14F"/>
          <w:kern w:val="0"/>
          <w:szCs w:val="21"/>
        </w:rPr>
        <w:t>'monthly_volatility'</w:t>
      </w:r>
      <w:r w:rsidRPr="00085104">
        <w:rPr>
          <w:rFonts w:ascii="Consolas" w:hAnsi="Consolas" w:cs="宋体"/>
          <w:color w:val="5C5C5C"/>
          <w:kern w:val="0"/>
          <w:szCs w:val="21"/>
        </w:rPr>
        <w:t>, </w:t>
      </w:r>
      <w:r w:rsidRPr="00085104">
        <w:rPr>
          <w:rFonts w:ascii="Consolas" w:hAnsi="Consolas" w:cs="宋体"/>
          <w:color w:val="50A14F"/>
          <w:kern w:val="0"/>
          <w:szCs w:val="21"/>
        </w:rPr>
        <w:t>'Monthly_Liquidity'</w:t>
      </w:r>
      <w:r w:rsidRPr="00085104">
        <w:rPr>
          <w:rFonts w:ascii="Consolas" w:hAnsi="Consolas" w:cs="宋体"/>
          <w:color w:val="5C5C5C"/>
          <w:kern w:val="0"/>
          <w:szCs w:val="21"/>
        </w:rPr>
        <w:t>, </w:t>
      </w:r>
      <w:r w:rsidRPr="00085104">
        <w:rPr>
          <w:rFonts w:ascii="Consolas" w:hAnsi="Consolas" w:cs="宋体"/>
          <w:color w:val="50A14F"/>
          <w:kern w:val="0"/>
          <w:szCs w:val="21"/>
        </w:rPr>
        <w:t>'monthly_highPrice'</w:t>
      </w:r>
      <w:r w:rsidRPr="00085104">
        <w:rPr>
          <w:rFonts w:ascii="Consolas" w:hAnsi="Consolas" w:cs="宋体"/>
          <w:color w:val="5C5C5C"/>
          <w:kern w:val="0"/>
          <w:szCs w:val="21"/>
        </w:rPr>
        <w:t>,</w:t>
      </w:r>
    </w:p>
    <w:p w14:paraId="13C2A8EE"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w:t>
      </w:r>
      <w:r w:rsidRPr="00085104">
        <w:rPr>
          <w:rFonts w:ascii="Consolas" w:hAnsi="Consolas" w:cs="宋体"/>
          <w:color w:val="50A14F"/>
          <w:kern w:val="0"/>
          <w:szCs w:val="21"/>
        </w:rPr>
        <w:t>'RSkew'</w:t>
      </w:r>
      <w:r w:rsidRPr="00085104">
        <w:rPr>
          <w:rFonts w:ascii="Consolas" w:hAnsi="Consolas" w:cs="宋体"/>
          <w:color w:val="5C5C5C"/>
          <w:kern w:val="0"/>
          <w:szCs w:val="21"/>
        </w:rPr>
        <w:t>]].shift(periods=</w:t>
      </w:r>
      <w:r w:rsidRPr="00085104">
        <w:rPr>
          <w:rFonts w:ascii="Consolas" w:hAnsi="Consolas" w:cs="宋体"/>
          <w:color w:val="986801"/>
          <w:kern w:val="0"/>
          <w:szCs w:val="21"/>
        </w:rPr>
        <w:t>1</w:t>
      </w:r>
      <w:r w:rsidRPr="00085104">
        <w:rPr>
          <w:rFonts w:ascii="Consolas" w:hAnsi="Consolas" w:cs="宋体"/>
          <w:color w:val="5C5C5C"/>
          <w:kern w:val="0"/>
          <w:szCs w:val="21"/>
        </w:rPr>
        <w:t>)], axis=</w:t>
      </w:r>
      <w:r w:rsidRPr="00085104">
        <w:rPr>
          <w:rFonts w:ascii="Consolas" w:hAnsi="Consolas" w:cs="宋体"/>
          <w:color w:val="986801"/>
          <w:kern w:val="0"/>
          <w:szCs w:val="21"/>
        </w:rPr>
        <w:t>1</w:t>
      </w:r>
      <w:r w:rsidRPr="00085104">
        <w:rPr>
          <w:rFonts w:ascii="Consolas" w:hAnsi="Consolas" w:cs="宋体"/>
          <w:color w:val="5C5C5C"/>
          <w:kern w:val="0"/>
          <w:szCs w:val="21"/>
        </w:rPr>
        <w:t>)</w:t>
      </w:r>
    </w:p>
    <w:p w14:paraId="2DD7602B"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3A9123D1"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data_final.columns = [</w:t>
      </w:r>
      <w:r w:rsidRPr="00085104">
        <w:rPr>
          <w:rFonts w:ascii="Consolas" w:hAnsi="Consolas" w:cs="宋体"/>
          <w:color w:val="50A14F"/>
          <w:kern w:val="0"/>
          <w:szCs w:val="21"/>
        </w:rPr>
        <w:t>'yyyymm'</w:t>
      </w:r>
      <w:r w:rsidRPr="00085104">
        <w:rPr>
          <w:rFonts w:ascii="Consolas" w:hAnsi="Consolas" w:cs="宋体"/>
          <w:color w:val="5C5C5C"/>
          <w:kern w:val="0"/>
          <w:szCs w:val="21"/>
        </w:rPr>
        <w:t>, </w:t>
      </w:r>
      <w:r w:rsidRPr="00085104">
        <w:rPr>
          <w:rFonts w:ascii="Consolas" w:hAnsi="Consolas" w:cs="宋体"/>
          <w:color w:val="50A14F"/>
          <w:kern w:val="0"/>
          <w:szCs w:val="21"/>
        </w:rPr>
        <w:t>'Ret'</w:t>
      </w:r>
      <w:r w:rsidRPr="00085104">
        <w:rPr>
          <w:rFonts w:ascii="Consolas" w:hAnsi="Consolas" w:cs="宋体"/>
          <w:color w:val="5C5C5C"/>
          <w:kern w:val="0"/>
          <w:szCs w:val="21"/>
        </w:rPr>
        <w:t>, </w:t>
      </w:r>
      <w:r w:rsidRPr="00085104">
        <w:rPr>
          <w:rFonts w:ascii="Consolas" w:hAnsi="Consolas" w:cs="宋体"/>
          <w:color w:val="50A14F"/>
          <w:kern w:val="0"/>
          <w:szCs w:val="21"/>
        </w:rPr>
        <w:t>'Rfree'</w:t>
      </w:r>
      <w:r w:rsidRPr="00085104">
        <w:rPr>
          <w:rFonts w:ascii="Consolas" w:hAnsi="Consolas" w:cs="宋体"/>
          <w:color w:val="5C5C5C"/>
          <w:kern w:val="0"/>
          <w:szCs w:val="21"/>
        </w:rPr>
        <w:t>, </w:t>
      </w:r>
      <w:r w:rsidRPr="00085104">
        <w:rPr>
          <w:rFonts w:ascii="Consolas" w:hAnsi="Consolas" w:cs="宋体"/>
          <w:color w:val="50A14F"/>
          <w:kern w:val="0"/>
          <w:szCs w:val="21"/>
        </w:rPr>
        <w:t>'ExRet'</w:t>
      </w:r>
      <w:r w:rsidRPr="00085104">
        <w:rPr>
          <w:rFonts w:ascii="Consolas" w:hAnsi="Consolas" w:cs="宋体"/>
          <w:color w:val="5C5C5C"/>
          <w:kern w:val="0"/>
          <w:szCs w:val="21"/>
        </w:rPr>
        <w:t>,</w:t>
      </w:r>
    </w:p>
    <w:p w14:paraId="6D17ECBA"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w:t>
      </w:r>
      <w:r w:rsidRPr="00085104">
        <w:rPr>
          <w:rFonts w:ascii="Consolas" w:hAnsi="Consolas" w:cs="宋体"/>
          <w:color w:val="50A14F"/>
          <w:kern w:val="0"/>
          <w:szCs w:val="21"/>
        </w:rPr>
        <w:t>'PE'</w:t>
      </w:r>
      <w:r w:rsidRPr="00085104">
        <w:rPr>
          <w:rFonts w:ascii="Consolas" w:hAnsi="Consolas" w:cs="宋体"/>
          <w:color w:val="5C5C5C"/>
          <w:kern w:val="0"/>
          <w:szCs w:val="21"/>
        </w:rPr>
        <w:t>, </w:t>
      </w:r>
      <w:r w:rsidRPr="00085104">
        <w:rPr>
          <w:rFonts w:ascii="Consolas" w:hAnsi="Consolas" w:cs="宋体"/>
          <w:color w:val="50A14F"/>
          <w:kern w:val="0"/>
          <w:szCs w:val="21"/>
        </w:rPr>
        <w:t>'EPS'</w:t>
      </w:r>
      <w:r w:rsidRPr="00085104">
        <w:rPr>
          <w:rFonts w:ascii="Consolas" w:hAnsi="Consolas" w:cs="宋体"/>
          <w:color w:val="5C5C5C"/>
          <w:kern w:val="0"/>
          <w:szCs w:val="21"/>
        </w:rPr>
        <w:t>, </w:t>
      </w:r>
      <w:r w:rsidRPr="00085104">
        <w:rPr>
          <w:rFonts w:ascii="Consolas" w:hAnsi="Consolas" w:cs="宋体"/>
          <w:color w:val="50A14F"/>
          <w:kern w:val="0"/>
          <w:szCs w:val="21"/>
        </w:rPr>
        <w:t>'ROE'</w:t>
      </w:r>
      <w:r w:rsidRPr="00085104">
        <w:rPr>
          <w:rFonts w:ascii="Consolas" w:hAnsi="Consolas" w:cs="宋体"/>
          <w:color w:val="5C5C5C"/>
          <w:kern w:val="0"/>
          <w:szCs w:val="21"/>
        </w:rPr>
        <w:t>, </w:t>
      </w:r>
      <w:r w:rsidRPr="00085104">
        <w:rPr>
          <w:rFonts w:ascii="Consolas" w:hAnsi="Consolas" w:cs="宋体"/>
          <w:color w:val="50A14F"/>
          <w:kern w:val="0"/>
          <w:szCs w:val="21"/>
        </w:rPr>
        <w:t>'IncomePS'</w:t>
      </w:r>
      <w:r w:rsidRPr="00085104">
        <w:rPr>
          <w:rFonts w:ascii="Consolas" w:hAnsi="Consolas" w:cs="宋体"/>
          <w:color w:val="5C5C5C"/>
          <w:kern w:val="0"/>
          <w:szCs w:val="21"/>
        </w:rPr>
        <w:t>, </w:t>
      </w:r>
      <w:r w:rsidRPr="00085104">
        <w:rPr>
          <w:rFonts w:ascii="Consolas" w:hAnsi="Consolas" w:cs="宋体"/>
          <w:color w:val="50A14F"/>
          <w:kern w:val="0"/>
          <w:szCs w:val="21"/>
        </w:rPr>
        <w:t>'MonTurnR'</w:t>
      </w:r>
      <w:r w:rsidRPr="00085104">
        <w:rPr>
          <w:rFonts w:ascii="Consolas" w:hAnsi="Consolas" w:cs="宋体"/>
          <w:color w:val="5C5C5C"/>
          <w:kern w:val="0"/>
          <w:szCs w:val="21"/>
        </w:rPr>
        <w:t>, </w:t>
      </w:r>
      <w:r w:rsidRPr="00085104">
        <w:rPr>
          <w:rFonts w:ascii="Consolas" w:hAnsi="Consolas" w:cs="宋体"/>
          <w:color w:val="50A14F"/>
          <w:kern w:val="0"/>
          <w:szCs w:val="21"/>
        </w:rPr>
        <w:t>'beta'</w:t>
      </w:r>
      <w:r w:rsidRPr="00085104">
        <w:rPr>
          <w:rFonts w:ascii="Consolas" w:hAnsi="Consolas" w:cs="宋体"/>
          <w:color w:val="5C5C5C"/>
          <w:kern w:val="0"/>
          <w:szCs w:val="21"/>
        </w:rPr>
        <w:t>, </w:t>
      </w:r>
      <w:r w:rsidRPr="00085104">
        <w:rPr>
          <w:rFonts w:ascii="Consolas" w:hAnsi="Consolas" w:cs="宋体"/>
          <w:color w:val="50A14F"/>
          <w:kern w:val="0"/>
          <w:szCs w:val="21"/>
        </w:rPr>
        <w:t>'monthly_volatility'</w:t>
      </w:r>
      <w:r w:rsidRPr="00085104">
        <w:rPr>
          <w:rFonts w:ascii="Consolas" w:hAnsi="Consolas" w:cs="宋体"/>
          <w:color w:val="5C5C5C"/>
          <w:kern w:val="0"/>
          <w:szCs w:val="21"/>
        </w:rPr>
        <w:t>, </w:t>
      </w:r>
      <w:r w:rsidRPr="00085104">
        <w:rPr>
          <w:rFonts w:ascii="Consolas" w:hAnsi="Consolas" w:cs="宋体"/>
          <w:color w:val="50A14F"/>
          <w:kern w:val="0"/>
          <w:szCs w:val="21"/>
        </w:rPr>
        <w:t>'Monthly_Liquidity'</w:t>
      </w:r>
      <w:r w:rsidRPr="00085104">
        <w:rPr>
          <w:rFonts w:ascii="Consolas" w:hAnsi="Consolas" w:cs="宋体"/>
          <w:color w:val="5C5C5C"/>
          <w:kern w:val="0"/>
          <w:szCs w:val="21"/>
        </w:rPr>
        <w:t>, </w:t>
      </w:r>
      <w:r w:rsidRPr="00085104">
        <w:rPr>
          <w:rFonts w:ascii="Consolas" w:hAnsi="Consolas" w:cs="宋体"/>
          <w:color w:val="50A14F"/>
          <w:kern w:val="0"/>
          <w:szCs w:val="21"/>
        </w:rPr>
        <w:t>'monthly_highPrice'</w:t>
      </w:r>
      <w:r w:rsidRPr="00085104">
        <w:rPr>
          <w:rFonts w:ascii="Consolas" w:hAnsi="Consolas" w:cs="宋体"/>
          <w:color w:val="5C5C5C"/>
          <w:kern w:val="0"/>
          <w:szCs w:val="21"/>
        </w:rPr>
        <w:t>,</w:t>
      </w:r>
    </w:p>
    <w:p w14:paraId="49E199AD"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w:t>
      </w:r>
      <w:r w:rsidRPr="00085104">
        <w:rPr>
          <w:rFonts w:ascii="Consolas" w:hAnsi="Consolas" w:cs="宋体"/>
          <w:color w:val="50A14F"/>
          <w:kern w:val="0"/>
          <w:szCs w:val="21"/>
        </w:rPr>
        <w:t>'RSkew'</w:t>
      </w:r>
      <w:r w:rsidRPr="00085104">
        <w:rPr>
          <w:rFonts w:ascii="Consolas" w:hAnsi="Consolas" w:cs="宋体"/>
          <w:color w:val="5C5C5C"/>
          <w:kern w:val="0"/>
          <w:szCs w:val="21"/>
        </w:rPr>
        <w:t>,</w:t>
      </w:r>
    </w:p>
    <w:p w14:paraId="6ED1504C"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w:t>
      </w:r>
      <w:r w:rsidRPr="00085104">
        <w:rPr>
          <w:rFonts w:ascii="Consolas" w:hAnsi="Consolas" w:cs="宋体"/>
          <w:color w:val="50A14F"/>
          <w:kern w:val="0"/>
          <w:szCs w:val="21"/>
        </w:rPr>
        <w:t>'PEL1'</w:t>
      </w:r>
      <w:r w:rsidRPr="00085104">
        <w:rPr>
          <w:rFonts w:ascii="Consolas" w:hAnsi="Consolas" w:cs="宋体"/>
          <w:color w:val="5C5C5C"/>
          <w:kern w:val="0"/>
          <w:szCs w:val="21"/>
        </w:rPr>
        <w:t>, </w:t>
      </w:r>
      <w:r w:rsidRPr="00085104">
        <w:rPr>
          <w:rFonts w:ascii="Consolas" w:hAnsi="Consolas" w:cs="宋体"/>
          <w:color w:val="50A14F"/>
          <w:kern w:val="0"/>
          <w:szCs w:val="21"/>
        </w:rPr>
        <w:t>'EPSL1'</w:t>
      </w:r>
      <w:r w:rsidRPr="00085104">
        <w:rPr>
          <w:rFonts w:ascii="Consolas" w:hAnsi="Consolas" w:cs="宋体"/>
          <w:color w:val="5C5C5C"/>
          <w:kern w:val="0"/>
          <w:szCs w:val="21"/>
        </w:rPr>
        <w:t>, </w:t>
      </w:r>
      <w:r w:rsidRPr="00085104">
        <w:rPr>
          <w:rFonts w:ascii="Consolas" w:hAnsi="Consolas" w:cs="宋体"/>
          <w:color w:val="50A14F"/>
          <w:kern w:val="0"/>
          <w:szCs w:val="21"/>
        </w:rPr>
        <w:t>'ROEL1'</w:t>
      </w:r>
      <w:r w:rsidRPr="00085104">
        <w:rPr>
          <w:rFonts w:ascii="Consolas" w:hAnsi="Consolas" w:cs="宋体"/>
          <w:color w:val="5C5C5C"/>
          <w:kern w:val="0"/>
          <w:szCs w:val="21"/>
        </w:rPr>
        <w:t>, </w:t>
      </w:r>
      <w:r w:rsidRPr="00085104">
        <w:rPr>
          <w:rFonts w:ascii="Consolas" w:hAnsi="Consolas" w:cs="宋体"/>
          <w:color w:val="50A14F"/>
          <w:kern w:val="0"/>
          <w:szCs w:val="21"/>
        </w:rPr>
        <w:t>'IncomePSL1'</w:t>
      </w:r>
      <w:r w:rsidRPr="00085104">
        <w:rPr>
          <w:rFonts w:ascii="Consolas" w:hAnsi="Consolas" w:cs="宋体"/>
          <w:color w:val="5C5C5C"/>
          <w:kern w:val="0"/>
          <w:szCs w:val="21"/>
        </w:rPr>
        <w:t>, </w:t>
      </w:r>
      <w:r w:rsidRPr="00085104">
        <w:rPr>
          <w:rFonts w:ascii="Consolas" w:hAnsi="Consolas" w:cs="宋体"/>
          <w:color w:val="50A14F"/>
          <w:kern w:val="0"/>
          <w:szCs w:val="21"/>
        </w:rPr>
        <w:t>'MonTurnRL1'</w:t>
      </w:r>
      <w:r w:rsidRPr="00085104">
        <w:rPr>
          <w:rFonts w:ascii="Consolas" w:hAnsi="Consolas" w:cs="宋体"/>
          <w:color w:val="5C5C5C"/>
          <w:kern w:val="0"/>
          <w:szCs w:val="21"/>
        </w:rPr>
        <w:t>, </w:t>
      </w:r>
      <w:r w:rsidRPr="00085104">
        <w:rPr>
          <w:rFonts w:ascii="Consolas" w:hAnsi="Consolas" w:cs="宋体"/>
          <w:color w:val="50A14F"/>
          <w:kern w:val="0"/>
          <w:szCs w:val="21"/>
        </w:rPr>
        <w:t>'betaL1'</w:t>
      </w:r>
      <w:r w:rsidRPr="00085104">
        <w:rPr>
          <w:rFonts w:ascii="Consolas" w:hAnsi="Consolas" w:cs="宋体"/>
          <w:color w:val="5C5C5C"/>
          <w:kern w:val="0"/>
          <w:szCs w:val="21"/>
        </w:rPr>
        <w:t>, </w:t>
      </w:r>
      <w:r w:rsidRPr="00085104">
        <w:rPr>
          <w:rFonts w:ascii="Consolas" w:hAnsi="Consolas" w:cs="宋体"/>
          <w:color w:val="50A14F"/>
          <w:kern w:val="0"/>
          <w:szCs w:val="21"/>
        </w:rPr>
        <w:t>'monthly_volatilityL1'</w:t>
      </w:r>
      <w:r w:rsidRPr="00085104">
        <w:rPr>
          <w:rFonts w:ascii="Consolas" w:hAnsi="Consolas" w:cs="宋体"/>
          <w:color w:val="5C5C5C"/>
          <w:kern w:val="0"/>
          <w:szCs w:val="21"/>
        </w:rPr>
        <w:t>, </w:t>
      </w:r>
      <w:r w:rsidRPr="00085104">
        <w:rPr>
          <w:rFonts w:ascii="Consolas" w:hAnsi="Consolas" w:cs="宋体"/>
          <w:color w:val="50A14F"/>
          <w:kern w:val="0"/>
          <w:szCs w:val="21"/>
        </w:rPr>
        <w:t>'Monthly_LiquidityL1'</w:t>
      </w:r>
      <w:r w:rsidRPr="00085104">
        <w:rPr>
          <w:rFonts w:ascii="Consolas" w:hAnsi="Consolas" w:cs="宋体"/>
          <w:color w:val="5C5C5C"/>
          <w:kern w:val="0"/>
          <w:szCs w:val="21"/>
        </w:rPr>
        <w:t>,</w:t>
      </w:r>
      <w:r w:rsidRPr="00085104">
        <w:rPr>
          <w:rFonts w:ascii="Consolas" w:hAnsi="Consolas" w:cs="宋体"/>
          <w:color w:val="50A14F"/>
          <w:kern w:val="0"/>
          <w:szCs w:val="21"/>
        </w:rPr>
        <w:t>'monthly_highPriceL1'</w:t>
      </w:r>
      <w:r w:rsidRPr="00085104">
        <w:rPr>
          <w:rFonts w:ascii="Consolas" w:hAnsi="Consolas" w:cs="宋体"/>
          <w:color w:val="5C5C5C"/>
          <w:kern w:val="0"/>
          <w:szCs w:val="21"/>
        </w:rPr>
        <w:t>,</w:t>
      </w:r>
    </w:p>
    <w:p w14:paraId="6F025444"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w:t>
      </w:r>
      <w:r w:rsidRPr="00085104">
        <w:rPr>
          <w:rFonts w:ascii="Consolas" w:hAnsi="Consolas" w:cs="宋体"/>
          <w:color w:val="50A14F"/>
          <w:kern w:val="0"/>
          <w:szCs w:val="21"/>
        </w:rPr>
        <w:t>'RSkewL1'</w:t>
      </w:r>
      <w:r w:rsidRPr="00085104">
        <w:rPr>
          <w:rFonts w:ascii="Consolas" w:hAnsi="Consolas" w:cs="宋体"/>
          <w:color w:val="5C5C5C"/>
          <w:kern w:val="0"/>
          <w:szCs w:val="21"/>
        </w:rPr>
        <w:t>]</w:t>
      </w:r>
    </w:p>
    <w:p w14:paraId="47679AD5"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data = data_final</w:t>
      </w:r>
    </w:p>
    <w:p w14:paraId="6CABA708"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1033CCF4"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2E4A679C"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i/>
          <w:iCs/>
          <w:color w:val="A0A1A7"/>
          <w:kern w:val="0"/>
          <w:szCs w:val="21"/>
        </w:rPr>
        <w:t># </w:t>
      </w:r>
      <w:r w:rsidRPr="00085104">
        <w:rPr>
          <w:rFonts w:ascii="Consolas" w:hAnsi="Consolas" w:cs="宋体"/>
          <w:i/>
          <w:iCs/>
          <w:color w:val="A0A1A7"/>
          <w:kern w:val="0"/>
          <w:szCs w:val="21"/>
        </w:rPr>
        <w:t>样本内检验</w:t>
      </w:r>
    </w:p>
    <w:p w14:paraId="7775A3A2"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i/>
          <w:iCs/>
          <w:color w:val="A0A1A7"/>
          <w:kern w:val="0"/>
          <w:szCs w:val="21"/>
        </w:rPr>
        <w:t># </w:t>
      </w:r>
      <w:r w:rsidRPr="00085104">
        <w:rPr>
          <w:rFonts w:ascii="Consolas" w:hAnsi="Consolas" w:cs="宋体"/>
          <w:i/>
          <w:iCs/>
          <w:color w:val="A0A1A7"/>
          <w:kern w:val="0"/>
          <w:szCs w:val="21"/>
        </w:rPr>
        <w:t>单因子模型：</w:t>
      </w:r>
      <w:r w:rsidRPr="00085104">
        <w:rPr>
          <w:rFonts w:ascii="Consolas" w:hAnsi="Consolas" w:cs="宋体"/>
          <w:i/>
          <w:iCs/>
          <w:color w:val="A0A1A7"/>
          <w:kern w:val="0"/>
          <w:szCs w:val="21"/>
        </w:rPr>
        <w:t>OLS</w:t>
      </w:r>
      <w:r w:rsidRPr="00085104">
        <w:rPr>
          <w:rFonts w:ascii="Consolas" w:hAnsi="Consolas" w:cs="宋体"/>
          <w:i/>
          <w:iCs/>
          <w:color w:val="A0A1A7"/>
          <w:kern w:val="0"/>
          <w:szCs w:val="21"/>
        </w:rPr>
        <w:t>线性拟合</w:t>
      </w:r>
    </w:p>
    <w:p w14:paraId="7713877E"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i/>
          <w:iCs/>
          <w:color w:val="A0A1A7"/>
          <w:kern w:val="0"/>
          <w:szCs w:val="21"/>
        </w:rPr>
        <w:t># </w:t>
      </w:r>
      <w:r w:rsidRPr="00085104">
        <w:rPr>
          <w:rFonts w:ascii="Consolas" w:hAnsi="Consolas" w:cs="宋体"/>
          <w:i/>
          <w:iCs/>
          <w:color w:val="A0A1A7"/>
          <w:kern w:val="0"/>
          <w:szCs w:val="21"/>
        </w:rPr>
        <w:t>需要检验的因子列表</w:t>
      </w:r>
      <w:r w:rsidRPr="00085104">
        <w:rPr>
          <w:rFonts w:ascii="Consolas" w:hAnsi="Consolas" w:cs="宋体"/>
          <w:i/>
          <w:iCs/>
          <w:color w:val="A0A1A7"/>
          <w:kern w:val="0"/>
          <w:szCs w:val="21"/>
        </w:rPr>
        <w:t> 10</w:t>
      </w:r>
      <w:r w:rsidRPr="00085104">
        <w:rPr>
          <w:rFonts w:ascii="Consolas" w:hAnsi="Consolas" w:cs="宋体"/>
          <w:i/>
          <w:iCs/>
          <w:color w:val="A0A1A7"/>
          <w:kern w:val="0"/>
          <w:szCs w:val="21"/>
        </w:rPr>
        <w:t>个</w:t>
      </w:r>
    </w:p>
    <w:p w14:paraId="4341E08A"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factors = [</w:t>
      </w:r>
      <w:r w:rsidRPr="00085104">
        <w:rPr>
          <w:rFonts w:ascii="Consolas" w:hAnsi="Consolas" w:cs="宋体"/>
          <w:color w:val="50A14F"/>
          <w:kern w:val="0"/>
          <w:szCs w:val="21"/>
        </w:rPr>
        <w:t>'PE'</w:t>
      </w:r>
      <w:r w:rsidRPr="00085104">
        <w:rPr>
          <w:rFonts w:ascii="Consolas" w:hAnsi="Consolas" w:cs="宋体"/>
          <w:color w:val="5C5C5C"/>
          <w:kern w:val="0"/>
          <w:szCs w:val="21"/>
        </w:rPr>
        <w:t>,</w:t>
      </w:r>
      <w:r w:rsidRPr="00085104">
        <w:rPr>
          <w:rFonts w:ascii="Consolas" w:hAnsi="Consolas" w:cs="宋体"/>
          <w:color w:val="50A14F"/>
          <w:kern w:val="0"/>
          <w:szCs w:val="21"/>
        </w:rPr>
        <w:t>'EPS'</w:t>
      </w:r>
      <w:r w:rsidRPr="00085104">
        <w:rPr>
          <w:rFonts w:ascii="Consolas" w:hAnsi="Consolas" w:cs="宋体"/>
          <w:color w:val="5C5C5C"/>
          <w:kern w:val="0"/>
          <w:szCs w:val="21"/>
        </w:rPr>
        <w:t>,</w:t>
      </w:r>
      <w:r w:rsidRPr="00085104">
        <w:rPr>
          <w:rFonts w:ascii="Consolas" w:hAnsi="Consolas" w:cs="宋体"/>
          <w:color w:val="50A14F"/>
          <w:kern w:val="0"/>
          <w:szCs w:val="21"/>
        </w:rPr>
        <w:t>'ROE'</w:t>
      </w:r>
      <w:r w:rsidRPr="00085104">
        <w:rPr>
          <w:rFonts w:ascii="Consolas" w:hAnsi="Consolas" w:cs="宋体"/>
          <w:color w:val="5C5C5C"/>
          <w:kern w:val="0"/>
          <w:szCs w:val="21"/>
        </w:rPr>
        <w:t>,</w:t>
      </w:r>
      <w:r w:rsidRPr="00085104">
        <w:rPr>
          <w:rFonts w:ascii="Consolas" w:hAnsi="Consolas" w:cs="宋体"/>
          <w:color w:val="50A14F"/>
          <w:kern w:val="0"/>
          <w:szCs w:val="21"/>
        </w:rPr>
        <w:t>'IncomePS'</w:t>
      </w:r>
      <w:r w:rsidRPr="00085104">
        <w:rPr>
          <w:rFonts w:ascii="Consolas" w:hAnsi="Consolas" w:cs="宋体"/>
          <w:color w:val="5C5C5C"/>
          <w:kern w:val="0"/>
          <w:szCs w:val="21"/>
        </w:rPr>
        <w:t>,</w:t>
      </w:r>
      <w:r w:rsidRPr="00085104">
        <w:rPr>
          <w:rFonts w:ascii="Consolas" w:hAnsi="Consolas" w:cs="宋体"/>
          <w:color w:val="50A14F"/>
          <w:kern w:val="0"/>
          <w:szCs w:val="21"/>
        </w:rPr>
        <w:t>'MonTurnR'</w:t>
      </w:r>
      <w:r w:rsidRPr="00085104">
        <w:rPr>
          <w:rFonts w:ascii="Consolas" w:hAnsi="Consolas" w:cs="宋体"/>
          <w:color w:val="5C5C5C"/>
          <w:kern w:val="0"/>
          <w:szCs w:val="21"/>
        </w:rPr>
        <w:t>,</w:t>
      </w:r>
      <w:r w:rsidRPr="00085104">
        <w:rPr>
          <w:rFonts w:ascii="Consolas" w:hAnsi="Consolas" w:cs="宋体"/>
          <w:color w:val="50A14F"/>
          <w:kern w:val="0"/>
          <w:szCs w:val="21"/>
        </w:rPr>
        <w:t>'beta'</w:t>
      </w:r>
      <w:r w:rsidRPr="00085104">
        <w:rPr>
          <w:rFonts w:ascii="Consolas" w:hAnsi="Consolas" w:cs="宋体"/>
          <w:color w:val="5C5C5C"/>
          <w:kern w:val="0"/>
          <w:szCs w:val="21"/>
        </w:rPr>
        <w:t>,</w:t>
      </w:r>
      <w:r w:rsidRPr="00085104">
        <w:rPr>
          <w:rFonts w:ascii="Consolas" w:hAnsi="Consolas" w:cs="宋体"/>
          <w:color w:val="50A14F"/>
          <w:kern w:val="0"/>
          <w:szCs w:val="21"/>
        </w:rPr>
        <w:t>'monthly_volatility'</w:t>
      </w:r>
      <w:r w:rsidRPr="00085104">
        <w:rPr>
          <w:rFonts w:ascii="Consolas" w:hAnsi="Consolas" w:cs="宋体"/>
          <w:color w:val="5C5C5C"/>
          <w:kern w:val="0"/>
          <w:szCs w:val="21"/>
        </w:rPr>
        <w:t>,</w:t>
      </w:r>
      <w:r w:rsidRPr="00085104">
        <w:rPr>
          <w:rFonts w:ascii="Consolas" w:hAnsi="Consolas" w:cs="宋体"/>
          <w:color w:val="50A14F"/>
          <w:kern w:val="0"/>
          <w:szCs w:val="21"/>
        </w:rPr>
        <w:t>'Monthly_Liquidity'</w:t>
      </w:r>
      <w:r w:rsidRPr="00085104">
        <w:rPr>
          <w:rFonts w:ascii="Consolas" w:hAnsi="Consolas" w:cs="宋体"/>
          <w:color w:val="5C5C5C"/>
          <w:kern w:val="0"/>
          <w:szCs w:val="21"/>
        </w:rPr>
        <w:t>,</w:t>
      </w:r>
      <w:r w:rsidRPr="00085104">
        <w:rPr>
          <w:rFonts w:ascii="Consolas" w:hAnsi="Consolas" w:cs="宋体"/>
          <w:color w:val="50A14F"/>
          <w:kern w:val="0"/>
          <w:szCs w:val="21"/>
        </w:rPr>
        <w:t>'monthly_highPrice'</w:t>
      </w:r>
      <w:r w:rsidRPr="00085104">
        <w:rPr>
          <w:rFonts w:ascii="Consolas" w:hAnsi="Consolas" w:cs="宋体"/>
          <w:color w:val="5C5C5C"/>
          <w:kern w:val="0"/>
          <w:szCs w:val="21"/>
        </w:rPr>
        <w:t>,</w:t>
      </w:r>
      <w:r w:rsidRPr="00085104">
        <w:rPr>
          <w:rFonts w:ascii="Consolas" w:hAnsi="Consolas" w:cs="宋体"/>
          <w:color w:val="50A14F"/>
          <w:kern w:val="0"/>
          <w:szCs w:val="21"/>
        </w:rPr>
        <w:t>'RSkew'</w:t>
      </w:r>
      <w:r w:rsidRPr="00085104">
        <w:rPr>
          <w:rFonts w:ascii="Consolas" w:hAnsi="Consolas" w:cs="宋体"/>
          <w:color w:val="5C5C5C"/>
          <w:kern w:val="0"/>
          <w:szCs w:val="21"/>
        </w:rPr>
        <w:t>]</w:t>
      </w:r>
    </w:p>
    <w:p w14:paraId="514FDA09"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7F6C652E"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A626A4"/>
          <w:kern w:val="0"/>
          <w:szCs w:val="21"/>
        </w:rPr>
        <w:t>for</w:t>
      </w:r>
      <w:r w:rsidRPr="00085104">
        <w:rPr>
          <w:rFonts w:ascii="Consolas" w:hAnsi="Consolas" w:cs="宋体"/>
          <w:color w:val="5C5C5C"/>
          <w:kern w:val="0"/>
          <w:szCs w:val="21"/>
        </w:rPr>
        <w:t> factor </w:t>
      </w:r>
      <w:r w:rsidRPr="00085104">
        <w:rPr>
          <w:rFonts w:ascii="Consolas" w:hAnsi="Consolas" w:cs="宋体"/>
          <w:color w:val="A626A4"/>
          <w:kern w:val="0"/>
          <w:szCs w:val="21"/>
        </w:rPr>
        <w:t>in</w:t>
      </w:r>
      <w:r w:rsidRPr="00085104">
        <w:rPr>
          <w:rFonts w:ascii="Consolas" w:hAnsi="Consolas" w:cs="宋体"/>
          <w:color w:val="5C5C5C"/>
          <w:kern w:val="0"/>
          <w:szCs w:val="21"/>
        </w:rPr>
        <w:t> factors:</w:t>
      </w:r>
    </w:p>
    <w:p w14:paraId="7C7294B6"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factorL1 = factor + </w:t>
      </w:r>
      <w:r w:rsidRPr="00085104">
        <w:rPr>
          <w:rFonts w:ascii="Consolas" w:hAnsi="Consolas" w:cs="宋体"/>
          <w:color w:val="50A14F"/>
          <w:kern w:val="0"/>
          <w:szCs w:val="21"/>
        </w:rPr>
        <w:t>'L1'</w:t>
      </w:r>
    </w:p>
    <w:p w14:paraId="52C005D3"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formula = </w:t>
      </w:r>
      <w:r w:rsidRPr="00085104">
        <w:rPr>
          <w:rFonts w:ascii="Consolas" w:hAnsi="Consolas" w:cs="宋体"/>
          <w:color w:val="50A14F"/>
          <w:kern w:val="0"/>
          <w:szCs w:val="21"/>
        </w:rPr>
        <w:t>'ExRet ~ '</w:t>
      </w:r>
      <w:r w:rsidRPr="00085104">
        <w:rPr>
          <w:rFonts w:ascii="Consolas" w:hAnsi="Consolas" w:cs="宋体"/>
          <w:color w:val="5C5C5C"/>
          <w:kern w:val="0"/>
          <w:szCs w:val="21"/>
        </w:rPr>
        <w:t> + factorL1</w:t>
      </w:r>
    </w:p>
    <w:p w14:paraId="2BAC454C"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lastRenderedPageBreak/>
        <w:t>    model = smf.ols(formula=formula, data=data[[</w:t>
      </w:r>
      <w:r w:rsidRPr="00085104">
        <w:rPr>
          <w:rFonts w:ascii="Consolas" w:hAnsi="Consolas" w:cs="宋体"/>
          <w:color w:val="50A14F"/>
          <w:kern w:val="0"/>
          <w:szCs w:val="21"/>
        </w:rPr>
        <w:t>'ExRet'</w:t>
      </w:r>
      <w:r w:rsidRPr="00085104">
        <w:rPr>
          <w:rFonts w:ascii="Consolas" w:hAnsi="Consolas" w:cs="宋体"/>
          <w:color w:val="5C5C5C"/>
          <w:kern w:val="0"/>
          <w:szCs w:val="21"/>
        </w:rPr>
        <w:t>,factorL1]])  </w:t>
      </w:r>
      <w:r w:rsidRPr="00085104">
        <w:rPr>
          <w:rFonts w:ascii="Consolas" w:hAnsi="Consolas" w:cs="宋体"/>
          <w:i/>
          <w:iCs/>
          <w:color w:val="A0A1A7"/>
          <w:kern w:val="0"/>
          <w:szCs w:val="21"/>
        </w:rPr>
        <w:t># </w:t>
      </w:r>
      <w:r w:rsidRPr="00085104">
        <w:rPr>
          <w:rFonts w:ascii="Consolas" w:hAnsi="Consolas" w:cs="宋体"/>
          <w:i/>
          <w:iCs/>
          <w:color w:val="A0A1A7"/>
          <w:kern w:val="0"/>
          <w:szCs w:val="21"/>
        </w:rPr>
        <w:t>构建模型</w:t>
      </w:r>
    </w:p>
    <w:p w14:paraId="0AEB3FB1"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results = model.fit()</w:t>
      </w:r>
    </w:p>
    <w:p w14:paraId="7DF71CEC"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rg_con = results.params[</w:t>
      </w:r>
      <w:r w:rsidRPr="00085104">
        <w:rPr>
          <w:rFonts w:ascii="Consolas" w:hAnsi="Consolas" w:cs="宋体"/>
          <w:color w:val="50A14F"/>
          <w:kern w:val="0"/>
          <w:szCs w:val="21"/>
        </w:rPr>
        <w:t>'Intercept'</w:t>
      </w:r>
      <w:r w:rsidRPr="00085104">
        <w:rPr>
          <w:rFonts w:ascii="Consolas" w:hAnsi="Consolas" w:cs="宋体"/>
          <w:color w:val="5C5C5C"/>
          <w:kern w:val="0"/>
          <w:szCs w:val="21"/>
        </w:rPr>
        <w:t>]</w:t>
      </w:r>
    </w:p>
    <w:p w14:paraId="0C1D8FB6"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rg_con_pvalue = results.pvalues[</w:t>
      </w:r>
      <w:r w:rsidRPr="00085104">
        <w:rPr>
          <w:rFonts w:ascii="Consolas" w:hAnsi="Consolas" w:cs="宋体"/>
          <w:color w:val="50A14F"/>
          <w:kern w:val="0"/>
          <w:szCs w:val="21"/>
        </w:rPr>
        <w:t>'Intercept'</w:t>
      </w:r>
      <w:r w:rsidRPr="00085104">
        <w:rPr>
          <w:rFonts w:ascii="Consolas" w:hAnsi="Consolas" w:cs="宋体"/>
          <w:color w:val="5C5C5C"/>
          <w:kern w:val="0"/>
          <w:szCs w:val="21"/>
        </w:rPr>
        <w:t>]</w:t>
      </w:r>
    </w:p>
    <w:p w14:paraId="651EE3E6"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rg_factor = results.params[factorL1]</w:t>
      </w:r>
    </w:p>
    <w:p w14:paraId="6D19E3E4"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rg_factor_pvalue = results.pvalues[factorL1]</w:t>
      </w:r>
    </w:p>
    <w:p w14:paraId="15488CE7"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w:t>
      </w:r>
    </w:p>
    <w:p w14:paraId="1B524320"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w:t>
      </w:r>
      <w:r w:rsidRPr="00085104">
        <w:rPr>
          <w:rFonts w:ascii="Consolas" w:hAnsi="Consolas" w:cs="宋体"/>
          <w:color w:val="A626A4"/>
          <w:kern w:val="0"/>
          <w:szCs w:val="21"/>
        </w:rPr>
        <w:t>if</w:t>
      </w:r>
      <w:r w:rsidRPr="00085104">
        <w:rPr>
          <w:rFonts w:ascii="Consolas" w:hAnsi="Consolas" w:cs="宋体"/>
          <w:color w:val="5C5C5C"/>
          <w:kern w:val="0"/>
          <w:szCs w:val="21"/>
        </w:rPr>
        <w:t> rg_factor_pvalue &lt;= </w:t>
      </w:r>
      <w:r w:rsidRPr="00085104">
        <w:rPr>
          <w:rFonts w:ascii="Consolas" w:hAnsi="Consolas" w:cs="宋体"/>
          <w:color w:val="986801"/>
          <w:kern w:val="0"/>
          <w:szCs w:val="21"/>
        </w:rPr>
        <w:t>0.01</w:t>
      </w:r>
      <w:r w:rsidRPr="00085104">
        <w:rPr>
          <w:rFonts w:ascii="Consolas" w:hAnsi="Consolas" w:cs="宋体"/>
          <w:color w:val="5C5C5C"/>
          <w:kern w:val="0"/>
          <w:szCs w:val="21"/>
        </w:rPr>
        <w:t>:</w:t>
      </w:r>
    </w:p>
    <w:p w14:paraId="3DE5E7DC"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jud = </w:t>
      </w:r>
      <w:r w:rsidRPr="00085104">
        <w:rPr>
          <w:rFonts w:ascii="Consolas" w:hAnsi="Consolas" w:cs="宋体"/>
          <w:color w:val="50A14F"/>
          <w:kern w:val="0"/>
          <w:szCs w:val="21"/>
        </w:rPr>
        <w:t>'</w:t>
      </w:r>
      <w:r w:rsidRPr="00085104">
        <w:rPr>
          <w:rFonts w:ascii="Consolas" w:hAnsi="Consolas" w:cs="宋体"/>
          <w:color w:val="50A14F"/>
          <w:kern w:val="0"/>
          <w:szCs w:val="21"/>
        </w:rPr>
        <w:t>在</w:t>
      </w:r>
      <w:r w:rsidRPr="00085104">
        <w:rPr>
          <w:rFonts w:ascii="Consolas" w:hAnsi="Consolas" w:cs="宋体"/>
          <w:color w:val="50A14F"/>
          <w:kern w:val="0"/>
          <w:szCs w:val="21"/>
        </w:rPr>
        <w:t>1%</w:t>
      </w:r>
      <w:r w:rsidRPr="00085104">
        <w:rPr>
          <w:rFonts w:ascii="Consolas" w:hAnsi="Consolas" w:cs="宋体"/>
          <w:color w:val="50A14F"/>
          <w:kern w:val="0"/>
          <w:szCs w:val="21"/>
        </w:rPr>
        <w:t>的显著性水平下有样本内预测能力</w:t>
      </w:r>
      <w:r w:rsidRPr="00085104">
        <w:rPr>
          <w:rFonts w:ascii="Consolas" w:hAnsi="Consolas" w:cs="宋体"/>
          <w:color w:val="50A14F"/>
          <w:kern w:val="0"/>
          <w:szCs w:val="21"/>
        </w:rPr>
        <w:t>'</w:t>
      </w:r>
    </w:p>
    <w:p w14:paraId="37FCB678"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w:t>
      </w:r>
      <w:r w:rsidRPr="00085104">
        <w:rPr>
          <w:rFonts w:ascii="Consolas" w:hAnsi="Consolas" w:cs="宋体"/>
          <w:color w:val="A626A4"/>
          <w:kern w:val="0"/>
          <w:szCs w:val="21"/>
        </w:rPr>
        <w:t>elif</w:t>
      </w:r>
      <w:r w:rsidRPr="00085104">
        <w:rPr>
          <w:rFonts w:ascii="Consolas" w:hAnsi="Consolas" w:cs="宋体"/>
          <w:color w:val="5C5C5C"/>
          <w:kern w:val="0"/>
          <w:szCs w:val="21"/>
        </w:rPr>
        <w:t> (rg_factor_pvalue &gt; </w:t>
      </w:r>
      <w:r w:rsidRPr="00085104">
        <w:rPr>
          <w:rFonts w:ascii="Consolas" w:hAnsi="Consolas" w:cs="宋体"/>
          <w:color w:val="986801"/>
          <w:kern w:val="0"/>
          <w:szCs w:val="21"/>
        </w:rPr>
        <w:t>0.01</w:t>
      </w:r>
      <w:r w:rsidRPr="00085104">
        <w:rPr>
          <w:rFonts w:ascii="Consolas" w:hAnsi="Consolas" w:cs="宋体"/>
          <w:color w:val="5C5C5C"/>
          <w:kern w:val="0"/>
          <w:szCs w:val="21"/>
        </w:rPr>
        <w:t>) &amp; (rg_factor_pvalue &lt;= </w:t>
      </w:r>
      <w:r w:rsidRPr="00085104">
        <w:rPr>
          <w:rFonts w:ascii="Consolas" w:hAnsi="Consolas" w:cs="宋体"/>
          <w:color w:val="986801"/>
          <w:kern w:val="0"/>
          <w:szCs w:val="21"/>
        </w:rPr>
        <w:t>0.05</w:t>
      </w:r>
      <w:r w:rsidRPr="00085104">
        <w:rPr>
          <w:rFonts w:ascii="Consolas" w:hAnsi="Consolas" w:cs="宋体"/>
          <w:color w:val="5C5C5C"/>
          <w:kern w:val="0"/>
          <w:szCs w:val="21"/>
        </w:rPr>
        <w:t>):</w:t>
      </w:r>
    </w:p>
    <w:p w14:paraId="74F0E15F"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jud = </w:t>
      </w:r>
      <w:r w:rsidRPr="00085104">
        <w:rPr>
          <w:rFonts w:ascii="Consolas" w:hAnsi="Consolas" w:cs="宋体"/>
          <w:color w:val="50A14F"/>
          <w:kern w:val="0"/>
          <w:szCs w:val="21"/>
        </w:rPr>
        <w:t>'</w:t>
      </w:r>
      <w:r w:rsidRPr="00085104">
        <w:rPr>
          <w:rFonts w:ascii="Consolas" w:hAnsi="Consolas" w:cs="宋体"/>
          <w:color w:val="50A14F"/>
          <w:kern w:val="0"/>
          <w:szCs w:val="21"/>
        </w:rPr>
        <w:t>在</w:t>
      </w:r>
      <w:r w:rsidRPr="00085104">
        <w:rPr>
          <w:rFonts w:ascii="Consolas" w:hAnsi="Consolas" w:cs="宋体"/>
          <w:color w:val="50A14F"/>
          <w:kern w:val="0"/>
          <w:szCs w:val="21"/>
        </w:rPr>
        <w:t>5%</w:t>
      </w:r>
      <w:r w:rsidRPr="00085104">
        <w:rPr>
          <w:rFonts w:ascii="Consolas" w:hAnsi="Consolas" w:cs="宋体"/>
          <w:color w:val="50A14F"/>
          <w:kern w:val="0"/>
          <w:szCs w:val="21"/>
        </w:rPr>
        <w:t>的显著性水平下有样本内预测能力</w:t>
      </w:r>
      <w:r w:rsidRPr="00085104">
        <w:rPr>
          <w:rFonts w:ascii="Consolas" w:hAnsi="Consolas" w:cs="宋体"/>
          <w:color w:val="50A14F"/>
          <w:kern w:val="0"/>
          <w:szCs w:val="21"/>
        </w:rPr>
        <w:t>'</w:t>
      </w:r>
    </w:p>
    <w:p w14:paraId="5802FA2A"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w:t>
      </w:r>
      <w:r w:rsidRPr="00085104">
        <w:rPr>
          <w:rFonts w:ascii="Consolas" w:hAnsi="Consolas" w:cs="宋体"/>
          <w:color w:val="A626A4"/>
          <w:kern w:val="0"/>
          <w:szCs w:val="21"/>
        </w:rPr>
        <w:t>elif</w:t>
      </w:r>
      <w:r w:rsidRPr="00085104">
        <w:rPr>
          <w:rFonts w:ascii="Consolas" w:hAnsi="Consolas" w:cs="宋体"/>
          <w:color w:val="5C5C5C"/>
          <w:kern w:val="0"/>
          <w:szCs w:val="21"/>
        </w:rPr>
        <w:t> (rg_factor_pvalue &gt; </w:t>
      </w:r>
      <w:r w:rsidRPr="00085104">
        <w:rPr>
          <w:rFonts w:ascii="Consolas" w:hAnsi="Consolas" w:cs="宋体"/>
          <w:color w:val="986801"/>
          <w:kern w:val="0"/>
          <w:szCs w:val="21"/>
        </w:rPr>
        <w:t>0.05</w:t>
      </w:r>
      <w:r w:rsidRPr="00085104">
        <w:rPr>
          <w:rFonts w:ascii="Consolas" w:hAnsi="Consolas" w:cs="宋体"/>
          <w:color w:val="5C5C5C"/>
          <w:kern w:val="0"/>
          <w:szCs w:val="21"/>
        </w:rPr>
        <w:t>) &amp; (rg_factor_pvalue &lt;= </w:t>
      </w:r>
      <w:r w:rsidRPr="00085104">
        <w:rPr>
          <w:rFonts w:ascii="Consolas" w:hAnsi="Consolas" w:cs="宋体"/>
          <w:color w:val="986801"/>
          <w:kern w:val="0"/>
          <w:szCs w:val="21"/>
        </w:rPr>
        <w:t>0.1</w:t>
      </w:r>
      <w:r w:rsidRPr="00085104">
        <w:rPr>
          <w:rFonts w:ascii="Consolas" w:hAnsi="Consolas" w:cs="宋体"/>
          <w:color w:val="5C5C5C"/>
          <w:kern w:val="0"/>
          <w:szCs w:val="21"/>
        </w:rPr>
        <w:t>):</w:t>
      </w:r>
    </w:p>
    <w:p w14:paraId="0543F275"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jud = </w:t>
      </w:r>
      <w:r w:rsidRPr="00085104">
        <w:rPr>
          <w:rFonts w:ascii="Consolas" w:hAnsi="Consolas" w:cs="宋体"/>
          <w:color w:val="50A14F"/>
          <w:kern w:val="0"/>
          <w:szCs w:val="21"/>
        </w:rPr>
        <w:t>'</w:t>
      </w:r>
      <w:r w:rsidRPr="00085104">
        <w:rPr>
          <w:rFonts w:ascii="Consolas" w:hAnsi="Consolas" w:cs="宋体"/>
          <w:color w:val="50A14F"/>
          <w:kern w:val="0"/>
          <w:szCs w:val="21"/>
        </w:rPr>
        <w:t>在</w:t>
      </w:r>
      <w:r w:rsidRPr="00085104">
        <w:rPr>
          <w:rFonts w:ascii="Consolas" w:hAnsi="Consolas" w:cs="宋体"/>
          <w:color w:val="50A14F"/>
          <w:kern w:val="0"/>
          <w:szCs w:val="21"/>
        </w:rPr>
        <w:t>10%</w:t>
      </w:r>
      <w:r w:rsidRPr="00085104">
        <w:rPr>
          <w:rFonts w:ascii="Consolas" w:hAnsi="Consolas" w:cs="宋体"/>
          <w:color w:val="50A14F"/>
          <w:kern w:val="0"/>
          <w:szCs w:val="21"/>
        </w:rPr>
        <w:t>的显著性水平下有样本内预测能力</w:t>
      </w:r>
      <w:r w:rsidRPr="00085104">
        <w:rPr>
          <w:rFonts w:ascii="Consolas" w:hAnsi="Consolas" w:cs="宋体"/>
          <w:color w:val="50A14F"/>
          <w:kern w:val="0"/>
          <w:szCs w:val="21"/>
        </w:rPr>
        <w:t>'</w:t>
      </w:r>
    </w:p>
    <w:p w14:paraId="1AB913C6"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w:t>
      </w:r>
      <w:r w:rsidRPr="00085104">
        <w:rPr>
          <w:rFonts w:ascii="Consolas" w:hAnsi="Consolas" w:cs="宋体"/>
          <w:color w:val="A626A4"/>
          <w:kern w:val="0"/>
          <w:szCs w:val="21"/>
        </w:rPr>
        <w:t>else</w:t>
      </w:r>
      <w:r w:rsidRPr="00085104">
        <w:rPr>
          <w:rFonts w:ascii="Consolas" w:hAnsi="Consolas" w:cs="宋体"/>
          <w:color w:val="5C5C5C"/>
          <w:kern w:val="0"/>
          <w:szCs w:val="21"/>
        </w:rPr>
        <w:t>:</w:t>
      </w:r>
    </w:p>
    <w:p w14:paraId="49385F48"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jud = </w:t>
      </w:r>
      <w:r w:rsidRPr="00085104">
        <w:rPr>
          <w:rFonts w:ascii="Consolas" w:hAnsi="Consolas" w:cs="宋体"/>
          <w:color w:val="50A14F"/>
          <w:kern w:val="0"/>
          <w:szCs w:val="21"/>
        </w:rPr>
        <w:t>'</w:t>
      </w:r>
      <w:r w:rsidRPr="00085104">
        <w:rPr>
          <w:rFonts w:ascii="Consolas" w:hAnsi="Consolas" w:cs="宋体"/>
          <w:color w:val="50A14F"/>
          <w:kern w:val="0"/>
          <w:szCs w:val="21"/>
        </w:rPr>
        <w:t>无样本内预测能力</w:t>
      </w:r>
      <w:r w:rsidRPr="00085104">
        <w:rPr>
          <w:rFonts w:ascii="Consolas" w:hAnsi="Consolas" w:cs="宋体"/>
          <w:color w:val="50A14F"/>
          <w:kern w:val="0"/>
          <w:szCs w:val="21"/>
        </w:rPr>
        <w:t>'</w:t>
      </w:r>
    </w:p>
    <w:p w14:paraId="12AC2A85"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print(</w:t>
      </w:r>
      <w:r w:rsidRPr="00085104">
        <w:rPr>
          <w:rFonts w:ascii="Consolas" w:hAnsi="Consolas" w:cs="宋体"/>
          <w:color w:val="50A14F"/>
          <w:kern w:val="0"/>
          <w:szCs w:val="21"/>
        </w:rPr>
        <w:t>'In-sample tests for one factor model with OLS:'</w:t>
      </w:r>
      <w:r w:rsidRPr="00085104">
        <w:rPr>
          <w:rFonts w:ascii="Consolas" w:hAnsi="Consolas" w:cs="宋体"/>
          <w:color w:val="5C5C5C"/>
          <w:kern w:val="0"/>
          <w:szCs w:val="21"/>
        </w:rPr>
        <w:t>)</w:t>
      </w:r>
    </w:p>
    <w:p w14:paraId="71E7F03A"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print(</w:t>
      </w:r>
      <w:r w:rsidRPr="00085104">
        <w:rPr>
          <w:rFonts w:ascii="Consolas" w:hAnsi="Consolas" w:cs="宋体"/>
          <w:color w:val="50A14F"/>
          <w:kern w:val="0"/>
          <w:szCs w:val="21"/>
        </w:rPr>
        <w:t>'Predictor: {:s}'</w:t>
      </w:r>
      <w:r w:rsidRPr="00085104">
        <w:rPr>
          <w:rFonts w:ascii="Consolas" w:hAnsi="Consolas" w:cs="宋体"/>
          <w:color w:val="5C5C5C"/>
          <w:kern w:val="0"/>
          <w:szCs w:val="21"/>
        </w:rPr>
        <w:t>.format(factor))</w:t>
      </w:r>
    </w:p>
    <w:p w14:paraId="69F7DEF3"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print(</w:t>
      </w:r>
      <w:r w:rsidRPr="00085104">
        <w:rPr>
          <w:rFonts w:ascii="Consolas" w:hAnsi="Consolas" w:cs="宋体"/>
          <w:color w:val="50A14F"/>
          <w:kern w:val="0"/>
          <w:szCs w:val="21"/>
        </w:rPr>
        <w:t>'Regressing Results: b = {:f}, k = {:f}'</w:t>
      </w:r>
      <w:r w:rsidRPr="00085104">
        <w:rPr>
          <w:rFonts w:ascii="Consolas" w:hAnsi="Consolas" w:cs="宋体"/>
          <w:color w:val="5C5C5C"/>
          <w:kern w:val="0"/>
          <w:szCs w:val="21"/>
        </w:rPr>
        <w:t>.format(rg_con, rg_factor))</w:t>
      </w:r>
    </w:p>
    <w:p w14:paraId="6530F01C"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print(</w:t>
      </w:r>
      <w:r w:rsidRPr="00085104">
        <w:rPr>
          <w:rFonts w:ascii="Consolas" w:hAnsi="Consolas" w:cs="宋体"/>
          <w:color w:val="50A14F"/>
          <w:kern w:val="0"/>
          <w:szCs w:val="21"/>
        </w:rPr>
        <w:t>'Regressing Pvalues: p = {:f}, p = {:f}'</w:t>
      </w:r>
      <w:r w:rsidRPr="00085104">
        <w:rPr>
          <w:rFonts w:ascii="Consolas" w:hAnsi="Consolas" w:cs="宋体"/>
          <w:color w:val="5C5C5C"/>
          <w:kern w:val="0"/>
          <w:szCs w:val="21"/>
        </w:rPr>
        <w:t>.format(rg_con_pvalue, rg_factor_pvalue))</w:t>
      </w:r>
    </w:p>
    <w:p w14:paraId="2178483A"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print(</w:t>
      </w:r>
      <w:r w:rsidRPr="00085104">
        <w:rPr>
          <w:rFonts w:ascii="Consolas" w:hAnsi="Consolas" w:cs="宋体"/>
          <w:color w:val="50A14F"/>
          <w:kern w:val="0"/>
          <w:szCs w:val="21"/>
        </w:rPr>
        <w:t>'Inference: {:s}'</w:t>
      </w:r>
      <w:r w:rsidRPr="00085104">
        <w:rPr>
          <w:rFonts w:ascii="Consolas" w:hAnsi="Consolas" w:cs="宋体"/>
          <w:color w:val="5C5C5C"/>
          <w:kern w:val="0"/>
          <w:szCs w:val="21"/>
        </w:rPr>
        <w:t>.format(jud))</w:t>
      </w:r>
    </w:p>
    <w:p w14:paraId="1E779BAF"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print(</w:t>
      </w:r>
      <w:r w:rsidRPr="00085104">
        <w:rPr>
          <w:rFonts w:ascii="Consolas" w:hAnsi="Consolas" w:cs="宋体"/>
          <w:color w:val="50A14F"/>
          <w:kern w:val="0"/>
          <w:szCs w:val="21"/>
        </w:rPr>
        <w:t>"-----------------------------------------------------------------------"</w:t>
      </w:r>
      <w:r w:rsidRPr="00085104">
        <w:rPr>
          <w:rFonts w:ascii="Consolas" w:hAnsi="Consolas" w:cs="宋体"/>
          <w:color w:val="5C5C5C"/>
          <w:kern w:val="0"/>
          <w:szCs w:val="21"/>
        </w:rPr>
        <w:t>)</w:t>
      </w:r>
    </w:p>
    <w:p w14:paraId="6D9C4E68"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2078D0B6"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A626A4"/>
          <w:kern w:val="0"/>
          <w:szCs w:val="21"/>
        </w:rPr>
        <w:t>def</w:t>
      </w:r>
      <w:r w:rsidRPr="00085104">
        <w:rPr>
          <w:rFonts w:ascii="Consolas" w:hAnsi="Consolas" w:cs="宋体"/>
          <w:color w:val="5C5C5C"/>
          <w:kern w:val="0"/>
          <w:szCs w:val="21"/>
        </w:rPr>
        <w:t> </w:t>
      </w:r>
      <w:r w:rsidRPr="00085104">
        <w:rPr>
          <w:rFonts w:ascii="Consolas" w:hAnsi="Consolas" w:cs="宋体"/>
          <w:color w:val="4078F2"/>
          <w:kern w:val="0"/>
          <w:szCs w:val="21"/>
        </w:rPr>
        <w:t>myfun_stat_gains</w:t>
      </w:r>
      <w:r w:rsidRPr="00085104">
        <w:rPr>
          <w:rFonts w:ascii="Consolas" w:hAnsi="Consolas" w:cs="宋体"/>
          <w:color w:val="5C5C5C"/>
          <w:kern w:val="0"/>
          <w:szCs w:val="21"/>
        </w:rPr>
        <w:t>(rout, rmean, rreal):</w:t>
      </w:r>
    </w:p>
    <w:p w14:paraId="55EBA35E"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w:t>
      </w:r>
      <w:r w:rsidRPr="00085104">
        <w:rPr>
          <w:rFonts w:ascii="Consolas" w:hAnsi="Consolas" w:cs="宋体"/>
          <w:i/>
          <w:iCs/>
          <w:color w:val="A0A1A7"/>
          <w:kern w:val="0"/>
          <w:szCs w:val="21"/>
        </w:rPr>
        <w:t>#rout</w:t>
      </w:r>
      <w:r w:rsidRPr="00085104">
        <w:rPr>
          <w:rFonts w:ascii="Consolas" w:hAnsi="Consolas" w:cs="宋体"/>
          <w:i/>
          <w:iCs/>
          <w:color w:val="A0A1A7"/>
          <w:kern w:val="0"/>
          <w:szCs w:val="21"/>
        </w:rPr>
        <w:t>是模型的预测收益率，</w:t>
      </w:r>
      <w:r w:rsidRPr="00085104">
        <w:rPr>
          <w:rFonts w:ascii="Consolas" w:hAnsi="Consolas" w:cs="宋体"/>
          <w:i/>
          <w:iCs/>
          <w:color w:val="A0A1A7"/>
          <w:kern w:val="0"/>
          <w:szCs w:val="21"/>
        </w:rPr>
        <w:t>rmean</w:t>
      </w:r>
      <w:r w:rsidRPr="00085104">
        <w:rPr>
          <w:rFonts w:ascii="Consolas" w:hAnsi="Consolas" w:cs="宋体"/>
          <w:i/>
          <w:iCs/>
          <w:color w:val="A0A1A7"/>
          <w:kern w:val="0"/>
          <w:szCs w:val="21"/>
        </w:rPr>
        <w:t>是平均收益率（通常作为基准预测），</w:t>
      </w:r>
      <w:r w:rsidRPr="00085104">
        <w:rPr>
          <w:rFonts w:ascii="Consolas" w:hAnsi="Consolas" w:cs="宋体"/>
          <w:i/>
          <w:iCs/>
          <w:color w:val="A0A1A7"/>
          <w:kern w:val="0"/>
          <w:szCs w:val="21"/>
        </w:rPr>
        <w:t>rreal</w:t>
      </w:r>
      <w:r w:rsidRPr="00085104">
        <w:rPr>
          <w:rFonts w:ascii="Consolas" w:hAnsi="Consolas" w:cs="宋体"/>
          <w:i/>
          <w:iCs/>
          <w:color w:val="A0A1A7"/>
          <w:kern w:val="0"/>
          <w:szCs w:val="21"/>
        </w:rPr>
        <w:t>是实际的收益率</w:t>
      </w:r>
    </w:p>
    <w:p w14:paraId="4BE73167"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R2os = </w:t>
      </w:r>
      <w:r w:rsidRPr="00085104">
        <w:rPr>
          <w:rFonts w:ascii="Consolas" w:hAnsi="Consolas" w:cs="宋体"/>
          <w:color w:val="986801"/>
          <w:kern w:val="0"/>
          <w:szCs w:val="21"/>
        </w:rPr>
        <w:t>1</w:t>
      </w:r>
      <w:r w:rsidRPr="00085104">
        <w:rPr>
          <w:rFonts w:ascii="Consolas" w:hAnsi="Consolas" w:cs="宋体"/>
          <w:color w:val="5C5C5C"/>
          <w:kern w:val="0"/>
          <w:szCs w:val="21"/>
        </w:rPr>
        <w:t> - np.sum((rreal-rout)**</w:t>
      </w:r>
      <w:r w:rsidRPr="00085104">
        <w:rPr>
          <w:rFonts w:ascii="Consolas" w:hAnsi="Consolas" w:cs="宋体"/>
          <w:color w:val="986801"/>
          <w:kern w:val="0"/>
          <w:szCs w:val="21"/>
        </w:rPr>
        <w:t>2</w:t>
      </w:r>
      <w:r w:rsidRPr="00085104">
        <w:rPr>
          <w:rFonts w:ascii="Consolas" w:hAnsi="Consolas" w:cs="宋体"/>
          <w:color w:val="5C5C5C"/>
          <w:kern w:val="0"/>
          <w:szCs w:val="21"/>
        </w:rPr>
        <w:t>)/np.sum((rreal-rmean)**</w:t>
      </w:r>
      <w:r w:rsidRPr="00085104">
        <w:rPr>
          <w:rFonts w:ascii="Consolas" w:hAnsi="Consolas" w:cs="宋体"/>
          <w:color w:val="986801"/>
          <w:kern w:val="0"/>
          <w:szCs w:val="21"/>
        </w:rPr>
        <w:t>2</w:t>
      </w:r>
      <w:r w:rsidRPr="00085104">
        <w:rPr>
          <w:rFonts w:ascii="Consolas" w:hAnsi="Consolas" w:cs="宋体"/>
          <w:color w:val="5C5C5C"/>
          <w:kern w:val="0"/>
          <w:szCs w:val="21"/>
        </w:rPr>
        <w:t>)</w:t>
      </w:r>
    </w:p>
    <w:p w14:paraId="7F5F179A"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w:t>
      </w:r>
      <w:r w:rsidRPr="00085104">
        <w:rPr>
          <w:rFonts w:ascii="Consolas" w:hAnsi="Consolas" w:cs="宋体"/>
          <w:i/>
          <w:iCs/>
          <w:color w:val="A0A1A7"/>
          <w:kern w:val="0"/>
          <w:szCs w:val="21"/>
        </w:rPr>
        <w:t>#</w:t>
      </w:r>
      <w:r w:rsidRPr="00085104">
        <w:rPr>
          <w:rFonts w:ascii="Consolas" w:hAnsi="Consolas" w:cs="宋体"/>
          <w:i/>
          <w:iCs/>
          <w:color w:val="A0A1A7"/>
          <w:kern w:val="0"/>
          <w:szCs w:val="21"/>
        </w:rPr>
        <w:t>如果</w:t>
      </w:r>
      <w:r w:rsidRPr="00085104">
        <w:rPr>
          <w:rFonts w:ascii="Consolas" w:hAnsi="Consolas" w:cs="宋体"/>
          <w:i/>
          <w:iCs/>
          <w:color w:val="A0A1A7"/>
          <w:kern w:val="0"/>
          <w:szCs w:val="21"/>
        </w:rPr>
        <w:t>R2os</w:t>
      </w:r>
      <w:r w:rsidRPr="00085104">
        <w:rPr>
          <w:rFonts w:ascii="Consolas" w:hAnsi="Consolas" w:cs="宋体"/>
          <w:i/>
          <w:iCs/>
          <w:color w:val="A0A1A7"/>
          <w:kern w:val="0"/>
          <w:szCs w:val="21"/>
        </w:rPr>
        <w:t>大于</w:t>
      </w:r>
      <w:r w:rsidRPr="00085104">
        <w:rPr>
          <w:rFonts w:ascii="Consolas" w:hAnsi="Consolas" w:cs="宋体"/>
          <w:i/>
          <w:iCs/>
          <w:color w:val="A0A1A7"/>
          <w:kern w:val="0"/>
          <w:szCs w:val="21"/>
        </w:rPr>
        <w:t>0</w:t>
      </w:r>
      <w:r w:rsidRPr="00085104">
        <w:rPr>
          <w:rFonts w:ascii="Consolas" w:hAnsi="Consolas" w:cs="宋体"/>
          <w:i/>
          <w:iCs/>
          <w:color w:val="A0A1A7"/>
          <w:kern w:val="0"/>
          <w:szCs w:val="21"/>
        </w:rPr>
        <w:t>，这意味着预测模型比简单的平均模型能更好地解释收益率的变动</w:t>
      </w:r>
    </w:p>
    <w:p w14:paraId="7E197151"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d = (rreal - rmean)**</w:t>
      </w:r>
      <w:r w:rsidRPr="00085104">
        <w:rPr>
          <w:rFonts w:ascii="Consolas" w:hAnsi="Consolas" w:cs="宋体"/>
          <w:color w:val="986801"/>
          <w:kern w:val="0"/>
          <w:szCs w:val="21"/>
        </w:rPr>
        <w:t>2</w:t>
      </w:r>
      <w:r w:rsidRPr="00085104">
        <w:rPr>
          <w:rFonts w:ascii="Consolas" w:hAnsi="Consolas" w:cs="宋体"/>
          <w:color w:val="5C5C5C"/>
          <w:kern w:val="0"/>
          <w:szCs w:val="21"/>
        </w:rPr>
        <w:t> - ((rreal-rout)**</w:t>
      </w:r>
      <w:r w:rsidRPr="00085104">
        <w:rPr>
          <w:rFonts w:ascii="Consolas" w:hAnsi="Consolas" w:cs="宋体"/>
          <w:color w:val="986801"/>
          <w:kern w:val="0"/>
          <w:szCs w:val="21"/>
        </w:rPr>
        <w:t>2</w:t>
      </w:r>
      <w:r w:rsidRPr="00085104">
        <w:rPr>
          <w:rFonts w:ascii="Consolas" w:hAnsi="Consolas" w:cs="宋体"/>
          <w:color w:val="5C5C5C"/>
          <w:kern w:val="0"/>
          <w:szCs w:val="21"/>
        </w:rPr>
        <w:t> - (rmean-rout)**</w:t>
      </w:r>
      <w:r w:rsidRPr="00085104">
        <w:rPr>
          <w:rFonts w:ascii="Consolas" w:hAnsi="Consolas" w:cs="宋体"/>
          <w:color w:val="986801"/>
          <w:kern w:val="0"/>
          <w:szCs w:val="21"/>
        </w:rPr>
        <w:t>2</w:t>
      </w:r>
      <w:r w:rsidRPr="00085104">
        <w:rPr>
          <w:rFonts w:ascii="Consolas" w:hAnsi="Consolas" w:cs="宋体"/>
          <w:color w:val="5C5C5C"/>
          <w:kern w:val="0"/>
          <w:szCs w:val="21"/>
        </w:rPr>
        <w:t>)</w:t>
      </w:r>
    </w:p>
    <w:p w14:paraId="311D32BA"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x = sm.add_constant(np.arange(len(d))+</w:t>
      </w:r>
      <w:r w:rsidRPr="00085104">
        <w:rPr>
          <w:rFonts w:ascii="Consolas" w:hAnsi="Consolas" w:cs="宋体"/>
          <w:color w:val="986801"/>
          <w:kern w:val="0"/>
          <w:szCs w:val="21"/>
        </w:rPr>
        <w:t>1</w:t>
      </w:r>
      <w:r w:rsidRPr="00085104">
        <w:rPr>
          <w:rFonts w:ascii="Consolas" w:hAnsi="Consolas" w:cs="宋体"/>
          <w:color w:val="5C5C5C"/>
          <w:kern w:val="0"/>
          <w:szCs w:val="21"/>
        </w:rPr>
        <w:t>)</w:t>
      </w:r>
    </w:p>
    <w:p w14:paraId="482FDE9D"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model = sm.OLS(d, x)</w:t>
      </w:r>
    </w:p>
    <w:p w14:paraId="6F7C0D17"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fitres = model.fit()</w:t>
      </w:r>
    </w:p>
    <w:p w14:paraId="050F2651"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MFSEadj = fitres.tvalues[</w:t>
      </w:r>
      <w:r w:rsidRPr="00085104">
        <w:rPr>
          <w:rFonts w:ascii="Consolas" w:hAnsi="Consolas" w:cs="宋体"/>
          <w:color w:val="986801"/>
          <w:kern w:val="0"/>
          <w:szCs w:val="21"/>
        </w:rPr>
        <w:t>0</w:t>
      </w:r>
      <w:r w:rsidRPr="00085104">
        <w:rPr>
          <w:rFonts w:ascii="Consolas" w:hAnsi="Consolas" w:cs="宋体"/>
          <w:color w:val="5C5C5C"/>
          <w:kern w:val="0"/>
          <w:szCs w:val="21"/>
        </w:rPr>
        <w:t>]   </w:t>
      </w:r>
      <w:r w:rsidRPr="00085104">
        <w:rPr>
          <w:rFonts w:ascii="Consolas" w:hAnsi="Consolas" w:cs="宋体"/>
          <w:i/>
          <w:iCs/>
          <w:color w:val="A0A1A7"/>
          <w:kern w:val="0"/>
          <w:szCs w:val="21"/>
        </w:rPr>
        <w:t>#mfse</w:t>
      </w:r>
      <w:r w:rsidRPr="00085104">
        <w:rPr>
          <w:rFonts w:ascii="Consolas" w:hAnsi="Consolas" w:cs="宋体"/>
          <w:i/>
          <w:iCs/>
          <w:color w:val="A0A1A7"/>
          <w:kern w:val="0"/>
          <w:szCs w:val="21"/>
        </w:rPr>
        <w:t>的值</w:t>
      </w:r>
    </w:p>
    <w:p w14:paraId="313DA7C0"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pvalue_MFSEadj = fitres.pvalues[</w:t>
      </w:r>
      <w:r w:rsidRPr="00085104">
        <w:rPr>
          <w:rFonts w:ascii="Consolas" w:hAnsi="Consolas" w:cs="宋体"/>
          <w:color w:val="986801"/>
          <w:kern w:val="0"/>
          <w:szCs w:val="21"/>
        </w:rPr>
        <w:t>0</w:t>
      </w:r>
      <w:r w:rsidRPr="00085104">
        <w:rPr>
          <w:rFonts w:ascii="Consolas" w:hAnsi="Consolas" w:cs="宋体"/>
          <w:color w:val="5C5C5C"/>
          <w:kern w:val="0"/>
          <w:szCs w:val="21"/>
        </w:rPr>
        <w:t>]   </w:t>
      </w:r>
      <w:r w:rsidRPr="00085104">
        <w:rPr>
          <w:rFonts w:ascii="Consolas" w:hAnsi="Consolas" w:cs="宋体"/>
          <w:i/>
          <w:iCs/>
          <w:color w:val="A0A1A7"/>
          <w:kern w:val="0"/>
          <w:szCs w:val="21"/>
        </w:rPr>
        <w:t>#msfe</w:t>
      </w:r>
      <w:r w:rsidRPr="00085104">
        <w:rPr>
          <w:rFonts w:ascii="Consolas" w:hAnsi="Consolas" w:cs="宋体"/>
          <w:i/>
          <w:iCs/>
          <w:color w:val="A0A1A7"/>
          <w:kern w:val="0"/>
          <w:szCs w:val="21"/>
        </w:rPr>
        <w:t>的</w:t>
      </w:r>
      <w:r w:rsidRPr="00085104">
        <w:rPr>
          <w:rFonts w:ascii="Consolas" w:hAnsi="Consolas" w:cs="宋体"/>
          <w:i/>
          <w:iCs/>
          <w:color w:val="A0A1A7"/>
          <w:kern w:val="0"/>
          <w:szCs w:val="21"/>
        </w:rPr>
        <w:t>p</w:t>
      </w:r>
      <w:r w:rsidRPr="00085104">
        <w:rPr>
          <w:rFonts w:ascii="Consolas" w:hAnsi="Consolas" w:cs="宋体"/>
          <w:i/>
          <w:iCs/>
          <w:color w:val="A0A1A7"/>
          <w:kern w:val="0"/>
          <w:szCs w:val="21"/>
        </w:rPr>
        <w:t>值</w:t>
      </w:r>
    </w:p>
    <w:p w14:paraId="25593EAD"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w:t>
      </w:r>
      <w:r w:rsidRPr="00085104">
        <w:rPr>
          <w:rFonts w:ascii="Consolas" w:hAnsi="Consolas" w:cs="宋体"/>
          <w:i/>
          <w:iCs/>
          <w:color w:val="A0A1A7"/>
          <w:kern w:val="0"/>
          <w:szCs w:val="21"/>
        </w:rPr>
        <w:t># MFSEadj</w:t>
      </w:r>
      <w:r w:rsidRPr="00085104">
        <w:rPr>
          <w:rFonts w:ascii="Consolas" w:hAnsi="Consolas" w:cs="宋体"/>
          <w:i/>
          <w:iCs/>
          <w:color w:val="A0A1A7"/>
          <w:kern w:val="0"/>
          <w:szCs w:val="21"/>
        </w:rPr>
        <w:t>是回归系数的</w:t>
      </w:r>
      <w:r w:rsidRPr="00085104">
        <w:rPr>
          <w:rFonts w:ascii="Consolas" w:hAnsi="Consolas" w:cs="宋体"/>
          <w:i/>
          <w:iCs/>
          <w:color w:val="A0A1A7"/>
          <w:kern w:val="0"/>
          <w:szCs w:val="21"/>
        </w:rPr>
        <w:t>t</w:t>
      </w:r>
      <w:r w:rsidRPr="00085104">
        <w:rPr>
          <w:rFonts w:ascii="Consolas" w:hAnsi="Consolas" w:cs="宋体"/>
          <w:i/>
          <w:iCs/>
          <w:color w:val="A0A1A7"/>
          <w:kern w:val="0"/>
          <w:szCs w:val="21"/>
        </w:rPr>
        <w:t>统计量，用于检验预测模型是否显著优于基准模型。</w:t>
      </w:r>
      <w:r w:rsidRPr="00085104">
        <w:rPr>
          <w:rFonts w:ascii="Consolas" w:hAnsi="Consolas" w:cs="宋体"/>
          <w:i/>
          <w:iCs/>
          <w:color w:val="A0A1A7"/>
          <w:kern w:val="0"/>
          <w:szCs w:val="21"/>
        </w:rPr>
        <w:t>pvalue_MFSEadj</w:t>
      </w:r>
      <w:r w:rsidRPr="00085104">
        <w:rPr>
          <w:rFonts w:ascii="Consolas" w:hAnsi="Consolas" w:cs="宋体"/>
          <w:i/>
          <w:iCs/>
          <w:color w:val="A0A1A7"/>
          <w:kern w:val="0"/>
          <w:szCs w:val="21"/>
        </w:rPr>
        <w:t>是对应的</w:t>
      </w:r>
      <w:r w:rsidRPr="00085104">
        <w:rPr>
          <w:rFonts w:ascii="Consolas" w:hAnsi="Consolas" w:cs="宋体"/>
          <w:i/>
          <w:iCs/>
          <w:color w:val="A0A1A7"/>
          <w:kern w:val="0"/>
          <w:szCs w:val="21"/>
        </w:rPr>
        <w:t>p</w:t>
      </w:r>
      <w:r w:rsidRPr="00085104">
        <w:rPr>
          <w:rFonts w:ascii="Consolas" w:hAnsi="Consolas" w:cs="宋体"/>
          <w:i/>
          <w:iCs/>
          <w:color w:val="A0A1A7"/>
          <w:kern w:val="0"/>
          <w:szCs w:val="21"/>
        </w:rPr>
        <w:t>值，用于判断统计显著性。</w:t>
      </w:r>
    </w:p>
    <w:p w14:paraId="6BC64916"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30EED3D1"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w:t>
      </w:r>
      <w:r w:rsidRPr="00085104">
        <w:rPr>
          <w:rFonts w:ascii="Consolas" w:hAnsi="Consolas" w:cs="宋体"/>
          <w:color w:val="A626A4"/>
          <w:kern w:val="0"/>
          <w:szCs w:val="21"/>
        </w:rPr>
        <w:t>if</w:t>
      </w:r>
      <w:r w:rsidRPr="00085104">
        <w:rPr>
          <w:rFonts w:ascii="Consolas" w:hAnsi="Consolas" w:cs="宋体"/>
          <w:color w:val="5C5C5C"/>
          <w:kern w:val="0"/>
          <w:szCs w:val="21"/>
        </w:rPr>
        <w:t> (R2os &gt; </w:t>
      </w:r>
      <w:r w:rsidRPr="00085104">
        <w:rPr>
          <w:rFonts w:ascii="Consolas" w:hAnsi="Consolas" w:cs="宋体"/>
          <w:color w:val="986801"/>
          <w:kern w:val="0"/>
          <w:szCs w:val="21"/>
        </w:rPr>
        <w:t>0</w:t>
      </w:r>
      <w:r w:rsidRPr="00085104">
        <w:rPr>
          <w:rFonts w:ascii="Consolas" w:hAnsi="Consolas" w:cs="宋体"/>
          <w:color w:val="5C5C5C"/>
          <w:kern w:val="0"/>
          <w:szCs w:val="21"/>
        </w:rPr>
        <w:t>) &amp; (pvalue_MFSEadj &lt;= </w:t>
      </w:r>
      <w:r w:rsidRPr="00085104">
        <w:rPr>
          <w:rFonts w:ascii="Consolas" w:hAnsi="Consolas" w:cs="宋体"/>
          <w:color w:val="986801"/>
          <w:kern w:val="0"/>
          <w:szCs w:val="21"/>
        </w:rPr>
        <w:t>0.01</w:t>
      </w:r>
      <w:r w:rsidRPr="00085104">
        <w:rPr>
          <w:rFonts w:ascii="Consolas" w:hAnsi="Consolas" w:cs="宋体"/>
          <w:color w:val="5C5C5C"/>
          <w:kern w:val="0"/>
          <w:szCs w:val="21"/>
        </w:rPr>
        <w:t>):</w:t>
      </w:r>
    </w:p>
    <w:p w14:paraId="5540D875"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jud = </w:t>
      </w:r>
      <w:r w:rsidRPr="00085104">
        <w:rPr>
          <w:rFonts w:ascii="Consolas" w:hAnsi="Consolas" w:cs="宋体"/>
          <w:color w:val="50A14F"/>
          <w:kern w:val="0"/>
          <w:szCs w:val="21"/>
        </w:rPr>
        <w:t>'</w:t>
      </w:r>
      <w:r w:rsidRPr="00085104">
        <w:rPr>
          <w:rFonts w:ascii="Consolas" w:hAnsi="Consolas" w:cs="宋体"/>
          <w:color w:val="50A14F"/>
          <w:kern w:val="0"/>
          <w:szCs w:val="21"/>
        </w:rPr>
        <w:t>在</w:t>
      </w:r>
      <w:r w:rsidRPr="00085104">
        <w:rPr>
          <w:rFonts w:ascii="Consolas" w:hAnsi="Consolas" w:cs="宋体"/>
          <w:color w:val="50A14F"/>
          <w:kern w:val="0"/>
          <w:szCs w:val="21"/>
        </w:rPr>
        <w:t>1%</w:t>
      </w:r>
      <w:r w:rsidRPr="00085104">
        <w:rPr>
          <w:rFonts w:ascii="Consolas" w:hAnsi="Consolas" w:cs="宋体"/>
          <w:color w:val="50A14F"/>
          <w:kern w:val="0"/>
          <w:szCs w:val="21"/>
        </w:rPr>
        <w:t>的显著性水平下有样本外预测能力</w:t>
      </w:r>
      <w:r w:rsidRPr="00085104">
        <w:rPr>
          <w:rFonts w:ascii="Consolas" w:hAnsi="Consolas" w:cs="宋体"/>
          <w:color w:val="50A14F"/>
          <w:kern w:val="0"/>
          <w:szCs w:val="21"/>
        </w:rPr>
        <w:t>'</w:t>
      </w:r>
    </w:p>
    <w:p w14:paraId="33BCF10C"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lastRenderedPageBreak/>
        <w:t>    </w:t>
      </w:r>
      <w:r w:rsidRPr="00085104">
        <w:rPr>
          <w:rFonts w:ascii="Consolas" w:hAnsi="Consolas" w:cs="宋体"/>
          <w:color w:val="A626A4"/>
          <w:kern w:val="0"/>
          <w:szCs w:val="21"/>
        </w:rPr>
        <w:t>elif</w:t>
      </w:r>
      <w:r w:rsidRPr="00085104">
        <w:rPr>
          <w:rFonts w:ascii="Consolas" w:hAnsi="Consolas" w:cs="宋体"/>
          <w:color w:val="5C5C5C"/>
          <w:kern w:val="0"/>
          <w:szCs w:val="21"/>
        </w:rPr>
        <w:t> (R2os &gt; </w:t>
      </w:r>
      <w:r w:rsidRPr="00085104">
        <w:rPr>
          <w:rFonts w:ascii="Consolas" w:hAnsi="Consolas" w:cs="宋体"/>
          <w:color w:val="986801"/>
          <w:kern w:val="0"/>
          <w:szCs w:val="21"/>
        </w:rPr>
        <w:t>0</w:t>
      </w:r>
      <w:r w:rsidRPr="00085104">
        <w:rPr>
          <w:rFonts w:ascii="Consolas" w:hAnsi="Consolas" w:cs="宋体"/>
          <w:color w:val="5C5C5C"/>
          <w:kern w:val="0"/>
          <w:szCs w:val="21"/>
        </w:rPr>
        <w:t>) &amp; (pvalue_MFSEadj &gt; </w:t>
      </w:r>
      <w:r w:rsidRPr="00085104">
        <w:rPr>
          <w:rFonts w:ascii="Consolas" w:hAnsi="Consolas" w:cs="宋体"/>
          <w:color w:val="986801"/>
          <w:kern w:val="0"/>
          <w:szCs w:val="21"/>
        </w:rPr>
        <w:t>0.01</w:t>
      </w:r>
      <w:r w:rsidRPr="00085104">
        <w:rPr>
          <w:rFonts w:ascii="Consolas" w:hAnsi="Consolas" w:cs="宋体"/>
          <w:color w:val="5C5C5C"/>
          <w:kern w:val="0"/>
          <w:szCs w:val="21"/>
        </w:rPr>
        <w:t>) &amp; (pvalue_MFSEadj &lt;= </w:t>
      </w:r>
      <w:r w:rsidRPr="00085104">
        <w:rPr>
          <w:rFonts w:ascii="Consolas" w:hAnsi="Consolas" w:cs="宋体"/>
          <w:color w:val="986801"/>
          <w:kern w:val="0"/>
          <w:szCs w:val="21"/>
        </w:rPr>
        <w:t>0.05</w:t>
      </w:r>
      <w:r w:rsidRPr="00085104">
        <w:rPr>
          <w:rFonts w:ascii="Consolas" w:hAnsi="Consolas" w:cs="宋体"/>
          <w:color w:val="5C5C5C"/>
          <w:kern w:val="0"/>
          <w:szCs w:val="21"/>
        </w:rPr>
        <w:t>):</w:t>
      </w:r>
    </w:p>
    <w:p w14:paraId="72782C74"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jud = </w:t>
      </w:r>
      <w:r w:rsidRPr="00085104">
        <w:rPr>
          <w:rFonts w:ascii="Consolas" w:hAnsi="Consolas" w:cs="宋体"/>
          <w:color w:val="50A14F"/>
          <w:kern w:val="0"/>
          <w:szCs w:val="21"/>
        </w:rPr>
        <w:t>'</w:t>
      </w:r>
      <w:r w:rsidRPr="00085104">
        <w:rPr>
          <w:rFonts w:ascii="Consolas" w:hAnsi="Consolas" w:cs="宋体"/>
          <w:color w:val="50A14F"/>
          <w:kern w:val="0"/>
          <w:szCs w:val="21"/>
        </w:rPr>
        <w:t>在</w:t>
      </w:r>
      <w:r w:rsidRPr="00085104">
        <w:rPr>
          <w:rFonts w:ascii="Consolas" w:hAnsi="Consolas" w:cs="宋体"/>
          <w:color w:val="50A14F"/>
          <w:kern w:val="0"/>
          <w:szCs w:val="21"/>
        </w:rPr>
        <w:t>5%</w:t>
      </w:r>
      <w:r w:rsidRPr="00085104">
        <w:rPr>
          <w:rFonts w:ascii="Consolas" w:hAnsi="Consolas" w:cs="宋体"/>
          <w:color w:val="50A14F"/>
          <w:kern w:val="0"/>
          <w:szCs w:val="21"/>
        </w:rPr>
        <w:t>的显著性水平下有样本外预测能力</w:t>
      </w:r>
      <w:r w:rsidRPr="00085104">
        <w:rPr>
          <w:rFonts w:ascii="Consolas" w:hAnsi="Consolas" w:cs="宋体"/>
          <w:color w:val="50A14F"/>
          <w:kern w:val="0"/>
          <w:szCs w:val="21"/>
        </w:rPr>
        <w:t>'</w:t>
      </w:r>
    </w:p>
    <w:p w14:paraId="074E48D8"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w:t>
      </w:r>
      <w:r w:rsidRPr="00085104">
        <w:rPr>
          <w:rFonts w:ascii="Consolas" w:hAnsi="Consolas" w:cs="宋体"/>
          <w:color w:val="A626A4"/>
          <w:kern w:val="0"/>
          <w:szCs w:val="21"/>
        </w:rPr>
        <w:t>elif</w:t>
      </w:r>
      <w:r w:rsidRPr="00085104">
        <w:rPr>
          <w:rFonts w:ascii="Consolas" w:hAnsi="Consolas" w:cs="宋体"/>
          <w:color w:val="5C5C5C"/>
          <w:kern w:val="0"/>
          <w:szCs w:val="21"/>
        </w:rPr>
        <w:t> (R2os &gt; </w:t>
      </w:r>
      <w:r w:rsidRPr="00085104">
        <w:rPr>
          <w:rFonts w:ascii="Consolas" w:hAnsi="Consolas" w:cs="宋体"/>
          <w:color w:val="986801"/>
          <w:kern w:val="0"/>
          <w:szCs w:val="21"/>
        </w:rPr>
        <w:t>0</w:t>
      </w:r>
      <w:r w:rsidRPr="00085104">
        <w:rPr>
          <w:rFonts w:ascii="Consolas" w:hAnsi="Consolas" w:cs="宋体"/>
          <w:color w:val="5C5C5C"/>
          <w:kern w:val="0"/>
          <w:szCs w:val="21"/>
        </w:rPr>
        <w:t>) &amp; (pvalue_MFSEadj &gt; </w:t>
      </w:r>
      <w:r w:rsidRPr="00085104">
        <w:rPr>
          <w:rFonts w:ascii="Consolas" w:hAnsi="Consolas" w:cs="宋体"/>
          <w:color w:val="986801"/>
          <w:kern w:val="0"/>
          <w:szCs w:val="21"/>
        </w:rPr>
        <w:t>0.05</w:t>
      </w:r>
      <w:r w:rsidRPr="00085104">
        <w:rPr>
          <w:rFonts w:ascii="Consolas" w:hAnsi="Consolas" w:cs="宋体"/>
          <w:color w:val="5C5C5C"/>
          <w:kern w:val="0"/>
          <w:szCs w:val="21"/>
        </w:rPr>
        <w:t>) &amp; (pvalue_MFSEadj &lt;= </w:t>
      </w:r>
      <w:r w:rsidRPr="00085104">
        <w:rPr>
          <w:rFonts w:ascii="Consolas" w:hAnsi="Consolas" w:cs="宋体"/>
          <w:color w:val="986801"/>
          <w:kern w:val="0"/>
          <w:szCs w:val="21"/>
        </w:rPr>
        <w:t>0.1</w:t>
      </w:r>
      <w:r w:rsidRPr="00085104">
        <w:rPr>
          <w:rFonts w:ascii="Consolas" w:hAnsi="Consolas" w:cs="宋体"/>
          <w:color w:val="5C5C5C"/>
          <w:kern w:val="0"/>
          <w:szCs w:val="21"/>
        </w:rPr>
        <w:t>):</w:t>
      </w:r>
    </w:p>
    <w:p w14:paraId="614D2CC1"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jud = </w:t>
      </w:r>
      <w:r w:rsidRPr="00085104">
        <w:rPr>
          <w:rFonts w:ascii="Consolas" w:hAnsi="Consolas" w:cs="宋体"/>
          <w:color w:val="50A14F"/>
          <w:kern w:val="0"/>
          <w:szCs w:val="21"/>
        </w:rPr>
        <w:t>'</w:t>
      </w:r>
      <w:r w:rsidRPr="00085104">
        <w:rPr>
          <w:rFonts w:ascii="Consolas" w:hAnsi="Consolas" w:cs="宋体"/>
          <w:color w:val="50A14F"/>
          <w:kern w:val="0"/>
          <w:szCs w:val="21"/>
        </w:rPr>
        <w:t>在</w:t>
      </w:r>
      <w:r w:rsidRPr="00085104">
        <w:rPr>
          <w:rFonts w:ascii="Consolas" w:hAnsi="Consolas" w:cs="宋体"/>
          <w:color w:val="50A14F"/>
          <w:kern w:val="0"/>
          <w:szCs w:val="21"/>
        </w:rPr>
        <w:t>10%</w:t>
      </w:r>
      <w:r w:rsidRPr="00085104">
        <w:rPr>
          <w:rFonts w:ascii="Consolas" w:hAnsi="Consolas" w:cs="宋体"/>
          <w:color w:val="50A14F"/>
          <w:kern w:val="0"/>
          <w:szCs w:val="21"/>
        </w:rPr>
        <w:t>的显著性水平下有样本外预测能力</w:t>
      </w:r>
      <w:r w:rsidRPr="00085104">
        <w:rPr>
          <w:rFonts w:ascii="Consolas" w:hAnsi="Consolas" w:cs="宋体"/>
          <w:color w:val="50A14F"/>
          <w:kern w:val="0"/>
          <w:szCs w:val="21"/>
        </w:rPr>
        <w:t>'</w:t>
      </w:r>
    </w:p>
    <w:p w14:paraId="68BAE158"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w:t>
      </w:r>
      <w:r w:rsidRPr="00085104">
        <w:rPr>
          <w:rFonts w:ascii="Consolas" w:hAnsi="Consolas" w:cs="宋体"/>
          <w:color w:val="A626A4"/>
          <w:kern w:val="0"/>
          <w:szCs w:val="21"/>
        </w:rPr>
        <w:t>else</w:t>
      </w:r>
      <w:r w:rsidRPr="00085104">
        <w:rPr>
          <w:rFonts w:ascii="Consolas" w:hAnsi="Consolas" w:cs="宋体"/>
          <w:color w:val="5C5C5C"/>
          <w:kern w:val="0"/>
          <w:szCs w:val="21"/>
        </w:rPr>
        <w:t>:</w:t>
      </w:r>
    </w:p>
    <w:p w14:paraId="6463E91F"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jud = </w:t>
      </w:r>
      <w:r w:rsidRPr="00085104">
        <w:rPr>
          <w:rFonts w:ascii="Consolas" w:hAnsi="Consolas" w:cs="宋体"/>
          <w:color w:val="50A14F"/>
          <w:kern w:val="0"/>
          <w:szCs w:val="21"/>
        </w:rPr>
        <w:t>'</w:t>
      </w:r>
      <w:r w:rsidRPr="00085104">
        <w:rPr>
          <w:rFonts w:ascii="Consolas" w:hAnsi="Consolas" w:cs="宋体"/>
          <w:color w:val="50A14F"/>
          <w:kern w:val="0"/>
          <w:szCs w:val="21"/>
        </w:rPr>
        <w:t>无样本外预测能力</w:t>
      </w:r>
      <w:r w:rsidRPr="00085104">
        <w:rPr>
          <w:rFonts w:ascii="Consolas" w:hAnsi="Consolas" w:cs="宋体"/>
          <w:color w:val="50A14F"/>
          <w:kern w:val="0"/>
          <w:szCs w:val="21"/>
        </w:rPr>
        <w:t>'</w:t>
      </w:r>
    </w:p>
    <w:p w14:paraId="67F349A3"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print(</w:t>
      </w:r>
      <w:r w:rsidRPr="00085104">
        <w:rPr>
          <w:rFonts w:ascii="Consolas" w:hAnsi="Consolas" w:cs="宋体"/>
          <w:color w:val="50A14F"/>
          <w:kern w:val="0"/>
          <w:szCs w:val="21"/>
        </w:rPr>
        <w:t>'Stat gains: R2os = {:f}, MFSEadj = {:f}, MFSEpvalue = {:f}'</w:t>
      </w:r>
      <w:r w:rsidRPr="00085104">
        <w:rPr>
          <w:rFonts w:ascii="Consolas" w:hAnsi="Consolas" w:cs="宋体"/>
          <w:color w:val="5C5C5C"/>
          <w:kern w:val="0"/>
          <w:szCs w:val="21"/>
        </w:rPr>
        <w:t>.format(R2os, MFSEadj, pvalue_MFSEadj))</w:t>
      </w:r>
    </w:p>
    <w:p w14:paraId="7B5CEA52"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print(</w:t>
      </w:r>
      <w:r w:rsidRPr="00085104">
        <w:rPr>
          <w:rFonts w:ascii="Consolas" w:hAnsi="Consolas" w:cs="宋体"/>
          <w:color w:val="50A14F"/>
          <w:kern w:val="0"/>
          <w:szCs w:val="21"/>
        </w:rPr>
        <w:t>'Inference: {:s}'</w:t>
      </w:r>
      <w:r w:rsidRPr="00085104">
        <w:rPr>
          <w:rFonts w:ascii="Consolas" w:hAnsi="Consolas" w:cs="宋体"/>
          <w:color w:val="5C5C5C"/>
          <w:kern w:val="0"/>
          <w:szCs w:val="21"/>
        </w:rPr>
        <w:t>.format(jud))</w:t>
      </w:r>
    </w:p>
    <w:p w14:paraId="36965283"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3FE835D8"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w:t>
      </w:r>
      <w:r w:rsidRPr="00085104">
        <w:rPr>
          <w:rFonts w:ascii="Consolas" w:hAnsi="Consolas" w:cs="宋体"/>
          <w:color w:val="A626A4"/>
          <w:kern w:val="0"/>
          <w:szCs w:val="21"/>
        </w:rPr>
        <w:t>return</w:t>
      </w:r>
      <w:r w:rsidRPr="00085104">
        <w:rPr>
          <w:rFonts w:ascii="Consolas" w:hAnsi="Consolas" w:cs="宋体"/>
          <w:color w:val="5C5C5C"/>
          <w:kern w:val="0"/>
          <w:szCs w:val="21"/>
        </w:rPr>
        <w:t> R2os, MFSEadj, pvalue_MFSEadj</w:t>
      </w:r>
    </w:p>
    <w:p w14:paraId="4A667988"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58513CFB"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A626A4"/>
          <w:kern w:val="0"/>
          <w:szCs w:val="21"/>
        </w:rPr>
        <w:t>def</w:t>
      </w:r>
      <w:r w:rsidRPr="00085104">
        <w:rPr>
          <w:rFonts w:ascii="Consolas" w:hAnsi="Consolas" w:cs="宋体"/>
          <w:color w:val="5C5C5C"/>
          <w:kern w:val="0"/>
          <w:szCs w:val="21"/>
        </w:rPr>
        <w:t> </w:t>
      </w:r>
      <w:r w:rsidRPr="00085104">
        <w:rPr>
          <w:rFonts w:ascii="Consolas" w:hAnsi="Consolas" w:cs="宋体"/>
          <w:color w:val="4078F2"/>
          <w:kern w:val="0"/>
          <w:szCs w:val="21"/>
        </w:rPr>
        <w:t>myfun_econ_gains</w:t>
      </w:r>
      <w:r w:rsidRPr="00085104">
        <w:rPr>
          <w:rFonts w:ascii="Consolas" w:hAnsi="Consolas" w:cs="宋体"/>
          <w:color w:val="5C5C5C"/>
          <w:kern w:val="0"/>
          <w:szCs w:val="21"/>
        </w:rPr>
        <w:t>(rout, rmean, rreal, rfree, volt2, gmm = </w:t>
      </w:r>
      <w:r w:rsidRPr="00085104">
        <w:rPr>
          <w:rFonts w:ascii="Consolas" w:hAnsi="Consolas" w:cs="宋体"/>
          <w:color w:val="986801"/>
          <w:kern w:val="0"/>
          <w:szCs w:val="21"/>
        </w:rPr>
        <w:t>5</w:t>
      </w:r>
      <w:r w:rsidRPr="00085104">
        <w:rPr>
          <w:rFonts w:ascii="Consolas" w:hAnsi="Consolas" w:cs="宋体"/>
          <w:color w:val="5C5C5C"/>
          <w:kern w:val="0"/>
          <w:szCs w:val="21"/>
        </w:rPr>
        <w:t>):</w:t>
      </w:r>
    </w:p>
    <w:p w14:paraId="3F9D5C93"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omg_out = rout/volt2/gmm </w:t>
      </w:r>
      <w:r w:rsidRPr="00085104">
        <w:rPr>
          <w:rFonts w:ascii="Consolas" w:hAnsi="Consolas" w:cs="宋体"/>
          <w:i/>
          <w:iCs/>
          <w:color w:val="A0A1A7"/>
          <w:kern w:val="0"/>
          <w:szCs w:val="21"/>
        </w:rPr>
        <w:t>#</w:t>
      </w:r>
      <w:r w:rsidRPr="00085104">
        <w:rPr>
          <w:rFonts w:ascii="Consolas" w:hAnsi="Consolas" w:cs="宋体"/>
          <w:i/>
          <w:iCs/>
          <w:color w:val="A0A1A7"/>
          <w:kern w:val="0"/>
          <w:szCs w:val="21"/>
        </w:rPr>
        <w:t>在外样本期间的超额收益率</w:t>
      </w:r>
    </w:p>
    <w:p w14:paraId="12F542C1"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rp_out = rfree + omg_out*rreal </w:t>
      </w:r>
      <w:r w:rsidRPr="00085104">
        <w:rPr>
          <w:rFonts w:ascii="Consolas" w:hAnsi="Consolas" w:cs="宋体"/>
          <w:i/>
          <w:iCs/>
          <w:color w:val="A0A1A7"/>
          <w:kern w:val="0"/>
          <w:szCs w:val="21"/>
        </w:rPr>
        <w:t># </w:t>
      </w:r>
      <w:r w:rsidRPr="00085104">
        <w:rPr>
          <w:rFonts w:ascii="Consolas" w:hAnsi="Consolas" w:cs="宋体"/>
          <w:i/>
          <w:iCs/>
          <w:color w:val="A0A1A7"/>
          <w:kern w:val="0"/>
          <w:szCs w:val="21"/>
        </w:rPr>
        <w:t>在外样本期间的组合收益率</w:t>
      </w:r>
    </w:p>
    <w:p w14:paraId="660EA74D"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Uout = np.mean(rp_out) - </w:t>
      </w:r>
      <w:r w:rsidRPr="00085104">
        <w:rPr>
          <w:rFonts w:ascii="Consolas" w:hAnsi="Consolas" w:cs="宋体"/>
          <w:color w:val="986801"/>
          <w:kern w:val="0"/>
          <w:szCs w:val="21"/>
        </w:rPr>
        <w:t>0.5</w:t>
      </w:r>
      <w:r w:rsidRPr="00085104">
        <w:rPr>
          <w:rFonts w:ascii="Consolas" w:hAnsi="Consolas" w:cs="宋体"/>
          <w:color w:val="5C5C5C"/>
          <w:kern w:val="0"/>
          <w:szCs w:val="21"/>
        </w:rPr>
        <w:t>*gmm*np.var(rp_out) </w:t>
      </w:r>
      <w:r w:rsidRPr="00085104">
        <w:rPr>
          <w:rFonts w:ascii="Consolas" w:hAnsi="Consolas" w:cs="宋体"/>
          <w:i/>
          <w:iCs/>
          <w:color w:val="A0A1A7"/>
          <w:kern w:val="0"/>
          <w:szCs w:val="21"/>
        </w:rPr>
        <w:t>#Uout</w:t>
      </w:r>
      <w:r w:rsidRPr="00085104">
        <w:rPr>
          <w:rFonts w:ascii="Consolas" w:hAnsi="Consolas" w:cs="宋体"/>
          <w:i/>
          <w:iCs/>
          <w:color w:val="A0A1A7"/>
          <w:kern w:val="0"/>
          <w:szCs w:val="21"/>
        </w:rPr>
        <w:t>是根据投资者的风险厌恶系数</w:t>
      </w:r>
      <w:r w:rsidRPr="00085104">
        <w:rPr>
          <w:rFonts w:ascii="Consolas" w:hAnsi="Consolas" w:cs="宋体"/>
          <w:i/>
          <w:iCs/>
          <w:color w:val="A0A1A7"/>
          <w:kern w:val="0"/>
          <w:szCs w:val="21"/>
        </w:rPr>
        <w:t>gmm</w:t>
      </w:r>
      <w:r w:rsidRPr="00085104">
        <w:rPr>
          <w:rFonts w:ascii="Consolas" w:hAnsi="Consolas" w:cs="宋体"/>
          <w:i/>
          <w:iCs/>
          <w:color w:val="A0A1A7"/>
          <w:kern w:val="0"/>
          <w:szCs w:val="21"/>
        </w:rPr>
        <w:t>计算的预期效用</w:t>
      </w:r>
    </w:p>
    <w:p w14:paraId="5B350FDC"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omg_mean = rmean/volt2/gmm </w:t>
      </w:r>
      <w:r w:rsidRPr="00085104">
        <w:rPr>
          <w:rFonts w:ascii="Consolas" w:hAnsi="Consolas" w:cs="宋体"/>
          <w:i/>
          <w:iCs/>
          <w:color w:val="A0A1A7"/>
          <w:kern w:val="0"/>
          <w:szCs w:val="21"/>
        </w:rPr>
        <w:t>#</w:t>
      </w:r>
      <w:r w:rsidRPr="00085104">
        <w:rPr>
          <w:rFonts w:ascii="Consolas" w:hAnsi="Consolas" w:cs="宋体"/>
          <w:i/>
          <w:iCs/>
          <w:color w:val="A0A1A7"/>
          <w:kern w:val="0"/>
          <w:szCs w:val="21"/>
        </w:rPr>
        <w:t>在平均情况下的超额收益率</w:t>
      </w:r>
    </w:p>
    <w:p w14:paraId="1DAE516D"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rp_mean = rfree + omg_mean*rreal </w:t>
      </w:r>
      <w:r w:rsidRPr="00085104">
        <w:rPr>
          <w:rFonts w:ascii="Consolas" w:hAnsi="Consolas" w:cs="宋体"/>
          <w:i/>
          <w:iCs/>
          <w:color w:val="A0A1A7"/>
          <w:kern w:val="0"/>
          <w:szCs w:val="21"/>
        </w:rPr>
        <w:t>#</w:t>
      </w:r>
      <w:r w:rsidRPr="00085104">
        <w:rPr>
          <w:rFonts w:ascii="Consolas" w:hAnsi="Consolas" w:cs="宋体"/>
          <w:i/>
          <w:iCs/>
          <w:color w:val="A0A1A7"/>
          <w:kern w:val="0"/>
          <w:szCs w:val="21"/>
        </w:rPr>
        <w:t>在平均情况下的组合收益率</w:t>
      </w:r>
    </w:p>
    <w:p w14:paraId="437688A8"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Umean = np.mean(rp_mean) - </w:t>
      </w:r>
      <w:r w:rsidRPr="00085104">
        <w:rPr>
          <w:rFonts w:ascii="Consolas" w:hAnsi="Consolas" w:cs="宋体"/>
          <w:color w:val="986801"/>
          <w:kern w:val="0"/>
          <w:szCs w:val="21"/>
        </w:rPr>
        <w:t>0.5</w:t>
      </w:r>
      <w:r w:rsidRPr="00085104">
        <w:rPr>
          <w:rFonts w:ascii="Consolas" w:hAnsi="Consolas" w:cs="宋体"/>
          <w:color w:val="5C5C5C"/>
          <w:kern w:val="0"/>
          <w:szCs w:val="21"/>
        </w:rPr>
        <w:t>*gmm*np.var(rp_mean) </w:t>
      </w:r>
      <w:r w:rsidRPr="00085104">
        <w:rPr>
          <w:rFonts w:ascii="Consolas" w:hAnsi="Consolas" w:cs="宋体"/>
          <w:i/>
          <w:iCs/>
          <w:color w:val="A0A1A7"/>
          <w:kern w:val="0"/>
          <w:szCs w:val="21"/>
        </w:rPr>
        <w:t>#</w:t>
      </w:r>
      <w:r w:rsidRPr="00085104">
        <w:rPr>
          <w:rFonts w:ascii="Consolas" w:hAnsi="Consolas" w:cs="宋体"/>
          <w:i/>
          <w:iCs/>
          <w:color w:val="A0A1A7"/>
          <w:kern w:val="0"/>
          <w:szCs w:val="21"/>
        </w:rPr>
        <w:t>在平均情况下的预期效用</w:t>
      </w:r>
    </w:p>
    <w:p w14:paraId="35656881"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DeltaU = Uout - Umean </w:t>
      </w:r>
      <w:r w:rsidRPr="00085104">
        <w:rPr>
          <w:rFonts w:ascii="Consolas" w:hAnsi="Consolas" w:cs="宋体"/>
          <w:i/>
          <w:iCs/>
          <w:color w:val="A0A1A7"/>
          <w:kern w:val="0"/>
          <w:szCs w:val="21"/>
        </w:rPr>
        <w:t>#</w:t>
      </w:r>
      <w:r w:rsidRPr="00085104">
        <w:rPr>
          <w:rFonts w:ascii="Consolas" w:hAnsi="Consolas" w:cs="宋体"/>
          <w:i/>
          <w:iCs/>
          <w:color w:val="A0A1A7"/>
          <w:kern w:val="0"/>
          <w:szCs w:val="21"/>
        </w:rPr>
        <w:t>计算</w:t>
      </w:r>
      <w:r w:rsidRPr="00085104">
        <w:rPr>
          <w:rFonts w:ascii="Consolas" w:hAnsi="Consolas" w:cs="宋体"/>
          <w:i/>
          <w:iCs/>
          <w:color w:val="A0A1A7"/>
          <w:kern w:val="0"/>
          <w:szCs w:val="21"/>
        </w:rPr>
        <w:t>DeltaU</w:t>
      </w:r>
      <w:r w:rsidRPr="00085104">
        <w:rPr>
          <w:rFonts w:ascii="Consolas" w:hAnsi="Consolas" w:cs="宋体"/>
          <w:i/>
          <w:iCs/>
          <w:color w:val="A0A1A7"/>
          <w:kern w:val="0"/>
          <w:szCs w:val="21"/>
        </w:rPr>
        <w:t>，即预测模型与平均模型之间的效用差异</w:t>
      </w:r>
    </w:p>
    <w:p w14:paraId="0E66DDAE"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w:t>
      </w:r>
      <w:r w:rsidRPr="00085104">
        <w:rPr>
          <w:rFonts w:ascii="Consolas" w:hAnsi="Consolas" w:cs="宋体"/>
          <w:i/>
          <w:iCs/>
          <w:color w:val="A0A1A7"/>
          <w:kern w:val="0"/>
          <w:szCs w:val="21"/>
        </w:rPr>
        <w:t>#</w:t>
      </w:r>
      <w:r w:rsidRPr="00085104">
        <w:rPr>
          <w:rFonts w:ascii="Consolas" w:hAnsi="Consolas" w:cs="宋体"/>
          <w:i/>
          <w:iCs/>
          <w:color w:val="A0A1A7"/>
          <w:kern w:val="0"/>
          <w:szCs w:val="21"/>
        </w:rPr>
        <w:t>如果</w:t>
      </w:r>
      <w:r w:rsidRPr="00085104">
        <w:rPr>
          <w:rFonts w:ascii="Consolas" w:hAnsi="Consolas" w:cs="宋体"/>
          <w:i/>
          <w:iCs/>
          <w:color w:val="A0A1A7"/>
          <w:kern w:val="0"/>
          <w:szCs w:val="21"/>
        </w:rPr>
        <w:t>DeltaU</w:t>
      </w:r>
      <w:r w:rsidRPr="00085104">
        <w:rPr>
          <w:rFonts w:ascii="Consolas" w:hAnsi="Consolas" w:cs="宋体"/>
          <w:i/>
          <w:iCs/>
          <w:color w:val="A0A1A7"/>
          <w:kern w:val="0"/>
          <w:szCs w:val="21"/>
        </w:rPr>
        <w:t>接近于</w:t>
      </w:r>
      <w:r w:rsidRPr="00085104">
        <w:rPr>
          <w:rFonts w:ascii="Consolas" w:hAnsi="Consolas" w:cs="宋体"/>
          <w:i/>
          <w:iCs/>
          <w:color w:val="A0A1A7"/>
          <w:kern w:val="0"/>
          <w:szCs w:val="21"/>
        </w:rPr>
        <w:t>0</w:t>
      </w:r>
      <w:r w:rsidRPr="00085104">
        <w:rPr>
          <w:rFonts w:ascii="Consolas" w:hAnsi="Consolas" w:cs="宋体"/>
          <w:i/>
          <w:iCs/>
          <w:color w:val="A0A1A7"/>
          <w:kern w:val="0"/>
          <w:szCs w:val="21"/>
        </w:rPr>
        <w:t>（小于一个很小的阈值），则认为预测模型没有经济意义。否则，认为模型具有经济意义。</w:t>
      </w:r>
    </w:p>
    <w:p w14:paraId="1B531443"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w:t>
      </w:r>
      <w:r w:rsidRPr="00085104">
        <w:rPr>
          <w:rFonts w:ascii="Consolas" w:hAnsi="Consolas" w:cs="宋体"/>
          <w:color w:val="A626A4"/>
          <w:kern w:val="0"/>
          <w:szCs w:val="21"/>
        </w:rPr>
        <w:t>if</w:t>
      </w:r>
      <w:r w:rsidRPr="00085104">
        <w:rPr>
          <w:rFonts w:ascii="Consolas" w:hAnsi="Consolas" w:cs="宋体"/>
          <w:color w:val="5C5C5C"/>
          <w:kern w:val="0"/>
          <w:szCs w:val="21"/>
        </w:rPr>
        <w:t> DeltaU &lt; </w:t>
      </w:r>
      <w:r w:rsidRPr="00085104">
        <w:rPr>
          <w:rFonts w:ascii="Consolas" w:hAnsi="Consolas" w:cs="宋体"/>
          <w:color w:val="986801"/>
          <w:kern w:val="0"/>
          <w:szCs w:val="21"/>
        </w:rPr>
        <w:t>10</w:t>
      </w:r>
      <w:r w:rsidRPr="00085104">
        <w:rPr>
          <w:rFonts w:ascii="Consolas" w:hAnsi="Consolas" w:cs="宋体"/>
          <w:color w:val="5C5C5C"/>
          <w:kern w:val="0"/>
          <w:szCs w:val="21"/>
        </w:rPr>
        <w:t>**</w:t>
      </w:r>
      <w:r w:rsidRPr="00085104">
        <w:rPr>
          <w:rFonts w:ascii="Consolas" w:hAnsi="Consolas" w:cs="宋体"/>
          <w:color w:val="986801"/>
          <w:kern w:val="0"/>
          <w:szCs w:val="21"/>
        </w:rPr>
        <w:t>-6</w:t>
      </w:r>
      <w:r w:rsidRPr="00085104">
        <w:rPr>
          <w:rFonts w:ascii="Consolas" w:hAnsi="Consolas" w:cs="宋体"/>
          <w:color w:val="5C5C5C"/>
          <w:kern w:val="0"/>
          <w:szCs w:val="21"/>
        </w:rPr>
        <w:t>:</w:t>
      </w:r>
    </w:p>
    <w:p w14:paraId="5D3CFCB8"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jud = </w:t>
      </w:r>
      <w:r w:rsidRPr="00085104">
        <w:rPr>
          <w:rFonts w:ascii="Consolas" w:hAnsi="Consolas" w:cs="宋体"/>
          <w:color w:val="50A14F"/>
          <w:kern w:val="0"/>
          <w:szCs w:val="21"/>
        </w:rPr>
        <w:t>'</w:t>
      </w:r>
      <w:r w:rsidRPr="00085104">
        <w:rPr>
          <w:rFonts w:ascii="Consolas" w:hAnsi="Consolas" w:cs="宋体"/>
          <w:color w:val="50A14F"/>
          <w:kern w:val="0"/>
          <w:szCs w:val="21"/>
        </w:rPr>
        <w:t>没有经济意义</w:t>
      </w:r>
      <w:r w:rsidRPr="00085104">
        <w:rPr>
          <w:rFonts w:ascii="Consolas" w:hAnsi="Consolas" w:cs="宋体"/>
          <w:color w:val="50A14F"/>
          <w:kern w:val="0"/>
          <w:szCs w:val="21"/>
        </w:rPr>
        <w:t>'</w:t>
      </w:r>
    </w:p>
    <w:p w14:paraId="07B80965"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w:t>
      </w:r>
      <w:r w:rsidRPr="00085104">
        <w:rPr>
          <w:rFonts w:ascii="Consolas" w:hAnsi="Consolas" w:cs="宋体"/>
          <w:color w:val="A626A4"/>
          <w:kern w:val="0"/>
          <w:szCs w:val="21"/>
        </w:rPr>
        <w:t>else</w:t>
      </w:r>
      <w:r w:rsidRPr="00085104">
        <w:rPr>
          <w:rFonts w:ascii="Consolas" w:hAnsi="Consolas" w:cs="宋体"/>
          <w:color w:val="5C5C5C"/>
          <w:kern w:val="0"/>
          <w:szCs w:val="21"/>
        </w:rPr>
        <w:t>:</w:t>
      </w:r>
    </w:p>
    <w:p w14:paraId="3A4D2668"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jud = </w:t>
      </w:r>
      <w:r w:rsidRPr="00085104">
        <w:rPr>
          <w:rFonts w:ascii="Consolas" w:hAnsi="Consolas" w:cs="宋体"/>
          <w:color w:val="50A14F"/>
          <w:kern w:val="0"/>
          <w:szCs w:val="21"/>
        </w:rPr>
        <w:t>'</w:t>
      </w:r>
      <w:r w:rsidRPr="00085104">
        <w:rPr>
          <w:rFonts w:ascii="Consolas" w:hAnsi="Consolas" w:cs="宋体"/>
          <w:color w:val="50A14F"/>
          <w:kern w:val="0"/>
          <w:szCs w:val="21"/>
        </w:rPr>
        <w:t>有经济意义</w:t>
      </w:r>
      <w:r w:rsidRPr="00085104">
        <w:rPr>
          <w:rFonts w:ascii="Consolas" w:hAnsi="Consolas" w:cs="宋体"/>
          <w:color w:val="50A14F"/>
          <w:kern w:val="0"/>
          <w:szCs w:val="21"/>
        </w:rPr>
        <w:t>'</w:t>
      </w:r>
    </w:p>
    <w:p w14:paraId="3CC73EE5"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print(</w:t>
      </w:r>
      <w:r w:rsidRPr="00085104">
        <w:rPr>
          <w:rFonts w:ascii="Consolas" w:hAnsi="Consolas" w:cs="宋体"/>
          <w:color w:val="50A14F"/>
          <w:kern w:val="0"/>
          <w:szCs w:val="21"/>
        </w:rPr>
        <w:t>'Econ Gains: Delta U = {:f}, Upred = {:f}, Umean = {:f}'</w:t>
      </w:r>
      <w:r w:rsidRPr="00085104">
        <w:rPr>
          <w:rFonts w:ascii="Consolas" w:hAnsi="Consolas" w:cs="宋体"/>
          <w:color w:val="5C5C5C"/>
          <w:kern w:val="0"/>
          <w:szCs w:val="21"/>
        </w:rPr>
        <w:t>.format(DeltaU, Uout, Umean))</w:t>
      </w:r>
    </w:p>
    <w:p w14:paraId="42C4AC3C"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print(</w:t>
      </w:r>
      <w:r w:rsidRPr="00085104">
        <w:rPr>
          <w:rFonts w:ascii="Consolas" w:hAnsi="Consolas" w:cs="宋体"/>
          <w:color w:val="50A14F"/>
          <w:kern w:val="0"/>
          <w:szCs w:val="21"/>
        </w:rPr>
        <w:t>'Inference: {:s}'</w:t>
      </w:r>
      <w:r w:rsidRPr="00085104">
        <w:rPr>
          <w:rFonts w:ascii="Consolas" w:hAnsi="Consolas" w:cs="宋体"/>
          <w:color w:val="5C5C5C"/>
          <w:kern w:val="0"/>
          <w:szCs w:val="21"/>
        </w:rPr>
        <w:t>.format(jud))</w:t>
      </w:r>
    </w:p>
    <w:p w14:paraId="0E1059DC"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2453FB28"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w:t>
      </w:r>
      <w:r w:rsidRPr="00085104">
        <w:rPr>
          <w:rFonts w:ascii="Consolas" w:hAnsi="Consolas" w:cs="宋体"/>
          <w:color w:val="A626A4"/>
          <w:kern w:val="0"/>
          <w:szCs w:val="21"/>
        </w:rPr>
        <w:t>return</w:t>
      </w:r>
      <w:r w:rsidRPr="00085104">
        <w:rPr>
          <w:rFonts w:ascii="Consolas" w:hAnsi="Consolas" w:cs="宋体"/>
          <w:color w:val="5C5C5C"/>
          <w:kern w:val="0"/>
          <w:szCs w:val="21"/>
        </w:rPr>
        <w:t> Uout, Umean, DeltaU</w:t>
      </w:r>
    </w:p>
    <w:p w14:paraId="44D6E3C8"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02ED369E"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i/>
          <w:iCs/>
          <w:color w:val="A0A1A7"/>
          <w:kern w:val="0"/>
          <w:szCs w:val="21"/>
        </w:rPr>
        <w:t># </w:t>
      </w:r>
      <w:r w:rsidRPr="00085104">
        <w:rPr>
          <w:rFonts w:ascii="Consolas" w:hAnsi="Consolas" w:cs="宋体"/>
          <w:i/>
          <w:iCs/>
          <w:color w:val="A0A1A7"/>
          <w:kern w:val="0"/>
          <w:szCs w:val="21"/>
        </w:rPr>
        <w:t>样本外检验</w:t>
      </w:r>
    </w:p>
    <w:p w14:paraId="6154FF66"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i/>
          <w:iCs/>
          <w:color w:val="A0A1A7"/>
          <w:kern w:val="0"/>
          <w:szCs w:val="21"/>
        </w:rPr>
        <w:t># </w:t>
      </w:r>
      <w:r w:rsidRPr="00085104">
        <w:rPr>
          <w:rFonts w:ascii="Consolas" w:hAnsi="Consolas" w:cs="宋体"/>
          <w:i/>
          <w:iCs/>
          <w:color w:val="A0A1A7"/>
          <w:kern w:val="0"/>
          <w:szCs w:val="21"/>
        </w:rPr>
        <w:t>单因子模型</w:t>
      </w:r>
      <w:r w:rsidRPr="00085104">
        <w:rPr>
          <w:rFonts w:ascii="Consolas" w:hAnsi="Consolas" w:cs="宋体"/>
          <w:i/>
          <w:iCs/>
          <w:color w:val="A0A1A7"/>
          <w:kern w:val="0"/>
          <w:szCs w:val="21"/>
        </w:rPr>
        <w:t>: OLS</w:t>
      </w:r>
      <w:r w:rsidRPr="00085104">
        <w:rPr>
          <w:rFonts w:ascii="Consolas" w:hAnsi="Consolas" w:cs="宋体"/>
          <w:i/>
          <w:iCs/>
          <w:color w:val="A0A1A7"/>
          <w:kern w:val="0"/>
          <w:szCs w:val="21"/>
        </w:rPr>
        <w:t>线性拟合</w:t>
      </w:r>
    </w:p>
    <w:p w14:paraId="14D6C826"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factors = [</w:t>
      </w:r>
      <w:r w:rsidRPr="00085104">
        <w:rPr>
          <w:rFonts w:ascii="Consolas" w:hAnsi="Consolas" w:cs="宋体"/>
          <w:color w:val="50A14F"/>
          <w:kern w:val="0"/>
          <w:szCs w:val="21"/>
        </w:rPr>
        <w:t>'PE'</w:t>
      </w:r>
      <w:r w:rsidRPr="00085104">
        <w:rPr>
          <w:rFonts w:ascii="Consolas" w:hAnsi="Consolas" w:cs="宋体"/>
          <w:color w:val="5C5C5C"/>
          <w:kern w:val="0"/>
          <w:szCs w:val="21"/>
        </w:rPr>
        <w:t>,</w:t>
      </w:r>
      <w:r w:rsidRPr="00085104">
        <w:rPr>
          <w:rFonts w:ascii="Consolas" w:hAnsi="Consolas" w:cs="宋体"/>
          <w:color w:val="50A14F"/>
          <w:kern w:val="0"/>
          <w:szCs w:val="21"/>
        </w:rPr>
        <w:t>'EPS'</w:t>
      </w:r>
      <w:r w:rsidRPr="00085104">
        <w:rPr>
          <w:rFonts w:ascii="Consolas" w:hAnsi="Consolas" w:cs="宋体"/>
          <w:color w:val="5C5C5C"/>
          <w:kern w:val="0"/>
          <w:szCs w:val="21"/>
        </w:rPr>
        <w:t>,</w:t>
      </w:r>
      <w:r w:rsidRPr="00085104">
        <w:rPr>
          <w:rFonts w:ascii="Consolas" w:hAnsi="Consolas" w:cs="宋体"/>
          <w:color w:val="50A14F"/>
          <w:kern w:val="0"/>
          <w:szCs w:val="21"/>
        </w:rPr>
        <w:t>'ROE'</w:t>
      </w:r>
      <w:r w:rsidRPr="00085104">
        <w:rPr>
          <w:rFonts w:ascii="Consolas" w:hAnsi="Consolas" w:cs="宋体"/>
          <w:color w:val="5C5C5C"/>
          <w:kern w:val="0"/>
          <w:szCs w:val="21"/>
        </w:rPr>
        <w:t>,</w:t>
      </w:r>
      <w:r w:rsidRPr="00085104">
        <w:rPr>
          <w:rFonts w:ascii="Consolas" w:hAnsi="Consolas" w:cs="宋体"/>
          <w:color w:val="50A14F"/>
          <w:kern w:val="0"/>
          <w:szCs w:val="21"/>
        </w:rPr>
        <w:t>'IncomePS'</w:t>
      </w:r>
      <w:r w:rsidRPr="00085104">
        <w:rPr>
          <w:rFonts w:ascii="Consolas" w:hAnsi="Consolas" w:cs="宋体"/>
          <w:color w:val="5C5C5C"/>
          <w:kern w:val="0"/>
          <w:szCs w:val="21"/>
        </w:rPr>
        <w:t>,</w:t>
      </w:r>
      <w:r w:rsidRPr="00085104">
        <w:rPr>
          <w:rFonts w:ascii="Consolas" w:hAnsi="Consolas" w:cs="宋体"/>
          <w:color w:val="50A14F"/>
          <w:kern w:val="0"/>
          <w:szCs w:val="21"/>
        </w:rPr>
        <w:t>'MonTurnR'</w:t>
      </w:r>
      <w:r w:rsidRPr="00085104">
        <w:rPr>
          <w:rFonts w:ascii="Consolas" w:hAnsi="Consolas" w:cs="宋体"/>
          <w:color w:val="5C5C5C"/>
          <w:kern w:val="0"/>
          <w:szCs w:val="21"/>
        </w:rPr>
        <w:t>,</w:t>
      </w:r>
      <w:r w:rsidRPr="00085104">
        <w:rPr>
          <w:rFonts w:ascii="Consolas" w:hAnsi="Consolas" w:cs="宋体"/>
          <w:color w:val="50A14F"/>
          <w:kern w:val="0"/>
          <w:szCs w:val="21"/>
        </w:rPr>
        <w:t>'beta'</w:t>
      </w:r>
      <w:r w:rsidRPr="00085104">
        <w:rPr>
          <w:rFonts w:ascii="Consolas" w:hAnsi="Consolas" w:cs="宋体"/>
          <w:color w:val="5C5C5C"/>
          <w:kern w:val="0"/>
          <w:szCs w:val="21"/>
        </w:rPr>
        <w:t>,</w:t>
      </w:r>
      <w:r w:rsidRPr="00085104">
        <w:rPr>
          <w:rFonts w:ascii="Consolas" w:hAnsi="Consolas" w:cs="宋体"/>
          <w:color w:val="50A14F"/>
          <w:kern w:val="0"/>
          <w:szCs w:val="21"/>
        </w:rPr>
        <w:t>'monthly_volatility'</w:t>
      </w:r>
      <w:r w:rsidRPr="00085104">
        <w:rPr>
          <w:rFonts w:ascii="Consolas" w:hAnsi="Consolas" w:cs="宋体"/>
          <w:color w:val="5C5C5C"/>
          <w:kern w:val="0"/>
          <w:szCs w:val="21"/>
        </w:rPr>
        <w:t>,</w:t>
      </w:r>
      <w:r w:rsidRPr="00085104">
        <w:rPr>
          <w:rFonts w:ascii="Consolas" w:hAnsi="Consolas" w:cs="宋体"/>
          <w:color w:val="50A14F"/>
          <w:kern w:val="0"/>
          <w:szCs w:val="21"/>
        </w:rPr>
        <w:t>'Monthly_Liquidity'</w:t>
      </w:r>
      <w:r w:rsidRPr="00085104">
        <w:rPr>
          <w:rFonts w:ascii="Consolas" w:hAnsi="Consolas" w:cs="宋体"/>
          <w:color w:val="5C5C5C"/>
          <w:kern w:val="0"/>
          <w:szCs w:val="21"/>
        </w:rPr>
        <w:t>,</w:t>
      </w:r>
      <w:r w:rsidRPr="00085104">
        <w:rPr>
          <w:rFonts w:ascii="Consolas" w:hAnsi="Consolas" w:cs="宋体"/>
          <w:color w:val="50A14F"/>
          <w:kern w:val="0"/>
          <w:szCs w:val="21"/>
        </w:rPr>
        <w:t>'monthly_highPrice'</w:t>
      </w:r>
      <w:r w:rsidRPr="00085104">
        <w:rPr>
          <w:rFonts w:ascii="Consolas" w:hAnsi="Consolas" w:cs="宋体"/>
          <w:color w:val="5C5C5C"/>
          <w:kern w:val="0"/>
          <w:szCs w:val="21"/>
        </w:rPr>
        <w:t>,</w:t>
      </w:r>
      <w:r w:rsidRPr="00085104">
        <w:rPr>
          <w:rFonts w:ascii="Consolas" w:hAnsi="Consolas" w:cs="宋体"/>
          <w:color w:val="50A14F"/>
          <w:kern w:val="0"/>
          <w:szCs w:val="21"/>
        </w:rPr>
        <w:t>'RSkew'</w:t>
      </w:r>
      <w:r w:rsidRPr="00085104">
        <w:rPr>
          <w:rFonts w:ascii="Consolas" w:hAnsi="Consolas" w:cs="宋体"/>
          <w:color w:val="5C5C5C"/>
          <w:kern w:val="0"/>
          <w:szCs w:val="21"/>
        </w:rPr>
        <w:t>]</w:t>
      </w:r>
    </w:p>
    <w:p w14:paraId="0EC906FD"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511DDFB1"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A626A4"/>
          <w:kern w:val="0"/>
          <w:szCs w:val="21"/>
        </w:rPr>
        <w:t>def</w:t>
      </w:r>
      <w:r w:rsidRPr="00085104">
        <w:rPr>
          <w:rFonts w:ascii="Consolas" w:hAnsi="Consolas" w:cs="宋体"/>
          <w:color w:val="5C5C5C"/>
          <w:kern w:val="0"/>
          <w:szCs w:val="21"/>
        </w:rPr>
        <w:t> </w:t>
      </w:r>
      <w:r w:rsidRPr="00085104">
        <w:rPr>
          <w:rFonts w:ascii="Consolas" w:hAnsi="Consolas" w:cs="宋体"/>
          <w:color w:val="4078F2"/>
          <w:kern w:val="0"/>
          <w:szCs w:val="21"/>
        </w:rPr>
        <w:t>perform_out_of_sampleTest</w:t>
      </w:r>
      <w:r w:rsidRPr="00085104">
        <w:rPr>
          <w:rFonts w:ascii="Consolas" w:hAnsi="Consolas" w:cs="宋体"/>
          <w:color w:val="5C5C5C"/>
          <w:kern w:val="0"/>
          <w:szCs w:val="21"/>
        </w:rPr>
        <w:t>(factor,data):</w:t>
      </w:r>
    </w:p>
    <w:p w14:paraId="021B6398"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factorL1 = factor + </w:t>
      </w:r>
      <w:r w:rsidRPr="00085104">
        <w:rPr>
          <w:rFonts w:ascii="Consolas" w:hAnsi="Consolas" w:cs="宋体"/>
          <w:color w:val="50A14F"/>
          <w:kern w:val="0"/>
          <w:szCs w:val="21"/>
        </w:rPr>
        <w:t>'L1'</w:t>
      </w:r>
    </w:p>
    <w:p w14:paraId="6FC86CF9"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lastRenderedPageBreak/>
        <w:t>    datafit = data[[</w:t>
      </w:r>
      <w:r w:rsidRPr="00085104">
        <w:rPr>
          <w:rFonts w:ascii="Consolas" w:hAnsi="Consolas" w:cs="宋体"/>
          <w:color w:val="50A14F"/>
          <w:kern w:val="0"/>
          <w:szCs w:val="21"/>
        </w:rPr>
        <w:t>'yyyymm'</w:t>
      </w:r>
      <w:r w:rsidRPr="00085104">
        <w:rPr>
          <w:rFonts w:ascii="Consolas" w:hAnsi="Consolas" w:cs="宋体"/>
          <w:color w:val="5C5C5C"/>
          <w:kern w:val="0"/>
          <w:szCs w:val="21"/>
        </w:rPr>
        <w:t>,</w:t>
      </w:r>
      <w:r w:rsidRPr="00085104">
        <w:rPr>
          <w:rFonts w:ascii="Consolas" w:hAnsi="Consolas" w:cs="宋体"/>
          <w:color w:val="50A14F"/>
          <w:kern w:val="0"/>
          <w:szCs w:val="21"/>
        </w:rPr>
        <w:t>'Ret'</w:t>
      </w:r>
      <w:r w:rsidRPr="00085104">
        <w:rPr>
          <w:rFonts w:ascii="Consolas" w:hAnsi="Consolas" w:cs="宋体"/>
          <w:color w:val="5C5C5C"/>
          <w:kern w:val="0"/>
          <w:szCs w:val="21"/>
        </w:rPr>
        <w:t>,</w:t>
      </w:r>
      <w:r w:rsidRPr="00085104">
        <w:rPr>
          <w:rFonts w:ascii="Consolas" w:hAnsi="Consolas" w:cs="宋体"/>
          <w:color w:val="50A14F"/>
          <w:kern w:val="0"/>
          <w:szCs w:val="21"/>
        </w:rPr>
        <w:t>'Rfree'</w:t>
      </w:r>
      <w:r w:rsidRPr="00085104">
        <w:rPr>
          <w:rFonts w:ascii="Consolas" w:hAnsi="Consolas" w:cs="宋体"/>
          <w:color w:val="5C5C5C"/>
          <w:kern w:val="0"/>
          <w:szCs w:val="21"/>
        </w:rPr>
        <w:t>,</w:t>
      </w:r>
      <w:r w:rsidRPr="00085104">
        <w:rPr>
          <w:rFonts w:ascii="Consolas" w:hAnsi="Consolas" w:cs="宋体"/>
          <w:color w:val="50A14F"/>
          <w:kern w:val="0"/>
          <w:szCs w:val="21"/>
        </w:rPr>
        <w:t>'ExRet'</w:t>
      </w:r>
      <w:r w:rsidRPr="00085104">
        <w:rPr>
          <w:rFonts w:ascii="Consolas" w:hAnsi="Consolas" w:cs="宋体"/>
          <w:color w:val="5C5C5C"/>
          <w:kern w:val="0"/>
          <w:szCs w:val="21"/>
        </w:rPr>
        <w:t>,factor,factorL1]].copy(deep=</w:t>
      </w:r>
      <w:r w:rsidRPr="00085104">
        <w:rPr>
          <w:rFonts w:ascii="Consolas" w:hAnsi="Consolas" w:cs="宋体"/>
          <w:color w:val="0184BB"/>
          <w:kern w:val="0"/>
          <w:szCs w:val="21"/>
        </w:rPr>
        <w:t>True</w:t>
      </w:r>
      <w:r w:rsidRPr="00085104">
        <w:rPr>
          <w:rFonts w:ascii="Consolas" w:hAnsi="Consolas" w:cs="宋体"/>
          <w:color w:val="5C5C5C"/>
          <w:kern w:val="0"/>
          <w:szCs w:val="21"/>
        </w:rPr>
        <w:t>)</w:t>
      </w:r>
    </w:p>
    <w:p w14:paraId="7709737C"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n_in = np.sum(datafit[</w:t>
      </w:r>
      <w:r w:rsidRPr="00085104">
        <w:rPr>
          <w:rFonts w:ascii="Consolas" w:hAnsi="Consolas" w:cs="宋体"/>
          <w:color w:val="50A14F"/>
          <w:kern w:val="0"/>
          <w:szCs w:val="21"/>
        </w:rPr>
        <w:t>'yyyymm'</w:t>
      </w:r>
      <w:r w:rsidRPr="00085104">
        <w:rPr>
          <w:rFonts w:ascii="Consolas" w:hAnsi="Consolas" w:cs="宋体"/>
          <w:color w:val="5C5C5C"/>
          <w:kern w:val="0"/>
          <w:szCs w:val="21"/>
        </w:rPr>
        <w:t>]&lt;=</w:t>
      </w:r>
      <w:r w:rsidRPr="00085104">
        <w:rPr>
          <w:rFonts w:ascii="Consolas" w:hAnsi="Consolas" w:cs="宋体"/>
          <w:color w:val="986801"/>
          <w:kern w:val="0"/>
          <w:szCs w:val="21"/>
        </w:rPr>
        <w:t>201512</w:t>
      </w:r>
      <w:r w:rsidRPr="00085104">
        <w:rPr>
          <w:rFonts w:ascii="Consolas" w:hAnsi="Consolas" w:cs="宋体"/>
          <w:color w:val="5C5C5C"/>
          <w:kern w:val="0"/>
          <w:szCs w:val="21"/>
        </w:rPr>
        <w:t>)</w:t>
      </w:r>
    </w:p>
    <w:p w14:paraId="40A04386"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n_out = np.sum(datafit[</w:t>
      </w:r>
      <w:r w:rsidRPr="00085104">
        <w:rPr>
          <w:rFonts w:ascii="Consolas" w:hAnsi="Consolas" w:cs="宋体"/>
          <w:color w:val="50A14F"/>
          <w:kern w:val="0"/>
          <w:szCs w:val="21"/>
        </w:rPr>
        <w:t>'yyyymm'</w:t>
      </w:r>
      <w:r w:rsidRPr="00085104">
        <w:rPr>
          <w:rFonts w:ascii="Consolas" w:hAnsi="Consolas" w:cs="宋体"/>
          <w:color w:val="5C5C5C"/>
          <w:kern w:val="0"/>
          <w:szCs w:val="21"/>
        </w:rPr>
        <w:t>]&gt;</w:t>
      </w:r>
      <w:r w:rsidRPr="00085104">
        <w:rPr>
          <w:rFonts w:ascii="Consolas" w:hAnsi="Consolas" w:cs="宋体"/>
          <w:color w:val="986801"/>
          <w:kern w:val="0"/>
          <w:szCs w:val="21"/>
        </w:rPr>
        <w:t>201512</w:t>
      </w:r>
      <w:r w:rsidRPr="00085104">
        <w:rPr>
          <w:rFonts w:ascii="Consolas" w:hAnsi="Consolas" w:cs="宋体"/>
          <w:color w:val="5C5C5C"/>
          <w:kern w:val="0"/>
          <w:szCs w:val="21"/>
        </w:rPr>
        <w:t>)</w:t>
      </w:r>
    </w:p>
    <w:p w14:paraId="5F4B3FAC"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rout = np.zeros(n_out)</w:t>
      </w:r>
    </w:p>
    <w:p w14:paraId="64D69B13"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rmean = np.zeros(n_out)</w:t>
      </w:r>
    </w:p>
    <w:p w14:paraId="18080FD5"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rreal = np.zeros(n_out)</w:t>
      </w:r>
    </w:p>
    <w:p w14:paraId="08540F63"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rfree = np.zeros(n_out)</w:t>
      </w:r>
    </w:p>
    <w:p w14:paraId="1BDEF480"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volt2 = np.zeros(n_out)</w:t>
      </w:r>
    </w:p>
    <w:p w14:paraId="53569A6E"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w:t>
      </w:r>
    </w:p>
    <w:p w14:paraId="3C6F5630"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w:t>
      </w:r>
      <w:r w:rsidRPr="00085104">
        <w:rPr>
          <w:rFonts w:ascii="Consolas" w:hAnsi="Consolas" w:cs="宋体"/>
          <w:color w:val="A626A4"/>
          <w:kern w:val="0"/>
          <w:szCs w:val="21"/>
        </w:rPr>
        <w:t>for</w:t>
      </w:r>
      <w:r w:rsidRPr="00085104">
        <w:rPr>
          <w:rFonts w:ascii="Consolas" w:hAnsi="Consolas" w:cs="宋体"/>
          <w:color w:val="5C5C5C"/>
          <w:kern w:val="0"/>
          <w:szCs w:val="21"/>
        </w:rPr>
        <w:t> i </w:t>
      </w:r>
      <w:r w:rsidRPr="00085104">
        <w:rPr>
          <w:rFonts w:ascii="Consolas" w:hAnsi="Consolas" w:cs="宋体"/>
          <w:color w:val="A626A4"/>
          <w:kern w:val="0"/>
          <w:szCs w:val="21"/>
        </w:rPr>
        <w:t>in</w:t>
      </w:r>
      <w:r w:rsidRPr="00085104">
        <w:rPr>
          <w:rFonts w:ascii="Consolas" w:hAnsi="Consolas" w:cs="宋体"/>
          <w:color w:val="5C5C5C"/>
          <w:kern w:val="0"/>
          <w:szCs w:val="21"/>
        </w:rPr>
        <w:t> range(n_out):</w:t>
      </w:r>
    </w:p>
    <w:p w14:paraId="164A3C51"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model = smf.ols(</w:t>
      </w:r>
      <w:r w:rsidRPr="00085104">
        <w:rPr>
          <w:rFonts w:ascii="Consolas" w:hAnsi="Consolas" w:cs="宋体"/>
          <w:color w:val="50A14F"/>
          <w:kern w:val="0"/>
          <w:szCs w:val="21"/>
        </w:rPr>
        <w:t>'ExRet~'</w:t>
      </w:r>
      <w:r w:rsidRPr="00085104">
        <w:rPr>
          <w:rFonts w:ascii="Consolas" w:hAnsi="Consolas" w:cs="宋体"/>
          <w:color w:val="5C5C5C"/>
          <w:kern w:val="0"/>
          <w:szCs w:val="21"/>
        </w:rPr>
        <w:t>+factorL1,data=datafit[[</w:t>
      </w:r>
      <w:r w:rsidRPr="00085104">
        <w:rPr>
          <w:rFonts w:ascii="Consolas" w:hAnsi="Consolas" w:cs="宋体"/>
          <w:color w:val="50A14F"/>
          <w:kern w:val="0"/>
          <w:szCs w:val="21"/>
        </w:rPr>
        <w:t>'ExRet'</w:t>
      </w:r>
      <w:r w:rsidRPr="00085104">
        <w:rPr>
          <w:rFonts w:ascii="Consolas" w:hAnsi="Consolas" w:cs="宋体"/>
          <w:color w:val="5C5C5C"/>
          <w:kern w:val="0"/>
          <w:szCs w:val="21"/>
        </w:rPr>
        <w:t>,factorL1]].iloc[:(n_in+i),:])</w:t>
      </w:r>
    </w:p>
    <w:p w14:paraId="38F8B0D7"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results = model.fit()</w:t>
      </w:r>
    </w:p>
    <w:p w14:paraId="37A4F189"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b = results.params[</w:t>
      </w:r>
      <w:r w:rsidRPr="00085104">
        <w:rPr>
          <w:rFonts w:ascii="Consolas" w:hAnsi="Consolas" w:cs="宋体"/>
          <w:color w:val="50A14F"/>
          <w:kern w:val="0"/>
          <w:szCs w:val="21"/>
        </w:rPr>
        <w:t>'Intercept'</w:t>
      </w:r>
      <w:r w:rsidRPr="00085104">
        <w:rPr>
          <w:rFonts w:ascii="Consolas" w:hAnsi="Consolas" w:cs="宋体"/>
          <w:color w:val="5C5C5C"/>
          <w:kern w:val="0"/>
          <w:szCs w:val="21"/>
        </w:rPr>
        <w:t>]</w:t>
      </w:r>
    </w:p>
    <w:p w14:paraId="4DD2EEE8"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k = results.params[factorL1]</w:t>
      </w:r>
    </w:p>
    <w:p w14:paraId="302427D4"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f = datafit[factor].iloc[n_in+i</w:t>
      </w:r>
      <w:r w:rsidRPr="00085104">
        <w:rPr>
          <w:rFonts w:ascii="Consolas" w:hAnsi="Consolas" w:cs="宋体"/>
          <w:color w:val="986801"/>
          <w:kern w:val="0"/>
          <w:szCs w:val="21"/>
        </w:rPr>
        <w:t>-1</w:t>
      </w:r>
      <w:r w:rsidRPr="00085104">
        <w:rPr>
          <w:rFonts w:ascii="Consolas" w:hAnsi="Consolas" w:cs="宋体"/>
          <w:color w:val="5C5C5C"/>
          <w:kern w:val="0"/>
          <w:szCs w:val="21"/>
        </w:rPr>
        <w:t>]</w:t>
      </w:r>
    </w:p>
    <w:p w14:paraId="7618B8EB"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rreal[i] = datafit[</w:t>
      </w:r>
      <w:r w:rsidRPr="00085104">
        <w:rPr>
          <w:rFonts w:ascii="Consolas" w:hAnsi="Consolas" w:cs="宋体"/>
          <w:color w:val="50A14F"/>
          <w:kern w:val="0"/>
          <w:szCs w:val="21"/>
        </w:rPr>
        <w:t>'ExRet'</w:t>
      </w:r>
      <w:r w:rsidRPr="00085104">
        <w:rPr>
          <w:rFonts w:ascii="Consolas" w:hAnsi="Consolas" w:cs="宋体"/>
          <w:color w:val="5C5C5C"/>
          <w:kern w:val="0"/>
          <w:szCs w:val="21"/>
        </w:rPr>
        <w:t>].iloc[n_in+i]</w:t>
      </w:r>
    </w:p>
    <w:p w14:paraId="2D7B0576"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rfree[i] = datafit[</w:t>
      </w:r>
      <w:r w:rsidRPr="00085104">
        <w:rPr>
          <w:rFonts w:ascii="Consolas" w:hAnsi="Consolas" w:cs="宋体"/>
          <w:color w:val="50A14F"/>
          <w:kern w:val="0"/>
          <w:szCs w:val="21"/>
        </w:rPr>
        <w:t>'Rfree'</w:t>
      </w:r>
      <w:r w:rsidRPr="00085104">
        <w:rPr>
          <w:rFonts w:ascii="Consolas" w:hAnsi="Consolas" w:cs="宋体"/>
          <w:color w:val="5C5C5C"/>
          <w:kern w:val="0"/>
          <w:szCs w:val="21"/>
        </w:rPr>
        <w:t>].iloc[n_in+i]</w:t>
      </w:r>
    </w:p>
    <w:p w14:paraId="638D3D88"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rout[i] = k*f+b</w:t>
      </w:r>
    </w:p>
    <w:p w14:paraId="3C7E770E"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rmean[i] = np.mean(datafit[</w:t>
      </w:r>
      <w:r w:rsidRPr="00085104">
        <w:rPr>
          <w:rFonts w:ascii="Consolas" w:hAnsi="Consolas" w:cs="宋体"/>
          <w:color w:val="50A14F"/>
          <w:kern w:val="0"/>
          <w:szCs w:val="21"/>
        </w:rPr>
        <w:t>'ExRet'</w:t>
      </w:r>
      <w:r w:rsidRPr="00085104">
        <w:rPr>
          <w:rFonts w:ascii="Consolas" w:hAnsi="Consolas" w:cs="宋体"/>
          <w:color w:val="5C5C5C"/>
          <w:kern w:val="0"/>
          <w:szCs w:val="21"/>
        </w:rPr>
        <w:t>].iloc[:(n_in+i)].values)</w:t>
      </w:r>
    </w:p>
    <w:p w14:paraId="5AAA1619"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volt2[i] = np.sum(datafit[</w:t>
      </w:r>
      <w:r w:rsidRPr="00085104">
        <w:rPr>
          <w:rFonts w:ascii="Consolas" w:hAnsi="Consolas" w:cs="宋体"/>
          <w:color w:val="50A14F"/>
          <w:kern w:val="0"/>
          <w:szCs w:val="21"/>
        </w:rPr>
        <w:t>'Ret'</w:t>
      </w:r>
      <w:r w:rsidRPr="00085104">
        <w:rPr>
          <w:rFonts w:ascii="Consolas" w:hAnsi="Consolas" w:cs="宋体"/>
          <w:color w:val="5C5C5C"/>
          <w:kern w:val="0"/>
          <w:szCs w:val="21"/>
        </w:rPr>
        <w:t>].iloc[(n_in+i</w:t>
      </w:r>
      <w:r w:rsidRPr="00085104">
        <w:rPr>
          <w:rFonts w:ascii="Consolas" w:hAnsi="Consolas" w:cs="宋体"/>
          <w:color w:val="986801"/>
          <w:kern w:val="0"/>
          <w:szCs w:val="21"/>
        </w:rPr>
        <w:t>-12</w:t>
      </w:r>
      <w:r w:rsidRPr="00085104">
        <w:rPr>
          <w:rFonts w:ascii="Consolas" w:hAnsi="Consolas" w:cs="宋体"/>
          <w:color w:val="5C5C5C"/>
          <w:kern w:val="0"/>
          <w:szCs w:val="21"/>
        </w:rPr>
        <w:t>):(n_in+i)].values**</w:t>
      </w:r>
      <w:r w:rsidRPr="00085104">
        <w:rPr>
          <w:rFonts w:ascii="Consolas" w:hAnsi="Consolas" w:cs="宋体"/>
          <w:color w:val="986801"/>
          <w:kern w:val="0"/>
          <w:szCs w:val="21"/>
        </w:rPr>
        <w:t>2</w:t>
      </w:r>
      <w:r w:rsidRPr="00085104">
        <w:rPr>
          <w:rFonts w:ascii="Consolas" w:hAnsi="Consolas" w:cs="宋体"/>
          <w:color w:val="5C5C5C"/>
          <w:kern w:val="0"/>
          <w:szCs w:val="21"/>
        </w:rPr>
        <w:t>)</w:t>
      </w:r>
    </w:p>
    <w:p w14:paraId="4A1E97E5"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w:t>
      </w:r>
    </w:p>
    <w:p w14:paraId="12B60BBA"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print()</w:t>
      </w:r>
    </w:p>
    <w:p w14:paraId="6CECA8BF"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print(</w:t>
      </w:r>
      <w:r w:rsidRPr="00085104">
        <w:rPr>
          <w:rFonts w:ascii="Consolas" w:hAnsi="Consolas" w:cs="宋体"/>
          <w:color w:val="50A14F"/>
          <w:kern w:val="0"/>
          <w:szCs w:val="21"/>
        </w:rPr>
        <w:t>'Out-of-sample tests for one factor model with OLS:'</w:t>
      </w:r>
      <w:r w:rsidRPr="00085104">
        <w:rPr>
          <w:rFonts w:ascii="Consolas" w:hAnsi="Consolas" w:cs="宋体"/>
          <w:color w:val="5C5C5C"/>
          <w:kern w:val="0"/>
          <w:szCs w:val="21"/>
        </w:rPr>
        <w:t>)</w:t>
      </w:r>
    </w:p>
    <w:p w14:paraId="4E12A0D8"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print(</w:t>
      </w:r>
      <w:r w:rsidRPr="00085104">
        <w:rPr>
          <w:rFonts w:ascii="Consolas" w:hAnsi="Consolas" w:cs="宋体"/>
          <w:color w:val="50A14F"/>
          <w:kern w:val="0"/>
          <w:szCs w:val="21"/>
        </w:rPr>
        <w:t>'Predictor: {:s}'</w:t>
      </w:r>
      <w:r w:rsidRPr="00085104">
        <w:rPr>
          <w:rFonts w:ascii="Consolas" w:hAnsi="Consolas" w:cs="宋体"/>
          <w:color w:val="5C5C5C"/>
          <w:kern w:val="0"/>
          <w:szCs w:val="21"/>
        </w:rPr>
        <w:t>.format(factor))</w:t>
      </w:r>
    </w:p>
    <w:p w14:paraId="3BB1693E"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R2os, MFSEadj, pvalue_MFSEadj = myfun_stat_gains(rout, rmean, rreal)</w:t>
      </w:r>
    </w:p>
    <w:p w14:paraId="201F4325"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Uout, Umean, DeltaU = myfun_econ_gains(rout, rmean, rreal, rfree, volt2, gmm=</w:t>
      </w:r>
      <w:r w:rsidRPr="00085104">
        <w:rPr>
          <w:rFonts w:ascii="Consolas" w:hAnsi="Consolas" w:cs="宋体"/>
          <w:color w:val="986801"/>
          <w:kern w:val="0"/>
          <w:szCs w:val="21"/>
        </w:rPr>
        <w:t>5</w:t>
      </w:r>
      <w:r w:rsidRPr="00085104">
        <w:rPr>
          <w:rFonts w:ascii="Consolas" w:hAnsi="Consolas" w:cs="宋体"/>
          <w:color w:val="5C5C5C"/>
          <w:kern w:val="0"/>
          <w:szCs w:val="21"/>
        </w:rPr>
        <w:t>)</w:t>
      </w:r>
    </w:p>
    <w:p w14:paraId="6A5FB130"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print(</w:t>
      </w:r>
      <w:r w:rsidRPr="00085104">
        <w:rPr>
          <w:rFonts w:ascii="Consolas" w:hAnsi="Consolas" w:cs="宋体"/>
          <w:color w:val="50A14F"/>
          <w:kern w:val="0"/>
          <w:szCs w:val="21"/>
        </w:rPr>
        <w:t>'---------------------------------------------------------------------'</w:t>
      </w:r>
      <w:r w:rsidRPr="00085104">
        <w:rPr>
          <w:rFonts w:ascii="Consolas" w:hAnsi="Consolas" w:cs="宋体"/>
          <w:color w:val="5C5C5C"/>
          <w:kern w:val="0"/>
          <w:szCs w:val="21"/>
        </w:rPr>
        <w:t>)</w:t>
      </w:r>
    </w:p>
    <w:p w14:paraId="741D7AF7"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w:t>
      </w:r>
      <w:r w:rsidRPr="00085104">
        <w:rPr>
          <w:rFonts w:ascii="Consolas" w:hAnsi="Consolas" w:cs="宋体"/>
          <w:color w:val="A626A4"/>
          <w:kern w:val="0"/>
          <w:szCs w:val="21"/>
        </w:rPr>
        <w:t>del</w:t>
      </w:r>
      <w:r w:rsidRPr="00085104">
        <w:rPr>
          <w:rFonts w:ascii="Consolas" w:hAnsi="Consolas" w:cs="宋体"/>
          <w:color w:val="5C5C5C"/>
          <w:kern w:val="0"/>
          <w:szCs w:val="21"/>
        </w:rPr>
        <w:t> datafit</w:t>
      </w:r>
    </w:p>
    <w:p w14:paraId="2A035197"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5C5DCB12"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A626A4"/>
          <w:kern w:val="0"/>
          <w:szCs w:val="21"/>
        </w:rPr>
        <w:t>for</w:t>
      </w:r>
      <w:r w:rsidRPr="00085104">
        <w:rPr>
          <w:rFonts w:ascii="Consolas" w:hAnsi="Consolas" w:cs="宋体"/>
          <w:color w:val="5C5C5C"/>
          <w:kern w:val="0"/>
          <w:szCs w:val="21"/>
        </w:rPr>
        <w:t> factor </w:t>
      </w:r>
      <w:r w:rsidRPr="00085104">
        <w:rPr>
          <w:rFonts w:ascii="Consolas" w:hAnsi="Consolas" w:cs="宋体"/>
          <w:color w:val="A626A4"/>
          <w:kern w:val="0"/>
          <w:szCs w:val="21"/>
        </w:rPr>
        <w:t>in</w:t>
      </w:r>
      <w:r w:rsidRPr="00085104">
        <w:rPr>
          <w:rFonts w:ascii="Consolas" w:hAnsi="Consolas" w:cs="宋体"/>
          <w:color w:val="5C5C5C"/>
          <w:kern w:val="0"/>
          <w:szCs w:val="21"/>
        </w:rPr>
        <w:t> factors:</w:t>
      </w:r>
    </w:p>
    <w:p w14:paraId="15445ABE"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perform_out_of_sampleTest(factor,data)</w:t>
      </w:r>
    </w:p>
    <w:p w14:paraId="7A59DF65"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64DC249E"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i/>
          <w:iCs/>
          <w:color w:val="A0A1A7"/>
          <w:kern w:val="0"/>
          <w:szCs w:val="21"/>
        </w:rPr>
        <w:t># </w:t>
      </w:r>
      <w:r w:rsidRPr="00085104">
        <w:rPr>
          <w:rFonts w:ascii="Consolas" w:hAnsi="Consolas" w:cs="宋体"/>
          <w:i/>
          <w:iCs/>
          <w:color w:val="A0A1A7"/>
          <w:kern w:val="0"/>
          <w:szCs w:val="21"/>
        </w:rPr>
        <w:t>样本外检验</w:t>
      </w:r>
    </w:p>
    <w:p w14:paraId="6C75B636"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i/>
          <w:iCs/>
          <w:color w:val="A0A1A7"/>
          <w:kern w:val="0"/>
          <w:szCs w:val="21"/>
        </w:rPr>
        <w:t># </w:t>
      </w:r>
      <w:r w:rsidRPr="00085104">
        <w:rPr>
          <w:rFonts w:ascii="Consolas" w:hAnsi="Consolas" w:cs="宋体"/>
          <w:i/>
          <w:iCs/>
          <w:color w:val="A0A1A7"/>
          <w:kern w:val="0"/>
          <w:szCs w:val="21"/>
        </w:rPr>
        <w:t>多因子模型：</w:t>
      </w:r>
      <w:r w:rsidRPr="00085104">
        <w:rPr>
          <w:rFonts w:ascii="Consolas" w:hAnsi="Consolas" w:cs="宋体"/>
          <w:i/>
          <w:iCs/>
          <w:color w:val="A0A1A7"/>
          <w:kern w:val="0"/>
          <w:szCs w:val="21"/>
        </w:rPr>
        <w:t>OLS</w:t>
      </w:r>
      <w:r w:rsidRPr="00085104">
        <w:rPr>
          <w:rFonts w:ascii="Consolas" w:hAnsi="Consolas" w:cs="宋体"/>
          <w:i/>
          <w:iCs/>
          <w:color w:val="A0A1A7"/>
          <w:kern w:val="0"/>
          <w:szCs w:val="21"/>
        </w:rPr>
        <w:t>线性拟合</w:t>
      </w:r>
    </w:p>
    <w:p w14:paraId="7ADC1645"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684F618E"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factor_out = </w:t>
      </w:r>
      <w:r w:rsidRPr="00085104">
        <w:rPr>
          <w:rFonts w:ascii="Consolas" w:hAnsi="Consolas" w:cs="宋体"/>
          <w:color w:val="50A14F"/>
          <w:kern w:val="0"/>
          <w:szCs w:val="21"/>
        </w:rPr>
        <w:t>'PE, EPS, ROE, IncomePS, MonTurnR, beta, monthly_volatility, Monthly_Liquidity, monthly_highPrice, RSkew'</w:t>
      </w:r>
    </w:p>
    <w:p w14:paraId="485E749B"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lastRenderedPageBreak/>
        <w:t>datafit = data.copy(deep=</w:t>
      </w:r>
      <w:r w:rsidRPr="00085104">
        <w:rPr>
          <w:rFonts w:ascii="Consolas" w:hAnsi="Consolas" w:cs="宋体"/>
          <w:color w:val="0184BB"/>
          <w:kern w:val="0"/>
          <w:szCs w:val="21"/>
        </w:rPr>
        <w:t>True</w:t>
      </w:r>
      <w:r w:rsidRPr="00085104">
        <w:rPr>
          <w:rFonts w:ascii="Consolas" w:hAnsi="Consolas" w:cs="宋体"/>
          <w:color w:val="5C5C5C"/>
          <w:kern w:val="0"/>
          <w:szCs w:val="21"/>
        </w:rPr>
        <w:t>)</w:t>
      </w:r>
    </w:p>
    <w:p w14:paraId="6AAC26FD"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69609917"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n_in = np.sum(datafit[</w:t>
      </w:r>
      <w:r w:rsidRPr="00085104">
        <w:rPr>
          <w:rFonts w:ascii="Consolas" w:hAnsi="Consolas" w:cs="宋体"/>
          <w:color w:val="50A14F"/>
          <w:kern w:val="0"/>
          <w:szCs w:val="21"/>
        </w:rPr>
        <w:t>'yyyymm'</w:t>
      </w:r>
      <w:r w:rsidRPr="00085104">
        <w:rPr>
          <w:rFonts w:ascii="Consolas" w:hAnsi="Consolas" w:cs="宋体"/>
          <w:color w:val="5C5C5C"/>
          <w:kern w:val="0"/>
          <w:szCs w:val="21"/>
        </w:rPr>
        <w:t>] &lt;= </w:t>
      </w:r>
      <w:r w:rsidRPr="00085104">
        <w:rPr>
          <w:rFonts w:ascii="Consolas" w:hAnsi="Consolas" w:cs="宋体"/>
          <w:color w:val="986801"/>
          <w:kern w:val="0"/>
          <w:szCs w:val="21"/>
        </w:rPr>
        <w:t>201512</w:t>
      </w:r>
      <w:r w:rsidRPr="00085104">
        <w:rPr>
          <w:rFonts w:ascii="Consolas" w:hAnsi="Consolas" w:cs="宋体"/>
          <w:color w:val="5C5C5C"/>
          <w:kern w:val="0"/>
          <w:szCs w:val="21"/>
        </w:rPr>
        <w:t>)</w:t>
      </w:r>
    </w:p>
    <w:p w14:paraId="39DDF7C0"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n_out = np.sum(datafit[</w:t>
      </w:r>
      <w:r w:rsidRPr="00085104">
        <w:rPr>
          <w:rFonts w:ascii="Consolas" w:hAnsi="Consolas" w:cs="宋体"/>
          <w:color w:val="50A14F"/>
          <w:kern w:val="0"/>
          <w:szCs w:val="21"/>
        </w:rPr>
        <w:t>'yyyymm'</w:t>
      </w:r>
      <w:r w:rsidRPr="00085104">
        <w:rPr>
          <w:rFonts w:ascii="Consolas" w:hAnsi="Consolas" w:cs="宋体"/>
          <w:color w:val="5C5C5C"/>
          <w:kern w:val="0"/>
          <w:szCs w:val="21"/>
        </w:rPr>
        <w:t>] &gt; </w:t>
      </w:r>
      <w:r w:rsidRPr="00085104">
        <w:rPr>
          <w:rFonts w:ascii="Consolas" w:hAnsi="Consolas" w:cs="宋体"/>
          <w:color w:val="986801"/>
          <w:kern w:val="0"/>
          <w:szCs w:val="21"/>
        </w:rPr>
        <w:t>201512</w:t>
      </w:r>
      <w:r w:rsidRPr="00085104">
        <w:rPr>
          <w:rFonts w:ascii="Consolas" w:hAnsi="Consolas" w:cs="宋体"/>
          <w:color w:val="5C5C5C"/>
          <w:kern w:val="0"/>
          <w:szCs w:val="21"/>
        </w:rPr>
        <w:t>)</w:t>
      </w:r>
    </w:p>
    <w:p w14:paraId="137645E9"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rout = np.zeros(n_out)</w:t>
      </w:r>
    </w:p>
    <w:p w14:paraId="3B64C839"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rmean = np.zeros(n_out)</w:t>
      </w:r>
    </w:p>
    <w:p w14:paraId="2461FE9D"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rreal = np.zeros(n_out)</w:t>
      </w:r>
    </w:p>
    <w:p w14:paraId="5E718096"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rfree = np.zeros(n_out)</w:t>
      </w:r>
    </w:p>
    <w:p w14:paraId="435ED322"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volt2 = np.zeros(n_out)</w:t>
      </w:r>
    </w:p>
    <w:p w14:paraId="27D6949F"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6E10665C"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A626A4"/>
          <w:kern w:val="0"/>
          <w:szCs w:val="21"/>
        </w:rPr>
        <w:t>for</w:t>
      </w:r>
      <w:r w:rsidRPr="00085104">
        <w:rPr>
          <w:rFonts w:ascii="Consolas" w:hAnsi="Consolas" w:cs="宋体"/>
          <w:color w:val="5C5C5C"/>
          <w:kern w:val="0"/>
          <w:szCs w:val="21"/>
        </w:rPr>
        <w:t> i </w:t>
      </w:r>
      <w:r w:rsidRPr="00085104">
        <w:rPr>
          <w:rFonts w:ascii="Consolas" w:hAnsi="Consolas" w:cs="宋体"/>
          <w:color w:val="A626A4"/>
          <w:kern w:val="0"/>
          <w:szCs w:val="21"/>
        </w:rPr>
        <w:t>in</w:t>
      </w:r>
      <w:r w:rsidRPr="00085104">
        <w:rPr>
          <w:rFonts w:ascii="Consolas" w:hAnsi="Consolas" w:cs="宋体"/>
          <w:color w:val="5C5C5C"/>
          <w:kern w:val="0"/>
          <w:szCs w:val="21"/>
        </w:rPr>
        <w:t> range(n_out):</w:t>
      </w:r>
    </w:p>
    <w:p w14:paraId="0633C605"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model = smf.ols(</w:t>
      </w:r>
      <w:r w:rsidRPr="00085104">
        <w:rPr>
          <w:rFonts w:ascii="Consolas" w:hAnsi="Consolas" w:cs="宋体"/>
          <w:color w:val="50A14F"/>
          <w:kern w:val="0"/>
          <w:szCs w:val="21"/>
        </w:rPr>
        <w:t>'ExRet ~ PEL1 + EPSL1 + ROEL1 + IncomePSL1 + MonTurnRL1 + betaL1 + monthly_volatilityL1 + '</w:t>
      </w:r>
    </w:p>
    <w:p w14:paraId="0B406531"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w:t>
      </w:r>
      <w:r w:rsidRPr="00085104">
        <w:rPr>
          <w:rFonts w:ascii="Consolas" w:hAnsi="Consolas" w:cs="宋体"/>
          <w:color w:val="50A14F"/>
          <w:kern w:val="0"/>
          <w:szCs w:val="21"/>
        </w:rPr>
        <w:t>'Monthly_LiquidityL1 + monthly_highPriceL1 + RSkewL1'</w:t>
      </w:r>
      <w:r w:rsidRPr="00085104">
        <w:rPr>
          <w:rFonts w:ascii="Consolas" w:hAnsi="Consolas" w:cs="宋体"/>
          <w:color w:val="5C5C5C"/>
          <w:kern w:val="0"/>
          <w:szCs w:val="21"/>
        </w:rPr>
        <w:t>,</w:t>
      </w:r>
    </w:p>
    <w:p w14:paraId="4076C531"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data=datafit[[</w:t>
      </w:r>
      <w:r w:rsidRPr="00085104">
        <w:rPr>
          <w:rFonts w:ascii="Consolas" w:hAnsi="Consolas" w:cs="宋体"/>
          <w:color w:val="50A14F"/>
          <w:kern w:val="0"/>
          <w:szCs w:val="21"/>
        </w:rPr>
        <w:t>'ExRet'</w:t>
      </w:r>
      <w:r w:rsidRPr="00085104">
        <w:rPr>
          <w:rFonts w:ascii="Consolas" w:hAnsi="Consolas" w:cs="宋体"/>
          <w:color w:val="5C5C5C"/>
          <w:kern w:val="0"/>
          <w:szCs w:val="21"/>
        </w:rPr>
        <w:t>, </w:t>
      </w:r>
      <w:r w:rsidRPr="00085104">
        <w:rPr>
          <w:rFonts w:ascii="Consolas" w:hAnsi="Consolas" w:cs="宋体"/>
          <w:color w:val="50A14F"/>
          <w:kern w:val="0"/>
          <w:szCs w:val="21"/>
        </w:rPr>
        <w:t>'PEL1'</w:t>
      </w:r>
      <w:r w:rsidRPr="00085104">
        <w:rPr>
          <w:rFonts w:ascii="Consolas" w:hAnsi="Consolas" w:cs="宋体"/>
          <w:color w:val="5C5C5C"/>
          <w:kern w:val="0"/>
          <w:szCs w:val="21"/>
        </w:rPr>
        <w:t>, </w:t>
      </w:r>
      <w:r w:rsidRPr="00085104">
        <w:rPr>
          <w:rFonts w:ascii="Consolas" w:hAnsi="Consolas" w:cs="宋体"/>
          <w:color w:val="50A14F"/>
          <w:kern w:val="0"/>
          <w:szCs w:val="21"/>
        </w:rPr>
        <w:t>'EPSL1'</w:t>
      </w:r>
      <w:r w:rsidRPr="00085104">
        <w:rPr>
          <w:rFonts w:ascii="Consolas" w:hAnsi="Consolas" w:cs="宋体"/>
          <w:color w:val="5C5C5C"/>
          <w:kern w:val="0"/>
          <w:szCs w:val="21"/>
        </w:rPr>
        <w:t>, </w:t>
      </w:r>
      <w:r w:rsidRPr="00085104">
        <w:rPr>
          <w:rFonts w:ascii="Consolas" w:hAnsi="Consolas" w:cs="宋体"/>
          <w:color w:val="50A14F"/>
          <w:kern w:val="0"/>
          <w:szCs w:val="21"/>
        </w:rPr>
        <w:t>'ROEL1'</w:t>
      </w:r>
      <w:r w:rsidRPr="00085104">
        <w:rPr>
          <w:rFonts w:ascii="Consolas" w:hAnsi="Consolas" w:cs="宋体"/>
          <w:color w:val="5C5C5C"/>
          <w:kern w:val="0"/>
          <w:szCs w:val="21"/>
        </w:rPr>
        <w:t>, </w:t>
      </w:r>
      <w:r w:rsidRPr="00085104">
        <w:rPr>
          <w:rFonts w:ascii="Consolas" w:hAnsi="Consolas" w:cs="宋体"/>
          <w:color w:val="50A14F"/>
          <w:kern w:val="0"/>
          <w:szCs w:val="21"/>
        </w:rPr>
        <w:t>'IncomePSL1'</w:t>
      </w:r>
      <w:r w:rsidRPr="00085104">
        <w:rPr>
          <w:rFonts w:ascii="Consolas" w:hAnsi="Consolas" w:cs="宋体"/>
          <w:color w:val="5C5C5C"/>
          <w:kern w:val="0"/>
          <w:szCs w:val="21"/>
        </w:rPr>
        <w:t>, </w:t>
      </w:r>
      <w:r w:rsidRPr="00085104">
        <w:rPr>
          <w:rFonts w:ascii="Consolas" w:hAnsi="Consolas" w:cs="宋体"/>
          <w:color w:val="50A14F"/>
          <w:kern w:val="0"/>
          <w:szCs w:val="21"/>
        </w:rPr>
        <w:t>'MonTurnRL1'</w:t>
      </w:r>
      <w:r w:rsidRPr="00085104">
        <w:rPr>
          <w:rFonts w:ascii="Consolas" w:hAnsi="Consolas" w:cs="宋体"/>
          <w:color w:val="5C5C5C"/>
          <w:kern w:val="0"/>
          <w:szCs w:val="21"/>
        </w:rPr>
        <w:t>, </w:t>
      </w:r>
      <w:r w:rsidRPr="00085104">
        <w:rPr>
          <w:rFonts w:ascii="Consolas" w:hAnsi="Consolas" w:cs="宋体"/>
          <w:color w:val="50A14F"/>
          <w:kern w:val="0"/>
          <w:szCs w:val="21"/>
        </w:rPr>
        <w:t>'betaL1'</w:t>
      </w:r>
      <w:r w:rsidRPr="00085104">
        <w:rPr>
          <w:rFonts w:ascii="Consolas" w:hAnsi="Consolas" w:cs="宋体"/>
          <w:color w:val="5C5C5C"/>
          <w:kern w:val="0"/>
          <w:szCs w:val="21"/>
        </w:rPr>
        <w:t>,</w:t>
      </w:r>
    </w:p>
    <w:p w14:paraId="2777D214"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w:t>
      </w:r>
      <w:r w:rsidRPr="00085104">
        <w:rPr>
          <w:rFonts w:ascii="Consolas" w:hAnsi="Consolas" w:cs="宋体"/>
          <w:color w:val="50A14F"/>
          <w:kern w:val="0"/>
          <w:szCs w:val="21"/>
        </w:rPr>
        <w:t>'monthly_volatilityL1'</w:t>
      </w:r>
      <w:r w:rsidRPr="00085104">
        <w:rPr>
          <w:rFonts w:ascii="Consolas" w:hAnsi="Consolas" w:cs="宋体"/>
          <w:color w:val="5C5C5C"/>
          <w:kern w:val="0"/>
          <w:szCs w:val="21"/>
        </w:rPr>
        <w:t>, </w:t>
      </w:r>
      <w:r w:rsidRPr="00085104">
        <w:rPr>
          <w:rFonts w:ascii="Consolas" w:hAnsi="Consolas" w:cs="宋体"/>
          <w:color w:val="50A14F"/>
          <w:kern w:val="0"/>
          <w:szCs w:val="21"/>
        </w:rPr>
        <w:t>'Monthly_LiquidityL1'</w:t>
      </w:r>
      <w:r w:rsidRPr="00085104">
        <w:rPr>
          <w:rFonts w:ascii="Consolas" w:hAnsi="Consolas" w:cs="宋体"/>
          <w:color w:val="5C5C5C"/>
          <w:kern w:val="0"/>
          <w:szCs w:val="21"/>
        </w:rPr>
        <w:t>, </w:t>
      </w:r>
      <w:r w:rsidRPr="00085104">
        <w:rPr>
          <w:rFonts w:ascii="Consolas" w:hAnsi="Consolas" w:cs="宋体"/>
          <w:color w:val="50A14F"/>
          <w:kern w:val="0"/>
          <w:szCs w:val="21"/>
        </w:rPr>
        <w:t>'monthly_highPriceL1'</w:t>
      </w:r>
      <w:r w:rsidRPr="00085104">
        <w:rPr>
          <w:rFonts w:ascii="Consolas" w:hAnsi="Consolas" w:cs="宋体"/>
          <w:color w:val="5C5C5C"/>
          <w:kern w:val="0"/>
          <w:szCs w:val="21"/>
        </w:rPr>
        <w:t>, </w:t>
      </w:r>
      <w:r w:rsidRPr="00085104">
        <w:rPr>
          <w:rFonts w:ascii="Consolas" w:hAnsi="Consolas" w:cs="宋体"/>
          <w:color w:val="50A14F"/>
          <w:kern w:val="0"/>
          <w:szCs w:val="21"/>
        </w:rPr>
        <w:t>'RSkewL1'</w:t>
      </w:r>
      <w:r w:rsidRPr="00085104">
        <w:rPr>
          <w:rFonts w:ascii="Consolas" w:hAnsi="Consolas" w:cs="宋体"/>
          <w:color w:val="5C5C5C"/>
          <w:kern w:val="0"/>
          <w:szCs w:val="21"/>
        </w:rPr>
        <w:t>]].iloc[:(n_in+i), :])</w:t>
      </w:r>
    </w:p>
    <w:p w14:paraId="3AC3049C"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results = model.fit()</w:t>
      </w:r>
    </w:p>
    <w:p w14:paraId="6694A91D"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k = results.params.values</w:t>
      </w:r>
    </w:p>
    <w:p w14:paraId="7028B292"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f = datafit[[</w:t>
      </w:r>
      <w:r w:rsidRPr="00085104">
        <w:rPr>
          <w:rFonts w:ascii="Consolas" w:hAnsi="Consolas" w:cs="宋体"/>
          <w:color w:val="50A14F"/>
          <w:kern w:val="0"/>
          <w:szCs w:val="21"/>
        </w:rPr>
        <w:t>'PE'</w:t>
      </w:r>
      <w:r w:rsidRPr="00085104">
        <w:rPr>
          <w:rFonts w:ascii="Consolas" w:hAnsi="Consolas" w:cs="宋体"/>
          <w:color w:val="5C5C5C"/>
          <w:kern w:val="0"/>
          <w:szCs w:val="21"/>
        </w:rPr>
        <w:t>, </w:t>
      </w:r>
      <w:r w:rsidRPr="00085104">
        <w:rPr>
          <w:rFonts w:ascii="Consolas" w:hAnsi="Consolas" w:cs="宋体"/>
          <w:color w:val="50A14F"/>
          <w:kern w:val="0"/>
          <w:szCs w:val="21"/>
        </w:rPr>
        <w:t>'EPS'</w:t>
      </w:r>
      <w:r w:rsidRPr="00085104">
        <w:rPr>
          <w:rFonts w:ascii="Consolas" w:hAnsi="Consolas" w:cs="宋体"/>
          <w:color w:val="5C5C5C"/>
          <w:kern w:val="0"/>
          <w:szCs w:val="21"/>
        </w:rPr>
        <w:t>, </w:t>
      </w:r>
      <w:r w:rsidRPr="00085104">
        <w:rPr>
          <w:rFonts w:ascii="Consolas" w:hAnsi="Consolas" w:cs="宋体"/>
          <w:color w:val="50A14F"/>
          <w:kern w:val="0"/>
          <w:szCs w:val="21"/>
        </w:rPr>
        <w:t>'ROE'</w:t>
      </w:r>
      <w:r w:rsidRPr="00085104">
        <w:rPr>
          <w:rFonts w:ascii="Consolas" w:hAnsi="Consolas" w:cs="宋体"/>
          <w:color w:val="5C5C5C"/>
          <w:kern w:val="0"/>
          <w:szCs w:val="21"/>
        </w:rPr>
        <w:t>, </w:t>
      </w:r>
      <w:r w:rsidRPr="00085104">
        <w:rPr>
          <w:rFonts w:ascii="Consolas" w:hAnsi="Consolas" w:cs="宋体"/>
          <w:color w:val="50A14F"/>
          <w:kern w:val="0"/>
          <w:szCs w:val="21"/>
        </w:rPr>
        <w:t>'IncomePS'</w:t>
      </w:r>
      <w:r w:rsidRPr="00085104">
        <w:rPr>
          <w:rFonts w:ascii="Consolas" w:hAnsi="Consolas" w:cs="宋体"/>
          <w:color w:val="5C5C5C"/>
          <w:kern w:val="0"/>
          <w:szCs w:val="21"/>
        </w:rPr>
        <w:t>, </w:t>
      </w:r>
      <w:r w:rsidRPr="00085104">
        <w:rPr>
          <w:rFonts w:ascii="Consolas" w:hAnsi="Consolas" w:cs="宋体"/>
          <w:color w:val="50A14F"/>
          <w:kern w:val="0"/>
          <w:szCs w:val="21"/>
        </w:rPr>
        <w:t>'MonTurnR'</w:t>
      </w:r>
      <w:r w:rsidRPr="00085104">
        <w:rPr>
          <w:rFonts w:ascii="Consolas" w:hAnsi="Consolas" w:cs="宋体"/>
          <w:color w:val="5C5C5C"/>
          <w:kern w:val="0"/>
          <w:szCs w:val="21"/>
        </w:rPr>
        <w:t>, </w:t>
      </w:r>
      <w:r w:rsidRPr="00085104">
        <w:rPr>
          <w:rFonts w:ascii="Consolas" w:hAnsi="Consolas" w:cs="宋体"/>
          <w:color w:val="50A14F"/>
          <w:kern w:val="0"/>
          <w:szCs w:val="21"/>
        </w:rPr>
        <w:t>'beta'</w:t>
      </w:r>
      <w:r w:rsidRPr="00085104">
        <w:rPr>
          <w:rFonts w:ascii="Consolas" w:hAnsi="Consolas" w:cs="宋体"/>
          <w:color w:val="5C5C5C"/>
          <w:kern w:val="0"/>
          <w:szCs w:val="21"/>
        </w:rPr>
        <w:t>, </w:t>
      </w:r>
      <w:r w:rsidRPr="00085104">
        <w:rPr>
          <w:rFonts w:ascii="Consolas" w:hAnsi="Consolas" w:cs="宋体"/>
          <w:color w:val="50A14F"/>
          <w:kern w:val="0"/>
          <w:szCs w:val="21"/>
        </w:rPr>
        <w:t>'monthly_volatility'</w:t>
      </w:r>
      <w:r w:rsidRPr="00085104">
        <w:rPr>
          <w:rFonts w:ascii="Consolas" w:hAnsi="Consolas" w:cs="宋体"/>
          <w:color w:val="5C5C5C"/>
          <w:kern w:val="0"/>
          <w:szCs w:val="21"/>
        </w:rPr>
        <w:t>, </w:t>
      </w:r>
      <w:r w:rsidRPr="00085104">
        <w:rPr>
          <w:rFonts w:ascii="Consolas" w:hAnsi="Consolas" w:cs="宋体"/>
          <w:color w:val="50A14F"/>
          <w:kern w:val="0"/>
          <w:szCs w:val="21"/>
        </w:rPr>
        <w:t>'Monthly_Liquidity'</w:t>
      </w:r>
      <w:r w:rsidRPr="00085104">
        <w:rPr>
          <w:rFonts w:ascii="Consolas" w:hAnsi="Consolas" w:cs="宋体"/>
          <w:color w:val="5C5C5C"/>
          <w:kern w:val="0"/>
          <w:szCs w:val="21"/>
        </w:rPr>
        <w:t>,</w:t>
      </w:r>
    </w:p>
    <w:p w14:paraId="6457809A"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w:t>
      </w:r>
      <w:r w:rsidRPr="00085104">
        <w:rPr>
          <w:rFonts w:ascii="Consolas" w:hAnsi="Consolas" w:cs="宋体"/>
          <w:color w:val="50A14F"/>
          <w:kern w:val="0"/>
          <w:szCs w:val="21"/>
        </w:rPr>
        <w:t>'monthly_highPrice'</w:t>
      </w:r>
      <w:r w:rsidRPr="00085104">
        <w:rPr>
          <w:rFonts w:ascii="Consolas" w:hAnsi="Consolas" w:cs="宋体"/>
          <w:color w:val="5C5C5C"/>
          <w:kern w:val="0"/>
          <w:szCs w:val="21"/>
        </w:rPr>
        <w:t>, </w:t>
      </w:r>
      <w:r w:rsidRPr="00085104">
        <w:rPr>
          <w:rFonts w:ascii="Consolas" w:hAnsi="Consolas" w:cs="宋体"/>
          <w:color w:val="50A14F"/>
          <w:kern w:val="0"/>
          <w:szCs w:val="21"/>
        </w:rPr>
        <w:t>'RSkew'</w:t>
      </w:r>
      <w:r w:rsidRPr="00085104">
        <w:rPr>
          <w:rFonts w:ascii="Consolas" w:hAnsi="Consolas" w:cs="宋体"/>
          <w:color w:val="5C5C5C"/>
          <w:kern w:val="0"/>
          <w:szCs w:val="21"/>
        </w:rPr>
        <w:t>]].iloc[n_in+i</w:t>
      </w:r>
      <w:r w:rsidRPr="00085104">
        <w:rPr>
          <w:rFonts w:ascii="Consolas" w:hAnsi="Consolas" w:cs="宋体"/>
          <w:color w:val="986801"/>
          <w:kern w:val="0"/>
          <w:szCs w:val="21"/>
        </w:rPr>
        <w:t>-1</w:t>
      </w:r>
      <w:r w:rsidRPr="00085104">
        <w:rPr>
          <w:rFonts w:ascii="Consolas" w:hAnsi="Consolas" w:cs="宋体"/>
          <w:color w:val="5C5C5C"/>
          <w:kern w:val="0"/>
          <w:szCs w:val="21"/>
        </w:rPr>
        <w:t>, :].values</w:t>
      </w:r>
    </w:p>
    <w:p w14:paraId="0BED6DA3"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f = np.concatenate((np.array([</w:t>
      </w:r>
      <w:r w:rsidRPr="00085104">
        <w:rPr>
          <w:rFonts w:ascii="Consolas" w:hAnsi="Consolas" w:cs="宋体"/>
          <w:color w:val="986801"/>
          <w:kern w:val="0"/>
          <w:szCs w:val="21"/>
        </w:rPr>
        <w:t>1</w:t>
      </w:r>
      <w:r w:rsidRPr="00085104">
        <w:rPr>
          <w:rFonts w:ascii="Consolas" w:hAnsi="Consolas" w:cs="宋体"/>
          <w:color w:val="5C5C5C"/>
          <w:kern w:val="0"/>
          <w:szCs w:val="21"/>
        </w:rPr>
        <w:t>]), f))</w:t>
      </w:r>
    </w:p>
    <w:p w14:paraId="2E93C9F4"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rreal[i] = datafit[</w:t>
      </w:r>
      <w:r w:rsidRPr="00085104">
        <w:rPr>
          <w:rFonts w:ascii="Consolas" w:hAnsi="Consolas" w:cs="宋体"/>
          <w:color w:val="50A14F"/>
          <w:kern w:val="0"/>
          <w:szCs w:val="21"/>
        </w:rPr>
        <w:t>'ExRet'</w:t>
      </w:r>
      <w:r w:rsidRPr="00085104">
        <w:rPr>
          <w:rFonts w:ascii="Consolas" w:hAnsi="Consolas" w:cs="宋体"/>
          <w:color w:val="5C5C5C"/>
          <w:kern w:val="0"/>
          <w:szCs w:val="21"/>
        </w:rPr>
        <w:t>].iloc[n_in+i]</w:t>
      </w:r>
    </w:p>
    <w:p w14:paraId="76B750E8"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rfree[i] = datafit[</w:t>
      </w:r>
      <w:r w:rsidRPr="00085104">
        <w:rPr>
          <w:rFonts w:ascii="Consolas" w:hAnsi="Consolas" w:cs="宋体"/>
          <w:color w:val="50A14F"/>
          <w:kern w:val="0"/>
          <w:szCs w:val="21"/>
        </w:rPr>
        <w:t>'Rfree'</w:t>
      </w:r>
      <w:r w:rsidRPr="00085104">
        <w:rPr>
          <w:rFonts w:ascii="Consolas" w:hAnsi="Consolas" w:cs="宋体"/>
          <w:color w:val="5C5C5C"/>
          <w:kern w:val="0"/>
          <w:szCs w:val="21"/>
        </w:rPr>
        <w:t>].iloc[n_in+i]</w:t>
      </w:r>
    </w:p>
    <w:p w14:paraId="71A7C81E"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rout[i] = np.sum(k*f)</w:t>
      </w:r>
    </w:p>
    <w:p w14:paraId="4CB52035"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rmean[i] = np.mean(datafit[</w:t>
      </w:r>
      <w:r w:rsidRPr="00085104">
        <w:rPr>
          <w:rFonts w:ascii="Consolas" w:hAnsi="Consolas" w:cs="宋体"/>
          <w:color w:val="50A14F"/>
          <w:kern w:val="0"/>
          <w:szCs w:val="21"/>
        </w:rPr>
        <w:t>'ExRet'</w:t>
      </w:r>
      <w:r w:rsidRPr="00085104">
        <w:rPr>
          <w:rFonts w:ascii="Consolas" w:hAnsi="Consolas" w:cs="宋体"/>
          <w:color w:val="5C5C5C"/>
          <w:kern w:val="0"/>
          <w:szCs w:val="21"/>
        </w:rPr>
        <w:t>].iloc[:(n_in+i)].values)</w:t>
      </w:r>
    </w:p>
    <w:p w14:paraId="5BA16E17"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volt2[i] = np.sum(datafit[</w:t>
      </w:r>
      <w:r w:rsidRPr="00085104">
        <w:rPr>
          <w:rFonts w:ascii="Consolas" w:hAnsi="Consolas" w:cs="宋体"/>
          <w:color w:val="50A14F"/>
          <w:kern w:val="0"/>
          <w:szCs w:val="21"/>
        </w:rPr>
        <w:t>'Ret'</w:t>
      </w:r>
      <w:r w:rsidRPr="00085104">
        <w:rPr>
          <w:rFonts w:ascii="Consolas" w:hAnsi="Consolas" w:cs="宋体"/>
          <w:color w:val="5C5C5C"/>
          <w:kern w:val="0"/>
          <w:szCs w:val="21"/>
        </w:rPr>
        <w:t>].iloc[(n_in+i</w:t>
      </w:r>
      <w:r w:rsidRPr="00085104">
        <w:rPr>
          <w:rFonts w:ascii="Consolas" w:hAnsi="Consolas" w:cs="宋体"/>
          <w:color w:val="986801"/>
          <w:kern w:val="0"/>
          <w:szCs w:val="21"/>
        </w:rPr>
        <w:t>-12</w:t>
      </w:r>
      <w:r w:rsidRPr="00085104">
        <w:rPr>
          <w:rFonts w:ascii="Consolas" w:hAnsi="Consolas" w:cs="宋体"/>
          <w:color w:val="5C5C5C"/>
          <w:kern w:val="0"/>
          <w:szCs w:val="21"/>
        </w:rPr>
        <w:t>):(n_in+i)].values**</w:t>
      </w:r>
      <w:r w:rsidRPr="00085104">
        <w:rPr>
          <w:rFonts w:ascii="Consolas" w:hAnsi="Consolas" w:cs="宋体"/>
          <w:color w:val="986801"/>
          <w:kern w:val="0"/>
          <w:szCs w:val="21"/>
        </w:rPr>
        <w:t>2</w:t>
      </w:r>
      <w:r w:rsidRPr="00085104">
        <w:rPr>
          <w:rFonts w:ascii="Consolas" w:hAnsi="Consolas" w:cs="宋体"/>
          <w:color w:val="5C5C5C"/>
          <w:kern w:val="0"/>
          <w:szCs w:val="21"/>
        </w:rPr>
        <w:t>)</w:t>
      </w:r>
    </w:p>
    <w:p w14:paraId="5B094437"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0D8AE659"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print()</w:t>
      </w:r>
    </w:p>
    <w:p w14:paraId="24B39B2E"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print(</w:t>
      </w:r>
      <w:r w:rsidRPr="00085104">
        <w:rPr>
          <w:rFonts w:ascii="Consolas" w:hAnsi="Consolas" w:cs="宋体"/>
          <w:color w:val="50A14F"/>
          <w:kern w:val="0"/>
          <w:szCs w:val="21"/>
        </w:rPr>
        <w:t>'Out-of-sample tests for multi-factor model with OLS:'</w:t>
      </w:r>
      <w:r w:rsidRPr="00085104">
        <w:rPr>
          <w:rFonts w:ascii="Consolas" w:hAnsi="Consolas" w:cs="宋体"/>
          <w:color w:val="5C5C5C"/>
          <w:kern w:val="0"/>
          <w:szCs w:val="21"/>
        </w:rPr>
        <w:t>)</w:t>
      </w:r>
    </w:p>
    <w:p w14:paraId="19550C0E"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print(</w:t>
      </w:r>
      <w:r w:rsidRPr="00085104">
        <w:rPr>
          <w:rFonts w:ascii="Consolas" w:hAnsi="Consolas" w:cs="宋体"/>
          <w:color w:val="50A14F"/>
          <w:kern w:val="0"/>
          <w:szCs w:val="21"/>
        </w:rPr>
        <w:t>'Predictor: {:s}'</w:t>
      </w:r>
      <w:r w:rsidRPr="00085104">
        <w:rPr>
          <w:rFonts w:ascii="Consolas" w:hAnsi="Consolas" w:cs="宋体"/>
          <w:color w:val="5C5C5C"/>
          <w:kern w:val="0"/>
          <w:szCs w:val="21"/>
        </w:rPr>
        <w:t>.format(factor_out))</w:t>
      </w:r>
    </w:p>
    <w:p w14:paraId="6EBC2E7A"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R2os, MFSEadj, pvalue_MFSEadj = myfun_stat_gains(rout, rmean, rreal)</w:t>
      </w:r>
    </w:p>
    <w:p w14:paraId="445003C5"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Uout, Umean, DeltaU = myfun_econ_gains(rout, rmean, rreal, rfree, volt2, gmm=</w:t>
      </w:r>
      <w:r w:rsidRPr="00085104">
        <w:rPr>
          <w:rFonts w:ascii="Consolas" w:hAnsi="Consolas" w:cs="宋体"/>
          <w:color w:val="986801"/>
          <w:kern w:val="0"/>
          <w:szCs w:val="21"/>
        </w:rPr>
        <w:t>5</w:t>
      </w:r>
      <w:r w:rsidRPr="00085104">
        <w:rPr>
          <w:rFonts w:ascii="Consolas" w:hAnsi="Consolas" w:cs="宋体"/>
          <w:color w:val="5C5C5C"/>
          <w:kern w:val="0"/>
          <w:szCs w:val="21"/>
        </w:rPr>
        <w:t>)</w:t>
      </w:r>
    </w:p>
    <w:p w14:paraId="4CAD6360"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A626A4"/>
          <w:kern w:val="0"/>
          <w:szCs w:val="21"/>
        </w:rPr>
        <w:t>del</w:t>
      </w:r>
      <w:r w:rsidRPr="00085104">
        <w:rPr>
          <w:rFonts w:ascii="Consolas" w:hAnsi="Consolas" w:cs="宋体"/>
          <w:color w:val="5C5C5C"/>
          <w:kern w:val="0"/>
          <w:szCs w:val="21"/>
        </w:rPr>
        <w:t> datafit</w:t>
      </w:r>
    </w:p>
    <w:p w14:paraId="32CA264E"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102C3C4E"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i/>
          <w:iCs/>
          <w:color w:val="A0A1A7"/>
          <w:kern w:val="0"/>
          <w:szCs w:val="21"/>
        </w:rPr>
        <w:t># </w:t>
      </w:r>
      <w:r w:rsidRPr="00085104">
        <w:rPr>
          <w:rFonts w:ascii="Consolas" w:hAnsi="Consolas" w:cs="宋体"/>
          <w:i/>
          <w:iCs/>
          <w:color w:val="A0A1A7"/>
          <w:kern w:val="0"/>
          <w:szCs w:val="21"/>
        </w:rPr>
        <w:t>样本外检验</w:t>
      </w:r>
    </w:p>
    <w:p w14:paraId="0C123822"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i/>
          <w:iCs/>
          <w:color w:val="A0A1A7"/>
          <w:kern w:val="0"/>
          <w:szCs w:val="21"/>
        </w:rPr>
        <w:lastRenderedPageBreak/>
        <w:t># </w:t>
      </w:r>
      <w:r w:rsidRPr="00085104">
        <w:rPr>
          <w:rFonts w:ascii="Consolas" w:hAnsi="Consolas" w:cs="宋体"/>
          <w:i/>
          <w:iCs/>
          <w:color w:val="A0A1A7"/>
          <w:kern w:val="0"/>
          <w:szCs w:val="21"/>
        </w:rPr>
        <w:t>多因子模型：</w:t>
      </w:r>
      <w:r w:rsidRPr="00085104">
        <w:rPr>
          <w:rFonts w:ascii="Consolas" w:hAnsi="Consolas" w:cs="宋体"/>
          <w:i/>
          <w:iCs/>
          <w:color w:val="A0A1A7"/>
          <w:kern w:val="0"/>
          <w:szCs w:val="21"/>
        </w:rPr>
        <w:t>LASSO</w:t>
      </w:r>
      <w:r w:rsidRPr="00085104">
        <w:rPr>
          <w:rFonts w:ascii="Consolas" w:hAnsi="Consolas" w:cs="宋体"/>
          <w:i/>
          <w:iCs/>
          <w:color w:val="A0A1A7"/>
          <w:kern w:val="0"/>
          <w:szCs w:val="21"/>
        </w:rPr>
        <w:t>回归</w:t>
      </w:r>
      <w:r w:rsidRPr="00085104">
        <w:rPr>
          <w:rFonts w:ascii="Consolas" w:hAnsi="Consolas" w:cs="宋体"/>
          <w:i/>
          <w:iCs/>
          <w:color w:val="A0A1A7"/>
          <w:kern w:val="0"/>
          <w:szCs w:val="21"/>
        </w:rPr>
        <w:t>, Ridge</w:t>
      </w:r>
      <w:r w:rsidRPr="00085104">
        <w:rPr>
          <w:rFonts w:ascii="Consolas" w:hAnsi="Consolas" w:cs="宋体"/>
          <w:i/>
          <w:iCs/>
          <w:color w:val="A0A1A7"/>
          <w:kern w:val="0"/>
          <w:szCs w:val="21"/>
        </w:rPr>
        <w:t>回归，</w:t>
      </w:r>
      <w:r w:rsidRPr="00085104">
        <w:rPr>
          <w:rFonts w:ascii="Consolas" w:hAnsi="Consolas" w:cs="宋体"/>
          <w:i/>
          <w:iCs/>
          <w:color w:val="A0A1A7"/>
          <w:kern w:val="0"/>
          <w:szCs w:val="21"/>
        </w:rPr>
        <w:t>ElasticNet</w:t>
      </w:r>
      <w:r w:rsidRPr="00085104">
        <w:rPr>
          <w:rFonts w:ascii="Consolas" w:hAnsi="Consolas" w:cs="宋体"/>
          <w:i/>
          <w:iCs/>
          <w:color w:val="A0A1A7"/>
          <w:kern w:val="0"/>
          <w:szCs w:val="21"/>
        </w:rPr>
        <w:t>回归</w:t>
      </w:r>
    </w:p>
    <w:p w14:paraId="320021E1"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4A20910D"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5E69712B"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i/>
          <w:iCs/>
          <w:color w:val="A0A1A7"/>
          <w:kern w:val="0"/>
          <w:szCs w:val="21"/>
        </w:rPr>
        <w:t>#Ridge</w:t>
      </w:r>
      <w:r w:rsidRPr="00085104">
        <w:rPr>
          <w:rFonts w:ascii="Consolas" w:hAnsi="Consolas" w:cs="宋体"/>
          <w:i/>
          <w:iCs/>
          <w:color w:val="A0A1A7"/>
          <w:kern w:val="0"/>
          <w:szCs w:val="21"/>
        </w:rPr>
        <w:t>回归</w:t>
      </w:r>
    </w:p>
    <w:p w14:paraId="0E276979"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factor_out = </w:t>
      </w:r>
      <w:r w:rsidRPr="00085104">
        <w:rPr>
          <w:rFonts w:ascii="Consolas" w:hAnsi="Consolas" w:cs="宋体"/>
          <w:color w:val="50A14F"/>
          <w:kern w:val="0"/>
          <w:szCs w:val="21"/>
        </w:rPr>
        <w:t>'PE, EPS, ROE, IncomePS, MonTurnR, beta, monthly_volatility, Monthly_Liquidity, monthly_highPrice, RSkew'</w:t>
      </w:r>
    </w:p>
    <w:p w14:paraId="1905FB2F"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factor_list = np.array([</w:t>
      </w:r>
      <w:r w:rsidRPr="00085104">
        <w:rPr>
          <w:rFonts w:ascii="Consolas" w:hAnsi="Consolas" w:cs="宋体"/>
          <w:color w:val="50A14F"/>
          <w:kern w:val="0"/>
          <w:szCs w:val="21"/>
        </w:rPr>
        <w:t>'PE'</w:t>
      </w:r>
      <w:r w:rsidRPr="00085104">
        <w:rPr>
          <w:rFonts w:ascii="Consolas" w:hAnsi="Consolas" w:cs="宋体"/>
          <w:color w:val="5C5C5C"/>
          <w:kern w:val="0"/>
          <w:szCs w:val="21"/>
        </w:rPr>
        <w:t>, </w:t>
      </w:r>
      <w:r w:rsidRPr="00085104">
        <w:rPr>
          <w:rFonts w:ascii="Consolas" w:hAnsi="Consolas" w:cs="宋体"/>
          <w:color w:val="50A14F"/>
          <w:kern w:val="0"/>
          <w:szCs w:val="21"/>
        </w:rPr>
        <w:t>'EPS'</w:t>
      </w:r>
      <w:r w:rsidRPr="00085104">
        <w:rPr>
          <w:rFonts w:ascii="Consolas" w:hAnsi="Consolas" w:cs="宋体"/>
          <w:color w:val="5C5C5C"/>
          <w:kern w:val="0"/>
          <w:szCs w:val="21"/>
        </w:rPr>
        <w:t>, </w:t>
      </w:r>
      <w:r w:rsidRPr="00085104">
        <w:rPr>
          <w:rFonts w:ascii="Consolas" w:hAnsi="Consolas" w:cs="宋体"/>
          <w:color w:val="50A14F"/>
          <w:kern w:val="0"/>
          <w:szCs w:val="21"/>
        </w:rPr>
        <w:t>'ROE'</w:t>
      </w:r>
      <w:r w:rsidRPr="00085104">
        <w:rPr>
          <w:rFonts w:ascii="Consolas" w:hAnsi="Consolas" w:cs="宋体"/>
          <w:color w:val="5C5C5C"/>
          <w:kern w:val="0"/>
          <w:szCs w:val="21"/>
        </w:rPr>
        <w:t>, </w:t>
      </w:r>
      <w:r w:rsidRPr="00085104">
        <w:rPr>
          <w:rFonts w:ascii="Consolas" w:hAnsi="Consolas" w:cs="宋体"/>
          <w:color w:val="50A14F"/>
          <w:kern w:val="0"/>
          <w:szCs w:val="21"/>
        </w:rPr>
        <w:t>'IncomePS'</w:t>
      </w:r>
      <w:r w:rsidRPr="00085104">
        <w:rPr>
          <w:rFonts w:ascii="Consolas" w:hAnsi="Consolas" w:cs="宋体"/>
          <w:color w:val="5C5C5C"/>
          <w:kern w:val="0"/>
          <w:szCs w:val="21"/>
        </w:rPr>
        <w:t>, </w:t>
      </w:r>
      <w:r w:rsidRPr="00085104">
        <w:rPr>
          <w:rFonts w:ascii="Consolas" w:hAnsi="Consolas" w:cs="宋体"/>
          <w:color w:val="50A14F"/>
          <w:kern w:val="0"/>
          <w:szCs w:val="21"/>
        </w:rPr>
        <w:t>'MonTurnR'</w:t>
      </w:r>
      <w:r w:rsidRPr="00085104">
        <w:rPr>
          <w:rFonts w:ascii="Consolas" w:hAnsi="Consolas" w:cs="宋体"/>
          <w:color w:val="5C5C5C"/>
          <w:kern w:val="0"/>
          <w:szCs w:val="21"/>
        </w:rPr>
        <w:t>, </w:t>
      </w:r>
      <w:r w:rsidRPr="00085104">
        <w:rPr>
          <w:rFonts w:ascii="Consolas" w:hAnsi="Consolas" w:cs="宋体"/>
          <w:color w:val="50A14F"/>
          <w:kern w:val="0"/>
          <w:szCs w:val="21"/>
        </w:rPr>
        <w:t>'beta'</w:t>
      </w:r>
      <w:r w:rsidRPr="00085104">
        <w:rPr>
          <w:rFonts w:ascii="Consolas" w:hAnsi="Consolas" w:cs="宋体"/>
          <w:color w:val="5C5C5C"/>
          <w:kern w:val="0"/>
          <w:szCs w:val="21"/>
        </w:rPr>
        <w:t>, </w:t>
      </w:r>
      <w:r w:rsidRPr="00085104">
        <w:rPr>
          <w:rFonts w:ascii="Consolas" w:hAnsi="Consolas" w:cs="宋体"/>
          <w:color w:val="50A14F"/>
          <w:kern w:val="0"/>
          <w:szCs w:val="21"/>
        </w:rPr>
        <w:t>'monthly_volatility'</w:t>
      </w:r>
      <w:r w:rsidRPr="00085104">
        <w:rPr>
          <w:rFonts w:ascii="Consolas" w:hAnsi="Consolas" w:cs="宋体"/>
          <w:color w:val="5C5C5C"/>
          <w:kern w:val="0"/>
          <w:szCs w:val="21"/>
        </w:rPr>
        <w:t>, </w:t>
      </w:r>
      <w:r w:rsidRPr="00085104">
        <w:rPr>
          <w:rFonts w:ascii="Consolas" w:hAnsi="Consolas" w:cs="宋体"/>
          <w:color w:val="50A14F"/>
          <w:kern w:val="0"/>
          <w:szCs w:val="21"/>
        </w:rPr>
        <w:t>'Monthly_Liquidity'</w:t>
      </w:r>
      <w:r w:rsidRPr="00085104">
        <w:rPr>
          <w:rFonts w:ascii="Consolas" w:hAnsi="Consolas" w:cs="宋体"/>
          <w:color w:val="5C5C5C"/>
          <w:kern w:val="0"/>
          <w:szCs w:val="21"/>
        </w:rPr>
        <w:t>, </w:t>
      </w:r>
      <w:r w:rsidRPr="00085104">
        <w:rPr>
          <w:rFonts w:ascii="Consolas" w:hAnsi="Consolas" w:cs="宋体"/>
          <w:color w:val="50A14F"/>
          <w:kern w:val="0"/>
          <w:szCs w:val="21"/>
        </w:rPr>
        <w:t>'monthly_highPrice'</w:t>
      </w:r>
      <w:r w:rsidRPr="00085104">
        <w:rPr>
          <w:rFonts w:ascii="Consolas" w:hAnsi="Consolas" w:cs="宋体"/>
          <w:color w:val="5C5C5C"/>
          <w:kern w:val="0"/>
          <w:szCs w:val="21"/>
        </w:rPr>
        <w:t>, </w:t>
      </w:r>
      <w:r w:rsidRPr="00085104">
        <w:rPr>
          <w:rFonts w:ascii="Consolas" w:hAnsi="Consolas" w:cs="宋体"/>
          <w:color w:val="50A14F"/>
          <w:kern w:val="0"/>
          <w:szCs w:val="21"/>
        </w:rPr>
        <w:t>'RSkew'</w:t>
      </w:r>
      <w:r w:rsidRPr="00085104">
        <w:rPr>
          <w:rFonts w:ascii="Consolas" w:hAnsi="Consolas" w:cs="宋体"/>
          <w:color w:val="5C5C5C"/>
          <w:kern w:val="0"/>
          <w:szCs w:val="21"/>
        </w:rPr>
        <w:t>])</w:t>
      </w:r>
    </w:p>
    <w:p w14:paraId="158204B5"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37FB43EF"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datafit = data.copy(deep=</w:t>
      </w:r>
      <w:r w:rsidRPr="00085104">
        <w:rPr>
          <w:rFonts w:ascii="Consolas" w:hAnsi="Consolas" w:cs="宋体"/>
          <w:color w:val="0184BB"/>
          <w:kern w:val="0"/>
          <w:szCs w:val="21"/>
        </w:rPr>
        <w:t>True</w:t>
      </w:r>
      <w:r w:rsidRPr="00085104">
        <w:rPr>
          <w:rFonts w:ascii="Consolas" w:hAnsi="Consolas" w:cs="宋体"/>
          <w:color w:val="5C5C5C"/>
          <w:kern w:val="0"/>
          <w:szCs w:val="21"/>
        </w:rPr>
        <w:t>)</w:t>
      </w:r>
    </w:p>
    <w:p w14:paraId="3D69F9CC"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datafit.dropna(inplace=</w:t>
      </w:r>
      <w:r w:rsidRPr="00085104">
        <w:rPr>
          <w:rFonts w:ascii="Consolas" w:hAnsi="Consolas" w:cs="宋体"/>
          <w:color w:val="0184BB"/>
          <w:kern w:val="0"/>
          <w:szCs w:val="21"/>
        </w:rPr>
        <w:t>True</w:t>
      </w:r>
      <w:r w:rsidRPr="00085104">
        <w:rPr>
          <w:rFonts w:ascii="Consolas" w:hAnsi="Consolas" w:cs="宋体"/>
          <w:color w:val="5C5C5C"/>
          <w:kern w:val="0"/>
          <w:szCs w:val="21"/>
        </w:rPr>
        <w:t>)</w:t>
      </w:r>
    </w:p>
    <w:p w14:paraId="25A0D603"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263EEED5"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n_in = np.sum(datafit[</w:t>
      </w:r>
      <w:r w:rsidRPr="00085104">
        <w:rPr>
          <w:rFonts w:ascii="Consolas" w:hAnsi="Consolas" w:cs="宋体"/>
          <w:color w:val="50A14F"/>
          <w:kern w:val="0"/>
          <w:szCs w:val="21"/>
        </w:rPr>
        <w:t>'yyyymm'</w:t>
      </w:r>
      <w:r w:rsidRPr="00085104">
        <w:rPr>
          <w:rFonts w:ascii="Consolas" w:hAnsi="Consolas" w:cs="宋体"/>
          <w:color w:val="5C5C5C"/>
          <w:kern w:val="0"/>
          <w:szCs w:val="21"/>
        </w:rPr>
        <w:t>] &lt;= </w:t>
      </w:r>
      <w:r w:rsidRPr="00085104">
        <w:rPr>
          <w:rFonts w:ascii="Consolas" w:hAnsi="Consolas" w:cs="宋体"/>
          <w:color w:val="986801"/>
          <w:kern w:val="0"/>
          <w:szCs w:val="21"/>
        </w:rPr>
        <w:t>201512</w:t>
      </w:r>
      <w:r w:rsidRPr="00085104">
        <w:rPr>
          <w:rFonts w:ascii="Consolas" w:hAnsi="Consolas" w:cs="宋体"/>
          <w:color w:val="5C5C5C"/>
          <w:kern w:val="0"/>
          <w:szCs w:val="21"/>
        </w:rPr>
        <w:t>)</w:t>
      </w:r>
    </w:p>
    <w:p w14:paraId="575D2EA1"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n_out = np.sum(datafit[</w:t>
      </w:r>
      <w:r w:rsidRPr="00085104">
        <w:rPr>
          <w:rFonts w:ascii="Consolas" w:hAnsi="Consolas" w:cs="宋体"/>
          <w:color w:val="50A14F"/>
          <w:kern w:val="0"/>
          <w:szCs w:val="21"/>
        </w:rPr>
        <w:t>'yyyymm'</w:t>
      </w:r>
      <w:r w:rsidRPr="00085104">
        <w:rPr>
          <w:rFonts w:ascii="Consolas" w:hAnsi="Consolas" w:cs="宋体"/>
          <w:color w:val="5C5C5C"/>
          <w:kern w:val="0"/>
          <w:szCs w:val="21"/>
        </w:rPr>
        <w:t>] &gt; </w:t>
      </w:r>
      <w:r w:rsidRPr="00085104">
        <w:rPr>
          <w:rFonts w:ascii="Consolas" w:hAnsi="Consolas" w:cs="宋体"/>
          <w:color w:val="986801"/>
          <w:kern w:val="0"/>
          <w:szCs w:val="21"/>
        </w:rPr>
        <w:t>201512</w:t>
      </w:r>
      <w:r w:rsidRPr="00085104">
        <w:rPr>
          <w:rFonts w:ascii="Consolas" w:hAnsi="Consolas" w:cs="宋体"/>
          <w:color w:val="5C5C5C"/>
          <w:kern w:val="0"/>
          <w:szCs w:val="21"/>
        </w:rPr>
        <w:t>)</w:t>
      </w:r>
    </w:p>
    <w:p w14:paraId="2CD2BABE"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rout = np.zeros(n_out)</w:t>
      </w:r>
    </w:p>
    <w:p w14:paraId="2B52E636"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rmean = np.zeros(n_out)</w:t>
      </w:r>
    </w:p>
    <w:p w14:paraId="265681A2"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rreal = np.zeros(n_out)</w:t>
      </w:r>
    </w:p>
    <w:p w14:paraId="5FB7D96C"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rfree = np.zeros(n_out)</w:t>
      </w:r>
    </w:p>
    <w:p w14:paraId="2B1CFF91"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volt2 = np.zeros(n_out)</w:t>
      </w:r>
    </w:p>
    <w:p w14:paraId="128536C5"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1B92D5EC"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i/>
          <w:iCs/>
          <w:color w:val="A0A1A7"/>
          <w:kern w:val="0"/>
          <w:szCs w:val="21"/>
        </w:rPr>
        <w:t># reg = sklm.LassoCV(random_state=0, cv=10, fit_intercept=True, normalize=True, precompute='auto', copy_X=True, n_jobs=-1, max_iter=10**9, tol=10-6)</w:t>
      </w:r>
    </w:p>
    <w:p w14:paraId="6B25749B"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i/>
          <w:iCs/>
          <w:color w:val="A0A1A7"/>
          <w:kern w:val="0"/>
          <w:szCs w:val="21"/>
        </w:rPr>
        <w:t># reg_lasso = linear_model.LassoLarsCV(cv=10, fit_intercept=True, normalize=True, precompute='auto', copy_X=True, n_jobs=-1, max_iter=10000000)</w:t>
      </w:r>
    </w:p>
    <w:p w14:paraId="16F74F27"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reg = sklm.RidgeCV(cv=</w:t>
      </w:r>
      <w:r w:rsidRPr="00085104">
        <w:rPr>
          <w:rFonts w:ascii="Consolas" w:hAnsi="Consolas" w:cs="宋体"/>
          <w:color w:val="986801"/>
          <w:kern w:val="0"/>
          <w:szCs w:val="21"/>
        </w:rPr>
        <w:t>10</w:t>
      </w:r>
      <w:r w:rsidRPr="00085104">
        <w:rPr>
          <w:rFonts w:ascii="Consolas" w:hAnsi="Consolas" w:cs="宋体"/>
          <w:color w:val="5C5C5C"/>
          <w:kern w:val="0"/>
          <w:szCs w:val="21"/>
        </w:rPr>
        <w:t>, fit_intercept=</w:t>
      </w:r>
      <w:r w:rsidRPr="00085104">
        <w:rPr>
          <w:rFonts w:ascii="Consolas" w:hAnsi="Consolas" w:cs="宋体"/>
          <w:color w:val="0184BB"/>
          <w:kern w:val="0"/>
          <w:szCs w:val="21"/>
        </w:rPr>
        <w:t>True</w:t>
      </w:r>
      <w:r w:rsidRPr="00085104">
        <w:rPr>
          <w:rFonts w:ascii="Consolas" w:hAnsi="Consolas" w:cs="宋体"/>
          <w:color w:val="5C5C5C"/>
          <w:kern w:val="0"/>
          <w:szCs w:val="21"/>
        </w:rPr>
        <w:t>, normalize=</w:t>
      </w:r>
      <w:r w:rsidRPr="00085104">
        <w:rPr>
          <w:rFonts w:ascii="Consolas" w:hAnsi="Consolas" w:cs="宋体"/>
          <w:color w:val="0184BB"/>
          <w:kern w:val="0"/>
          <w:szCs w:val="21"/>
        </w:rPr>
        <w:t>True</w:t>
      </w:r>
      <w:r w:rsidRPr="00085104">
        <w:rPr>
          <w:rFonts w:ascii="Consolas" w:hAnsi="Consolas" w:cs="宋体"/>
          <w:color w:val="5C5C5C"/>
          <w:kern w:val="0"/>
          <w:szCs w:val="21"/>
        </w:rPr>
        <w:t>)</w:t>
      </w:r>
    </w:p>
    <w:p w14:paraId="28A453ED"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i/>
          <w:iCs/>
          <w:color w:val="A0A1A7"/>
          <w:kern w:val="0"/>
          <w:szCs w:val="21"/>
        </w:rPr>
        <w:t># reg = sklm.ElasticNetCV(random_state=0, cv=10, fit_intercept=True, normalize=True, precompute='auto', copy_X=True, n_jobs=-1, max_iter=10**9, tol=10-6)</w:t>
      </w:r>
    </w:p>
    <w:p w14:paraId="43346CE3"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A626A4"/>
          <w:kern w:val="0"/>
          <w:szCs w:val="21"/>
        </w:rPr>
        <w:t>for</w:t>
      </w:r>
      <w:r w:rsidRPr="00085104">
        <w:rPr>
          <w:rFonts w:ascii="Consolas" w:hAnsi="Consolas" w:cs="宋体"/>
          <w:color w:val="5C5C5C"/>
          <w:kern w:val="0"/>
          <w:szCs w:val="21"/>
        </w:rPr>
        <w:t> i </w:t>
      </w:r>
      <w:r w:rsidRPr="00085104">
        <w:rPr>
          <w:rFonts w:ascii="Consolas" w:hAnsi="Consolas" w:cs="宋体"/>
          <w:color w:val="A626A4"/>
          <w:kern w:val="0"/>
          <w:szCs w:val="21"/>
        </w:rPr>
        <w:t>in</w:t>
      </w:r>
      <w:r w:rsidRPr="00085104">
        <w:rPr>
          <w:rFonts w:ascii="Consolas" w:hAnsi="Consolas" w:cs="宋体"/>
          <w:color w:val="5C5C5C"/>
          <w:kern w:val="0"/>
          <w:szCs w:val="21"/>
        </w:rPr>
        <w:t> range(n_out):</w:t>
      </w:r>
    </w:p>
    <w:p w14:paraId="4D42065F"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X = datafit[[</w:t>
      </w:r>
      <w:r w:rsidRPr="00085104">
        <w:rPr>
          <w:rFonts w:ascii="Consolas" w:hAnsi="Consolas" w:cs="宋体"/>
          <w:color w:val="50A14F"/>
          <w:kern w:val="0"/>
          <w:szCs w:val="21"/>
        </w:rPr>
        <w:t>'PEL1'</w:t>
      </w:r>
      <w:r w:rsidRPr="00085104">
        <w:rPr>
          <w:rFonts w:ascii="Consolas" w:hAnsi="Consolas" w:cs="宋体"/>
          <w:color w:val="5C5C5C"/>
          <w:kern w:val="0"/>
          <w:szCs w:val="21"/>
        </w:rPr>
        <w:t>, </w:t>
      </w:r>
      <w:r w:rsidRPr="00085104">
        <w:rPr>
          <w:rFonts w:ascii="Consolas" w:hAnsi="Consolas" w:cs="宋体"/>
          <w:color w:val="50A14F"/>
          <w:kern w:val="0"/>
          <w:szCs w:val="21"/>
        </w:rPr>
        <w:t>'EPSL1'</w:t>
      </w:r>
      <w:r w:rsidRPr="00085104">
        <w:rPr>
          <w:rFonts w:ascii="Consolas" w:hAnsi="Consolas" w:cs="宋体"/>
          <w:color w:val="5C5C5C"/>
          <w:kern w:val="0"/>
          <w:szCs w:val="21"/>
        </w:rPr>
        <w:t>, </w:t>
      </w:r>
      <w:r w:rsidRPr="00085104">
        <w:rPr>
          <w:rFonts w:ascii="Consolas" w:hAnsi="Consolas" w:cs="宋体"/>
          <w:color w:val="50A14F"/>
          <w:kern w:val="0"/>
          <w:szCs w:val="21"/>
        </w:rPr>
        <w:t>'ROEL1'</w:t>
      </w:r>
      <w:r w:rsidRPr="00085104">
        <w:rPr>
          <w:rFonts w:ascii="Consolas" w:hAnsi="Consolas" w:cs="宋体"/>
          <w:color w:val="5C5C5C"/>
          <w:kern w:val="0"/>
          <w:szCs w:val="21"/>
        </w:rPr>
        <w:t>, </w:t>
      </w:r>
      <w:r w:rsidRPr="00085104">
        <w:rPr>
          <w:rFonts w:ascii="Consolas" w:hAnsi="Consolas" w:cs="宋体"/>
          <w:color w:val="50A14F"/>
          <w:kern w:val="0"/>
          <w:szCs w:val="21"/>
        </w:rPr>
        <w:t>'IncomePSL1'</w:t>
      </w:r>
      <w:r w:rsidRPr="00085104">
        <w:rPr>
          <w:rFonts w:ascii="Consolas" w:hAnsi="Consolas" w:cs="宋体"/>
          <w:color w:val="5C5C5C"/>
          <w:kern w:val="0"/>
          <w:szCs w:val="21"/>
        </w:rPr>
        <w:t>, </w:t>
      </w:r>
      <w:r w:rsidRPr="00085104">
        <w:rPr>
          <w:rFonts w:ascii="Consolas" w:hAnsi="Consolas" w:cs="宋体"/>
          <w:color w:val="50A14F"/>
          <w:kern w:val="0"/>
          <w:szCs w:val="21"/>
        </w:rPr>
        <w:t>'MonTurnRL1'</w:t>
      </w:r>
      <w:r w:rsidRPr="00085104">
        <w:rPr>
          <w:rFonts w:ascii="Consolas" w:hAnsi="Consolas" w:cs="宋体"/>
          <w:color w:val="5C5C5C"/>
          <w:kern w:val="0"/>
          <w:szCs w:val="21"/>
        </w:rPr>
        <w:t>, </w:t>
      </w:r>
      <w:r w:rsidRPr="00085104">
        <w:rPr>
          <w:rFonts w:ascii="Consolas" w:hAnsi="Consolas" w:cs="宋体"/>
          <w:color w:val="50A14F"/>
          <w:kern w:val="0"/>
          <w:szCs w:val="21"/>
        </w:rPr>
        <w:t>'betaL1'</w:t>
      </w:r>
      <w:r w:rsidRPr="00085104">
        <w:rPr>
          <w:rFonts w:ascii="Consolas" w:hAnsi="Consolas" w:cs="宋体"/>
          <w:color w:val="5C5C5C"/>
          <w:kern w:val="0"/>
          <w:szCs w:val="21"/>
        </w:rPr>
        <w:t>,</w:t>
      </w:r>
    </w:p>
    <w:p w14:paraId="78FB5668"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w:t>
      </w:r>
      <w:r w:rsidRPr="00085104">
        <w:rPr>
          <w:rFonts w:ascii="Consolas" w:hAnsi="Consolas" w:cs="宋体"/>
          <w:color w:val="50A14F"/>
          <w:kern w:val="0"/>
          <w:szCs w:val="21"/>
        </w:rPr>
        <w:t>'monthly_volatilityL1'</w:t>
      </w:r>
      <w:r w:rsidRPr="00085104">
        <w:rPr>
          <w:rFonts w:ascii="Consolas" w:hAnsi="Consolas" w:cs="宋体"/>
          <w:color w:val="5C5C5C"/>
          <w:kern w:val="0"/>
          <w:szCs w:val="21"/>
        </w:rPr>
        <w:t>, </w:t>
      </w:r>
      <w:r w:rsidRPr="00085104">
        <w:rPr>
          <w:rFonts w:ascii="Consolas" w:hAnsi="Consolas" w:cs="宋体"/>
          <w:color w:val="50A14F"/>
          <w:kern w:val="0"/>
          <w:szCs w:val="21"/>
        </w:rPr>
        <w:t>'Monthly_LiquidityL1'</w:t>
      </w:r>
      <w:r w:rsidRPr="00085104">
        <w:rPr>
          <w:rFonts w:ascii="Consolas" w:hAnsi="Consolas" w:cs="宋体"/>
          <w:color w:val="5C5C5C"/>
          <w:kern w:val="0"/>
          <w:szCs w:val="21"/>
        </w:rPr>
        <w:t>, </w:t>
      </w:r>
      <w:r w:rsidRPr="00085104">
        <w:rPr>
          <w:rFonts w:ascii="Consolas" w:hAnsi="Consolas" w:cs="宋体"/>
          <w:color w:val="50A14F"/>
          <w:kern w:val="0"/>
          <w:szCs w:val="21"/>
        </w:rPr>
        <w:t>'monthly_highPriceL1'</w:t>
      </w:r>
      <w:r w:rsidRPr="00085104">
        <w:rPr>
          <w:rFonts w:ascii="Consolas" w:hAnsi="Consolas" w:cs="宋体"/>
          <w:color w:val="5C5C5C"/>
          <w:kern w:val="0"/>
          <w:szCs w:val="21"/>
        </w:rPr>
        <w:t>, </w:t>
      </w:r>
      <w:r w:rsidRPr="00085104">
        <w:rPr>
          <w:rFonts w:ascii="Consolas" w:hAnsi="Consolas" w:cs="宋体"/>
          <w:color w:val="50A14F"/>
          <w:kern w:val="0"/>
          <w:szCs w:val="21"/>
        </w:rPr>
        <w:t>'RSkewL1'</w:t>
      </w:r>
      <w:r w:rsidRPr="00085104">
        <w:rPr>
          <w:rFonts w:ascii="Consolas" w:hAnsi="Consolas" w:cs="宋体"/>
          <w:color w:val="5C5C5C"/>
          <w:kern w:val="0"/>
          <w:szCs w:val="21"/>
        </w:rPr>
        <w:t>]].iloc[:(n_in+i), :].values</w:t>
      </w:r>
    </w:p>
    <w:p w14:paraId="5D2EC333"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y = datafit[</w:t>
      </w:r>
      <w:r w:rsidRPr="00085104">
        <w:rPr>
          <w:rFonts w:ascii="Consolas" w:hAnsi="Consolas" w:cs="宋体"/>
          <w:color w:val="50A14F"/>
          <w:kern w:val="0"/>
          <w:szCs w:val="21"/>
        </w:rPr>
        <w:t>'ExRet'</w:t>
      </w:r>
      <w:r w:rsidRPr="00085104">
        <w:rPr>
          <w:rFonts w:ascii="Consolas" w:hAnsi="Consolas" w:cs="宋体"/>
          <w:color w:val="5C5C5C"/>
          <w:kern w:val="0"/>
          <w:szCs w:val="21"/>
        </w:rPr>
        <w:t>].iloc[:(n_in+i)].values</w:t>
      </w:r>
    </w:p>
    <w:p w14:paraId="66035943"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reg.fit(X, y)</w:t>
      </w:r>
    </w:p>
    <w:p w14:paraId="29844219"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w:t>
      </w:r>
      <w:r w:rsidRPr="00085104">
        <w:rPr>
          <w:rFonts w:ascii="Consolas" w:hAnsi="Consolas" w:cs="宋体"/>
          <w:i/>
          <w:iCs/>
          <w:color w:val="A0A1A7"/>
          <w:kern w:val="0"/>
          <w:szCs w:val="21"/>
        </w:rPr>
        <w:t># print(factor_list[np.abs(reg.coef_) != 0])</w:t>
      </w:r>
    </w:p>
    <w:p w14:paraId="51E87BFE"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k = np.concatenate((np.array([reg.intercept_]), reg.coef_))</w:t>
      </w:r>
    </w:p>
    <w:p w14:paraId="5EE9A0FA"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f = datafit[[</w:t>
      </w:r>
      <w:r w:rsidRPr="00085104">
        <w:rPr>
          <w:rFonts w:ascii="Consolas" w:hAnsi="Consolas" w:cs="宋体"/>
          <w:color w:val="50A14F"/>
          <w:kern w:val="0"/>
          <w:szCs w:val="21"/>
        </w:rPr>
        <w:t>'PE'</w:t>
      </w:r>
      <w:r w:rsidRPr="00085104">
        <w:rPr>
          <w:rFonts w:ascii="Consolas" w:hAnsi="Consolas" w:cs="宋体"/>
          <w:color w:val="5C5C5C"/>
          <w:kern w:val="0"/>
          <w:szCs w:val="21"/>
        </w:rPr>
        <w:t>, </w:t>
      </w:r>
      <w:r w:rsidRPr="00085104">
        <w:rPr>
          <w:rFonts w:ascii="Consolas" w:hAnsi="Consolas" w:cs="宋体"/>
          <w:color w:val="50A14F"/>
          <w:kern w:val="0"/>
          <w:szCs w:val="21"/>
        </w:rPr>
        <w:t>'EPS'</w:t>
      </w:r>
      <w:r w:rsidRPr="00085104">
        <w:rPr>
          <w:rFonts w:ascii="Consolas" w:hAnsi="Consolas" w:cs="宋体"/>
          <w:color w:val="5C5C5C"/>
          <w:kern w:val="0"/>
          <w:szCs w:val="21"/>
        </w:rPr>
        <w:t>, </w:t>
      </w:r>
      <w:r w:rsidRPr="00085104">
        <w:rPr>
          <w:rFonts w:ascii="Consolas" w:hAnsi="Consolas" w:cs="宋体"/>
          <w:color w:val="50A14F"/>
          <w:kern w:val="0"/>
          <w:szCs w:val="21"/>
        </w:rPr>
        <w:t>'ROE'</w:t>
      </w:r>
      <w:r w:rsidRPr="00085104">
        <w:rPr>
          <w:rFonts w:ascii="Consolas" w:hAnsi="Consolas" w:cs="宋体"/>
          <w:color w:val="5C5C5C"/>
          <w:kern w:val="0"/>
          <w:szCs w:val="21"/>
        </w:rPr>
        <w:t>, </w:t>
      </w:r>
      <w:r w:rsidRPr="00085104">
        <w:rPr>
          <w:rFonts w:ascii="Consolas" w:hAnsi="Consolas" w:cs="宋体"/>
          <w:color w:val="50A14F"/>
          <w:kern w:val="0"/>
          <w:szCs w:val="21"/>
        </w:rPr>
        <w:t>'IncomePS'</w:t>
      </w:r>
      <w:r w:rsidRPr="00085104">
        <w:rPr>
          <w:rFonts w:ascii="Consolas" w:hAnsi="Consolas" w:cs="宋体"/>
          <w:color w:val="5C5C5C"/>
          <w:kern w:val="0"/>
          <w:szCs w:val="21"/>
        </w:rPr>
        <w:t>, </w:t>
      </w:r>
      <w:r w:rsidRPr="00085104">
        <w:rPr>
          <w:rFonts w:ascii="Consolas" w:hAnsi="Consolas" w:cs="宋体"/>
          <w:color w:val="50A14F"/>
          <w:kern w:val="0"/>
          <w:szCs w:val="21"/>
        </w:rPr>
        <w:t>'MonTurnR'</w:t>
      </w:r>
      <w:r w:rsidRPr="00085104">
        <w:rPr>
          <w:rFonts w:ascii="Consolas" w:hAnsi="Consolas" w:cs="宋体"/>
          <w:color w:val="5C5C5C"/>
          <w:kern w:val="0"/>
          <w:szCs w:val="21"/>
        </w:rPr>
        <w:t>, </w:t>
      </w:r>
      <w:r w:rsidRPr="00085104">
        <w:rPr>
          <w:rFonts w:ascii="Consolas" w:hAnsi="Consolas" w:cs="宋体"/>
          <w:color w:val="50A14F"/>
          <w:kern w:val="0"/>
          <w:szCs w:val="21"/>
        </w:rPr>
        <w:t>'beta'</w:t>
      </w:r>
      <w:r w:rsidRPr="00085104">
        <w:rPr>
          <w:rFonts w:ascii="Consolas" w:hAnsi="Consolas" w:cs="宋体"/>
          <w:color w:val="5C5C5C"/>
          <w:kern w:val="0"/>
          <w:szCs w:val="21"/>
        </w:rPr>
        <w:t>, </w:t>
      </w:r>
      <w:r w:rsidRPr="00085104">
        <w:rPr>
          <w:rFonts w:ascii="Consolas" w:hAnsi="Consolas" w:cs="宋体"/>
          <w:color w:val="50A14F"/>
          <w:kern w:val="0"/>
          <w:szCs w:val="21"/>
        </w:rPr>
        <w:t>'monthly_volatility'</w:t>
      </w:r>
      <w:r w:rsidRPr="00085104">
        <w:rPr>
          <w:rFonts w:ascii="Consolas" w:hAnsi="Consolas" w:cs="宋体"/>
          <w:color w:val="5C5C5C"/>
          <w:kern w:val="0"/>
          <w:szCs w:val="21"/>
        </w:rPr>
        <w:t>, </w:t>
      </w:r>
      <w:r w:rsidRPr="00085104">
        <w:rPr>
          <w:rFonts w:ascii="Consolas" w:hAnsi="Consolas" w:cs="宋体"/>
          <w:color w:val="50A14F"/>
          <w:kern w:val="0"/>
          <w:szCs w:val="21"/>
        </w:rPr>
        <w:t>'Monthly_Liquidity'</w:t>
      </w:r>
      <w:r w:rsidRPr="00085104">
        <w:rPr>
          <w:rFonts w:ascii="Consolas" w:hAnsi="Consolas" w:cs="宋体"/>
          <w:color w:val="5C5C5C"/>
          <w:kern w:val="0"/>
          <w:szCs w:val="21"/>
        </w:rPr>
        <w:t>,</w:t>
      </w:r>
    </w:p>
    <w:p w14:paraId="43D191A1"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w:t>
      </w:r>
      <w:r w:rsidRPr="00085104">
        <w:rPr>
          <w:rFonts w:ascii="Consolas" w:hAnsi="Consolas" w:cs="宋体"/>
          <w:color w:val="50A14F"/>
          <w:kern w:val="0"/>
          <w:szCs w:val="21"/>
        </w:rPr>
        <w:t>'monthly_highPrice'</w:t>
      </w:r>
      <w:r w:rsidRPr="00085104">
        <w:rPr>
          <w:rFonts w:ascii="Consolas" w:hAnsi="Consolas" w:cs="宋体"/>
          <w:color w:val="5C5C5C"/>
          <w:kern w:val="0"/>
          <w:szCs w:val="21"/>
        </w:rPr>
        <w:t>, </w:t>
      </w:r>
      <w:r w:rsidRPr="00085104">
        <w:rPr>
          <w:rFonts w:ascii="Consolas" w:hAnsi="Consolas" w:cs="宋体"/>
          <w:color w:val="50A14F"/>
          <w:kern w:val="0"/>
          <w:szCs w:val="21"/>
        </w:rPr>
        <w:t>'RSkew'</w:t>
      </w:r>
      <w:r w:rsidRPr="00085104">
        <w:rPr>
          <w:rFonts w:ascii="Consolas" w:hAnsi="Consolas" w:cs="宋体"/>
          <w:color w:val="5C5C5C"/>
          <w:kern w:val="0"/>
          <w:szCs w:val="21"/>
        </w:rPr>
        <w:t>]].iloc[n_in+i</w:t>
      </w:r>
      <w:r w:rsidRPr="00085104">
        <w:rPr>
          <w:rFonts w:ascii="Consolas" w:hAnsi="Consolas" w:cs="宋体"/>
          <w:color w:val="986801"/>
          <w:kern w:val="0"/>
          <w:szCs w:val="21"/>
        </w:rPr>
        <w:t>-1</w:t>
      </w:r>
      <w:r w:rsidRPr="00085104">
        <w:rPr>
          <w:rFonts w:ascii="Consolas" w:hAnsi="Consolas" w:cs="宋体"/>
          <w:color w:val="5C5C5C"/>
          <w:kern w:val="0"/>
          <w:szCs w:val="21"/>
        </w:rPr>
        <w:t>, :].values</w:t>
      </w:r>
    </w:p>
    <w:p w14:paraId="59CC9C29"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lastRenderedPageBreak/>
        <w:t>    f = np.concatenate((np.array([</w:t>
      </w:r>
      <w:r w:rsidRPr="00085104">
        <w:rPr>
          <w:rFonts w:ascii="Consolas" w:hAnsi="Consolas" w:cs="宋体"/>
          <w:color w:val="986801"/>
          <w:kern w:val="0"/>
          <w:szCs w:val="21"/>
        </w:rPr>
        <w:t>1</w:t>
      </w:r>
      <w:r w:rsidRPr="00085104">
        <w:rPr>
          <w:rFonts w:ascii="Consolas" w:hAnsi="Consolas" w:cs="宋体"/>
          <w:color w:val="5C5C5C"/>
          <w:kern w:val="0"/>
          <w:szCs w:val="21"/>
        </w:rPr>
        <w:t>]), f))</w:t>
      </w:r>
    </w:p>
    <w:p w14:paraId="198FC676"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rreal[i] = datafit[</w:t>
      </w:r>
      <w:r w:rsidRPr="00085104">
        <w:rPr>
          <w:rFonts w:ascii="Consolas" w:hAnsi="Consolas" w:cs="宋体"/>
          <w:color w:val="50A14F"/>
          <w:kern w:val="0"/>
          <w:szCs w:val="21"/>
        </w:rPr>
        <w:t>'ExRet'</w:t>
      </w:r>
      <w:r w:rsidRPr="00085104">
        <w:rPr>
          <w:rFonts w:ascii="Consolas" w:hAnsi="Consolas" w:cs="宋体"/>
          <w:color w:val="5C5C5C"/>
          <w:kern w:val="0"/>
          <w:szCs w:val="21"/>
        </w:rPr>
        <w:t>].iloc[n_in+i]</w:t>
      </w:r>
    </w:p>
    <w:p w14:paraId="3BBD501E"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rfree[i] = datafit[</w:t>
      </w:r>
      <w:r w:rsidRPr="00085104">
        <w:rPr>
          <w:rFonts w:ascii="Consolas" w:hAnsi="Consolas" w:cs="宋体"/>
          <w:color w:val="50A14F"/>
          <w:kern w:val="0"/>
          <w:szCs w:val="21"/>
        </w:rPr>
        <w:t>'Rfree'</w:t>
      </w:r>
      <w:r w:rsidRPr="00085104">
        <w:rPr>
          <w:rFonts w:ascii="Consolas" w:hAnsi="Consolas" w:cs="宋体"/>
          <w:color w:val="5C5C5C"/>
          <w:kern w:val="0"/>
          <w:szCs w:val="21"/>
        </w:rPr>
        <w:t>].iloc[n_in+i]</w:t>
      </w:r>
    </w:p>
    <w:p w14:paraId="68B77207"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rout[i] = np.sum(k*f)</w:t>
      </w:r>
    </w:p>
    <w:p w14:paraId="609E5C4B"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rmean[i] = np.mean(datafit[</w:t>
      </w:r>
      <w:r w:rsidRPr="00085104">
        <w:rPr>
          <w:rFonts w:ascii="Consolas" w:hAnsi="Consolas" w:cs="宋体"/>
          <w:color w:val="50A14F"/>
          <w:kern w:val="0"/>
          <w:szCs w:val="21"/>
        </w:rPr>
        <w:t>'ExRet'</w:t>
      </w:r>
      <w:r w:rsidRPr="00085104">
        <w:rPr>
          <w:rFonts w:ascii="Consolas" w:hAnsi="Consolas" w:cs="宋体"/>
          <w:color w:val="5C5C5C"/>
          <w:kern w:val="0"/>
          <w:szCs w:val="21"/>
        </w:rPr>
        <w:t>].iloc[:(n_in+i)].values)</w:t>
      </w:r>
    </w:p>
    <w:p w14:paraId="36479CB6"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volt2[i] = np.sum(datafit[</w:t>
      </w:r>
      <w:r w:rsidRPr="00085104">
        <w:rPr>
          <w:rFonts w:ascii="Consolas" w:hAnsi="Consolas" w:cs="宋体"/>
          <w:color w:val="50A14F"/>
          <w:kern w:val="0"/>
          <w:szCs w:val="21"/>
        </w:rPr>
        <w:t>'Ret'</w:t>
      </w:r>
      <w:r w:rsidRPr="00085104">
        <w:rPr>
          <w:rFonts w:ascii="Consolas" w:hAnsi="Consolas" w:cs="宋体"/>
          <w:color w:val="5C5C5C"/>
          <w:kern w:val="0"/>
          <w:szCs w:val="21"/>
        </w:rPr>
        <w:t>].iloc[(n_in+i</w:t>
      </w:r>
      <w:r w:rsidRPr="00085104">
        <w:rPr>
          <w:rFonts w:ascii="Consolas" w:hAnsi="Consolas" w:cs="宋体"/>
          <w:color w:val="986801"/>
          <w:kern w:val="0"/>
          <w:szCs w:val="21"/>
        </w:rPr>
        <w:t>-12</w:t>
      </w:r>
      <w:r w:rsidRPr="00085104">
        <w:rPr>
          <w:rFonts w:ascii="Consolas" w:hAnsi="Consolas" w:cs="宋体"/>
          <w:color w:val="5C5C5C"/>
          <w:kern w:val="0"/>
          <w:szCs w:val="21"/>
        </w:rPr>
        <w:t>):(n_in+i)].values**</w:t>
      </w:r>
      <w:r w:rsidRPr="00085104">
        <w:rPr>
          <w:rFonts w:ascii="Consolas" w:hAnsi="Consolas" w:cs="宋体"/>
          <w:color w:val="986801"/>
          <w:kern w:val="0"/>
          <w:szCs w:val="21"/>
        </w:rPr>
        <w:t>2</w:t>
      </w:r>
      <w:r w:rsidRPr="00085104">
        <w:rPr>
          <w:rFonts w:ascii="Consolas" w:hAnsi="Consolas" w:cs="宋体"/>
          <w:color w:val="5C5C5C"/>
          <w:kern w:val="0"/>
          <w:szCs w:val="21"/>
        </w:rPr>
        <w:t>)</w:t>
      </w:r>
    </w:p>
    <w:p w14:paraId="7453C86F"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4D3D2DC1"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print()</w:t>
      </w:r>
    </w:p>
    <w:p w14:paraId="3F112074"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print(</w:t>
      </w:r>
      <w:r w:rsidRPr="00085104">
        <w:rPr>
          <w:rFonts w:ascii="Consolas" w:hAnsi="Consolas" w:cs="宋体"/>
          <w:color w:val="50A14F"/>
          <w:kern w:val="0"/>
          <w:szCs w:val="21"/>
        </w:rPr>
        <w:t>'Out-of-sample tests for multi-factor model with ML method:'</w:t>
      </w:r>
      <w:r w:rsidRPr="00085104">
        <w:rPr>
          <w:rFonts w:ascii="Consolas" w:hAnsi="Consolas" w:cs="宋体"/>
          <w:color w:val="5C5C5C"/>
          <w:kern w:val="0"/>
          <w:szCs w:val="21"/>
        </w:rPr>
        <w:t>)</w:t>
      </w:r>
    </w:p>
    <w:p w14:paraId="0F16C5BB"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print(</w:t>
      </w:r>
      <w:r w:rsidRPr="00085104">
        <w:rPr>
          <w:rFonts w:ascii="Consolas" w:hAnsi="Consolas" w:cs="宋体"/>
          <w:color w:val="50A14F"/>
          <w:kern w:val="0"/>
          <w:szCs w:val="21"/>
        </w:rPr>
        <w:t>'Predictor: {:s}'</w:t>
      </w:r>
      <w:r w:rsidRPr="00085104">
        <w:rPr>
          <w:rFonts w:ascii="Consolas" w:hAnsi="Consolas" w:cs="宋体"/>
          <w:color w:val="5C5C5C"/>
          <w:kern w:val="0"/>
          <w:szCs w:val="21"/>
        </w:rPr>
        <w:t>.format(factor_out))</w:t>
      </w:r>
    </w:p>
    <w:p w14:paraId="77AC4443"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R2os, MFSEadj, pvalue_MFSEadj = myfun_stat_gains(rout, rmean, rreal)</w:t>
      </w:r>
    </w:p>
    <w:p w14:paraId="26C3BA6C"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Uout, Umean, DeltaU = myfun_econ_gains(rout, rmean, rreal, rfree, volt2, gmm=</w:t>
      </w:r>
      <w:r w:rsidRPr="00085104">
        <w:rPr>
          <w:rFonts w:ascii="Consolas" w:hAnsi="Consolas" w:cs="宋体"/>
          <w:color w:val="986801"/>
          <w:kern w:val="0"/>
          <w:szCs w:val="21"/>
        </w:rPr>
        <w:t>5</w:t>
      </w:r>
      <w:r w:rsidRPr="00085104">
        <w:rPr>
          <w:rFonts w:ascii="Consolas" w:hAnsi="Consolas" w:cs="宋体"/>
          <w:color w:val="5C5C5C"/>
          <w:kern w:val="0"/>
          <w:szCs w:val="21"/>
        </w:rPr>
        <w:t>)</w:t>
      </w:r>
    </w:p>
    <w:p w14:paraId="3DD39348"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A626A4"/>
          <w:kern w:val="0"/>
          <w:szCs w:val="21"/>
        </w:rPr>
        <w:t>del</w:t>
      </w:r>
      <w:r w:rsidRPr="00085104">
        <w:rPr>
          <w:rFonts w:ascii="Consolas" w:hAnsi="Consolas" w:cs="宋体"/>
          <w:color w:val="5C5C5C"/>
          <w:kern w:val="0"/>
          <w:szCs w:val="21"/>
        </w:rPr>
        <w:t> datafit</w:t>
      </w:r>
    </w:p>
    <w:p w14:paraId="78C60705"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60085129"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i/>
          <w:iCs/>
          <w:color w:val="A0A1A7"/>
          <w:kern w:val="0"/>
          <w:szCs w:val="21"/>
        </w:rPr>
        <w:t># LASSO</w:t>
      </w:r>
      <w:r w:rsidRPr="00085104">
        <w:rPr>
          <w:rFonts w:ascii="Consolas" w:hAnsi="Consolas" w:cs="宋体"/>
          <w:i/>
          <w:iCs/>
          <w:color w:val="A0A1A7"/>
          <w:kern w:val="0"/>
          <w:szCs w:val="21"/>
        </w:rPr>
        <w:t>回归</w:t>
      </w:r>
    </w:p>
    <w:p w14:paraId="3A1E85F6"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4005EFB4"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factor_out = </w:t>
      </w:r>
      <w:r w:rsidRPr="00085104">
        <w:rPr>
          <w:rFonts w:ascii="Consolas" w:hAnsi="Consolas" w:cs="宋体"/>
          <w:color w:val="50A14F"/>
          <w:kern w:val="0"/>
          <w:szCs w:val="21"/>
        </w:rPr>
        <w:t>'PE, EPS, ROE, IncomePS, MonTurnR, beta, monthly_volatility, Monthly_Liquidity, monthly_highPrice, RSkew'</w:t>
      </w:r>
    </w:p>
    <w:p w14:paraId="3EC9B537"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factor_list = np.array([</w:t>
      </w:r>
      <w:r w:rsidRPr="00085104">
        <w:rPr>
          <w:rFonts w:ascii="Consolas" w:hAnsi="Consolas" w:cs="宋体"/>
          <w:color w:val="50A14F"/>
          <w:kern w:val="0"/>
          <w:szCs w:val="21"/>
        </w:rPr>
        <w:t>'PE'</w:t>
      </w:r>
      <w:r w:rsidRPr="00085104">
        <w:rPr>
          <w:rFonts w:ascii="Consolas" w:hAnsi="Consolas" w:cs="宋体"/>
          <w:color w:val="5C5C5C"/>
          <w:kern w:val="0"/>
          <w:szCs w:val="21"/>
        </w:rPr>
        <w:t>, </w:t>
      </w:r>
      <w:r w:rsidRPr="00085104">
        <w:rPr>
          <w:rFonts w:ascii="Consolas" w:hAnsi="Consolas" w:cs="宋体"/>
          <w:color w:val="50A14F"/>
          <w:kern w:val="0"/>
          <w:szCs w:val="21"/>
        </w:rPr>
        <w:t>'EPS'</w:t>
      </w:r>
      <w:r w:rsidRPr="00085104">
        <w:rPr>
          <w:rFonts w:ascii="Consolas" w:hAnsi="Consolas" w:cs="宋体"/>
          <w:color w:val="5C5C5C"/>
          <w:kern w:val="0"/>
          <w:szCs w:val="21"/>
        </w:rPr>
        <w:t>, </w:t>
      </w:r>
      <w:r w:rsidRPr="00085104">
        <w:rPr>
          <w:rFonts w:ascii="Consolas" w:hAnsi="Consolas" w:cs="宋体"/>
          <w:color w:val="50A14F"/>
          <w:kern w:val="0"/>
          <w:szCs w:val="21"/>
        </w:rPr>
        <w:t>'ROE'</w:t>
      </w:r>
      <w:r w:rsidRPr="00085104">
        <w:rPr>
          <w:rFonts w:ascii="Consolas" w:hAnsi="Consolas" w:cs="宋体"/>
          <w:color w:val="5C5C5C"/>
          <w:kern w:val="0"/>
          <w:szCs w:val="21"/>
        </w:rPr>
        <w:t>, </w:t>
      </w:r>
      <w:r w:rsidRPr="00085104">
        <w:rPr>
          <w:rFonts w:ascii="Consolas" w:hAnsi="Consolas" w:cs="宋体"/>
          <w:color w:val="50A14F"/>
          <w:kern w:val="0"/>
          <w:szCs w:val="21"/>
        </w:rPr>
        <w:t>'IncomePS'</w:t>
      </w:r>
      <w:r w:rsidRPr="00085104">
        <w:rPr>
          <w:rFonts w:ascii="Consolas" w:hAnsi="Consolas" w:cs="宋体"/>
          <w:color w:val="5C5C5C"/>
          <w:kern w:val="0"/>
          <w:szCs w:val="21"/>
        </w:rPr>
        <w:t>, </w:t>
      </w:r>
      <w:r w:rsidRPr="00085104">
        <w:rPr>
          <w:rFonts w:ascii="Consolas" w:hAnsi="Consolas" w:cs="宋体"/>
          <w:color w:val="50A14F"/>
          <w:kern w:val="0"/>
          <w:szCs w:val="21"/>
        </w:rPr>
        <w:t>'MonTurnR'</w:t>
      </w:r>
      <w:r w:rsidRPr="00085104">
        <w:rPr>
          <w:rFonts w:ascii="Consolas" w:hAnsi="Consolas" w:cs="宋体"/>
          <w:color w:val="5C5C5C"/>
          <w:kern w:val="0"/>
          <w:szCs w:val="21"/>
        </w:rPr>
        <w:t>, </w:t>
      </w:r>
      <w:r w:rsidRPr="00085104">
        <w:rPr>
          <w:rFonts w:ascii="Consolas" w:hAnsi="Consolas" w:cs="宋体"/>
          <w:color w:val="50A14F"/>
          <w:kern w:val="0"/>
          <w:szCs w:val="21"/>
        </w:rPr>
        <w:t>'beta'</w:t>
      </w:r>
      <w:r w:rsidRPr="00085104">
        <w:rPr>
          <w:rFonts w:ascii="Consolas" w:hAnsi="Consolas" w:cs="宋体"/>
          <w:color w:val="5C5C5C"/>
          <w:kern w:val="0"/>
          <w:szCs w:val="21"/>
        </w:rPr>
        <w:t>, </w:t>
      </w:r>
      <w:r w:rsidRPr="00085104">
        <w:rPr>
          <w:rFonts w:ascii="Consolas" w:hAnsi="Consolas" w:cs="宋体"/>
          <w:color w:val="50A14F"/>
          <w:kern w:val="0"/>
          <w:szCs w:val="21"/>
        </w:rPr>
        <w:t>'monthly_volatility'</w:t>
      </w:r>
      <w:r w:rsidRPr="00085104">
        <w:rPr>
          <w:rFonts w:ascii="Consolas" w:hAnsi="Consolas" w:cs="宋体"/>
          <w:color w:val="5C5C5C"/>
          <w:kern w:val="0"/>
          <w:szCs w:val="21"/>
        </w:rPr>
        <w:t>, </w:t>
      </w:r>
      <w:r w:rsidRPr="00085104">
        <w:rPr>
          <w:rFonts w:ascii="Consolas" w:hAnsi="Consolas" w:cs="宋体"/>
          <w:color w:val="50A14F"/>
          <w:kern w:val="0"/>
          <w:szCs w:val="21"/>
        </w:rPr>
        <w:t>'Monthly_Liquidity'</w:t>
      </w:r>
      <w:r w:rsidRPr="00085104">
        <w:rPr>
          <w:rFonts w:ascii="Consolas" w:hAnsi="Consolas" w:cs="宋体"/>
          <w:color w:val="5C5C5C"/>
          <w:kern w:val="0"/>
          <w:szCs w:val="21"/>
        </w:rPr>
        <w:t>, </w:t>
      </w:r>
      <w:r w:rsidRPr="00085104">
        <w:rPr>
          <w:rFonts w:ascii="Consolas" w:hAnsi="Consolas" w:cs="宋体"/>
          <w:color w:val="50A14F"/>
          <w:kern w:val="0"/>
          <w:szCs w:val="21"/>
        </w:rPr>
        <w:t>'monthly_highPrice'</w:t>
      </w:r>
      <w:r w:rsidRPr="00085104">
        <w:rPr>
          <w:rFonts w:ascii="Consolas" w:hAnsi="Consolas" w:cs="宋体"/>
          <w:color w:val="5C5C5C"/>
          <w:kern w:val="0"/>
          <w:szCs w:val="21"/>
        </w:rPr>
        <w:t>, </w:t>
      </w:r>
      <w:r w:rsidRPr="00085104">
        <w:rPr>
          <w:rFonts w:ascii="Consolas" w:hAnsi="Consolas" w:cs="宋体"/>
          <w:color w:val="50A14F"/>
          <w:kern w:val="0"/>
          <w:szCs w:val="21"/>
        </w:rPr>
        <w:t>'RSkew'</w:t>
      </w:r>
      <w:r w:rsidRPr="00085104">
        <w:rPr>
          <w:rFonts w:ascii="Consolas" w:hAnsi="Consolas" w:cs="宋体"/>
          <w:color w:val="5C5C5C"/>
          <w:kern w:val="0"/>
          <w:szCs w:val="21"/>
        </w:rPr>
        <w:t>])</w:t>
      </w:r>
    </w:p>
    <w:p w14:paraId="5B39DD3D"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55E95A54"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datafit = data.copy(deep=</w:t>
      </w:r>
      <w:r w:rsidRPr="00085104">
        <w:rPr>
          <w:rFonts w:ascii="Consolas" w:hAnsi="Consolas" w:cs="宋体"/>
          <w:color w:val="0184BB"/>
          <w:kern w:val="0"/>
          <w:szCs w:val="21"/>
        </w:rPr>
        <w:t>True</w:t>
      </w:r>
      <w:r w:rsidRPr="00085104">
        <w:rPr>
          <w:rFonts w:ascii="Consolas" w:hAnsi="Consolas" w:cs="宋体"/>
          <w:color w:val="5C5C5C"/>
          <w:kern w:val="0"/>
          <w:szCs w:val="21"/>
        </w:rPr>
        <w:t>)</w:t>
      </w:r>
    </w:p>
    <w:p w14:paraId="743B3B4E"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datafit.dropna(inplace=</w:t>
      </w:r>
      <w:r w:rsidRPr="00085104">
        <w:rPr>
          <w:rFonts w:ascii="Consolas" w:hAnsi="Consolas" w:cs="宋体"/>
          <w:color w:val="0184BB"/>
          <w:kern w:val="0"/>
          <w:szCs w:val="21"/>
        </w:rPr>
        <w:t>True</w:t>
      </w:r>
      <w:r w:rsidRPr="00085104">
        <w:rPr>
          <w:rFonts w:ascii="Consolas" w:hAnsi="Consolas" w:cs="宋体"/>
          <w:color w:val="5C5C5C"/>
          <w:kern w:val="0"/>
          <w:szCs w:val="21"/>
        </w:rPr>
        <w:t>)</w:t>
      </w:r>
    </w:p>
    <w:p w14:paraId="1F5F03AB"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1B1C72FE"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n_in = np.sum(datafit[</w:t>
      </w:r>
      <w:r w:rsidRPr="00085104">
        <w:rPr>
          <w:rFonts w:ascii="Consolas" w:hAnsi="Consolas" w:cs="宋体"/>
          <w:color w:val="50A14F"/>
          <w:kern w:val="0"/>
          <w:szCs w:val="21"/>
        </w:rPr>
        <w:t>'yyyymm'</w:t>
      </w:r>
      <w:r w:rsidRPr="00085104">
        <w:rPr>
          <w:rFonts w:ascii="Consolas" w:hAnsi="Consolas" w:cs="宋体"/>
          <w:color w:val="5C5C5C"/>
          <w:kern w:val="0"/>
          <w:szCs w:val="21"/>
        </w:rPr>
        <w:t>] &lt;= </w:t>
      </w:r>
      <w:r w:rsidRPr="00085104">
        <w:rPr>
          <w:rFonts w:ascii="Consolas" w:hAnsi="Consolas" w:cs="宋体"/>
          <w:color w:val="986801"/>
          <w:kern w:val="0"/>
          <w:szCs w:val="21"/>
        </w:rPr>
        <w:t>201512</w:t>
      </w:r>
      <w:r w:rsidRPr="00085104">
        <w:rPr>
          <w:rFonts w:ascii="Consolas" w:hAnsi="Consolas" w:cs="宋体"/>
          <w:color w:val="5C5C5C"/>
          <w:kern w:val="0"/>
          <w:szCs w:val="21"/>
        </w:rPr>
        <w:t>)</w:t>
      </w:r>
    </w:p>
    <w:p w14:paraId="2D7432C5"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n_out = np.sum(datafit[</w:t>
      </w:r>
      <w:r w:rsidRPr="00085104">
        <w:rPr>
          <w:rFonts w:ascii="Consolas" w:hAnsi="Consolas" w:cs="宋体"/>
          <w:color w:val="50A14F"/>
          <w:kern w:val="0"/>
          <w:szCs w:val="21"/>
        </w:rPr>
        <w:t>'yyyymm'</w:t>
      </w:r>
      <w:r w:rsidRPr="00085104">
        <w:rPr>
          <w:rFonts w:ascii="Consolas" w:hAnsi="Consolas" w:cs="宋体"/>
          <w:color w:val="5C5C5C"/>
          <w:kern w:val="0"/>
          <w:szCs w:val="21"/>
        </w:rPr>
        <w:t>] &gt; </w:t>
      </w:r>
      <w:r w:rsidRPr="00085104">
        <w:rPr>
          <w:rFonts w:ascii="Consolas" w:hAnsi="Consolas" w:cs="宋体"/>
          <w:color w:val="986801"/>
          <w:kern w:val="0"/>
          <w:szCs w:val="21"/>
        </w:rPr>
        <w:t>201512</w:t>
      </w:r>
      <w:r w:rsidRPr="00085104">
        <w:rPr>
          <w:rFonts w:ascii="Consolas" w:hAnsi="Consolas" w:cs="宋体"/>
          <w:color w:val="5C5C5C"/>
          <w:kern w:val="0"/>
          <w:szCs w:val="21"/>
        </w:rPr>
        <w:t>)</w:t>
      </w:r>
    </w:p>
    <w:p w14:paraId="5DCC87C1"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rout = np.zeros(n_out)</w:t>
      </w:r>
    </w:p>
    <w:p w14:paraId="0A80EF4D"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rmean = np.zeros(n_out)</w:t>
      </w:r>
    </w:p>
    <w:p w14:paraId="0F691DF0"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rreal = np.zeros(n_out)</w:t>
      </w:r>
    </w:p>
    <w:p w14:paraId="4EAE462C"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rfree = np.zeros(n_out)</w:t>
      </w:r>
    </w:p>
    <w:p w14:paraId="0EC6D27D"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volt2 = np.zeros(n_out)</w:t>
      </w:r>
    </w:p>
    <w:p w14:paraId="7C85CA57"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33B07001"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reg = sklm.LassoCV(random_state=</w:t>
      </w:r>
      <w:r w:rsidRPr="00085104">
        <w:rPr>
          <w:rFonts w:ascii="Consolas" w:hAnsi="Consolas" w:cs="宋体"/>
          <w:color w:val="986801"/>
          <w:kern w:val="0"/>
          <w:szCs w:val="21"/>
        </w:rPr>
        <w:t>0</w:t>
      </w:r>
      <w:r w:rsidRPr="00085104">
        <w:rPr>
          <w:rFonts w:ascii="Consolas" w:hAnsi="Consolas" w:cs="宋体"/>
          <w:color w:val="5C5C5C"/>
          <w:kern w:val="0"/>
          <w:szCs w:val="21"/>
        </w:rPr>
        <w:t>, cv=</w:t>
      </w:r>
      <w:r w:rsidRPr="00085104">
        <w:rPr>
          <w:rFonts w:ascii="Consolas" w:hAnsi="Consolas" w:cs="宋体"/>
          <w:color w:val="986801"/>
          <w:kern w:val="0"/>
          <w:szCs w:val="21"/>
        </w:rPr>
        <w:t>10</w:t>
      </w:r>
      <w:r w:rsidRPr="00085104">
        <w:rPr>
          <w:rFonts w:ascii="Consolas" w:hAnsi="Consolas" w:cs="宋体"/>
          <w:color w:val="5C5C5C"/>
          <w:kern w:val="0"/>
          <w:szCs w:val="21"/>
        </w:rPr>
        <w:t>, fit_intercept=</w:t>
      </w:r>
      <w:r w:rsidRPr="00085104">
        <w:rPr>
          <w:rFonts w:ascii="Consolas" w:hAnsi="Consolas" w:cs="宋体"/>
          <w:color w:val="0184BB"/>
          <w:kern w:val="0"/>
          <w:szCs w:val="21"/>
        </w:rPr>
        <w:t>True</w:t>
      </w:r>
      <w:r w:rsidRPr="00085104">
        <w:rPr>
          <w:rFonts w:ascii="Consolas" w:hAnsi="Consolas" w:cs="宋体"/>
          <w:color w:val="5C5C5C"/>
          <w:kern w:val="0"/>
          <w:szCs w:val="21"/>
        </w:rPr>
        <w:t>, normalize=</w:t>
      </w:r>
      <w:r w:rsidRPr="00085104">
        <w:rPr>
          <w:rFonts w:ascii="Consolas" w:hAnsi="Consolas" w:cs="宋体"/>
          <w:color w:val="0184BB"/>
          <w:kern w:val="0"/>
          <w:szCs w:val="21"/>
        </w:rPr>
        <w:t>True</w:t>
      </w:r>
      <w:r w:rsidRPr="00085104">
        <w:rPr>
          <w:rFonts w:ascii="Consolas" w:hAnsi="Consolas" w:cs="宋体"/>
          <w:color w:val="5C5C5C"/>
          <w:kern w:val="0"/>
          <w:szCs w:val="21"/>
        </w:rPr>
        <w:t>, precompute=</w:t>
      </w:r>
      <w:r w:rsidRPr="00085104">
        <w:rPr>
          <w:rFonts w:ascii="Consolas" w:hAnsi="Consolas" w:cs="宋体"/>
          <w:color w:val="50A14F"/>
          <w:kern w:val="0"/>
          <w:szCs w:val="21"/>
        </w:rPr>
        <w:t>'auto'</w:t>
      </w:r>
      <w:r w:rsidRPr="00085104">
        <w:rPr>
          <w:rFonts w:ascii="Consolas" w:hAnsi="Consolas" w:cs="宋体"/>
          <w:color w:val="5C5C5C"/>
          <w:kern w:val="0"/>
          <w:szCs w:val="21"/>
        </w:rPr>
        <w:t>, copy_X=</w:t>
      </w:r>
      <w:r w:rsidRPr="00085104">
        <w:rPr>
          <w:rFonts w:ascii="Consolas" w:hAnsi="Consolas" w:cs="宋体"/>
          <w:color w:val="0184BB"/>
          <w:kern w:val="0"/>
          <w:szCs w:val="21"/>
        </w:rPr>
        <w:t>True</w:t>
      </w:r>
      <w:r w:rsidRPr="00085104">
        <w:rPr>
          <w:rFonts w:ascii="Consolas" w:hAnsi="Consolas" w:cs="宋体"/>
          <w:color w:val="5C5C5C"/>
          <w:kern w:val="0"/>
          <w:szCs w:val="21"/>
        </w:rPr>
        <w:t>, n_jobs=</w:t>
      </w:r>
      <w:r w:rsidRPr="00085104">
        <w:rPr>
          <w:rFonts w:ascii="Consolas" w:hAnsi="Consolas" w:cs="宋体"/>
          <w:color w:val="986801"/>
          <w:kern w:val="0"/>
          <w:szCs w:val="21"/>
        </w:rPr>
        <w:t>-1</w:t>
      </w:r>
      <w:r w:rsidRPr="00085104">
        <w:rPr>
          <w:rFonts w:ascii="Consolas" w:hAnsi="Consolas" w:cs="宋体"/>
          <w:color w:val="5C5C5C"/>
          <w:kern w:val="0"/>
          <w:szCs w:val="21"/>
        </w:rPr>
        <w:t>, max_iter=</w:t>
      </w:r>
      <w:r w:rsidRPr="00085104">
        <w:rPr>
          <w:rFonts w:ascii="Consolas" w:hAnsi="Consolas" w:cs="宋体"/>
          <w:color w:val="986801"/>
          <w:kern w:val="0"/>
          <w:szCs w:val="21"/>
        </w:rPr>
        <w:t>10</w:t>
      </w:r>
      <w:r w:rsidRPr="00085104">
        <w:rPr>
          <w:rFonts w:ascii="Consolas" w:hAnsi="Consolas" w:cs="宋体"/>
          <w:color w:val="5C5C5C"/>
          <w:kern w:val="0"/>
          <w:szCs w:val="21"/>
        </w:rPr>
        <w:t>**</w:t>
      </w:r>
      <w:r w:rsidRPr="00085104">
        <w:rPr>
          <w:rFonts w:ascii="Consolas" w:hAnsi="Consolas" w:cs="宋体"/>
          <w:color w:val="986801"/>
          <w:kern w:val="0"/>
          <w:szCs w:val="21"/>
        </w:rPr>
        <w:t>9</w:t>
      </w:r>
      <w:r w:rsidRPr="00085104">
        <w:rPr>
          <w:rFonts w:ascii="Consolas" w:hAnsi="Consolas" w:cs="宋体"/>
          <w:color w:val="5C5C5C"/>
          <w:kern w:val="0"/>
          <w:szCs w:val="21"/>
        </w:rPr>
        <w:t>, tol=</w:t>
      </w:r>
      <w:r w:rsidRPr="00085104">
        <w:rPr>
          <w:rFonts w:ascii="Consolas" w:hAnsi="Consolas" w:cs="宋体"/>
          <w:color w:val="986801"/>
          <w:kern w:val="0"/>
          <w:szCs w:val="21"/>
        </w:rPr>
        <w:t>10-6</w:t>
      </w:r>
      <w:r w:rsidRPr="00085104">
        <w:rPr>
          <w:rFonts w:ascii="Consolas" w:hAnsi="Consolas" w:cs="宋体"/>
          <w:color w:val="5C5C5C"/>
          <w:kern w:val="0"/>
          <w:szCs w:val="21"/>
        </w:rPr>
        <w:t>)</w:t>
      </w:r>
    </w:p>
    <w:p w14:paraId="12C5AEB5"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i/>
          <w:iCs/>
          <w:color w:val="A0A1A7"/>
          <w:kern w:val="0"/>
          <w:szCs w:val="21"/>
        </w:rPr>
        <w:t># reg_lasso = linear_model.LassoLarsCV(cv=10, fit_intercept=True, normalize=True, precompute='auto', copy_X=True, n_jobs=-1, max_iter=10000000)</w:t>
      </w:r>
    </w:p>
    <w:p w14:paraId="44CC0F26"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i/>
          <w:iCs/>
          <w:color w:val="A0A1A7"/>
          <w:kern w:val="0"/>
          <w:szCs w:val="21"/>
        </w:rPr>
        <w:lastRenderedPageBreak/>
        <w:t># reg = sklm.ElasticNetCV(random_state=0, cv=10, fit_intercept=True, normalize=True, precompute='auto', copy_X=True, n_jobs=-1, max_iter=10**9, tol=10-6)</w:t>
      </w:r>
    </w:p>
    <w:p w14:paraId="636E03E3"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A626A4"/>
          <w:kern w:val="0"/>
          <w:szCs w:val="21"/>
        </w:rPr>
        <w:t>for</w:t>
      </w:r>
      <w:r w:rsidRPr="00085104">
        <w:rPr>
          <w:rFonts w:ascii="Consolas" w:hAnsi="Consolas" w:cs="宋体"/>
          <w:color w:val="5C5C5C"/>
          <w:kern w:val="0"/>
          <w:szCs w:val="21"/>
        </w:rPr>
        <w:t> i </w:t>
      </w:r>
      <w:r w:rsidRPr="00085104">
        <w:rPr>
          <w:rFonts w:ascii="Consolas" w:hAnsi="Consolas" w:cs="宋体"/>
          <w:color w:val="A626A4"/>
          <w:kern w:val="0"/>
          <w:szCs w:val="21"/>
        </w:rPr>
        <w:t>in</w:t>
      </w:r>
      <w:r w:rsidRPr="00085104">
        <w:rPr>
          <w:rFonts w:ascii="Consolas" w:hAnsi="Consolas" w:cs="宋体"/>
          <w:color w:val="5C5C5C"/>
          <w:kern w:val="0"/>
          <w:szCs w:val="21"/>
        </w:rPr>
        <w:t> range(n_out):</w:t>
      </w:r>
    </w:p>
    <w:p w14:paraId="0E980890"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X = datafit[[</w:t>
      </w:r>
      <w:r w:rsidRPr="00085104">
        <w:rPr>
          <w:rFonts w:ascii="Consolas" w:hAnsi="Consolas" w:cs="宋体"/>
          <w:color w:val="50A14F"/>
          <w:kern w:val="0"/>
          <w:szCs w:val="21"/>
        </w:rPr>
        <w:t>'PEL1'</w:t>
      </w:r>
      <w:r w:rsidRPr="00085104">
        <w:rPr>
          <w:rFonts w:ascii="Consolas" w:hAnsi="Consolas" w:cs="宋体"/>
          <w:color w:val="5C5C5C"/>
          <w:kern w:val="0"/>
          <w:szCs w:val="21"/>
        </w:rPr>
        <w:t>, </w:t>
      </w:r>
      <w:r w:rsidRPr="00085104">
        <w:rPr>
          <w:rFonts w:ascii="Consolas" w:hAnsi="Consolas" w:cs="宋体"/>
          <w:color w:val="50A14F"/>
          <w:kern w:val="0"/>
          <w:szCs w:val="21"/>
        </w:rPr>
        <w:t>'EPSL1'</w:t>
      </w:r>
      <w:r w:rsidRPr="00085104">
        <w:rPr>
          <w:rFonts w:ascii="Consolas" w:hAnsi="Consolas" w:cs="宋体"/>
          <w:color w:val="5C5C5C"/>
          <w:kern w:val="0"/>
          <w:szCs w:val="21"/>
        </w:rPr>
        <w:t>, </w:t>
      </w:r>
      <w:r w:rsidRPr="00085104">
        <w:rPr>
          <w:rFonts w:ascii="Consolas" w:hAnsi="Consolas" w:cs="宋体"/>
          <w:color w:val="50A14F"/>
          <w:kern w:val="0"/>
          <w:szCs w:val="21"/>
        </w:rPr>
        <w:t>'ROEL1'</w:t>
      </w:r>
      <w:r w:rsidRPr="00085104">
        <w:rPr>
          <w:rFonts w:ascii="Consolas" w:hAnsi="Consolas" w:cs="宋体"/>
          <w:color w:val="5C5C5C"/>
          <w:kern w:val="0"/>
          <w:szCs w:val="21"/>
        </w:rPr>
        <w:t>, </w:t>
      </w:r>
      <w:r w:rsidRPr="00085104">
        <w:rPr>
          <w:rFonts w:ascii="Consolas" w:hAnsi="Consolas" w:cs="宋体"/>
          <w:color w:val="50A14F"/>
          <w:kern w:val="0"/>
          <w:szCs w:val="21"/>
        </w:rPr>
        <w:t>'IncomePSL1'</w:t>
      </w:r>
      <w:r w:rsidRPr="00085104">
        <w:rPr>
          <w:rFonts w:ascii="Consolas" w:hAnsi="Consolas" w:cs="宋体"/>
          <w:color w:val="5C5C5C"/>
          <w:kern w:val="0"/>
          <w:szCs w:val="21"/>
        </w:rPr>
        <w:t>, </w:t>
      </w:r>
      <w:r w:rsidRPr="00085104">
        <w:rPr>
          <w:rFonts w:ascii="Consolas" w:hAnsi="Consolas" w:cs="宋体"/>
          <w:color w:val="50A14F"/>
          <w:kern w:val="0"/>
          <w:szCs w:val="21"/>
        </w:rPr>
        <w:t>'MonTurnRL1'</w:t>
      </w:r>
      <w:r w:rsidRPr="00085104">
        <w:rPr>
          <w:rFonts w:ascii="Consolas" w:hAnsi="Consolas" w:cs="宋体"/>
          <w:color w:val="5C5C5C"/>
          <w:kern w:val="0"/>
          <w:szCs w:val="21"/>
        </w:rPr>
        <w:t>, </w:t>
      </w:r>
      <w:r w:rsidRPr="00085104">
        <w:rPr>
          <w:rFonts w:ascii="Consolas" w:hAnsi="Consolas" w:cs="宋体"/>
          <w:color w:val="50A14F"/>
          <w:kern w:val="0"/>
          <w:szCs w:val="21"/>
        </w:rPr>
        <w:t>'betaL1'</w:t>
      </w:r>
      <w:r w:rsidRPr="00085104">
        <w:rPr>
          <w:rFonts w:ascii="Consolas" w:hAnsi="Consolas" w:cs="宋体"/>
          <w:color w:val="5C5C5C"/>
          <w:kern w:val="0"/>
          <w:szCs w:val="21"/>
        </w:rPr>
        <w:t>,</w:t>
      </w:r>
    </w:p>
    <w:p w14:paraId="798D41C5"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w:t>
      </w:r>
      <w:r w:rsidRPr="00085104">
        <w:rPr>
          <w:rFonts w:ascii="Consolas" w:hAnsi="Consolas" w:cs="宋体"/>
          <w:color w:val="50A14F"/>
          <w:kern w:val="0"/>
          <w:szCs w:val="21"/>
        </w:rPr>
        <w:t>'monthly_volatilityL1'</w:t>
      </w:r>
      <w:r w:rsidRPr="00085104">
        <w:rPr>
          <w:rFonts w:ascii="Consolas" w:hAnsi="Consolas" w:cs="宋体"/>
          <w:color w:val="5C5C5C"/>
          <w:kern w:val="0"/>
          <w:szCs w:val="21"/>
        </w:rPr>
        <w:t>, </w:t>
      </w:r>
      <w:r w:rsidRPr="00085104">
        <w:rPr>
          <w:rFonts w:ascii="Consolas" w:hAnsi="Consolas" w:cs="宋体"/>
          <w:color w:val="50A14F"/>
          <w:kern w:val="0"/>
          <w:szCs w:val="21"/>
        </w:rPr>
        <w:t>'Monthly_LiquidityL1'</w:t>
      </w:r>
      <w:r w:rsidRPr="00085104">
        <w:rPr>
          <w:rFonts w:ascii="Consolas" w:hAnsi="Consolas" w:cs="宋体"/>
          <w:color w:val="5C5C5C"/>
          <w:kern w:val="0"/>
          <w:szCs w:val="21"/>
        </w:rPr>
        <w:t>, </w:t>
      </w:r>
      <w:r w:rsidRPr="00085104">
        <w:rPr>
          <w:rFonts w:ascii="Consolas" w:hAnsi="Consolas" w:cs="宋体"/>
          <w:color w:val="50A14F"/>
          <w:kern w:val="0"/>
          <w:szCs w:val="21"/>
        </w:rPr>
        <w:t>'monthly_highPriceL1'</w:t>
      </w:r>
      <w:r w:rsidRPr="00085104">
        <w:rPr>
          <w:rFonts w:ascii="Consolas" w:hAnsi="Consolas" w:cs="宋体"/>
          <w:color w:val="5C5C5C"/>
          <w:kern w:val="0"/>
          <w:szCs w:val="21"/>
        </w:rPr>
        <w:t>, </w:t>
      </w:r>
      <w:r w:rsidRPr="00085104">
        <w:rPr>
          <w:rFonts w:ascii="Consolas" w:hAnsi="Consolas" w:cs="宋体"/>
          <w:color w:val="50A14F"/>
          <w:kern w:val="0"/>
          <w:szCs w:val="21"/>
        </w:rPr>
        <w:t>'RSkewL1'</w:t>
      </w:r>
      <w:r w:rsidRPr="00085104">
        <w:rPr>
          <w:rFonts w:ascii="Consolas" w:hAnsi="Consolas" w:cs="宋体"/>
          <w:color w:val="5C5C5C"/>
          <w:kern w:val="0"/>
          <w:szCs w:val="21"/>
        </w:rPr>
        <w:t>]].iloc[:(n_in+i), :].values</w:t>
      </w:r>
    </w:p>
    <w:p w14:paraId="3B210B04"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y = datafit[</w:t>
      </w:r>
      <w:r w:rsidRPr="00085104">
        <w:rPr>
          <w:rFonts w:ascii="Consolas" w:hAnsi="Consolas" w:cs="宋体"/>
          <w:color w:val="50A14F"/>
          <w:kern w:val="0"/>
          <w:szCs w:val="21"/>
        </w:rPr>
        <w:t>'ExRet'</w:t>
      </w:r>
      <w:r w:rsidRPr="00085104">
        <w:rPr>
          <w:rFonts w:ascii="Consolas" w:hAnsi="Consolas" w:cs="宋体"/>
          <w:color w:val="5C5C5C"/>
          <w:kern w:val="0"/>
          <w:szCs w:val="21"/>
        </w:rPr>
        <w:t>].iloc[:(n_in+i)].values</w:t>
      </w:r>
    </w:p>
    <w:p w14:paraId="7DB07A62"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reg.fit(X, y)</w:t>
      </w:r>
    </w:p>
    <w:p w14:paraId="7653EAF3"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w:t>
      </w:r>
      <w:r w:rsidRPr="00085104">
        <w:rPr>
          <w:rFonts w:ascii="Consolas" w:hAnsi="Consolas" w:cs="宋体"/>
          <w:i/>
          <w:iCs/>
          <w:color w:val="A0A1A7"/>
          <w:kern w:val="0"/>
          <w:szCs w:val="21"/>
        </w:rPr>
        <w:t># print(factor_list[np.abs(reg.coef_) != 0])</w:t>
      </w:r>
    </w:p>
    <w:p w14:paraId="0C69551B"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k = np.concatenate((np.array([reg.intercept_]), reg.coef_))</w:t>
      </w:r>
    </w:p>
    <w:p w14:paraId="3FF2A4C8"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f = datafit[[</w:t>
      </w:r>
      <w:r w:rsidRPr="00085104">
        <w:rPr>
          <w:rFonts w:ascii="Consolas" w:hAnsi="Consolas" w:cs="宋体"/>
          <w:color w:val="50A14F"/>
          <w:kern w:val="0"/>
          <w:szCs w:val="21"/>
        </w:rPr>
        <w:t>'PE'</w:t>
      </w:r>
      <w:r w:rsidRPr="00085104">
        <w:rPr>
          <w:rFonts w:ascii="Consolas" w:hAnsi="Consolas" w:cs="宋体"/>
          <w:color w:val="5C5C5C"/>
          <w:kern w:val="0"/>
          <w:szCs w:val="21"/>
        </w:rPr>
        <w:t>, </w:t>
      </w:r>
      <w:r w:rsidRPr="00085104">
        <w:rPr>
          <w:rFonts w:ascii="Consolas" w:hAnsi="Consolas" w:cs="宋体"/>
          <w:color w:val="50A14F"/>
          <w:kern w:val="0"/>
          <w:szCs w:val="21"/>
        </w:rPr>
        <w:t>'EPS'</w:t>
      </w:r>
      <w:r w:rsidRPr="00085104">
        <w:rPr>
          <w:rFonts w:ascii="Consolas" w:hAnsi="Consolas" w:cs="宋体"/>
          <w:color w:val="5C5C5C"/>
          <w:kern w:val="0"/>
          <w:szCs w:val="21"/>
        </w:rPr>
        <w:t>, </w:t>
      </w:r>
      <w:r w:rsidRPr="00085104">
        <w:rPr>
          <w:rFonts w:ascii="Consolas" w:hAnsi="Consolas" w:cs="宋体"/>
          <w:color w:val="50A14F"/>
          <w:kern w:val="0"/>
          <w:szCs w:val="21"/>
        </w:rPr>
        <w:t>'ROE'</w:t>
      </w:r>
      <w:r w:rsidRPr="00085104">
        <w:rPr>
          <w:rFonts w:ascii="Consolas" w:hAnsi="Consolas" w:cs="宋体"/>
          <w:color w:val="5C5C5C"/>
          <w:kern w:val="0"/>
          <w:szCs w:val="21"/>
        </w:rPr>
        <w:t>, </w:t>
      </w:r>
      <w:r w:rsidRPr="00085104">
        <w:rPr>
          <w:rFonts w:ascii="Consolas" w:hAnsi="Consolas" w:cs="宋体"/>
          <w:color w:val="50A14F"/>
          <w:kern w:val="0"/>
          <w:szCs w:val="21"/>
        </w:rPr>
        <w:t>'IncomePS'</w:t>
      </w:r>
      <w:r w:rsidRPr="00085104">
        <w:rPr>
          <w:rFonts w:ascii="Consolas" w:hAnsi="Consolas" w:cs="宋体"/>
          <w:color w:val="5C5C5C"/>
          <w:kern w:val="0"/>
          <w:szCs w:val="21"/>
        </w:rPr>
        <w:t>, </w:t>
      </w:r>
      <w:r w:rsidRPr="00085104">
        <w:rPr>
          <w:rFonts w:ascii="Consolas" w:hAnsi="Consolas" w:cs="宋体"/>
          <w:color w:val="50A14F"/>
          <w:kern w:val="0"/>
          <w:szCs w:val="21"/>
        </w:rPr>
        <w:t>'MonTurnR'</w:t>
      </w:r>
      <w:r w:rsidRPr="00085104">
        <w:rPr>
          <w:rFonts w:ascii="Consolas" w:hAnsi="Consolas" w:cs="宋体"/>
          <w:color w:val="5C5C5C"/>
          <w:kern w:val="0"/>
          <w:szCs w:val="21"/>
        </w:rPr>
        <w:t>, </w:t>
      </w:r>
      <w:r w:rsidRPr="00085104">
        <w:rPr>
          <w:rFonts w:ascii="Consolas" w:hAnsi="Consolas" w:cs="宋体"/>
          <w:color w:val="50A14F"/>
          <w:kern w:val="0"/>
          <w:szCs w:val="21"/>
        </w:rPr>
        <w:t>'beta'</w:t>
      </w:r>
      <w:r w:rsidRPr="00085104">
        <w:rPr>
          <w:rFonts w:ascii="Consolas" w:hAnsi="Consolas" w:cs="宋体"/>
          <w:color w:val="5C5C5C"/>
          <w:kern w:val="0"/>
          <w:szCs w:val="21"/>
        </w:rPr>
        <w:t>, </w:t>
      </w:r>
      <w:r w:rsidRPr="00085104">
        <w:rPr>
          <w:rFonts w:ascii="Consolas" w:hAnsi="Consolas" w:cs="宋体"/>
          <w:color w:val="50A14F"/>
          <w:kern w:val="0"/>
          <w:szCs w:val="21"/>
        </w:rPr>
        <w:t>'monthly_volatility'</w:t>
      </w:r>
      <w:r w:rsidRPr="00085104">
        <w:rPr>
          <w:rFonts w:ascii="Consolas" w:hAnsi="Consolas" w:cs="宋体"/>
          <w:color w:val="5C5C5C"/>
          <w:kern w:val="0"/>
          <w:szCs w:val="21"/>
        </w:rPr>
        <w:t>, </w:t>
      </w:r>
      <w:r w:rsidRPr="00085104">
        <w:rPr>
          <w:rFonts w:ascii="Consolas" w:hAnsi="Consolas" w:cs="宋体"/>
          <w:color w:val="50A14F"/>
          <w:kern w:val="0"/>
          <w:szCs w:val="21"/>
        </w:rPr>
        <w:t>'Monthly_Liquidity'</w:t>
      </w:r>
      <w:r w:rsidRPr="00085104">
        <w:rPr>
          <w:rFonts w:ascii="Consolas" w:hAnsi="Consolas" w:cs="宋体"/>
          <w:color w:val="5C5C5C"/>
          <w:kern w:val="0"/>
          <w:szCs w:val="21"/>
        </w:rPr>
        <w:t>,</w:t>
      </w:r>
    </w:p>
    <w:p w14:paraId="5AA85A6E"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w:t>
      </w:r>
      <w:r w:rsidRPr="00085104">
        <w:rPr>
          <w:rFonts w:ascii="Consolas" w:hAnsi="Consolas" w:cs="宋体"/>
          <w:color w:val="50A14F"/>
          <w:kern w:val="0"/>
          <w:szCs w:val="21"/>
        </w:rPr>
        <w:t>'monthly_highPrice'</w:t>
      </w:r>
      <w:r w:rsidRPr="00085104">
        <w:rPr>
          <w:rFonts w:ascii="Consolas" w:hAnsi="Consolas" w:cs="宋体"/>
          <w:color w:val="5C5C5C"/>
          <w:kern w:val="0"/>
          <w:szCs w:val="21"/>
        </w:rPr>
        <w:t>, </w:t>
      </w:r>
      <w:r w:rsidRPr="00085104">
        <w:rPr>
          <w:rFonts w:ascii="Consolas" w:hAnsi="Consolas" w:cs="宋体"/>
          <w:color w:val="50A14F"/>
          <w:kern w:val="0"/>
          <w:szCs w:val="21"/>
        </w:rPr>
        <w:t>'RSkew'</w:t>
      </w:r>
      <w:r w:rsidRPr="00085104">
        <w:rPr>
          <w:rFonts w:ascii="Consolas" w:hAnsi="Consolas" w:cs="宋体"/>
          <w:color w:val="5C5C5C"/>
          <w:kern w:val="0"/>
          <w:szCs w:val="21"/>
        </w:rPr>
        <w:t>]].iloc[n_in+i</w:t>
      </w:r>
      <w:r w:rsidRPr="00085104">
        <w:rPr>
          <w:rFonts w:ascii="Consolas" w:hAnsi="Consolas" w:cs="宋体"/>
          <w:color w:val="986801"/>
          <w:kern w:val="0"/>
          <w:szCs w:val="21"/>
        </w:rPr>
        <w:t>-1</w:t>
      </w:r>
      <w:r w:rsidRPr="00085104">
        <w:rPr>
          <w:rFonts w:ascii="Consolas" w:hAnsi="Consolas" w:cs="宋体"/>
          <w:color w:val="5C5C5C"/>
          <w:kern w:val="0"/>
          <w:szCs w:val="21"/>
        </w:rPr>
        <w:t>, :].values</w:t>
      </w:r>
    </w:p>
    <w:p w14:paraId="07A21CA2"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f = np.concatenate((np.array([</w:t>
      </w:r>
      <w:r w:rsidRPr="00085104">
        <w:rPr>
          <w:rFonts w:ascii="Consolas" w:hAnsi="Consolas" w:cs="宋体"/>
          <w:color w:val="986801"/>
          <w:kern w:val="0"/>
          <w:szCs w:val="21"/>
        </w:rPr>
        <w:t>1</w:t>
      </w:r>
      <w:r w:rsidRPr="00085104">
        <w:rPr>
          <w:rFonts w:ascii="Consolas" w:hAnsi="Consolas" w:cs="宋体"/>
          <w:color w:val="5C5C5C"/>
          <w:kern w:val="0"/>
          <w:szCs w:val="21"/>
        </w:rPr>
        <w:t>]), f))</w:t>
      </w:r>
    </w:p>
    <w:p w14:paraId="71313130"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rreal[i] = datafit[</w:t>
      </w:r>
      <w:r w:rsidRPr="00085104">
        <w:rPr>
          <w:rFonts w:ascii="Consolas" w:hAnsi="Consolas" w:cs="宋体"/>
          <w:color w:val="50A14F"/>
          <w:kern w:val="0"/>
          <w:szCs w:val="21"/>
        </w:rPr>
        <w:t>'ExRet'</w:t>
      </w:r>
      <w:r w:rsidRPr="00085104">
        <w:rPr>
          <w:rFonts w:ascii="Consolas" w:hAnsi="Consolas" w:cs="宋体"/>
          <w:color w:val="5C5C5C"/>
          <w:kern w:val="0"/>
          <w:szCs w:val="21"/>
        </w:rPr>
        <w:t>].iloc[n_in+i]</w:t>
      </w:r>
    </w:p>
    <w:p w14:paraId="07390370"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rfree[i] = datafit[</w:t>
      </w:r>
      <w:r w:rsidRPr="00085104">
        <w:rPr>
          <w:rFonts w:ascii="Consolas" w:hAnsi="Consolas" w:cs="宋体"/>
          <w:color w:val="50A14F"/>
          <w:kern w:val="0"/>
          <w:szCs w:val="21"/>
        </w:rPr>
        <w:t>'Rfree'</w:t>
      </w:r>
      <w:r w:rsidRPr="00085104">
        <w:rPr>
          <w:rFonts w:ascii="Consolas" w:hAnsi="Consolas" w:cs="宋体"/>
          <w:color w:val="5C5C5C"/>
          <w:kern w:val="0"/>
          <w:szCs w:val="21"/>
        </w:rPr>
        <w:t>].iloc[n_in+i]</w:t>
      </w:r>
    </w:p>
    <w:p w14:paraId="3145A30D"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rout[i] = np.sum(k*f)</w:t>
      </w:r>
    </w:p>
    <w:p w14:paraId="578CE883"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rmean[i] = np.mean(datafit[</w:t>
      </w:r>
      <w:r w:rsidRPr="00085104">
        <w:rPr>
          <w:rFonts w:ascii="Consolas" w:hAnsi="Consolas" w:cs="宋体"/>
          <w:color w:val="50A14F"/>
          <w:kern w:val="0"/>
          <w:szCs w:val="21"/>
        </w:rPr>
        <w:t>'ExRet'</w:t>
      </w:r>
      <w:r w:rsidRPr="00085104">
        <w:rPr>
          <w:rFonts w:ascii="Consolas" w:hAnsi="Consolas" w:cs="宋体"/>
          <w:color w:val="5C5C5C"/>
          <w:kern w:val="0"/>
          <w:szCs w:val="21"/>
        </w:rPr>
        <w:t>].iloc[:(n_in+i)].values)</w:t>
      </w:r>
    </w:p>
    <w:p w14:paraId="53C0CBAC"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volt2[i] = np.sum(datafit[</w:t>
      </w:r>
      <w:r w:rsidRPr="00085104">
        <w:rPr>
          <w:rFonts w:ascii="Consolas" w:hAnsi="Consolas" w:cs="宋体"/>
          <w:color w:val="50A14F"/>
          <w:kern w:val="0"/>
          <w:szCs w:val="21"/>
        </w:rPr>
        <w:t>'Ret'</w:t>
      </w:r>
      <w:r w:rsidRPr="00085104">
        <w:rPr>
          <w:rFonts w:ascii="Consolas" w:hAnsi="Consolas" w:cs="宋体"/>
          <w:color w:val="5C5C5C"/>
          <w:kern w:val="0"/>
          <w:szCs w:val="21"/>
        </w:rPr>
        <w:t>].iloc[(n_in+i</w:t>
      </w:r>
      <w:r w:rsidRPr="00085104">
        <w:rPr>
          <w:rFonts w:ascii="Consolas" w:hAnsi="Consolas" w:cs="宋体"/>
          <w:color w:val="986801"/>
          <w:kern w:val="0"/>
          <w:szCs w:val="21"/>
        </w:rPr>
        <w:t>-12</w:t>
      </w:r>
      <w:r w:rsidRPr="00085104">
        <w:rPr>
          <w:rFonts w:ascii="Consolas" w:hAnsi="Consolas" w:cs="宋体"/>
          <w:color w:val="5C5C5C"/>
          <w:kern w:val="0"/>
          <w:szCs w:val="21"/>
        </w:rPr>
        <w:t>):(n_in+i)].values**</w:t>
      </w:r>
      <w:r w:rsidRPr="00085104">
        <w:rPr>
          <w:rFonts w:ascii="Consolas" w:hAnsi="Consolas" w:cs="宋体"/>
          <w:color w:val="986801"/>
          <w:kern w:val="0"/>
          <w:szCs w:val="21"/>
        </w:rPr>
        <w:t>2</w:t>
      </w:r>
      <w:r w:rsidRPr="00085104">
        <w:rPr>
          <w:rFonts w:ascii="Consolas" w:hAnsi="Consolas" w:cs="宋体"/>
          <w:color w:val="5C5C5C"/>
          <w:kern w:val="0"/>
          <w:szCs w:val="21"/>
        </w:rPr>
        <w:t>)</w:t>
      </w:r>
    </w:p>
    <w:p w14:paraId="26525669"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3FC9B437"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print()</w:t>
      </w:r>
    </w:p>
    <w:p w14:paraId="3813730E"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print(</w:t>
      </w:r>
      <w:r w:rsidRPr="00085104">
        <w:rPr>
          <w:rFonts w:ascii="Consolas" w:hAnsi="Consolas" w:cs="宋体"/>
          <w:color w:val="50A14F"/>
          <w:kern w:val="0"/>
          <w:szCs w:val="21"/>
        </w:rPr>
        <w:t>'Out-of-sample tests for multi-factor model with ML method:'</w:t>
      </w:r>
      <w:r w:rsidRPr="00085104">
        <w:rPr>
          <w:rFonts w:ascii="Consolas" w:hAnsi="Consolas" w:cs="宋体"/>
          <w:color w:val="5C5C5C"/>
          <w:kern w:val="0"/>
          <w:szCs w:val="21"/>
        </w:rPr>
        <w:t>)</w:t>
      </w:r>
    </w:p>
    <w:p w14:paraId="5D31A817"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print(</w:t>
      </w:r>
      <w:r w:rsidRPr="00085104">
        <w:rPr>
          <w:rFonts w:ascii="Consolas" w:hAnsi="Consolas" w:cs="宋体"/>
          <w:color w:val="50A14F"/>
          <w:kern w:val="0"/>
          <w:szCs w:val="21"/>
        </w:rPr>
        <w:t>'Predictor: {:s}'</w:t>
      </w:r>
      <w:r w:rsidRPr="00085104">
        <w:rPr>
          <w:rFonts w:ascii="Consolas" w:hAnsi="Consolas" w:cs="宋体"/>
          <w:color w:val="5C5C5C"/>
          <w:kern w:val="0"/>
          <w:szCs w:val="21"/>
        </w:rPr>
        <w:t>.format(factor_out))</w:t>
      </w:r>
    </w:p>
    <w:p w14:paraId="550A698C"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R2os, MFSEadj, pvalue_MFSEadj = myfun_stat_gains(rout, rmean, rreal)</w:t>
      </w:r>
    </w:p>
    <w:p w14:paraId="0B800EFB"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Uout, Umean, DeltaU = myfun_econ_gains(rout, rmean, rreal, rfree, volt2, gmm=</w:t>
      </w:r>
      <w:r w:rsidRPr="00085104">
        <w:rPr>
          <w:rFonts w:ascii="Consolas" w:hAnsi="Consolas" w:cs="宋体"/>
          <w:color w:val="986801"/>
          <w:kern w:val="0"/>
          <w:szCs w:val="21"/>
        </w:rPr>
        <w:t>5</w:t>
      </w:r>
      <w:r w:rsidRPr="00085104">
        <w:rPr>
          <w:rFonts w:ascii="Consolas" w:hAnsi="Consolas" w:cs="宋体"/>
          <w:color w:val="5C5C5C"/>
          <w:kern w:val="0"/>
          <w:szCs w:val="21"/>
        </w:rPr>
        <w:t>)</w:t>
      </w:r>
    </w:p>
    <w:p w14:paraId="4ACB74F8"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A626A4"/>
          <w:kern w:val="0"/>
          <w:szCs w:val="21"/>
        </w:rPr>
        <w:t>del</w:t>
      </w:r>
      <w:r w:rsidRPr="00085104">
        <w:rPr>
          <w:rFonts w:ascii="Consolas" w:hAnsi="Consolas" w:cs="宋体"/>
          <w:color w:val="5C5C5C"/>
          <w:kern w:val="0"/>
          <w:szCs w:val="21"/>
        </w:rPr>
        <w:t> datafit</w:t>
      </w:r>
    </w:p>
    <w:p w14:paraId="7A533A5D"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65F2EDAE"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i/>
          <w:iCs/>
          <w:color w:val="A0A1A7"/>
          <w:kern w:val="0"/>
          <w:szCs w:val="21"/>
        </w:rPr>
        <w:t># ElasticNet</w:t>
      </w:r>
      <w:r w:rsidRPr="00085104">
        <w:rPr>
          <w:rFonts w:ascii="Consolas" w:hAnsi="Consolas" w:cs="宋体"/>
          <w:i/>
          <w:iCs/>
          <w:color w:val="A0A1A7"/>
          <w:kern w:val="0"/>
          <w:szCs w:val="21"/>
        </w:rPr>
        <w:t>回归</w:t>
      </w:r>
    </w:p>
    <w:p w14:paraId="33951BA1"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7A51CD25"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factor_out = </w:t>
      </w:r>
      <w:r w:rsidRPr="00085104">
        <w:rPr>
          <w:rFonts w:ascii="Consolas" w:hAnsi="Consolas" w:cs="宋体"/>
          <w:color w:val="50A14F"/>
          <w:kern w:val="0"/>
          <w:szCs w:val="21"/>
        </w:rPr>
        <w:t>'PE, EPS, ROE, IncomePS, MonTurnR, beta, monthly_volatility, Monthly_Liquidity, monthly_highPrice, RSkew'</w:t>
      </w:r>
    </w:p>
    <w:p w14:paraId="2F380698"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factor_list = np.array([</w:t>
      </w:r>
      <w:r w:rsidRPr="00085104">
        <w:rPr>
          <w:rFonts w:ascii="Consolas" w:hAnsi="Consolas" w:cs="宋体"/>
          <w:color w:val="50A14F"/>
          <w:kern w:val="0"/>
          <w:szCs w:val="21"/>
        </w:rPr>
        <w:t>'PE'</w:t>
      </w:r>
      <w:r w:rsidRPr="00085104">
        <w:rPr>
          <w:rFonts w:ascii="Consolas" w:hAnsi="Consolas" w:cs="宋体"/>
          <w:color w:val="5C5C5C"/>
          <w:kern w:val="0"/>
          <w:szCs w:val="21"/>
        </w:rPr>
        <w:t>, </w:t>
      </w:r>
      <w:r w:rsidRPr="00085104">
        <w:rPr>
          <w:rFonts w:ascii="Consolas" w:hAnsi="Consolas" w:cs="宋体"/>
          <w:color w:val="50A14F"/>
          <w:kern w:val="0"/>
          <w:szCs w:val="21"/>
        </w:rPr>
        <w:t>'EPS'</w:t>
      </w:r>
      <w:r w:rsidRPr="00085104">
        <w:rPr>
          <w:rFonts w:ascii="Consolas" w:hAnsi="Consolas" w:cs="宋体"/>
          <w:color w:val="5C5C5C"/>
          <w:kern w:val="0"/>
          <w:szCs w:val="21"/>
        </w:rPr>
        <w:t>, </w:t>
      </w:r>
      <w:r w:rsidRPr="00085104">
        <w:rPr>
          <w:rFonts w:ascii="Consolas" w:hAnsi="Consolas" w:cs="宋体"/>
          <w:color w:val="50A14F"/>
          <w:kern w:val="0"/>
          <w:szCs w:val="21"/>
        </w:rPr>
        <w:t>'ROE'</w:t>
      </w:r>
      <w:r w:rsidRPr="00085104">
        <w:rPr>
          <w:rFonts w:ascii="Consolas" w:hAnsi="Consolas" w:cs="宋体"/>
          <w:color w:val="5C5C5C"/>
          <w:kern w:val="0"/>
          <w:szCs w:val="21"/>
        </w:rPr>
        <w:t>, </w:t>
      </w:r>
      <w:r w:rsidRPr="00085104">
        <w:rPr>
          <w:rFonts w:ascii="Consolas" w:hAnsi="Consolas" w:cs="宋体"/>
          <w:color w:val="50A14F"/>
          <w:kern w:val="0"/>
          <w:szCs w:val="21"/>
        </w:rPr>
        <w:t>'IncomePS'</w:t>
      </w:r>
      <w:r w:rsidRPr="00085104">
        <w:rPr>
          <w:rFonts w:ascii="Consolas" w:hAnsi="Consolas" w:cs="宋体"/>
          <w:color w:val="5C5C5C"/>
          <w:kern w:val="0"/>
          <w:szCs w:val="21"/>
        </w:rPr>
        <w:t>, </w:t>
      </w:r>
      <w:r w:rsidRPr="00085104">
        <w:rPr>
          <w:rFonts w:ascii="Consolas" w:hAnsi="Consolas" w:cs="宋体"/>
          <w:color w:val="50A14F"/>
          <w:kern w:val="0"/>
          <w:szCs w:val="21"/>
        </w:rPr>
        <w:t>'MonTurnR'</w:t>
      </w:r>
      <w:r w:rsidRPr="00085104">
        <w:rPr>
          <w:rFonts w:ascii="Consolas" w:hAnsi="Consolas" w:cs="宋体"/>
          <w:color w:val="5C5C5C"/>
          <w:kern w:val="0"/>
          <w:szCs w:val="21"/>
        </w:rPr>
        <w:t>, </w:t>
      </w:r>
      <w:r w:rsidRPr="00085104">
        <w:rPr>
          <w:rFonts w:ascii="Consolas" w:hAnsi="Consolas" w:cs="宋体"/>
          <w:color w:val="50A14F"/>
          <w:kern w:val="0"/>
          <w:szCs w:val="21"/>
        </w:rPr>
        <w:t>'beta'</w:t>
      </w:r>
      <w:r w:rsidRPr="00085104">
        <w:rPr>
          <w:rFonts w:ascii="Consolas" w:hAnsi="Consolas" w:cs="宋体"/>
          <w:color w:val="5C5C5C"/>
          <w:kern w:val="0"/>
          <w:szCs w:val="21"/>
        </w:rPr>
        <w:t>, </w:t>
      </w:r>
      <w:r w:rsidRPr="00085104">
        <w:rPr>
          <w:rFonts w:ascii="Consolas" w:hAnsi="Consolas" w:cs="宋体"/>
          <w:color w:val="50A14F"/>
          <w:kern w:val="0"/>
          <w:szCs w:val="21"/>
        </w:rPr>
        <w:t>'monthly_volatility'</w:t>
      </w:r>
      <w:r w:rsidRPr="00085104">
        <w:rPr>
          <w:rFonts w:ascii="Consolas" w:hAnsi="Consolas" w:cs="宋体"/>
          <w:color w:val="5C5C5C"/>
          <w:kern w:val="0"/>
          <w:szCs w:val="21"/>
        </w:rPr>
        <w:t>, </w:t>
      </w:r>
      <w:r w:rsidRPr="00085104">
        <w:rPr>
          <w:rFonts w:ascii="Consolas" w:hAnsi="Consolas" w:cs="宋体"/>
          <w:color w:val="50A14F"/>
          <w:kern w:val="0"/>
          <w:szCs w:val="21"/>
        </w:rPr>
        <w:t>'Monthly_Liquidity'</w:t>
      </w:r>
      <w:r w:rsidRPr="00085104">
        <w:rPr>
          <w:rFonts w:ascii="Consolas" w:hAnsi="Consolas" w:cs="宋体"/>
          <w:color w:val="5C5C5C"/>
          <w:kern w:val="0"/>
          <w:szCs w:val="21"/>
        </w:rPr>
        <w:t>, </w:t>
      </w:r>
      <w:r w:rsidRPr="00085104">
        <w:rPr>
          <w:rFonts w:ascii="Consolas" w:hAnsi="Consolas" w:cs="宋体"/>
          <w:color w:val="50A14F"/>
          <w:kern w:val="0"/>
          <w:szCs w:val="21"/>
        </w:rPr>
        <w:t>'monthly_highPrice'</w:t>
      </w:r>
      <w:r w:rsidRPr="00085104">
        <w:rPr>
          <w:rFonts w:ascii="Consolas" w:hAnsi="Consolas" w:cs="宋体"/>
          <w:color w:val="5C5C5C"/>
          <w:kern w:val="0"/>
          <w:szCs w:val="21"/>
        </w:rPr>
        <w:t>, </w:t>
      </w:r>
      <w:r w:rsidRPr="00085104">
        <w:rPr>
          <w:rFonts w:ascii="Consolas" w:hAnsi="Consolas" w:cs="宋体"/>
          <w:color w:val="50A14F"/>
          <w:kern w:val="0"/>
          <w:szCs w:val="21"/>
        </w:rPr>
        <w:t>'RSkew'</w:t>
      </w:r>
      <w:r w:rsidRPr="00085104">
        <w:rPr>
          <w:rFonts w:ascii="Consolas" w:hAnsi="Consolas" w:cs="宋体"/>
          <w:color w:val="5C5C5C"/>
          <w:kern w:val="0"/>
          <w:szCs w:val="21"/>
        </w:rPr>
        <w:t>])</w:t>
      </w:r>
    </w:p>
    <w:p w14:paraId="1361BC54"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2782A474"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datafit = data.copy(deep=</w:t>
      </w:r>
      <w:r w:rsidRPr="00085104">
        <w:rPr>
          <w:rFonts w:ascii="Consolas" w:hAnsi="Consolas" w:cs="宋体"/>
          <w:color w:val="0184BB"/>
          <w:kern w:val="0"/>
          <w:szCs w:val="21"/>
        </w:rPr>
        <w:t>True</w:t>
      </w:r>
      <w:r w:rsidRPr="00085104">
        <w:rPr>
          <w:rFonts w:ascii="Consolas" w:hAnsi="Consolas" w:cs="宋体"/>
          <w:color w:val="5C5C5C"/>
          <w:kern w:val="0"/>
          <w:szCs w:val="21"/>
        </w:rPr>
        <w:t>)</w:t>
      </w:r>
    </w:p>
    <w:p w14:paraId="59EBC9FC"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datafit.dropna(inplace=</w:t>
      </w:r>
      <w:r w:rsidRPr="00085104">
        <w:rPr>
          <w:rFonts w:ascii="Consolas" w:hAnsi="Consolas" w:cs="宋体"/>
          <w:color w:val="0184BB"/>
          <w:kern w:val="0"/>
          <w:szCs w:val="21"/>
        </w:rPr>
        <w:t>True</w:t>
      </w:r>
      <w:r w:rsidRPr="00085104">
        <w:rPr>
          <w:rFonts w:ascii="Consolas" w:hAnsi="Consolas" w:cs="宋体"/>
          <w:color w:val="5C5C5C"/>
          <w:kern w:val="0"/>
          <w:szCs w:val="21"/>
        </w:rPr>
        <w:t>)</w:t>
      </w:r>
    </w:p>
    <w:p w14:paraId="45B0AC34"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25CB10B2"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n_in = np.sum(datafit[</w:t>
      </w:r>
      <w:r w:rsidRPr="00085104">
        <w:rPr>
          <w:rFonts w:ascii="Consolas" w:hAnsi="Consolas" w:cs="宋体"/>
          <w:color w:val="50A14F"/>
          <w:kern w:val="0"/>
          <w:szCs w:val="21"/>
        </w:rPr>
        <w:t>'yyyymm'</w:t>
      </w:r>
      <w:r w:rsidRPr="00085104">
        <w:rPr>
          <w:rFonts w:ascii="Consolas" w:hAnsi="Consolas" w:cs="宋体"/>
          <w:color w:val="5C5C5C"/>
          <w:kern w:val="0"/>
          <w:szCs w:val="21"/>
        </w:rPr>
        <w:t>] &lt;= </w:t>
      </w:r>
      <w:r w:rsidRPr="00085104">
        <w:rPr>
          <w:rFonts w:ascii="Consolas" w:hAnsi="Consolas" w:cs="宋体"/>
          <w:color w:val="986801"/>
          <w:kern w:val="0"/>
          <w:szCs w:val="21"/>
        </w:rPr>
        <w:t>201512</w:t>
      </w:r>
      <w:r w:rsidRPr="00085104">
        <w:rPr>
          <w:rFonts w:ascii="Consolas" w:hAnsi="Consolas" w:cs="宋体"/>
          <w:color w:val="5C5C5C"/>
          <w:kern w:val="0"/>
          <w:szCs w:val="21"/>
        </w:rPr>
        <w:t>)</w:t>
      </w:r>
    </w:p>
    <w:p w14:paraId="7A4C5347"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n_out = np.sum(datafit[</w:t>
      </w:r>
      <w:r w:rsidRPr="00085104">
        <w:rPr>
          <w:rFonts w:ascii="Consolas" w:hAnsi="Consolas" w:cs="宋体"/>
          <w:color w:val="50A14F"/>
          <w:kern w:val="0"/>
          <w:szCs w:val="21"/>
        </w:rPr>
        <w:t>'yyyymm'</w:t>
      </w:r>
      <w:r w:rsidRPr="00085104">
        <w:rPr>
          <w:rFonts w:ascii="Consolas" w:hAnsi="Consolas" w:cs="宋体"/>
          <w:color w:val="5C5C5C"/>
          <w:kern w:val="0"/>
          <w:szCs w:val="21"/>
        </w:rPr>
        <w:t>] &gt; </w:t>
      </w:r>
      <w:r w:rsidRPr="00085104">
        <w:rPr>
          <w:rFonts w:ascii="Consolas" w:hAnsi="Consolas" w:cs="宋体"/>
          <w:color w:val="986801"/>
          <w:kern w:val="0"/>
          <w:szCs w:val="21"/>
        </w:rPr>
        <w:t>201512</w:t>
      </w:r>
      <w:r w:rsidRPr="00085104">
        <w:rPr>
          <w:rFonts w:ascii="Consolas" w:hAnsi="Consolas" w:cs="宋体"/>
          <w:color w:val="5C5C5C"/>
          <w:kern w:val="0"/>
          <w:szCs w:val="21"/>
        </w:rPr>
        <w:t>)</w:t>
      </w:r>
    </w:p>
    <w:p w14:paraId="5D23CA18"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rout = np.zeros(n_out)</w:t>
      </w:r>
    </w:p>
    <w:p w14:paraId="410CEBF0"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rmean = np.zeros(n_out)</w:t>
      </w:r>
    </w:p>
    <w:p w14:paraId="27C41B46"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rreal = np.zeros(n_out)</w:t>
      </w:r>
    </w:p>
    <w:p w14:paraId="2957120A"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rfree = np.zeros(n_out)</w:t>
      </w:r>
    </w:p>
    <w:p w14:paraId="0C5BD9A9"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volt2 = np.zeros(n_out)</w:t>
      </w:r>
    </w:p>
    <w:p w14:paraId="3AB9DB92"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07294C34"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565D2A66"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reg = sklm.ElasticNetCV(random_state=</w:t>
      </w:r>
      <w:r w:rsidRPr="00085104">
        <w:rPr>
          <w:rFonts w:ascii="Consolas" w:hAnsi="Consolas" w:cs="宋体"/>
          <w:color w:val="986801"/>
          <w:kern w:val="0"/>
          <w:szCs w:val="21"/>
        </w:rPr>
        <w:t>0</w:t>
      </w:r>
      <w:r w:rsidRPr="00085104">
        <w:rPr>
          <w:rFonts w:ascii="Consolas" w:hAnsi="Consolas" w:cs="宋体"/>
          <w:color w:val="5C5C5C"/>
          <w:kern w:val="0"/>
          <w:szCs w:val="21"/>
        </w:rPr>
        <w:t>, cv=</w:t>
      </w:r>
      <w:r w:rsidRPr="00085104">
        <w:rPr>
          <w:rFonts w:ascii="Consolas" w:hAnsi="Consolas" w:cs="宋体"/>
          <w:color w:val="986801"/>
          <w:kern w:val="0"/>
          <w:szCs w:val="21"/>
        </w:rPr>
        <w:t>10</w:t>
      </w:r>
      <w:r w:rsidRPr="00085104">
        <w:rPr>
          <w:rFonts w:ascii="Consolas" w:hAnsi="Consolas" w:cs="宋体"/>
          <w:color w:val="5C5C5C"/>
          <w:kern w:val="0"/>
          <w:szCs w:val="21"/>
        </w:rPr>
        <w:t>, fit_intercept=</w:t>
      </w:r>
      <w:r w:rsidRPr="00085104">
        <w:rPr>
          <w:rFonts w:ascii="Consolas" w:hAnsi="Consolas" w:cs="宋体"/>
          <w:color w:val="0184BB"/>
          <w:kern w:val="0"/>
          <w:szCs w:val="21"/>
        </w:rPr>
        <w:t>True</w:t>
      </w:r>
      <w:r w:rsidRPr="00085104">
        <w:rPr>
          <w:rFonts w:ascii="Consolas" w:hAnsi="Consolas" w:cs="宋体"/>
          <w:color w:val="5C5C5C"/>
          <w:kern w:val="0"/>
          <w:szCs w:val="21"/>
        </w:rPr>
        <w:t>, normalize=</w:t>
      </w:r>
      <w:r w:rsidRPr="00085104">
        <w:rPr>
          <w:rFonts w:ascii="Consolas" w:hAnsi="Consolas" w:cs="宋体"/>
          <w:color w:val="0184BB"/>
          <w:kern w:val="0"/>
          <w:szCs w:val="21"/>
        </w:rPr>
        <w:t>True</w:t>
      </w:r>
      <w:r w:rsidRPr="00085104">
        <w:rPr>
          <w:rFonts w:ascii="Consolas" w:hAnsi="Consolas" w:cs="宋体"/>
          <w:color w:val="5C5C5C"/>
          <w:kern w:val="0"/>
          <w:szCs w:val="21"/>
        </w:rPr>
        <w:t>, precompute=</w:t>
      </w:r>
      <w:r w:rsidRPr="00085104">
        <w:rPr>
          <w:rFonts w:ascii="Consolas" w:hAnsi="Consolas" w:cs="宋体"/>
          <w:color w:val="50A14F"/>
          <w:kern w:val="0"/>
          <w:szCs w:val="21"/>
        </w:rPr>
        <w:t>'auto'</w:t>
      </w:r>
      <w:r w:rsidRPr="00085104">
        <w:rPr>
          <w:rFonts w:ascii="Consolas" w:hAnsi="Consolas" w:cs="宋体"/>
          <w:color w:val="5C5C5C"/>
          <w:kern w:val="0"/>
          <w:szCs w:val="21"/>
        </w:rPr>
        <w:t>, copy_X=</w:t>
      </w:r>
      <w:r w:rsidRPr="00085104">
        <w:rPr>
          <w:rFonts w:ascii="Consolas" w:hAnsi="Consolas" w:cs="宋体"/>
          <w:color w:val="0184BB"/>
          <w:kern w:val="0"/>
          <w:szCs w:val="21"/>
        </w:rPr>
        <w:t>True</w:t>
      </w:r>
      <w:r w:rsidRPr="00085104">
        <w:rPr>
          <w:rFonts w:ascii="Consolas" w:hAnsi="Consolas" w:cs="宋体"/>
          <w:color w:val="5C5C5C"/>
          <w:kern w:val="0"/>
          <w:szCs w:val="21"/>
        </w:rPr>
        <w:t>, n_jobs=</w:t>
      </w:r>
      <w:r w:rsidRPr="00085104">
        <w:rPr>
          <w:rFonts w:ascii="Consolas" w:hAnsi="Consolas" w:cs="宋体"/>
          <w:color w:val="986801"/>
          <w:kern w:val="0"/>
          <w:szCs w:val="21"/>
        </w:rPr>
        <w:t>-1</w:t>
      </w:r>
      <w:r w:rsidRPr="00085104">
        <w:rPr>
          <w:rFonts w:ascii="Consolas" w:hAnsi="Consolas" w:cs="宋体"/>
          <w:color w:val="5C5C5C"/>
          <w:kern w:val="0"/>
          <w:szCs w:val="21"/>
        </w:rPr>
        <w:t>, max_iter=</w:t>
      </w:r>
      <w:r w:rsidRPr="00085104">
        <w:rPr>
          <w:rFonts w:ascii="Consolas" w:hAnsi="Consolas" w:cs="宋体"/>
          <w:color w:val="986801"/>
          <w:kern w:val="0"/>
          <w:szCs w:val="21"/>
        </w:rPr>
        <w:t>10</w:t>
      </w:r>
      <w:r w:rsidRPr="00085104">
        <w:rPr>
          <w:rFonts w:ascii="Consolas" w:hAnsi="Consolas" w:cs="宋体"/>
          <w:color w:val="5C5C5C"/>
          <w:kern w:val="0"/>
          <w:szCs w:val="21"/>
        </w:rPr>
        <w:t>**</w:t>
      </w:r>
      <w:r w:rsidRPr="00085104">
        <w:rPr>
          <w:rFonts w:ascii="Consolas" w:hAnsi="Consolas" w:cs="宋体"/>
          <w:color w:val="986801"/>
          <w:kern w:val="0"/>
          <w:szCs w:val="21"/>
        </w:rPr>
        <w:t>9</w:t>
      </w:r>
      <w:r w:rsidRPr="00085104">
        <w:rPr>
          <w:rFonts w:ascii="Consolas" w:hAnsi="Consolas" w:cs="宋体"/>
          <w:color w:val="5C5C5C"/>
          <w:kern w:val="0"/>
          <w:szCs w:val="21"/>
        </w:rPr>
        <w:t>, tol=</w:t>
      </w:r>
      <w:r w:rsidRPr="00085104">
        <w:rPr>
          <w:rFonts w:ascii="Consolas" w:hAnsi="Consolas" w:cs="宋体"/>
          <w:color w:val="986801"/>
          <w:kern w:val="0"/>
          <w:szCs w:val="21"/>
        </w:rPr>
        <w:t>10-6</w:t>
      </w:r>
      <w:r w:rsidRPr="00085104">
        <w:rPr>
          <w:rFonts w:ascii="Consolas" w:hAnsi="Consolas" w:cs="宋体"/>
          <w:color w:val="5C5C5C"/>
          <w:kern w:val="0"/>
          <w:szCs w:val="21"/>
        </w:rPr>
        <w:t>)</w:t>
      </w:r>
    </w:p>
    <w:p w14:paraId="4F307E25"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A626A4"/>
          <w:kern w:val="0"/>
          <w:szCs w:val="21"/>
        </w:rPr>
        <w:t>for</w:t>
      </w:r>
      <w:r w:rsidRPr="00085104">
        <w:rPr>
          <w:rFonts w:ascii="Consolas" w:hAnsi="Consolas" w:cs="宋体"/>
          <w:color w:val="5C5C5C"/>
          <w:kern w:val="0"/>
          <w:szCs w:val="21"/>
        </w:rPr>
        <w:t> i </w:t>
      </w:r>
      <w:r w:rsidRPr="00085104">
        <w:rPr>
          <w:rFonts w:ascii="Consolas" w:hAnsi="Consolas" w:cs="宋体"/>
          <w:color w:val="A626A4"/>
          <w:kern w:val="0"/>
          <w:szCs w:val="21"/>
        </w:rPr>
        <w:t>in</w:t>
      </w:r>
      <w:r w:rsidRPr="00085104">
        <w:rPr>
          <w:rFonts w:ascii="Consolas" w:hAnsi="Consolas" w:cs="宋体"/>
          <w:color w:val="5C5C5C"/>
          <w:kern w:val="0"/>
          <w:szCs w:val="21"/>
        </w:rPr>
        <w:t> range(n_out):</w:t>
      </w:r>
    </w:p>
    <w:p w14:paraId="12642B49"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X = datafit[[</w:t>
      </w:r>
      <w:r w:rsidRPr="00085104">
        <w:rPr>
          <w:rFonts w:ascii="Consolas" w:hAnsi="Consolas" w:cs="宋体"/>
          <w:color w:val="50A14F"/>
          <w:kern w:val="0"/>
          <w:szCs w:val="21"/>
        </w:rPr>
        <w:t>'PEL1'</w:t>
      </w:r>
      <w:r w:rsidRPr="00085104">
        <w:rPr>
          <w:rFonts w:ascii="Consolas" w:hAnsi="Consolas" w:cs="宋体"/>
          <w:color w:val="5C5C5C"/>
          <w:kern w:val="0"/>
          <w:szCs w:val="21"/>
        </w:rPr>
        <w:t>, </w:t>
      </w:r>
      <w:r w:rsidRPr="00085104">
        <w:rPr>
          <w:rFonts w:ascii="Consolas" w:hAnsi="Consolas" w:cs="宋体"/>
          <w:color w:val="50A14F"/>
          <w:kern w:val="0"/>
          <w:szCs w:val="21"/>
        </w:rPr>
        <w:t>'EPSL1'</w:t>
      </w:r>
      <w:r w:rsidRPr="00085104">
        <w:rPr>
          <w:rFonts w:ascii="Consolas" w:hAnsi="Consolas" w:cs="宋体"/>
          <w:color w:val="5C5C5C"/>
          <w:kern w:val="0"/>
          <w:szCs w:val="21"/>
        </w:rPr>
        <w:t>, </w:t>
      </w:r>
      <w:r w:rsidRPr="00085104">
        <w:rPr>
          <w:rFonts w:ascii="Consolas" w:hAnsi="Consolas" w:cs="宋体"/>
          <w:color w:val="50A14F"/>
          <w:kern w:val="0"/>
          <w:szCs w:val="21"/>
        </w:rPr>
        <w:t>'ROEL1'</w:t>
      </w:r>
      <w:r w:rsidRPr="00085104">
        <w:rPr>
          <w:rFonts w:ascii="Consolas" w:hAnsi="Consolas" w:cs="宋体"/>
          <w:color w:val="5C5C5C"/>
          <w:kern w:val="0"/>
          <w:szCs w:val="21"/>
        </w:rPr>
        <w:t>, </w:t>
      </w:r>
      <w:r w:rsidRPr="00085104">
        <w:rPr>
          <w:rFonts w:ascii="Consolas" w:hAnsi="Consolas" w:cs="宋体"/>
          <w:color w:val="50A14F"/>
          <w:kern w:val="0"/>
          <w:szCs w:val="21"/>
        </w:rPr>
        <w:t>'IncomePSL1'</w:t>
      </w:r>
      <w:r w:rsidRPr="00085104">
        <w:rPr>
          <w:rFonts w:ascii="Consolas" w:hAnsi="Consolas" w:cs="宋体"/>
          <w:color w:val="5C5C5C"/>
          <w:kern w:val="0"/>
          <w:szCs w:val="21"/>
        </w:rPr>
        <w:t>, </w:t>
      </w:r>
      <w:r w:rsidRPr="00085104">
        <w:rPr>
          <w:rFonts w:ascii="Consolas" w:hAnsi="Consolas" w:cs="宋体"/>
          <w:color w:val="50A14F"/>
          <w:kern w:val="0"/>
          <w:szCs w:val="21"/>
        </w:rPr>
        <w:t>'MonTurnRL1'</w:t>
      </w:r>
      <w:r w:rsidRPr="00085104">
        <w:rPr>
          <w:rFonts w:ascii="Consolas" w:hAnsi="Consolas" w:cs="宋体"/>
          <w:color w:val="5C5C5C"/>
          <w:kern w:val="0"/>
          <w:szCs w:val="21"/>
        </w:rPr>
        <w:t>, </w:t>
      </w:r>
      <w:r w:rsidRPr="00085104">
        <w:rPr>
          <w:rFonts w:ascii="Consolas" w:hAnsi="Consolas" w:cs="宋体"/>
          <w:color w:val="50A14F"/>
          <w:kern w:val="0"/>
          <w:szCs w:val="21"/>
        </w:rPr>
        <w:t>'betaL1'</w:t>
      </w:r>
      <w:r w:rsidRPr="00085104">
        <w:rPr>
          <w:rFonts w:ascii="Consolas" w:hAnsi="Consolas" w:cs="宋体"/>
          <w:color w:val="5C5C5C"/>
          <w:kern w:val="0"/>
          <w:szCs w:val="21"/>
        </w:rPr>
        <w:t>,</w:t>
      </w:r>
    </w:p>
    <w:p w14:paraId="27DD3AD4"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w:t>
      </w:r>
      <w:r w:rsidRPr="00085104">
        <w:rPr>
          <w:rFonts w:ascii="Consolas" w:hAnsi="Consolas" w:cs="宋体"/>
          <w:color w:val="50A14F"/>
          <w:kern w:val="0"/>
          <w:szCs w:val="21"/>
        </w:rPr>
        <w:t>'monthly_volatilityL1'</w:t>
      </w:r>
      <w:r w:rsidRPr="00085104">
        <w:rPr>
          <w:rFonts w:ascii="Consolas" w:hAnsi="Consolas" w:cs="宋体"/>
          <w:color w:val="5C5C5C"/>
          <w:kern w:val="0"/>
          <w:szCs w:val="21"/>
        </w:rPr>
        <w:t>, </w:t>
      </w:r>
      <w:r w:rsidRPr="00085104">
        <w:rPr>
          <w:rFonts w:ascii="Consolas" w:hAnsi="Consolas" w:cs="宋体"/>
          <w:color w:val="50A14F"/>
          <w:kern w:val="0"/>
          <w:szCs w:val="21"/>
        </w:rPr>
        <w:t>'Monthly_LiquidityL1'</w:t>
      </w:r>
      <w:r w:rsidRPr="00085104">
        <w:rPr>
          <w:rFonts w:ascii="Consolas" w:hAnsi="Consolas" w:cs="宋体"/>
          <w:color w:val="5C5C5C"/>
          <w:kern w:val="0"/>
          <w:szCs w:val="21"/>
        </w:rPr>
        <w:t>, </w:t>
      </w:r>
      <w:r w:rsidRPr="00085104">
        <w:rPr>
          <w:rFonts w:ascii="Consolas" w:hAnsi="Consolas" w:cs="宋体"/>
          <w:color w:val="50A14F"/>
          <w:kern w:val="0"/>
          <w:szCs w:val="21"/>
        </w:rPr>
        <w:t>'monthly_highPriceL1'</w:t>
      </w:r>
      <w:r w:rsidRPr="00085104">
        <w:rPr>
          <w:rFonts w:ascii="Consolas" w:hAnsi="Consolas" w:cs="宋体"/>
          <w:color w:val="5C5C5C"/>
          <w:kern w:val="0"/>
          <w:szCs w:val="21"/>
        </w:rPr>
        <w:t>, </w:t>
      </w:r>
      <w:r w:rsidRPr="00085104">
        <w:rPr>
          <w:rFonts w:ascii="Consolas" w:hAnsi="Consolas" w:cs="宋体"/>
          <w:color w:val="50A14F"/>
          <w:kern w:val="0"/>
          <w:szCs w:val="21"/>
        </w:rPr>
        <w:t>'RSkewL1'</w:t>
      </w:r>
      <w:r w:rsidRPr="00085104">
        <w:rPr>
          <w:rFonts w:ascii="Consolas" w:hAnsi="Consolas" w:cs="宋体"/>
          <w:color w:val="5C5C5C"/>
          <w:kern w:val="0"/>
          <w:szCs w:val="21"/>
        </w:rPr>
        <w:t>]].iloc[:(n_in+i), :].values</w:t>
      </w:r>
    </w:p>
    <w:p w14:paraId="6D26B067"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y = datafit[</w:t>
      </w:r>
      <w:r w:rsidRPr="00085104">
        <w:rPr>
          <w:rFonts w:ascii="Consolas" w:hAnsi="Consolas" w:cs="宋体"/>
          <w:color w:val="50A14F"/>
          <w:kern w:val="0"/>
          <w:szCs w:val="21"/>
        </w:rPr>
        <w:t>'ExRet'</w:t>
      </w:r>
      <w:r w:rsidRPr="00085104">
        <w:rPr>
          <w:rFonts w:ascii="Consolas" w:hAnsi="Consolas" w:cs="宋体"/>
          <w:color w:val="5C5C5C"/>
          <w:kern w:val="0"/>
          <w:szCs w:val="21"/>
        </w:rPr>
        <w:t>].iloc[:(n_in+i)].values</w:t>
      </w:r>
    </w:p>
    <w:p w14:paraId="004A5403"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reg.fit(X, y)</w:t>
      </w:r>
    </w:p>
    <w:p w14:paraId="3E859C7B"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w:t>
      </w:r>
      <w:r w:rsidRPr="00085104">
        <w:rPr>
          <w:rFonts w:ascii="Consolas" w:hAnsi="Consolas" w:cs="宋体"/>
          <w:i/>
          <w:iCs/>
          <w:color w:val="A0A1A7"/>
          <w:kern w:val="0"/>
          <w:szCs w:val="21"/>
        </w:rPr>
        <w:t># print(factor_list[np.abs(reg.coef_) != 0])</w:t>
      </w:r>
    </w:p>
    <w:p w14:paraId="26D0E6AA"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k = np.concatenate((np.array([reg.intercept_]), reg.coef_))</w:t>
      </w:r>
    </w:p>
    <w:p w14:paraId="372DD0AA"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f = datafit[[</w:t>
      </w:r>
      <w:r w:rsidRPr="00085104">
        <w:rPr>
          <w:rFonts w:ascii="Consolas" w:hAnsi="Consolas" w:cs="宋体"/>
          <w:color w:val="50A14F"/>
          <w:kern w:val="0"/>
          <w:szCs w:val="21"/>
        </w:rPr>
        <w:t>'PE'</w:t>
      </w:r>
      <w:r w:rsidRPr="00085104">
        <w:rPr>
          <w:rFonts w:ascii="Consolas" w:hAnsi="Consolas" w:cs="宋体"/>
          <w:color w:val="5C5C5C"/>
          <w:kern w:val="0"/>
          <w:szCs w:val="21"/>
        </w:rPr>
        <w:t>, </w:t>
      </w:r>
      <w:r w:rsidRPr="00085104">
        <w:rPr>
          <w:rFonts w:ascii="Consolas" w:hAnsi="Consolas" w:cs="宋体"/>
          <w:color w:val="50A14F"/>
          <w:kern w:val="0"/>
          <w:szCs w:val="21"/>
        </w:rPr>
        <w:t>'EPS'</w:t>
      </w:r>
      <w:r w:rsidRPr="00085104">
        <w:rPr>
          <w:rFonts w:ascii="Consolas" w:hAnsi="Consolas" w:cs="宋体"/>
          <w:color w:val="5C5C5C"/>
          <w:kern w:val="0"/>
          <w:szCs w:val="21"/>
        </w:rPr>
        <w:t>, </w:t>
      </w:r>
      <w:r w:rsidRPr="00085104">
        <w:rPr>
          <w:rFonts w:ascii="Consolas" w:hAnsi="Consolas" w:cs="宋体"/>
          <w:color w:val="50A14F"/>
          <w:kern w:val="0"/>
          <w:szCs w:val="21"/>
        </w:rPr>
        <w:t>'ROE'</w:t>
      </w:r>
      <w:r w:rsidRPr="00085104">
        <w:rPr>
          <w:rFonts w:ascii="Consolas" w:hAnsi="Consolas" w:cs="宋体"/>
          <w:color w:val="5C5C5C"/>
          <w:kern w:val="0"/>
          <w:szCs w:val="21"/>
        </w:rPr>
        <w:t>, </w:t>
      </w:r>
      <w:r w:rsidRPr="00085104">
        <w:rPr>
          <w:rFonts w:ascii="Consolas" w:hAnsi="Consolas" w:cs="宋体"/>
          <w:color w:val="50A14F"/>
          <w:kern w:val="0"/>
          <w:szCs w:val="21"/>
        </w:rPr>
        <w:t>'IncomePS'</w:t>
      </w:r>
      <w:r w:rsidRPr="00085104">
        <w:rPr>
          <w:rFonts w:ascii="Consolas" w:hAnsi="Consolas" w:cs="宋体"/>
          <w:color w:val="5C5C5C"/>
          <w:kern w:val="0"/>
          <w:szCs w:val="21"/>
        </w:rPr>
        <w:t>, </w:t>
      </w:r>
      <w:r w:rsidRPr="00085104">
        <w:rPr>
          <w:rFonts w:ascii="Consolas" w:hAnsi="Consolas" w:cs="宋体"/>
          <w:color w:val="50A14F"/>
          <w:kern w:val="0"/>
          <w:szCs w:val="21"/>
        </w:rPr>
        <w:t>'MonTurnR'</w:t>
      </w:r>
      <w:r w:rsidRPr="00085104">
        <w:rPr>
          <w:rFonts w:ascii="Consolas" w:hAnsi="Consolas" w:cs="宋体"/>
          <w:color w:val="5C5C5C"/>
          <w:kern w:val="0"/>
          <w:szCs w:val="21"/>
        </w:rPr>
        <w:t>, </w:t>
      </w:r>
      <w:r w:rsidRPr="00085104">
        <w:rPr>
          <w:rFonts w:ascii="Consolas" w:hAnsi="Consolas" w:cs="宋体"/>
          <w:color w:val="50A14F"/>
          <w:kern w:val="0"/>
          <w:szCs w:val="21"/>
        </w:rPr>
        <w:t>'beta'</w:t>
      </w:r>
      <w:r w:rsidRPr="00085104">
        <w:rPr>
          <w:rFonts w:ascii="Consolas" w:hAnsi="Consolas" w:cs="宋体"/>
          <w:color w:val="5C5C5C"/>
          <w:kern w:val="0"/>
          <w:szCs w:val="21"/>
        </w:rPr>
        <w:t>, </w:t>
      </w:r>
      <w:r w:rsidRPr="00085104">
        <w:rPr>
          <w:rFonts w:ascii="Consolas" w:hAnsi="Consolas" w:cs="宋体"/>
          <w:color w:val="50A14F"/>
          <w:kern w:val="0"/>
          <w:szCs w:val="21"/>
        </w:rPr>
        <w:t>'monthly_volatility'</w:t>
      </w:r>
      <w:r w:rsidRPr="00085104">
        <w:rPr>
          <w:rFonts w:ascii="Consolas" w:hAnsi="Consolas" w:cs="宋体"/>
          <w:color w:val="5C5C5C"/>
          <w:kern w:val="0"/>
          <w:szCs w:val="21"/>
        </w:rPr>
        <w:t>, </w:t>
      </w:r>
      <w:r w:rsidRPr="00085104">
        <w:rPr>
          <w:rFonts w:ascii="Consolas" w:hAnsi="Consolas" w:cs="宋体"/>
          <w:color w:val="50A14F"/>
          <w:kern w:val="0"/>
          <w:szCs w:val="21"/>
        </w:rPr>
        <w:t>'Monthly_Liquidity'</w:t>
      </w:r>
      <w:r w:rsidRPr="00085104">
        <w:rPr>
          <w:rFonts w:ascii="Consolas" w:hAnsi="Consolas" w:cs="宋体"/>
          <w:color w:val="5C5C5C"/>
          <w:kern w:val="0"/>
          <w:szCs w:val="21"/>
        </w:rPr>
        <w:t>,</w:t>
      </w:r>
    </w:p>
    <w:p w14:paraId="73AAD97B"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w:t>
      </w:r>
      <w:r w:rsidRPr="00085104">
        <w:rPr>
          <w:rFonts w:ascii="Consolas" w:hAnsi="Consolas" w:cs="宋体"/>
          <w:color w:val="50A14F"/>
          <w:kern w:val="0"/>
          <w:szCs w:val="21"/>
        </w:rPr>
        <w:t>'monthly_highPrice'</w:t>
      </w:r>
      <w:r w:rsidRPr="00085104">
        <w:rPr>
          <w:rFonts w:ascii="Consolas" w:hAnsi="Consolas" w:cs="宋体"/>
          <w:color w:val="5C5C5C"/>
          <w:kern w:val="0"/>
          <w:szCs w:val="21"/>
        </w:rPr>
        <w:t>, </w:t>
      </w:r>
      <w:r w:rsidRPr="00085104">
        <w:rPr>
          <w:rFonts w:ascii="Consolas" w:hAnsi="Consolas" w:cs="宋体"/>
          <w:color w:val="50A14F"/>
          <w:kern w:val="0"/>
          <w:szCs w:val="21"/>
        </w:rPr>
        <w:t>'RSkew'</w:t>
      </w:r>
      <w:r w:rsidRPr="00085104">
        <w:rPr>
          <w:rFonts w:ascii="Consolas" w:hAnsi="Consolas" w:cs="宋体"/>
          <w:color w:val="5C5C5C"/>
          <w:kern w:val="0"/>
          <w:szCs w:val="21"/>
        </w:rPr>
        <w:t>]].iloc[n_in+i</w:t>
      </w:r>
      <w:r w:rsidRPr="00085104">
        <w:rPr>
          <w:rFonts w:ascii="Consolas" w:hAnsi="Consolas" w:cs="宋体"/>
          <w:color w:val="986801"/>
          <w:kern w:val="0"/>
          <w:szCs w:val="21"/>
        </w:rPr>
        <w:t>-1</w:t>
      </w:r>
      <w:r w:rsidRPr="00085104">
        <w:rPr>
          <w:rFonts w:ascii="Consolas" w:hAnsi="Consolas" w:cs="宋体"/>
          <w:color w:val="5C5C5C"/>
          <w:kern w:val="0"/>
          <w:szCs w:val="21"/>
        </w:rPr>
        <w:t>, :].values</w:t>
      </w:r>
    </w:p>
    <w:p w14:paraId="7C6627B6"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f = np.concatenate((np.array([</w:t>
      </w:r>
      <w:r w:rsidRPr="00085104">
        <w:rPr>
          <w:rFonts w:ascii="Consolas" w:hAnsi="Consolas" w:cs="宋体"/>
          <w:color w:val="986801"/>
          <w:kern w:val="0"/>
          <w:szCs w:val="21"/>
        </w:rPr>
        <w:t>1</w:t>
      </w:r>
      <w:r w:rsidRPr="00085104">
        <w:rPr>
          <w:rFonts w:ascii="Consolas" w:hAnsi="Consolas" w:cs="宋体"/>
          <w:color w:val="5C5C5C"/>
          <w:kern w:val="0"/>
          <w:szCs w:val="21"/>
        </w:rPr>
        <w:t>]), f))</w:t>
      </w:r>
    </w:p>
    <w:p w14:paraId="760E5DD6"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rreal[i] = datafit[</w:t>
      </w:r>
      <w:r w:rsidRPr="00085104">
        <w:rPr>
          <w:rFonts w:ascii="Consolas" w:hAnsi="Consolas" w:cs="宋体"/>
          <w:color w:val="50A14F"/>
          <w:kern w:val="0"/>
          <w:szCs w:val="21"/>
        </w:rPr>
        <w:t>'ExRet'</w:t>
      </w:r>
      <w:r w:rsidRPr="00085104">
        <w:rPr>
          <w:rFonts w:ascii="Consolas" w:hAnsi="Consolas" w:cs="宋体"/>
          <w:color w:val="5C5C5C"/>
          <w:kern w:val="0"/>
          <w:szCs w:val="21"/>
        </w:rPr>
        <w:t>].iloc[n_in+i]</w:t>
      </w:r>
    </w:p>
    <w:p w14:paraId="2032CA2A"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rfree[i] = datafit[</w:t>
      </w:r>
      <w:r w:rsidRPr="00085104">
        <w:rPr>
          <w:rFonts w:ascii="Consolas" w:hAnsi="Consolas" w:cs="宋体"/>
          <w:color w:val="50A14F"/>
          <w:kern w:val="0"/>
          <w:szCs w:val="21"/>
        </w:rPr>
        <w:t>'Rfree'</w:t>
      </w:r>
      <w:r w:rsidRPr="00085104">
        <w:rPr>
          <w:rFonts w:ascii="Consolas" w:hAnsi="Consolas" w:cs="宋体"/>
          <w:color w:val="5C5C5C"/>
          <w:kern w:val="0"/>
          <w:szCs w:val="21"/>
        </w:rPr>
        <w:t>].iloc[n_in+i]</w:t>
      </w:r>
    </w:p>
    <w:p w14:paraId="578264A1"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rout[i] = np.sum(k*f)</w:t>
      </w:r>
    </w:p>
    <w:p w14:paraId="405B573E"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rmean[i] = np.mean(datafit[</w:t>
      </w:r>
      <w:r w:rsidRPr="00085104">
        <w:rPr>
          <w:rFonts w:ascii="Consolas" w:hAnsi="Consolas" w:cs="宋体"/>
          <w:color w:val="50A14F"/>
          <w:kern w:val="0"/>
          <w:szCs w:val="21"/>
        </w:rPr>
        <w:t>'ExRet'</w:t>
      </w:r>
      <w:r w:rsidRPr="00085104">
        <w:rPr>
          <w:rFonts w:ascii="Consolas" w:hAnsi="Consolas" w:cs="宋体"/>
          <w:color w:val="5C5C5C"/>
          <w:kern w:val="0"/>
          <w:szCs w:val="21"/>
        </w:rPr>
        <w:t>].iloc[:(n_in+i)].values)</w:t>
      </w:r>
    </w:p>
    <w:p w14:paraId="0B2ECECD"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    volt2[i] = np.sum(datafit[</w:t>
      </w:r>
      <w:r w:rsidRPr="00085104">
        <w:rPr>
          <w:rFonts w:ascii="Consolas" w:hAnsi="Consolas" w:cs="宋体"/>
          <w:color w:val="50A14F"/>
          <w:kern w:val="0"/>
          <w:szCs w:val="21"/>
        </w:rPr>
        <w:t>'Ret'</w:t>
      </w:r>
      <w:r w:rsidRPr="00085104">
        <w:rPr>
          <w:rFonts w:ascii="Consolas" w:hAnsi="Consolas" w:cs="宋体"/>
          <w:color w:val="5C5C5C"/>
          <w:kern w:val="0"/>
          <w:szCs w:val="21"/>
        </w:rPr>
        <w:t>].iloc[(n_in+i</w:t>
      </w:r>
      <w:r w:rsidRPr="00085104">
        <w:rPr>
          <w:rFonts w:ascii="Consolas" w:hAnsi="Consolas" w:cs="宋体"/>
          <w:color w:val="986801"/>
          <w:kern w:val="0"/>
          <w:szCs w:val="21"/>
        </w:rPr>
        <w:t>-12</w:t>
      </w:r>
      <w:r w:rsidRPr="00085104">
        <w:rPr>
          <w:rFonts w:ascii="Consolas" w:hAnsi="Consolas" w:cs="宋体"/>
          <w:color w:val="5C5C5C"/>
          <w:kern w:val="0"/>
          <w:szCs w:val="21"/>
        </w:rPr>
        <w:t>):(n_in+i)].values**</w:t>
      </w:r>
      <w:r w:rsidRPr="00085104">
        <w:rPr>
          <w:rFonts w:ascii="Consolas" w:hAnsi="Consolas" w:cs="宋体"/>
          <w:color w:val="986801"/>
          <w:kern w:val="0"/>
          <w:szCs w:val="21"/>
        </w:rPr>
        <w:t>2</w:t>
      </w:r>
      <w:r w:rsidRPr="00085104">
        <w:rPr>
          <w:rFonts w:ascii="Consolas" w:hAnsi="Consolas" w:cs="宋体"/>
          <w:color w:val="5C5C5C"/>
          <w:kern w:val="0"/>
          <w:szCs w:val="21"/>
        </w:rPr>
        <w:t>)</w:t>
      </w:r>
    </w:p>
    <w:p w14:paraId="1DC049D1"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74DCAB5E"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print()</w:t>
      </w:r>
    </w:p>
    <w:p w14:paraId="50A72A30"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print(</w:t>
      </w:r>
      <w:r w:rsidRPr="00085104">
        <w:rPr>
          <w:rFonts w:ascii="Consolas" w:hAnsi="Consolas" w:cs="宋体"/>
          <w:color w:val="50A14F"/>
          <w:kern w:val="0"/>
          <w:szCs w:val="21"/>
        </w:rPr>
        <w:t>'Out-of-sample tests for multi-factor model with ML method:'</w:t>
      </w:r>
      <w:r w:rsidRPr="00085104">
        <w:rPr>
          <w:rFonts w:ascii="Consolas" w:hAnsi="Consolas" w:cs="宋体"/>
          <w:color w:val="5C5C5C"/>
          <w:kern w:val="0"/>
          <w:szCs w:val="21"/>
        </w:rPr>
        <w:t>)</w:t>
      </w:r>
    </w:p>
    <w:p w14:paraId="380A42CA"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print(</w:t>
      </w:r>
      <w:r w:rsidRPr="00085104">
        <w:rPr>
          <w:rFonts w:ascii="Consolas" w:hAnsi="Consolas" w:cs="宋体"/>
          <w:color w:val="50A14F"/>
          <w:kern w:val="0"/>
          <w:szCs w:val="21"/>
        </w:rPr>
        <w:t>'Predictor: {:s}'</w:t>
      </w:r>
      <w:r w:rsidRPr="00085104">
        <w:rPr>
          <w:rFonts w:ascii="Consolas" w:hAnsi="Consolas" w:cs="宋体"/>
          <w:color w:val="5C5C5C"/>
          <w:kern w:val="0"/>
          <w:szCs w:val="21"/>
        </w:rPr>
        <w:t>.format(factor_out))</w:t>
      </w:r>
    </w:p>
    <w:p w14:paraId="7CB10091"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R2os, MFSEadj, pvalue_MFSEadj = myfun_stat_gains(rout, rmean, rreal)</w:t>
      </w:r>
    </w:p>
    <w:p w14:paraId="2D6FBBEE" w14:textId="77777777" w:rsidR="00085104" w:rsidRPr="00085104" w:rsidRDefault="00085104" w:rsidP="00085104">
      <w:pPr>
        <w:widowControl/>
        <w:numPr>
          <w:ilvl w:val="0"/>
          <w:numId w:val="24"/>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085104">
        <w:rPr>
          <w:rFonts w:ascii="Consolas" w:hAnsi="Consolas" w:cs="宋体"/>
          <w:color w:val="5C5C5C"/>
          <w:kern w:val="0"/>
          <w:szCs w:val="21"/>
        </w:rPr>
        <w:t>Uout, Umean, DeltaU = myfun_econ_gains(rout, rmean, rreal, rfree, volt2, gmm=</w:t>
      </w:r>
      <w:r w:rsidRPr="00085104">
        <w:rPr>
          <w:rFonts w:ascii="Consolas" w:hAnsi="Consolas" w:cs="宋体"/>
          <w:color w:val="986801"/>
          <w:kern w:val="0"/>
          <w:szCs w:val="21"/>
        </w:rPr>
        <w:t>5</w:t>
      </w:r>
      <w:r w:rsidRPr="00085104">
        <w:rPr>
          <w:rFonts w:ascii="Consolas" w:hAnsi="Consolas" w:cs="宋体"/>
          <w:color w:val="5C5C5C"/>
          <w:kern w:val="0"/>
          <w:szCs w:val="21"/>
        </w:rPr>
        <w:t>)</w:t>
      </w:r>
    </w:p>
    <w:p w14:paraId="328959AD" w14:textId="77777777" w:rsidR="00085104" w:rsidRPr="00085104" w:rsidRDefault="00085104" w:rsidP="00085104">
      <w:pPr>
        <w:widowControl/>
        <w:numPr>
          <w:ilvl w:val="0"/>
          <w:numId w:val="24"/>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085104">
        <w:rPr>
          <w:rFonts w:ascii="Consolas" w:hAnsi="Consolas" w:cs="宋体"/>
          <w:color w:val="A626A4"/>
          <w:kern w:val="0"/>
          <w:szCs w:val="21"/>
        </w:rPr>
        <w:t>del</w:t>
      </w:r>
      <w:r w:rsidRPr="00085104">
        <w:rPr>
          <w:rFonts w:ascii="Consolas" w:hAnsi="Consolas" w:cs="宋体"/>
          <w:color w:val="5C5C5C"/>
          <w:kern w:val="0"/>
          <w:szCs w:val="21"/>
        </w:rPr>
        <w:t> datafit</w:t>
      </w:r>
    </w:p>
    <w:p w14:paraId="4F21C412" w14:textId="77777777" w:rsidR="00F57054" w:rsidRPr="00F57054" w:rsidRDefault="00F57054" w:rsidP="00971E7B">
      <w:pPr>
        <w:rPr>
          <w:rFonts w:ascii="Times New Roman" w:eastAsia="黑体" w:hAnsi="Times New Roman"/>
          <w:sz w:val="22"/>
          <w:szCs w:val="18"/>
        </w:rPr>
      </w:pPr>
    </w:p>
    <w:p w14:paraId="52239569" w14:textId="77777777" w:rsidR="00DC6654" w:rsidRPr="005A6B67" w:rsidRDefault="00DC6654" w:rsidP="00117CB7">
      <w:pPr>
        <w:jc w:val="center"/>
        <w:rPr>
          <w:rFonts w:ascii="Times New Roman" w:hAnsi="Times New Roman"/>
        </w:rPr>
      </w:pPr>
    </w:p>
    <w:sectPr w:rsidR="00DC6654" w:rsidRPr="005A6B67" w:rsidSect="00147C8B">
      <w:footerReference w:type="default" r:id="rId8"/>
      <w:pgSz w:w="11906" w:h="16838"/>
      <w:pgMar w:top="158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B4C069" w14:textId="77777777" w:rsidR="002B04F9" w:rsidRDefault="002B04F9">
      <w:r>
        <w:separator/>
      </w:r>
    </w:p>
  </w:endnote>
  <w:endnote w:type="continuationSeparator" w:id="0">
    <w:p w14:paraId="0E14BFE8" w14:textId="77777777" w:rsidR="002B04F9" w:rsidRDefault="002B04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仿宋_GB2312">
    <w:altName w:val="仿宋"/>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FA5A8C" w14:textId="77777777" w:rsidR="006A3307" w:rsidRPr="006A3307" w:rsidRDefault="006A3307">
    <w:pPr>
      <w:pStyle w:val="a3"/>
      <w:jc w:val="center"/>
      <w:rPr>
        <w:rFonts w:ascii="Times New Roman" w:hAnsi="Times New Roman"/>
      </w:rPr>
    </w:pPr>
    <w:r w:rsidRPr="006A3307">
      <w:rPr>
        <w:rFonts w:ascii="Times New Roman" w:hAnsi="Times New Roman"/>
      </w:rPr>
      <w:fldChar w:fldCharType="begin"/>
    </w:r>
    <w:r w:rsidRPr="006A3307">
      <w:rPr>
        <w:rFonts w:ascii="Times New Roman" w:hAnsi="Times New Roman"/>
      </w:rPr>
      <w:instrText>PAGE   \* MERGEFORMAT</w:instrText>
    </w:r>
    <w:r w:rsidRPr="006A3307">
      <w:rPr>
        <w:rFonts w:ascii="Times New Roman" w:hAnsi="Times New Roman"/>
      </w:rPr>
      <w:fldChar w:fldCharType="separate"/>
    </w:r>
    <w:r w:rsidR="00665910" w:rsidRPr="00665910">
      <w:rPr>
        <w:rFonts w:ascii="Times New Roman" w:hAnsi="Times New Roman"/>
        <w:noProof/>
        <w:lang w:val="zh-CN"/>
      </w:rPr>
      <w:t>1</w:t>
    </w:r>
    <w:r w:rsidRPr="006A3307">
      <w:rPr>
        <w:rFonts w:ascii="Times New Roman" w:hAnsi="Times New Roman"/>
      </w:rPr>
      <w:fldChar w:fldCharType="end"/>
    </w:r>
  </w:p>
  <w:p w14:paraId="01707E76" w14:textId="77777777" w:rsidR="006A3307" w:rsidRDefault="006A3307">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E137D1" w14:textId="77777777" w:rsidR="002B04F9" w:rsidRDefault="002B04F9">
      <w:r>
        <w:separator/>
      </w:r>
    </w:p>
  </w:footnote>
  <w:footnote w:type="continuationSeparator" w:id="0">
    <w:p w14:paraId="5CFF6452" w14:textId="77777777" w:rsidR="002B04F9" w:rsidRDefault="002B04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singleLevel"/>
    <w:tmpl w:val="00000001"/>
    <w:lvl w:ilvl="0">
      <w:start w:val="1"/>
      <w:numFmt w:val="ideographDigital"/>
      <w:lvlText w:val="%1"/>
      <w:lvlJc w:val="left"/>
      <w:pPr>
        <w:tabs>
          <w:tab w:val="num" w:pos="420"/>
        </w:tabs>
        <w:ind w:left="420" w:hanging="420"/>
      </w:pPr>
      <w:rPr>
        <w:rFonts w:hint="eastAsia"/>
      </w:rPr>
    </w:lvl>
  </w:abstractNum>
  <w:abstractNum w:abstractNumId="1" w15:restartNumberingAfterBreak="0">
    <w:nsid w:val="00000002"/>
    <w:multiLevelType w:val="multilevel"/>
    <w:tmpl w:val="00000002"/>
    <w:lvl w:ilvl="0">
      <w:start w:val="1"/>
      <w:numFmt w:val="lowerLetter"/>
      <w:lvlText w:val="(%1)"/>
      <w:lvlJc w:val="left"/>
      <w:pPr>
        <w:ind w:left="750" w:hanging="39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2" w15:restartNumberingAfterBreak="0">
    <w:nsid w:val="00000007"/>
    <w:multiLevelType w:val="singleLevel"/>
    <w:tmpl w:val="00000007"/>
    <w:lvl w:ilvl="0">
      <w:start w:val="1"/>
      <w:numFmt w:val="decimal"/>
      <w:lvlText w:val="%1、"/>
      <w:legacy w:legacy="1" w:legacySpace="0" w:legacyIndent="360"/>
      <w:lvlJc w:val="left"/>
      <w:pPr>
        <w:ind w:left="360" w:hanging="360"/>
      </w:pPr>
      <w:rPr>
        <w:rFonts w:ascii="Times New Roman" w:hAnsi="Times New Roman" w:hint="default"/>
        <w:b w:val="0"/>
        <w:i w:val="0"/>
        <w:sz w:val="21"/>
        <w:u w:val="none"/>
      </w:rPr>
    </w:lvl>
  </w:abstractNum>
  <w:abstractNum w:abstractNumId="3" w15:restartNumberingAfterBreak="0">
    <w:nsid w:val="00000008"/>
    <w:multiLevelType w:val="multilevel"/>
    <w:tmpl w:val="E4AEA442"/>
    <w:lvl w:ilvl="0">
      <w:start w:val="1"/>
      <w:numFmt w:val="decimal"/>
      <w:lvlText w:val="%1."/>
      <w:legacy w:legacy="1" w:legacySpace="0" w:legacyIndent="360"/>
      <w:lvlJc w:val="left"/>
      <w:pPr>
        <w:ind w:left="360" w:hanging="360"/>
      </w:pPr>
      <w:rPr>
        <w:rFonts w:ascii="Times New Roman" w:eastAsia="仿宋" w:hAnsi="Times New Roman" w:cs="Times New Roman"/>
        <w:b w:val="0"/>
        <w:i w:val="0"/>
        <w:sz w:val="21"/>
        <w:u w:val="none"/>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4" w15:restartNumberingAfterBreak="0">
    <w:nsid w:val="00514B47"/>
    <w:multiLevelType w:val="multilevel"/>
    <w:tmpl w:val="5A42E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FF12C8"/>
    <w:multiLevelType w:val="hybridMultilevel"/>
    <w:tmpl w:val="9968C322"/>
    <w:lvl w:ilvl="0" w:tplc="E81AD6D8">
      <w:start w:val="1"/>
      <w:numFmt w:val="japaneseCounting"/>
      <w:lvlText w:val="%1、"/>
      <w:lvlJc w:val="left"/>
      <w:pPr>
        <w:ind w:left="1440" w:hanging="480"/>
      </w:pPr>
      <w:rPr>
        <w:rFonts w:hint="default"/>
        <w:b w:val="0"/>
      </w:rPr>
    </w:lvl>
    <w:lvl w:ilvl="1" w:tplc="04090019" w:tentative="1">
      <w:start w:val="1"/>
      <w:numFmt w:val="lowerLetter"/>
      <w:lvlText w:val="%2)"/>
      <w:lvlJc w:val="left"/>
      <w:pPr>
        <w:ind w:left="1800" w:hanging="420"/>
      </w:pPr>
    </w:lvl>
    <w:lvl w:ilvl="2" w:tplc="0409001B" w:tentative="1">
      <w:start w:val="1"/>
      <w:numFmt w:val="lowerRoman"/>
      <w:lvlText w:val="%3."/>
      <w:lvlJc w:val="right"/>
      <w:pPr>
        <w:ind w:left="2220" w:hanging="420"/>
      </w:pPr>
    </w:lvl>
    <w:lvl w:ilvl="3" w:tplc="0409000F" w:tentative="1">
      <w:start w:val="1"/>
      <w:numFmt w:val="decimal"/>
      <w:lvlText w:val="%4."/>
      <w:lvlJc w:val="left"/>
      <w:pPr>
        <w:ind w:left="2640" w:hanging="420"/>
      </w:pPr>
    </w:lvl>
    <w:lvl w:ilvl="4" w:tplc="04090019" w:tentative="1">
      <w:start w:val="1"/>
      <w:numFmt w:val="lowerLetter"/>
      <w:lvlText w:val="%5)"/>
      <w:lvlJc w:val="left"/>
      <w:pPr>
        <w:ind w:left="3060" w:hanging="420"/>
      </w:pPr>
    </w:lvl>
    <w:lvl w:ilvl="5" w:tplc="0409001B" w:tentative="1">
      <w:start w:val="1"/>
      <w:numFmt w:val="lowerRoman"/>
      <w:lvlText w:val="%6."/>
      <w:lvlJc w:val="right"/>
      <w:pPr>
        <w:ind w:left="3480" w:hanging="420"/>
      </w:pPr>
    </w:lvl>
    <w:lvl w:ilvl="6" w:tplc="0409000F" w:tentative="1">
      <w:start w:val="1"/>
      <w:numFmt w:val="decimal"/>
      <w:lvlText w:val="%7."/>
      <w:lvlJc w:val="left"/>
      <w:pPr>
        <w:ind w:left="3900" w:hanging="420"/>
      </w:pPr>
    </w:lvl>
    <w:lvl w:ilvl="7" w:tplc="04090019" w:tentative="1">
      <w:start w:val="1"/>
      <w:numFmt w:val="lowerLetter"/>
      <w:lvlText w:val="%8)"/>
      <w:lvlJc w:val="left"/>
      <w:pPr>
        <w:ind w:left="4320" w:hanging="420"/>
      </w:pPr>
    </w:lvl>
    <w:lvl w:ilvl="8" w:tplc="0409001B" w:tentative="1">
      <w:start w:val="1"/>
      <w:numFmt w:val="lowerRoman"/>
      <w:lvlText w:val="%9."/>
      <w:lvlJc w:val="right"/>
      <w:pPr>
        <w:ind w:left="4740" w:hanging="420"/>
      </w:pPr>
    </w:lvl>
  </w:abstractNum>
  <w:abstractNum w:abstractNumId="6" w15:restartNumberingAfterBreak="0">
    <w:nsid w:val="06A63CF5"/>
    <w:multiLevelType w:val="hybridMultilevel"/>
    <w:tmpl w:val="FABCA26C"/>
    <w:lvl w:ilvl="0" w:tplc="23BC259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12AD3319"/>
    <w:multiLevelType w:val="hybridMultilevel"/>
    <w:tmpl w:val="974485F2"/>
    <w:lvl w:ilvl="0" w:tplc="248215F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217258DA"/>
    <w:multiLevelType w:val="hybridMultilevel"/>
    <w:tmpl w:val="B492D438"/>
    <w:lvl w:ilvl="0" w:tplc="3AA681D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2A2C14C3"/>
    <w:multiLevelType w:val="hybridMultilevel"/>
    <w:tmpl w:val="D5CA688C"/>
    <w:lvl w:ilvl="0" w:tplc="74F8D7F2">
      <w:start w:val="1"/>
      <w:numFmt w:val="japaneseCounting"/>
      <w:lvlText w:val="%1、"/>
      <w:lvlJc w:val="left"/>
      <w:pPr>
        <w:ind w:left="1440" w:hanging="480"/>
      </w:pPr>
      <w:rPr>
        <w:rFonts w:hint="default"/>
      </w:rPr>
    </w:lvl>
    <w:lvl w:ilvl="1" w:tplc="04090019" w:tentative="1">
      <w:start w:val="1"/>
      <w:numFmt w:val="lowerLetter"/>
      <w:lvlText w:val="%2)"/>
      <w:lvlJc w:val="left"/>
      <w:pPr>
        <w:ind w:left="1800" w:hanging="420"/>
      </w:pPr>
    </w:lvl>
    <w:lvl w:ilvl="2" w:tplc="0409001B" w:tentative="1">
      <w:start w:val="1"/>
      <w:numFmt w:val="lowerRoman"/>
      <w:lvlText w:val="%3."/>
      <w:lvlJc w:val="right"/>
      <w:pPr>
        <w:ind w:left="2220" w:hanging="420"/>
      </w:pPr>
    </w:lvl>
    <w:lvl w:ilvl="3" w:tplc="0409000F" w:tentative="1">
      <w:start w:val="1"/>
      <w:numFmt w:val="decimal"/>
      <w:lvlText w:val="%4."/>
      <w:lvlJc w:val="left"/>
      <w:pPr>
        <w:ind w:left="2640" w:hanging="420"/>
      </w:pPr>
    </w:lvl>
    <w:lvl w:ilvl="4" w:tplc="04090019" w:tentative="1">
      <w:start w:val="1"/>
      <w:numFmt w:val="lowerLetter"/>
      <w:lvlText w:val="%5)"/>
      <w:lvlJc w:val="left"/>
      <w:pPr>
        <w:ind w:left="3060" w:hanging="420"/>
      </w:pPr>
    </w:lvl>
    <w:lvl w:ilvl="5" w:tplc="0409001B" w:tentative="1">
      <w:start w:val="1"/>
      <w:numFmt w:val="lowerRoman"/>
      <w:lvlText w:val="%6."/>
      <w:lvlJc w:val="right"/>
      <w:pPr>
        <w:ind w:left="3480" w:hanging="420"/>
      </w:pPr>
    </w:lvl>
    <w:lvl w:ilvl="6" w:tplc="0409000F" w:tentative="1">
      <w:start w:val="1"/>
      <w:numFmt w:val="decimal"/>
      <w:lvlText w:val="%7."/>
      <w:lvlJc w:val="left"/>
      <w:pPr>
        <w:ind w:left="3900" w:hanging="420"/>
      </w:pPr>
    </w:lvl>
    <w:lvl w:ilvl="7" w:tplc="04090019" w:tentative="1">
      <w:start w:val="1"/>
      <w:numFmt w:val="lowerLetter"/>
      <w:lvlText w:val="%8)"/>
      <w:lvlJc w:val="left"/>
      <w:pPr>
        <w:ind w:left="4320" w:hanging="420"/>
      </w:pPr>
    </w:lvl>
    <w:lvl w:ilvl="8" w:tplc="0409001B" w:tentative="1">
      <w:start w:val="1"/>
      <w:numFmt w:val="lowerRoman"/>
      <w:lvlText w:val="%9."/>
      <w:lvlJc w:val="right"/>
      <w:pPr>
        <w:ind w:left="4740" w:hanging="420"/>
      </w:pPr>
    </w:lvl>
  </w:abstractNum>
  <w:abstractNum w:abstractNumId="10" w15:restartNumberingAfterBreak="0">
    <w:nsid w:val="2BE117BB"/>
    <w:multiLevelType w:val="hybridMultilevel"/>
    <w:tmpl w:val="41E66CDC"/>
    <w:lvl w:ilvl="0" w:tplc="1E6440E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3173547C"/>
    <w:multiLevelType w:val="singleLevel"/>
    <w:tmpl w:val="4406EFD2"/>
    <w:lvl w:ilvl="0">
      <w:start w:val="1"/>
      <w:numFmt w:val="decimal"/>
      <w:lvlText w:val="%1、"/>
      <w:legacy w:legacy="1" w:legacySpace="0" w:legacyIndent="360"/>
      <w:lvlJc w:val="left"/>
      <w:pPr>
        <w:ind w:left="360" w:hanging="360"/>
      </w:pPr>
      <w:rPr>
        <w:rFonts w:ascii="Times New Roman" w:hAnsi="Times New Roman" w:hint="default"/>
        <w:b w:val="0"/>
        <w:i w:val="0"/>
        <w:sz w:val="21"/>
        <w:u w:val="none"/>
      </w:rPr>
    </w:lvl>
  </w:abstractNum>
  <w:abstractNum w:abstractNumId="12" w15:restartNumberingAfterBreak="0">
    <w:nsid w:val="43E606EB"/>
    <w:multiLevelType w:val="multilevel"/>
    <w:tmpl w:val="2BA25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384644"/>
    <w:multiLevelType w:val="hybridMultilevel"/>
    <w:tmpl w:val="E0D4DF3E"/>
    <w:lvl w:ilvl="0" w:tplc="B6BCB91A">
      <w:start w:val="1"/>
      <w:numFmt w:val="decimal"/>
      <w:lvlText w:val="[%1]"/>
      <w:lvlJc w:val="left"/>
      <w:pPr>
        <w:ind w:left="420" w:hanging="420"/>
      </w:pPr>
      <w:rPr>
        <w:rFonts w:ascii="Times New Roman" w:hAnsi="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4D93E07"/>
    <w:multiLevelType w:val="hybridMultilevel"/>
    <w:tmpl w:val="99BEA5BE"/>
    <w:lvl w:ilvl="0" w:tplc="3880E30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6F3692A"/>
    <w:multiLevelType w:val="singleLevel"/>
    <w:tmpl w:val="93EAEBC0"/>
    <w:lvl w:ilvl="0">
      <w:start w:val="1"/>
      <w:numFmt w:val="decimal"/>
      <w:lvlText w:val="%1、"/>
      <w:lvlJc w:val="left"/>
      <w:pPr>
        <w:tabs>
          <w:tab w:val="num" w:pos="720"/>
        </w:tabs>
        <w:ind w:left="720" w:hanging="360"/>
      </w:pPr>
      <w:rPr>
        <w:rFonts w:hint="eastAsia"/>
      </w:rPr>
    </w:lvl>
  </w:abstractNum>
  <w:abstractNum w:abstractNumId="16" w15:restartNumberingAfterBreak="0">
    <w:nsid w:val="629A7EE9"/>
    <w:multiLevelType w:val="hybridMultilevel"/>
    <w:tmpl w:val="A3A69B3C"/>
    <w:lvl w:ilvl="0" w:tplc="7EBA26CC">
      <w:start w:val="1"/>
      <w:numFmt w:val="japaneseCounting"/>
      <w:lvlText w:val="%1、"/>
      <w:lvlJc w:val="left"/>
      <w:pPr>
        <w:ind w:left="1440" w:hanging="480"/>
      </w:pPr>
      <w:rPr>
        <w:rFonts w:hint="default"/>
      </w:rPr>
    </w:lvl>
    <w:lvl w:ilvl="1" w:tplc="04090019" w:tentative="1">
      <w:start w:val="1"/>
      <w:numFmt w:val="lowerLetter"/>
      <w:lvlText w:val="%2)"/>
      <w:lvlJc w:val="left"/>
      <w:pPr>
        <w:ind w:left="1800" w:hanging="420"/>
      </w:pPr>
    </w:lvl>
    <w:lvl w:ilvl="2" w:tplc="0409001B" w:tentative="1">
      <w:start w:val="1"/>
      <w:numFmt w:val="lowerRoman"/>
      <w:lvlText w:val="%3."/>
      <w:lvlJc w:val="right"/>
      <w:pPr>
        <w:ind w:left="2220" w:hanging="420"/>
      </w:pPr>
    </w:lvl>
    <w:lvl w:ilvl="3" w:tplc="0409000F" w:tentative="1">
      <w:start w:val="1"/>
      <w:numFmt w:val="decimal"/>
      <w:lvlText w:val="%4."/>
      <w:lvlJc w:val="left"/>
      <w:pPr>
        <w:ind w:left="2640" w:hanging="420"/>
      </w:pPr>
    </w:lvl>
    <w:lvl w:ilvl="4" w:tplc="04090019" w:tentative="1">
      <w:start w:val="1"/>
      <w:numFmt w:val="lowerLetter"/>
      <w:lvlText w:val="%5)"/>
      <w:lvlJc w:val="left"/>
      <w:pPr>
        <w:ind w:left="3060" w:hanging="420"/>
      </w:pPr>
    </w:lvl>
    <w:lvl w:ilvl="5" w:tplc="0409001B" w:tentative="1">
      <w:start w:val="1"/>
      <w:numFmt w:val="lowerRoman"/>
      <w:lvlText w:val="%6."/>
      <w:lvlJc w:val="right"/>
      <w:pPr>
        <w:ind w:left="3480" w:hanging="420"/>
      </w:pPr>
    </w:lvl>
    <w:lvl w:ilvl="6" w:tplc="0409000F" w:tentative="1">
      <w:start w:val="1"/>
      <w:numFmt w:val="decimal"/>
      <w:lvlText w:val="%7."/>
      <w:lvlJc w:val="left"/>
      <w:pPr>
        <w:ind w:left="3900" w:hanging="420"/>
      </w:pPr>
    </w:lvl>
    <w:lvl w:ilvl="7" w:tplc="04090019" w:tentative="1">
      <w:start w:val="1"/>
      <w:numFmt w:val="lowerLetter"/>
      <w:lvlText w:val="%8)"/>
      <w:lvlJc w:val="left"/>
      <w:pPr>
        <w:ind w:left="4320" w:hanging="420"/>
      </w:pPr>
    </w:lvl>
    <w:lvl w:ilvl="8" w:tplc="0409001B" w:tentative="1">
      <w:start w:val="1"/>
      <w:numFmt w:val="lowerRoman"/>
      <w:lvlText w:val="%9."/>
      <w:lvlJc w:val="right"/>
      <w:pPr>
        <w:ind w:left="4740" w:hanging="420"/>
      </w:pPr>
    </w:lvl>
  </w:abstractNum>
  <w:abstractNum w:abstractNumId="17" w15:restartNumberingAfterBreak="0">
    <w:nsid w:val="693275DA"/>
    <w:multiLevelType w:val="singleLevel"/>
    <w:tmpl w:val="4406EFD2"/>
    <w:lvl w:ilvl="0">
      <w:start w:val="1"/>
      <w:numFmt w:val="decimal"/>
      <w:lvlText w:val="%1、"/>
      <w:legacy w:legacy="1" w:legacySpace="0" w:legacyIndent="360"/>
      <w:lvlJc w:val="left"/>
      <w:pPr>
        <w:ind w:left="360" w:hanging="360"/>
      </w:pPr>
      <w:rPr>
        <w:rFonts w:ascii="Times New Roman" w:hAnsi="Times New Roman" w:hint="default"/>
        <w:b w:val="0"/>
        <w:i w:val="0"/>
        <w:sz w:val="21"/>
        <w:u w:val="none"/>
      </w:rPr>
    </w:lvl>
  </w:abstractNum>
  <w:abstractNum w:abstractNumId="18" w15:restartNumberingAfterBreak="0">
    <w:nsid w:val="6E045B47"/>
    <w:multiLevelType w:val="singleLevel"/>
    <w:tmpl w:val="4406EFD2"/>
    <w:lvl w:ilvl="0">
      <w:start w:val="1"/>
      <w:numFmt w:val="decimal"/>
      <w:lvlText w:val="%1、"/>
      <w:legacy w:legacy="1" w:legacySpace="0" w:legacyIndent="360"/>
      <w:lvlJc w:val="left"/>
      <w:pPr>
        <w:ind w:left="360" w:hanging="360"/>
      </w:pPr>
      <w:rPr>
        <w:rFonts w:ascii="Times New Roman" w:hAnsi="Times New Roman" w:hint="default"/>
        <w:b w:val="0"/>
        <w:i w:val="0"/>
        <w:sz w:val="21"/>
        <w:u w:val="none"/>
      </w:rPr>
    </w:lvl>
  </w:abstractNum>
  <w:abstractNum w:abstractNumId="19" w15:restartNumberingAfterBreak="0">
    <w:nsid w:val="6ED65C32"/>
    <w:multiLevelType w:val="hybridMultilevel"/>
    <w:tmpl w:val="C58E6BF6"/>
    <w:lvl w:ilvl="0" w:tplc="575CBA1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719E09DD"/>
    <w:multiLevelType w:val="hybridMultilevel"/>
    <w:tmpl w:val="B57AC00A"/>
    <w:lvl w:ilvl="0" w:tplc="26B8D464">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72EA3E97"/>
    <w:multiLevelType w:val="hybridMultilevel"/>
    <w:tmpl w:val="E8A83052"/>
    <w:lvl w:ilvl="0" w:tplc="7B2488CE">
      <w:start w:val="8"/>
      <w:numFmt w:val="decimal"/>
      <w:lvlText w:val="%1、"/>
      <w:lvlJc w:val="left"/>
      <w:pPr>
        <w:ind w:left="366" w:hanging="366"/>
      </w:pPr>
      <w:rPr>
        <w:rFonts w:eastAsia="宋体"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79C6E1C"/>
    <w:multiLevelType w:val="hybridMultilevel"/>
    <w:tmpl w:val="496E4F3E"/>
    <w:lvl w:ilvl="0" w:tplc="6C08F98E">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7E4D284F"/>
    <w:multiLevelType w:val="singleLevel"/>
    <w:tmpl w:val="4406EFD2"/>
    <w:lvl w:ilvl="0">
      <w:start w:val="1"/>
      <w:numFmt w:val="decimal"/>
      <w:lvlText w:val="%1、"/>
      <w:legacy w:legacy="1" w:legacySpace="0" w:legacyIndent="360"/>
      <w:lvlJc w:val="left"/>
      <w:pPr>
        <w:ind w:left="360" w:hanging="360"/>
      </w:pPr>
      <w:rPr>
        <w:rFonts w:ascii="Times New Roman" w:hAnsi="Times New Roman" w:hint="default"/>
        <w:b w:val="0"/>
        <w:i w:val="0"/>
        <w:sz w:val="21"/>
        <w:u w:val="none"/>
      </w:rPr>
    </w:lvl>
  </w:abstractNum>
  <w:abstractNum w:abstractNumId="24" w15:restartNumberingAfterBreak="0">
    <w:nsid w:val="7F67628D"/>
    <w:multiLevelType w:val="hybridMultilevel"/>
    <w:tmpl w:val="32BCBFC0"/>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num w:numId="1" w16cid:durableId="1614435819">
    <w:abstractNumId w:val="23"/>
  </w:num>
  <w:num w:numId="2" w16cid:durableId="1970864831">
    <w:abstractNumId w:val="15"/>
  </w:num>
  <w:num w:numId="3" w16cid:durableId="56980287">
    <w:abstractNumId w:val="11"/>
  </w:num>
  <w:num w:numId="4" w16cid:durableId="2012948331">
    <w:abstractNumId w:val="17"/>
  </w:num>
  <w:num w:numId="5" w16cid:durableId="810027158">
    <w:abstractNumId w:val="18"/>
  </w:num>
  <w:num w:numId="6" w16cid:durableId="1600992085">
    <w:abstractNumId w:val="21"/>
  </w:num>
  <w:num w:numId="7" w16cid:durableId="750857333">
    <w:abstractNumId w:val="20"/>
  </w:num>
  <w:num w:numId="8" w16cid:durableId="209807765">
    <w:abstractNumId w:val="22"/>
  </w:num>
  <w:num w:numId="9" w16cid:durableId="1203655">
    <w:abstractNumId w:val="24"/>
  </w:num>
  <w:num w:numId="10" w16cid:durableId="799036710">
    <w:abstractNumId w:val="3"/>
  </w:num>
  <w:num w:numId="11" w16cid:durableId="732584714">
    <w:abstractNumId w:val="2"/>
  </w:num>
  <w:num w:numId="12" w16cid:durableId="1814710239">
    <w:abstractNumId w:val="0"/>
  </w:num>
  <w:num w:numId="13" w16cid:durableId="17174612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75214108">
    <w:abstractNumId w:val="14"/>
  </w:num>
  <w:num w:numId="15" w16cid:durableId="1183591120">
    <w:abstractNumId w:val="13"/>
  </w:num>
  <w:num w:numId="16" w16cid:durableId="3408757">
    <w:abstractNumId w:val="7"/>
  </w:num>
  <w:num w:numId="17" w16cid:durableId="1281912117">
    <w:abstractNumId w:val="8"/>
  </w:num>
  <w:num w:numId="18" w16cid:durableId="1926375617">
    <w:abstractNumId w:val="6"/>
  </w:num>
  <w:num w:numId="19" w16cid:durableId="1475830591">
    <w:abstractNumId w:val="19"/>
  </w:num>
  <w:num w:numId="20" w16cid:durableId="252128011">
    <w:abstractNumId w:val="9"/>
  </w:num>
  <w:num w:numId="21" w16cid:durableId="59443790">
    <w:abstractNumId w:val="5"/>
  </w:num>
  <w:num w:numId="22" w16cid:durableId="1277058925">
    <w:abstractNumId w:val="16"/>
  </w:num>
  <w:num w:numId="23" w16cid:durableId="266470371">
    <w:abstractNumId w:val="4"/>
  </w:num>
  <w:num w:numId="24" w16cid:durableId="1003970215">
    <w:abstractNumId w:val="12"/>
  </w:num>
  <w:num w:numId="25" w16cid:durableId="8549956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4C84181"/>
    <w:rsid w:val="00002CCC"/>
    <w:rsid w:val="00015C57"/>
    <w:rsid w:val="00022862"/>
    <w:rsid w:val="00033190"/>
    <w:rsid w:val="00033DA2"/>
    <w:rsid w:val="0003498B"/>
    <w:rsid w:val="00036DB8"/>
    <w:rsid w:val="00051278"/>
    <w:rsid w:val="00052A9E"/>
    <w:rsid w:val="00053286"/>
    <w:rsid w:val="000532A0"/>
    <w:rsid w:val="0005583F"/>
    <w:rsid w:val="000560A9"/>
    <w:rsid w:val="00056A8E"/>
    <w:rsid w:val="0005776E"/>
    <w:rsid w:val="00060145"/>
    <w:rsid w:val="000606A9"/>
    <w:rsid w:val="00071AB4"/>
    <w:rsid w:val="00075BA6"/>
    <w:rsid w:val="00085104"/>
    <w:rsid w:val="00097338"/>
    <w:rsid w:val="00097BCF"/>
    <w:rsid w:val="000A3073"/>
    <w:rsid w:val="000A4BFE"/>
    <w:rsid w:val="000A6EDA"/>
    <w:rsid w:val="000B55BC"/>
    <w:rsid w:val="000C5C29"/>
    <w:rsid w:val="000D2D25"/>
    <w:rsid w:val="000D6A1C"/>
    <w:rsid w:val="000E1FF1"/>
    <w:rsid w:val="000E3198"/>
    <w:rsid w:val="000F4994"/>
    <w:rsid w:val="00100DB3"/>
    <w:rsid w:val="0010317E"/>
    <w:rsid w:val="001050D8"/>
    <w:rsid w:val="00106A75"/>
    <w:rsid w:val="00114235"/>
    <w:rsid w:val="00114D5D"/>
    <w:rsid w:val="00116A8F"/>
    <w:rsid w:val="00117CB7"/>
    <w:rsid w:val="00122357"/>
    <w:rsid w:val="00135672"/>
    <w:rsid w:val="0014038B"/>
    <w:rsid w:val="001464E2"/>
    <w:rsid w:val="001479C7"/>
    <w:rsid w:val="00147C8B"/>
    <w:rsid w:val="001560C0"/>
    <w:rsid w:val="00165763"/>
    <w:rsid w:val="00171A15"/>
    <w:rsid w:val="00171D4E"/>
    <w:rsid w:val="0017442E"/>
    <w:rsid w:val="001846B2"/>
    <w:rsid w:val="00185357"/>
    <w:rsid w:val="0019150C"/>
    <w:rsid w:val="0019702B"/>
    <w:rsid w:val="00197BFB"/>
    <w:rsid w:val="001B4CBA"/>
    <w:rsid w:val="001B7D48"/>
    <w:rsid w:val="001D470A"/>
    <w:rsid w:val="001D60C8"/>
    <w:rsid w:val="001E376F"/>
    <w:rsid w:val="001E3B00"/>
    <w:rsid w:val="001E6373"/>
    <w:rsid w:val="001F0912"/>
    <w:rsid w:val="001F1595"/>
    <w:rsid w:val="00200851"/>
    <w:rsid w:val="00205392"/>
    <w:rsid w:val="002058A2"/>
    <w:rsid w:val="00207E34"/>
    <w:rsid w:val="002105C8"/>
    <w:rsid w:val="00213F1F"/>
    <w:rsid w:val="00217CC1"/>
    <w:rsid w:val="00224598"/>
    <w:rsid w:val="00227041"/>
    <w:rsid w:val="00227871"/>
    <w:rsid w:val="002557EC"/>
    <w:rsid w:val="00260431"/>
    <w:rsid w:val="00261E76"/>
    <w:rsid w:val="00264D5F"/>
    <w:rsid w:val="002705CD"/>
    <w:rsid w:val="002759D6"/>
    <w:rsid w:val="00276377"/>
    <w:rsid w:val="002B04F9"/>
    <w:rsid w:val="002C2B52"/>
    <w:rsid w:val="002C6C73"/>
    <w:rsid w:val="002C6D1C"/>
    <w:rsid w:val="002E3FB2"/>
    <w:rsid w:val="002F0A13"/>
    <w:rsid w:val="002F4C33"/>
    <w:rsid w:val="002F5807"/>
    <w:rsid w:val="00310B8A"/>
    <w:rsid w:val="00313B42"/>
    <w:rsid w:val="00320841"/>
    <w:rsid w:val="0032254E"/>
    <w:rsid w:val="00326BFD"/>
    <w:rsid w:val="00335D16"/>
    <w:rsid w:val="00342628"/>
    <w:rsid w:val="00343F35"/>
    <w:rsid w:val="00346A70"/>
    <w:rsid w:val="00350AA3"/>
    <w:rsid w:val="00351235"/>
    <w:rsid w:val="00353A73"/>
    <w:rsid w:val="00360A6F"/>
    <w:rsid w:val="00364050"/>
    <w:rsid w:val="00382781"/>
    <w:rsid w:val="0038283F"/>
    <w:rsid w:val="00383665"/>
    <w:rsid w:val="003A5F48"/>
    <w:rsid w:val="003A6E58"/>
    <w:rsid w:val="003B311F"/>
    <w:rsid w:val="003B4297"/>
    <w:rsid w:val="003B5F4D"/>
    <w:rsid w:val="003C5D3E"/>
    <w:rsid w:val="003C7176"/>
    <w:rsid w:val="003D2B5D"/>
    <w:rsid w:val="003D4E5C"/>
    <w:rsid w:val="003E1852"/>
    <w:rsid w:val="003E516D"/>
    <w:rsid w:val="003F16B6"/>
    <w:rsid w:val="004015F6"/>
    <w:rsid w:val="0040545C"/>
    <w:rsid w:val="00410B7B"/>
    <w:rsid w:val="00412442"/>
    <w:rsid w:val="00414E4E"/>
    <w:rsid w:val="00415647"/>
    <w:rsid w:val="004218C7"/>
    <w:rsid w:val="004227BF"/>
    <w:rsid w:val="00422D96"/>
    <w:rsid w:val="004266B7"/>
    <w:rsid w:val="004366A1"/>
    <w:rsid w:val="00437036"/>
    <w:rsid w:val="00464CC2"/>
    <w:rsid w:val="00470167"/>
    <w:rsid w:val="00472DD8"/>
    <w:rsid w:val="004734CB"/>
    <w:rsid w:val="0048032B"/>
    <w:rsid w:val="00486790"/>
    <w:rsid w:val="00491536"/>
    <w:rsid w:val="00494121"/>
    <w:rsid w:val="004A0678"/>
    <w:rsid w:val="004A0744"/>
    <w:rsid w:val="004A3273"/>
    <w:rsid w:val="004A447C"/>
    <w:rsid w:val="004A7062"/>
    <w:rsid w:val="004A73FA"/>
    <w:rsid w:val="004B07F6"/>
    <w:rsid w:val="004B2DA9"/>
    <w:rsid w:val="004B3A74"/>
    <w:rsid w:val="004B4755"/>
    <w:rsid w:val="004C0382"/>
    <w:rsid w:val="004C1DFA"/>
    <w:rsid w:val="004C3B41"/>
    <w:rsid w:val="004D0933"/>
    <w:rsid w:val="004D16BF"/>
    <w:rsid w:val="004D3714"/>
    <w:rsid w:val="004D3B05"/>
    <w:rsid w:val="004D583D"/>
    <w:rsid w:val="004D7316"/>
    <w:rsid w:val="004D799C"/>
    <w:rsid w:val="004E589A"/>
    <w:rsid w:val="004E5BCA"/>
    <w:rsid w:val="004E7BE8"/>
    <w:rsid w:val="004F0EAF"/>
    <w:rsid w:val="004F3642"/>
    <w:rsid w:val="004F498E"/>
    <w:rsid w:val="004F6DE7"/>
    <w:rsid w:val="004F75DF"/>
    <w:rsid w:val="004F7F11"/>
    <w:rsid w:val="0050024A"/>
    <w:rsid w:val="00500606"/>
    <w:rsid w:val="0051403D"/>
    <w:rsid w:val="00524854"/>
    <w:rsid w:val="005259EA"/>
    <w:rsid w:val="0052648B"/>
    <w:rsid w:val="00531C1E"/>
    <w:rsid w:val="0053797E"/>
    <w:rsid w:val="00543AB5"/>
    <w:rsid w:val="00544215"/>
    <w:rsid w:val="00545FFD"/>
    <w:rsid w:val="0054604F"/>
    <w:rsid w:val="00546CCE"/>
    <w:rsid w:val="00547367"/>
    <w:rsid w:val="0054737E"/>
    <w:rsid w:val="00550F2D"/>
    <w:rsid w:val="005627C2"/>
    <w:rsid w:val="00563679"/>
    <w:rsid w:val="005647FA"/>
    <w:rsid w:val="005662AA"/>
    <w:rsid w:val="00571BC7"/>
    <w:rsid w:val="00572778"/>
    <w:rsid w:val="0057792F"/>
    <w:rsid w:val="0058029F"/>
    <w:rsid w:val="00582C91"/>
    <w:rsid w:val="00583D38"/>
    <w:rsid w:val="00584165"/>
    <w:rsid w:val="00591018"/>
    <w:rsid w:val="005A2DF2"/>
    <w:rsid w:val="005A6B67"/>
    <w:rsid w:val="005C11DD"/>
    <w:rsid w:val="005C40FD"/>
    <w:rsid w:val="005C7A41"/>
    <w:rsid w:val="005D51CD"/>
    <w:rsid w:val="005D66E1"/>
    <w:rsid w:val="005E1CEC"/>
    <w:rsid w:val="005E37A0"/>
    <w:rsid w:val="005E4D00"/>
    <w:rsid w:val="005E514D"/>
    <w:rsid w:val="005E5C47"/>
    <w:rsid w:val="005F19D9"/>
    <w:rsid w:val="00604E8D"/>
    <w:rsid w:val="00610C98"/>
    <w:rsid w:val="00613B0F"/>
    <w:rsid w:val="006177E1"/>
    <w:rsid w:val="00623C9C"/>
    <w:rsid w:val="00624458"/>
    <w:rsid w:val="006249D9"/>
    <w:rsid w:val="00630F5D"/>
    <w:rsid w:val="0063198C"/>
    <w:rsid w:val="00631F63"/>
    <w:rsid w:val="006322A7"/>
    <w:rsid w:val="0063249A"/>
    <w:rsid w:val="006353BA"/>
    <w:rsid w:val="00635D50"/>
    <w:rsid w:val="00643C94"/>
    <w:rsid w:val="0065110F"/>
    <w:rsid w:val="006528EE"/>
    <w:rsid w:val="00652C3C"/>
    <w:rsid w:val="006602C5"/>
    <w:rsid w:val="00665910"/>
    <w:rsid w:val="00667747"/>
    <w:rsid w:val="00670153"/>
    <w:rsid w:val="00670323"/>
    <w:rsid w:val="00674FF6"/>
    <w:rsid w:val="006772C8"/>
    <w:rsid w:val="0068203D"/>
    <w:rsid w:val="0068464C"/>
    <w:rsid w:val="0068547C"/>
    <w:rsid w:val="006879A7"/>
    <w:rsid w:val="006958B1"/>
    <w:rsid w:val="00696278"/>
    <w:rsid w:val="006A3307"/>
    <w:rsid w:val="006A46D1"/>
    <w:rsid w:val="006A5B42"/>
    <w:rsid w:val="006B7E22"/>
    <w:rsid w:val="006C282B"/>
    <w:rsid w:val="006E4C07"/>
    <w:rsid w:val="006F2C02"/>
    <w:rsid w:val="006F410D"/>
    <w:rsid w:val="00706106"/>
    <w:rsid w:val="007117BD"/>
    <w:rsid w:val="00713429"/>
    <w:rsid w:val="00721725"/>
    <w:rsid w:val="0072177F"/>
    <w:rsid w:val="00725B85"/>
    <w:rsid w:val="007267FB"/>
    <w:rsid w:val="007364EB"/>
    <w:rsid w:val="007403E8"/>
    <w:rsid w:val="0074236D"/>
    <w:rsid w:val="007430BD"/>
    <w:rsid w:val="00746D8A"/>
    <w:rsid w:val="00747CB7"/>
    <w:rsid w:val="00750CC5"/>
    <w:rsid w:val="007546E6"/>
    <w:rsid w:val="0075537B"/>
    <w:rsid w:val="0076070D"/>
    <w:rsid w:val="0076699E"/>
    <w:rsid w:val="00767E8E"/>
    <w:rsid w:val="0077053C"/>
    <w:rsid w:val="007706FA"/>
    <w:rsid w:val="00785A3F"/>
    <w:rsid w:val="007865B6"/>
    <w:rsid w:val="00791C9D"/>
    <w:rsid w:val="00797109"/>
    <w:rsid w:val="007A1505"/>
    <w:rsid w:val="007A7091"/>
    <w:rsid w:val="007B2C8A"/>
    <w:rsid w:val="007B4CA9"/>
    <w:rsid w:val="007B5B7B"/>
    <w:rsid w:val="007C07F5"/>
    <w:rsid w:val="007C0A96"/>
    <w:rsid w:val="007C0D31"/>
    <w:rsid w:val="007C33E9"/>
    <w:rsid w:val="007D26F9"/>
    <w:rsid w:val="007D479E"/>
    <w:rsid w:val="007E1EC5"/>
    <w:rsid w:val="007E511A"/>
    <w:rsid w:val="007F72DF"/>
    <w:rsid w:val="0080333C"/>
    <w:rsid w:val="008043AD"/>
    <w:rsid w:val="00804F57"/>
    <w:rsid w:val="00811A19"/>
    <w:rsid w:val="00814655"/>
    <w:rsid w:val="008203F0"/>
    <w:rsid w:val="0082641B"/>
    <w:rsid w:val="00830F8E"/>
    <w:rsid w:val="008373C5"/>
    <w:rsid w:val="00843838"/>
    <w:rsid w:val="0084593E"/>
    <w:rsid w:val="00847E4F"/>
    <w:rsid w:val="008506AA"/>
    <w:rsid w:val="0086218F"/>
    <w:rsid w:val="00866CB0"/>
    <w:rsid w:val="00873FF3"/>
    <w:rsid w:val="00875BCD"/>
    <w:rsid w:val="008762F2"/>
    <w:rsid w:val="00877022"/>
    <w:rsid w:val="008821F7"/>
    <w:rsid w:val="00884432"/>
    <w:rsid w:val="00886FED"/>
    <w:rsid w:val="00896A6C"/>
    <w:rsid w:val="00896B16"/>
    <w:rsid w:val="00897B8B"/>
    <w:rsid w:val="008A0C84"/>
    <w:rsid w:val="008A7C02"/>
    <w:rsid w:val="008B09FE"/>
    <w:rsid w:val="008C1A30"/>
    <w:rsid w:val="008D459F"/>
    <w:rsid w:val="008D6583"/>
    <w:rsid w:val="008E1B4C"/>
    <w:rsid w:val="008E7351"/>
    <w:rsid w:val="008F3E9D"/>
    <w:rsid w:val="008F4862"/>
    <w:rsid w:val="008F5406"/>
    <w:rsid w:val="008F5539"/>
    <w:rsid w:val="008F6616"/>
    <w:rsid w:val="00901B42"/>
    <w:rsid w:val="00901F7D"/>
    <w:rsid w:val="00902B36"/>
    <w:rsid w:val="009045F5"/>
    <w:rsid w:val="00915763"/>
    <w:rsid w:val="00922717"/>
    <w:rsid w:val="00923956"/>
    <w:rsid w:val="00930A49"/>
    <w:rsid w:val="00942614"/>
    <w:rsid w:val="00945D20"/>
    <w:rsid w:val="00961588"/>
    <w:rsid w:val="00964B5A"/>
    <w:rsid w:val="009669D8"/>
    <w:rsid w:val="009718AB"/>
    <w:rsid w:val="00971E7B"/>
    <w:rsid w:val="0097378C"/>
    <w:rsid w:val="0097638A"/>
    <w:rsid w:val="00982C47"/>
    <w:rsid w:val="009A0775"/>
    <w:rsid w:val="009A26C0"/>
    <w:rsid w:val="009A2C94"/>
    <w:rsid w:val="009A3DAE"/>
    <w:rsid w:val="009A6156"/>
    <w:rsid w:val="009B7281"/>
    <w:rsid w:val="009C10CA"/>
    <w:rsid w:val="009C3A78"/>
    <w:rsid w:val="009C4912"/>
    <w:rsid w:val="009C6B26"/>
    <w:rsid w:val="009C6BB1"/>
    <w:rsid w:val="009E14AA"/>
    <w:rsid w:val="009E4A56"/>
    <w:rsid w:val="009E50B8"/>
    <w:rsid w:val="009F26EF"/>
    <w:rsid w:val="009F2C52"/>
    <w:rsid w:val="00A00D0E"/>
    <w:rsid w:val="00A11BF8"/>
    <w:rsid w:val="00A13EAB"/>
    <w:rsid w:val="00A13EC5"/>
    <w:rsid w:val="00A14D93"/>
    <w:rsid w:val="00A16B01"/>
    <w:rsid w:val="00A17BCC"/>
    <w:rsid w:val="00A220CA"/>
    <w:rsid w:val="00A23942"/>
    <w:rsid w:val="00A24421"/>
    <w:rsid w:val="00A25D68"/>
    <w:rsid w:val="00A31120"/>
    <w:rsid w:val="00A31F62"/>
    <w:rsid w:val="00A4362C"/>
    <w:rsid w:val="00A43A03"/>
    <w:rsid w:val="00A45E7F"/>
    <w:rsid w:val="00A57978"/>
    <w:rsid w:val="00A623BC"/>
    <w:rsid w:val="00A63836"/>
    <w:rsid w:val="00A71613"/>
    <w:rsid w:val="00A761E3"/>
    <w:rsid w:val="00A81CB9"/>
    <w:rsid w:val="00A83820"/>
    <w:rsid w:val="00A9067B"/>
    <w:rsid w:val="00A9576F"/>
    <w:rsid w:val="00A95949"/>
    <w:rsid w:val="00A96B21"/>
    <w:rsid w:val="00A97510"/>
    <w:rsid w:val="00AA3BB4"/>
    <w:rsid w:val="00AA60B6"/>
    <w:rsid w:val="00AC3101"/>
    <w:rsid w:val="00AD09BC"/>
    <w:rsid w:val="00AE2D96"/>
    <w:rsid w:val="00AE2E5D"/>
    <w:rsid w:val="00AE6A01"/>
    <w:rsid w:val="00B06287"/>
    <w:rsid w:val="00B118F7"/>
    <w:rsid w:val="00B16DCD"/>
    <w:rsid w:val="00B17154"/>
    <w:rsid w:val="00B20B4F"/>
    <w:rsid w:val="00B214F3"/>
    <w:rsid w:val="00B24399"/>
    <w:rsid w:val="00B24A50"/>
    <w:rsid w:val="00B263B8"/>
    <w:rsid w:val="00B30F08"/>
    <w:rsid w:val="00B33791"/>
    <w:rsid w:val="00B356DD"/>
    <w:rsid w:val="00B3774F"/>
    <w:rsid w:val="00B37B45"/>
    <w:rsid w:val="00B42223"/>
    <w:rsid w:val="00B45BE2"/>
    <w:rsid w:val="00B5509E"/>
    <w:rsid w:val="00B568DC"/>
    <w:rsid w:val="00B6542E"/>
    <w:rsid w:val="00B757F3"/>
    <w:rsid w:val="00B765FE"/>
    <w:rsid w:val="00B812A0"/>
    <w:rsid w:val="00B8489B"/>
    <w:rsid w:val="00B86D61"/>
    <w:rsid w:val="00B91DDB"/>
    <w:rsid w:val="00B92E59"/>
    <w:rsid w:val="00B941DA"/>
    <w:rsid w:val="00B94313"/>
    <w:rsid w:val="00B9464C"/>
    <w:rsid w:val="00B95512"/>
    <w:rsid w:val="00BA0408"/>
    <w:rsid w:val="00BA366F"/>
    <w:rsid w:val="00BA7251"/>
    <w:rsid w:val="00BB0A1E"/>
    <w:rsid w:val="00BB6BE2"/>
    <w:rsid w:val="00BB6D14"/>
    <w:rsid w:val="00BB7D29"/>
    <w:rsid w:val="00BC2825"/>
    <w:rsid w:val="00BC6174"/>
    <w:rsid w:val="00BE1D56"/>
    <w:rsid w:val="00BE40F8"/>
    <w:rsid w:val="00BE54D5"/>
    <w:rsid w:val="00BE6942"/>
    <w:rsid w:val="00BF3F79"/>
    <w:rsid w:val="00BF6F2B"/>
    <w:rsid w:val="00C07FCC"/>
    <w:rsid w:val="00C21756"/>
    <w:rsid w:val="00C22F1F"/>
    <w:rsid w:val="00C23C2E"/>
    <w:rsid w:val="00C3594C"/>
    <w:rsid w:val="00C4271E"/>
    <w:rsid w:val="00C465F9"/>
    <w:rsid w:val="00C50B10"/>
    <w:rsid w:val="00C515C2"/>
    <w:rsid w:val="00C51D3D"/>
    <w:rsid w:val="00C536AB"/>
    <w:rsid w:val="00C65020"/>
    <w:rsid w:val="00C66D5D"/>
    <w:rsid w:val="00C71421"/>
    <w:rsid w:val="00C76A90"/>
    <w:rsid w:val="00C77829"/>
    <w:rsid w:val="00C80816"/>
    <w:rsid w:val="00C81E91"/>
    <w:rsid w:val="00C82008"/>
    <w:rsid w:val="00C9087C"/>
    <w:rsid w:val="00CA0E1A"/>
    <w:rsid w:val="00CC1FE8"/>
    <w:rsid w:val="00CC24D1"/>
    <w:rsid w:val="00CD0446"/>
    <w:rsid w:val="00CD105D"/>
    <w:rsid w:val="00CE41D5"/>
    <w:rsid w:val="00CE6F62"/>
    <w:rsid w:val="00CF0B91"/>
    <w:rsid w:val="00CF7A51"/>
    <w:rsid w:val="00D01DD0"/>
    <w:rsid w:val="00D021F5"/>
    <w:rsid w:val="00D05FA1"/>
    <w:rsid w:val="00D20F74"/>
    <w:rsid w:val="00D2373A"/>
    <w:rsid w:val="00D33860"/>
    <w:rsid w:val="00D37D26"/>
    <w:rsid w:val="00D41E5E"/>
    <w:rsid w:val="00D445B7"/>
    <w:rsid w:val="00D50438"/>
    <w:rsid w:val="00D5290B"/>
    <w:rsid w:val="00D53A39"/>
    <w:rsid w:val="00D544B2"/>
    <w:rsid w:val="00D57A49"/>
    <w:rsid w:val="00D671E9"/>
    <w:rsid w:val="00D67E3D"/>
    <w:rsid w:val="00D70241"/>
    <w:rsid w:val="00D71E39"/>
    <w:rsid w:val="00D72372"/>
    <w:rsid w:val="00D74073"/>
    <w:rsid w:val="00D746A9"/>
    <w:rsid w:val="00D8734C"/>
    <w:rsid w:val="00D93E15"/>
    <w:rsid w:val="00D968DD"/>
    <w:rsid w:val="00DA65DA"/>
    <w:rsid w:val="00DB14A5"/>
    <w:rsid w:val="00DB2680"/>
    <w:rsid w:val="00DB3C1B"/>
    <w:rsid w:val="00DB4338"/>
    <w:rsid w:val="00DC353A"/>
    <w:rsid w:val="00DC5CC7"/>
    <w:rsid w:val="00DC6654"/>
    <w:rsid w:val="00DD05DE"/>
    <w:rsid w:val="00DD24B8"/>
    <w:rsid w:val="00DD7EE3"/>
    <w:rsid w:val="00DE0777"/>
    <w:rsid w:val="00DE46BB"/>
    <w:rsid w:val="00DE58A8"/>
    <w:rsid w:val="00DE6A8A"/>
    <w:rsid w:val="00DE6CB0"/>
    <w:rsid w:val="00DF768E"/>
    <w:rsid w:val="00E006A3"/>
    <w:rsid w:val="00E15618"/>
    <w:rsid w:val="00E16697"/>
    <w:rsid w:val="00E247A4"/>
    <w:rsid w:val="00E3300C"/>
    <w:rsid w:val="00E34D19"/>
    <w:rsid w:val="00E34EEA"/>
    <w:rsid w:val="00E36311"/>
    <w:rsid w:val="00E37DDE"/>
    <w:rsid w:val="00E46616"/>
    <w:rsid w:val="00E46779"/>
    <w:rsid w:val="00E5273B"/>
    <w:rsid w:val="00E54D38"/>
    <w:rsid w:val="00E54DF2"/>
    <w:rsid w:val="00E60D74"/>
    <w:rsid w:val="00E6747A"/>
    <w:rsid w:val="00E74869"/>
    <w:rsid w:val="00E77667"/>
    <w:rsid w:val="00E81C40"/>
    <w:rsid w:val="00E83944"/>
    <w:rsid w:val="00E83C95"/>
    <w:rsid w:val="00E83DA9"/>
    <w:rsid w:val="00E85D96"/>
    <w:rsid w:val="00E9003D"/>
    <w:rsid w:val="00E90CB6"/>
    <w:rsid w:val="00E90F6D"/>
    <w:rsid w:val="00E910E1"/>
    <w:rsid w:val="00E93B1E"/>
    <w:rsid w:val="00E96666"/>
    <w:rsid w:val="00E9726A"/>
    <w:rsid w:val="00EA2444"/>
    <w:rsid w:val="00EA68B9"/>
    <w:rsid w:val="00EB1D9C"/>
    <w:rsid w:val="00EB4034"/>
    <w:rsid w:val="00ED24A7"/>
    <w:rsid w:val="00ED30C3"/>
    <w:rsid w:val="00ED5335"/>
    <w:rsid w:val="00EE3128"/>
    <w:rsid w:val="00EF0951"/>
    <w:rsid w:val="00F02496"/>
    <w:rsid w:val="00F02DCA"/>
    <w:rsid w:val="00F0381F"/>
    <w:rsid w:val="00F059D9"/>
    <w:rsid w:val="00F07970"/>
    <w:rsid w:val="00F108AF"/>
    <w:rsid w:val="00F173E2"/>
    <w:rsid w:val="00F21276"/>
    <w:rsid w:val="00F2632F"/>
    <w:rsid w:val="00F263B5"/>
    <w:rsid w:val="00F27870"/>
    <w:rsid w:val="00F279A4"/>
    <w:rsid w:val="00F33264"/>
    <w:rsid w:val="00F4570D"/>
    <w:rsid w:val="00F45786"/>
    <w:rsid w:val="00F45B5C"/>
    <w:rsid w:val="00F46772"/>
    <w:rsid w:val="00F51DE5"/>
    <w:rsid w:val="00F53AE3"/>
    <w:rsid w:val="00F57054"/>
    <w:rsid w:val="00F64D9E"/>
    <w:rsid w:val="00F66603"/>
    <w:rsid w:val="00F7284C"/>
    <w:rsid w:val="00F75587"/>
    <w:rsid w:val="00F7750F"/>
    <w:rsid w:val="00F801CB"/>
    <w:rsid w:val="00F84C41"/>
    <w:rsid w:val="00F91884"/>
    <w:rsid w:val="00F91F03"/>
    <w:rsid w:val="00FA4C4C"/>
    <w:rsid w:val="00FA5F83"/>
    <w:rsid w:val="00FC028C"/>
    <w:rsid w:val="00FC72C3"/>
    <w:rsid w:val="00FD0DAB"/>
    <w:rsid w:val="00FD7DF0"/>
    <w:rsid w:val="00FE05B8"/>
    <w:rsid w:val="00FE541C"/>
    <w:rsid w:val="00FE6177"/>
    <w:rsid w:val="00FE641B"/>
    <w:rsid w:val="00FF1340"/>
    <w:rsid w:val="00FF4A97"/>
    <w:rsid w:val="00FF4D38"/>
    <w:rsid w:val="24C84181"/>
    <w:rsid w:val="388F3BDA"/>
    <w:rsid w:val="571040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DF8D76"/>
  <w15:chartTrackingRefBased/>
  <w15:docId w15:val="{482D17DF-E55D-4A6C-8569-4C858296E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99"/>
    <w:lsdException w:name="Colorful Grid Accent 1" w:uiPriority="99"/>
    <w:lsdException w:name="Light Shading Accent 2" w:uiPriority="99"/>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jc w:val="left"/>
    </w:pPr>
    <w:rPr>
      <w:sz w:val="18"/>
      <w:lang w:val="x-none" w:eastAsia="x-none"/>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7">
    <w:name w:val="代码段"/>
    <w:basedOn w:val="a"/>
    <w:link w:val="Char"/>
    <w:qFormat/>
    <w:rsid w:val="00205392"/>
    <w:pPr>
      <w:spacing w:line="240" w:lineRule="atLeast"/>
      <w:ind w:firstLine="420"/>
      <w:jc w:val="left"/>
    </w:pPr>
    <w:rPr>
      <w:rFonts w:ascii="仿宋_GB2312" w:eastAsia="仿宋_GB2312" w:hAnsi="宋体"/>
      <w:szCs w:val="21"/>
      <w:lang w:val="x-none" w:eastAsia="x-none"/>
    </w:rPr>
  </w:style>
  <w:style w:type="character" w:customStyle="1" w:styleId="Char">
    <w:name w:val="代码段 Char"/>
    <w:link w:val="a7"/>
    <w:rsid w:val="00205392"/>
    <w:rPr>
      <w:rFonts w:ascii="仿宋_GB2312" w:eastAsia="仿宋_GB2312" w:hAnsi="宋体" w:cs="Times New Roman"/>
      <w:kern w:val="2"/>
      <w:sz w:val="21"/>
      <w:szCs w:val="21"/>
      <w:lang w:val="x-none" w:eastAsia="x-none"/>
    </w:rPr>
  </w:style>
  <w:style w:type="paragraph" w:customStyle="1" w:styleId="-11">
    <w:name w:val="彩色列表 - 着色 11"/>
    <w:basedOn w:val="a"/>
    <w:uiPriority w:val="99"/>
    <w:rsid w:val="004366A1"/>
    <w:pPr>
      <w:ind w:firstLineChars="200" w:firstLine="420"/>
    </w:pPr>
  </w:style>
  <w:style w:type="character" w:customStyle="1" w:styleId="a4">
    <w:name w:val="页脚 字符"/>
    <w:link w:val="a3"/>
    <w:uiPriority w:val="99"/>
    <w:rsid w:val="006A3307"/>
    <w:rPr>
      <w:kern w:val="2"/>
      <w:sz w:val="18"/>
      <w:szCs w:val="24"/>
    </w:rPr>
  </w:style>
  <w:style w:type="character" w:styleId="a8">
    <w:name w:val="Strong"/>
    <w:uiPriority w:val="22"/>
    <w:qFormat/>
    <w:rsid w:val="001F1595"/>
    <w:rPr>
      <w:b/>
      <w:bCs/>
    </w:rPr>
  </w:style>
  <w:style w:type="character" w:customStyle="1" w:styleId="CharChar">
    <w:name w:val="代码段 Char Char"/>
    <w:rsid w:val="00033190"/>
    <w:rPr>
      <w:rFonts w:ascii="仿宋_GB2312" w:eastAsia="仿宋_GB2312" w:hAnsi="宋体"/>
      <w:kern w:val="2"/>
      <w:sz w:val="21"/>
      <w:szCs w:val="21"/>
    </w:rPr>
  </w:style>
  <w:style w:type="character" w:styleId="a9">
    <w:name w:val="Hyperlink"/>
    <w:rsid w:val="00DD24B8"/>
    <w:rPr>
      <w:color w:val="0000FF"/>
      <w:u w:val="single"/>
    </w:rPr>
  </w:style>
  <w:style w:type="character" w:styleId="aa">
    <w:name w:val="FollowedHyperlink"/>
    <w:semiHidden/>
    <w:unhideWhenUsed/>
    <w:rsid w:val="004266B7"/>
    <w:rPr>
      <w:color w:val="954F72"/>
      <w:u w:val="single"/>
    </w:rPr>
  </w:style>
  <w:style w:type="paragraph" w:styleId="ab">
    <w:name w:val="Date"/>
    <w:basedOn w:val="a"/>
    <w:next w:val="a"/>
    <w:link w:val="ac"/>
    <w:rsid w:val="0052648B"/>
    <w:rPr>
      <w:rFonts w:ascii="Times New Roman" w:hAnsi="Times New Roman"/>
      <w:sz w:val="24"/>
      <w:szCs w:val="20"/>
      <w:lang w:val="x-none" w:eastAsia="x-none"/>
    </w:rPr>
  </w:style>
  <w:style w:type="character" w:customStyle="1" w:styleId="ac">
    <w:name w:val="日期 字符"/>
    <w:link w:val="ab"/>
    <w:rsid w:val="0052648B"/>
    <w:rPr>
      <w:rFonts w:ascii="Times New Roman" w:hAnsi="Times New Roman"/>
      <w:kern w:val="2"/>
      <w:sz w:val="24"/>
    </w:rPr>
  </w:style>
  <w:style w:type="character" w:styleId="ad">
    <w:name w:val="annotation reference"/>
    <w:rsid w:val="0052648B"/>
    <w:rPr>
      <w:sz w:val="21"/>
      <w:szCs w:val="21"/>
    </w:rPr>
  </w:style>
  <w:style w:type="paragraph" w:styleId="ae">
    <w:name w:val="annotation text"/>
    <w:basedOn w:val="a"/>
    <w:link w:val="af"/>
    <w:rsid w:val="0052648B"/>
    <w:pPr>
      <w:jc w:val="left"/>
    </w:pPr>
    <w:rPr>
      <w:rFonts w:ascii="Times New Roman" w:hAnsi="Times New Roman"/>
      <w:szCs w:val="20"/>
      <w:lang w:val="x-none" w:eastAsia="x-none"/>
    </w:rPr>
  </w:style>
  <w:style w:type="character" w:customStyle="1" w:styleId="af">
    <w:name w:val="批注文字 字符"/>
    <w:link w:val="ae"/>
    <w:rsid w:val="0052648B"/>
    <w:rPr>
      <w:rFonts w:ascii="Times New Roman" w:hAnsi="Times New Roman"/>
      <w:kern w:val="2"/>
      <w:sz w:val="21"/>
    </w:rPr>
  </w:style>
  <w:style w:type="paragraph" w:customStyle="1" w:styleId="af0">
    <w:name w:val="列出段落"/>
    <w:basedOn w:val="a"/>
    <w:uiPriority w:val="34"/>
    <w:qFormat/>
    <w:rsid w:val="0052648B"/>
    <w:pPr>
      <w:ind w:firstLineChars="200" w:firstLine="420"/>
    </w:pPr>
    <w:rPr>
      <w:rFonts w:ascii="Times New Roman" w:hAnsi="Times New Roman"/>
      <w:szCs w:val="20"/>
    </w:rPr>
  </w:style>
  <w:style w:type="paragraph" w:styleId="af1">
    <w:name w:val="Balloon Text"/>
    <w:basedOn w:val="a"/>
    <w:link w:val="af2"/>
    <w:semiHidden/>
    <w:unhideWhenUsed/>
    <w:rsid w:val="0052648B"/>
    <w:rPr>
      <w:sz w:val="18"/>
      <w:szCs w:val="18"/>
      <w:lang w:val="x-none" w:eastAsia="x-none"/>
    </w:rPr>
  </w:style>
  <w:style w:type="character" w:customStyle="1" w:styleId="af2">
    <w:name w:val="批注框文本 字符"/>
    <w:link w:val="af1"/>
    <w:semiHidden/>
    <w:rsid w:val="0052648B"/>
    <w:rPr>
      <w:kern w:val="2"/>
      <w:sz w:val="18"/>
      <w:szCs w:val="18"/>
    </w:rPr>
  </w:style>
  <w:style w:type="paragraph" w:styleId="af3">
    <w:name w:val="List Paragraph"/>
    <w:basedOn w:val="a"/>
    <w:uiPriority w:val="34"/>
    <w:qFormat/>
    <w:rsid w:val="00224598"/>
    <w:pPr>
      <w:ind w:firstLineChars="200" w:firstLine="420"/>
    </w:pPr>
  </w:style>
  <w:style w:type="character" w:styleId="af4">
    <w:name w:val="Placeholder Text"/>
    <w:basedOn w:val="a0"/>
    <w:uiPriority w:val="99"/>
    <w:unhideWhenUsed/>
    <w:rsid w:val="00051278"/>
    <w:rPr>
      <w:color w:val="808080"/>
    </w:rPr>
  </w:style>
  <w:style w:type="table" w:customStyle="1" w:styleId="af5">
    <w:name w:val="三线表"/>
    <w:basedOn w:val="a1"/>
    <w:uiPriority w:val="99"/>
    <w:rsid w:val="005C11DD"/>
    <w:rPr>
      <w:rFonts w:ascii="Times New Roman" w:hAnsi="Times New Roman"/>
    </w:rPr>
    <w:tblPr>
      <w:tblBorders>
        <w:top w:val="single" w:sz="12" w:space="0" w:color="auto"/>
        <w:bottom w:val="single" w:sz="12" w:space="0" w:color="auto"/>
      </w:tblBorders>
    </w:tblPr>
    <w:tblStylePr w:type="firstRow">
      <w:rPr>
        <w:rFonts w:ascii="Times New Roman" w:eastAsia="宋体" w:hAnsi="Times New Roman"/>
      </w:rPr>
      <w:tblPr/>
      <w:tcPr>
        <w:tcBorders>
          <w:top w:val="single" w:sz="12" w:space="0" w:color="auto"/>
          <w:left w:val="nil"/>
          <w:bottom w:val="single" w:sz="6" w:space="0" w:color="auto"/>
          <w:right w:val="nil"/>
          <w:insideH w:val="nil"/>
          <w:insideV w:val="nil"/>
          <w:tl2br w:val="nil"/>
          <w:tr2bl w:val="nil"/>
        </w:tcBorders>
      </w:tcPr>
    </w:tblStylePr>
  </w:style>
  <w:style w:type="paragraph" w:styleId="HTML">
    <w:name w:val="HTML Preformatted"/>
    <w:basedOn w:val="a"/>
    <w:link w:val="HTML0"/>
    <w:uiPriority w:val="99"/>
    <w:unhideWhenUsed/>
    <w:rsid w:val="00544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0"/>
    <w:link w:val="HTML"/>
    <w:uiPriority w:val="99"/>
    <w:rsid w:val="00544215"/>
    <w:rPr>
      <w:rFonts w:ascii="宋体" w:hAnsi="宋体" w:cs="宋体"/>
      <w:sz w:val="24"/>
      <w:szCs w:val="24"/>
    </w:rPr>
  </w:style>
  <w:style w:type="character" w:customStyle="1" w:styleId="n">
    <w:name w:val="n"/>
    <w:basedOn w:val="a0"/>
    <w:rsid w:val="0017442E"/>
  </w:style>
  <w:style w:type="paragraph" w:customStyle="1" w:styleId="msonormal0">
    <w:name w:val="msonormal"/>
    <w:basedOn w:val="a"/>
    <w:rsid w:val="00F57054"/>
    <w:pPr>
      <w:widowControl/>
      <w:spacing w:before="100" w:beforeAutospacing="1" w:after="100" w:afterAutospacing="1"/>
      <w:jc w:val="left"/>
    </w:pPr>
    <w:rPr>
      <w:rFonts w:ascii="宋体" w:hAnsi="宋体" w:cs="宋体"/>
      <w:kern w:val="0"/>
      <w:sz w:val="24"/>
    </w:rPr>
  </w:style>
  <w:style w:type="paragraph" w:customStyle="1" w:styleId="alt">
    <w:name w:val="alt"/>
    <w:basedOn w:val="a"/>
    <w:rsid w:val="00F57054"/>
    <w:pPr>
      <w:widowControl/>
      <w:spacing w:before="100" w:beforeAutospacing="1" w:after="100" w:afterAutospacing="1"/>
      <w:jc w:val="left"/>
    </w:pPr>
    <w:rPr>
      <w:rFonts w:ascii="宋体" w:hAnsi="宋体" w:cs="宋体"/>
      <w:kern w:val="0"/>
      <w:sz w:val="24"/>
    </w:rPr>
  </w:style>
  <w:style w:type="character" w:customStyle="1" w:styleId="hljs-keyword">
    <w:name w:val="hljs-keyword"/>
    <w:basedOn w:val="a0"/>
    <w:rsid w:val="00F57054"/>
  </w:style>
  <w:style w:type="character" w:customStyle="1" w:styleId="hljs-string">
    <w:name w:val="hljs-string"/>
    <w:basedOn w:val="a0"/>
    <w:rsid w:val="00F57054"/>
  </w:style>
  <w:style w:type="character" w:customStyle="1" w:styleId="hljs-comment">
    <w:name w:val="hljs-comment"/>
    <w:basedOn w:val="a0"/>
    <w:rsid w:val="00F57054"/>
  </w:style>
  <w:style w:type="character" w:customStyle="1" w:styleId="hljs-number">
    <w:name w:val="hljs-number"/>
    <w:basedOn w:val="a0"/>
    <w:rsid w:val="00F57054"/>
  </w:style>
  <w:style w:type="character" w:customStyle="1" w:styleId="hljs-literal">
    <w:name w:val="hljs-literal"/>
    <w:basedOn w:val="a0"/>
    <w:rsid w:val="00F57054"/>
  </w:style>
  <w:style w:type="character" w:customStyle="1" w:styleId="hljs-function">
    <w:name w:val="hljs-function"/>
    <w:basedOn w:val="a0"/>
    <w:rsid w:val="00F57054"/>
  </w:style>
  <w:style w:type="character" w:customStyle="1" w:styleId="hljs-title">
    <w:name w:val="hljs-title"/>
    <w:basedOn w:val="a0"/>
    <w:rsid w:val="00F57054"/>
  </w:style>
  <w:style w:type="character" w:customStyle="1" w:styleId="hljs-params">
    <w:name w:val="hljs-params"/>
    <w:basedOn w:val="a0"/>
    <w:rsid w:val="00F57054"/>
  </w:style>
  <w:style w:type="paragraph" w:styleId="af6">
    <w:name w:val="Normal (Web)"/>
    <w:basedOn w:val="a"/>
    <w:uiPriority w:val="99"/>
    <w:unhideWhenUsed/>
    <w:rsid w:val="006249D9"/>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08500">
      <w:bodyDiv w:val="1"/>
      <w:marLeft w:val="0"/>
      <w:marRight w:val="0"/>
      <w:marTop w:val="0"/>
      <w:marBottom w:val="0"/>
      <w:divBdr>
        <w:top w:val="none" w:sz="0" w:space="0" w:color="auto"/>
        <w:left w:val="none" w:sz="0" w:space="0" w:color="auto"/>
        <w:bottom w:val="none" w:sz="0" w:space="0" w:color="auto"/>
        <w:right w:val="none" w:sz="0" w:space="0" w:color="auto"/>
      </w:divBdr>
    </w:div>
    <w:div w:id="324550343">
      <w:bodyDiv w:val="1"/>
      <w:marLeft w:val="0"/>
      <w:marRight w:val="0"/>
      <w:marTop w:val="0"/>
      <w:marBottom w:val="0"/>
      <w:divBdr>
        <w:top w:val="none" w:sz="0" w:space="0" w:color="auto"/>
        <w:left w:val="none" w:sz="0" w:space="0" w:color="auto"/>
        <w:bottom w:val="none" w:sz="0" w:space="0" w:color="auto"/>
        <w:right w:val="none" w:sz="0" w:space="0" w:color="auto"/>
      </w:divBdr>
    </w:div>
    <w:div w:id="359744432">
      <w:bodyDiv w:val="1"/>
      <w:marLeft w:val="0"/>
      <w:marRight w:val="0"/>
      <w:marTop w:val="0"/>
      <w:marBottom w:val="0"/>
      <w:divBdr>
        <w:top w:val="none" w:sz="0" w:space="0" w:color="auto"/>
        <w:left w:val="none" w:sz="0" w:space="0" w:color="auto"/>
        <w:bottom w:val="none" w:sz="0" w:space="0" w:color="auto"/>
        <w:right w:val="none" w:sz="0" w:space="0" w:color="auto"/>
      </w:divBdr>
    </w:div>
    <w:div w:id="992567885">
      <w:bodyDiv w:val="1"/>
      <w:marLeft w:val="0"/>
      <w:marRight w:val="0"/>
      <w:marTop w:val="0"/>
      <w:marBottom w:val="0"/>
      <w:divBdr>
        <w:top w:val="none" w:sz="0" w:space="0" w:color="auto"/>
        <w:left w:val="none" w:sz="0" w:space="0" w:color="auto"/>
        <w:bottom w:val="none" w:sz="0" w:space="0" w:color="auto"/>
        <w:right w:val="none" w:sz="0" w:space="0" w:color="auto"/>
      </w:divBdr>
    </w:div>
    <w:div w:id="1312248196">
      <w:bodyDiv w:val="1"/>
      <w:marLeft w:val="0"/>
      <w:marRight w:val="0"/>
      <w:marTop w:val="0"/>
      <w:marBottom w:val="0"/>
      <w:divBdr>
        <w:top w:val="none" w:sz="0" w:space="0" w:color="auto"/>
        <w:left w:val="none" w:sz="0" w:space="0" w:color="auto"/>
        <w:bottom w:val="none" w:sz="0" w:space="0" w:color="auto"/>
        <w:right w:val="none" w:sz="0" w:space="0" w:color="auto"/>
      </w:divBdr>
    </w:div>
    <w:div w:id="1339308036">
      <w:bodyDiv w:val="1"/>
      <w:marLeft w:val="0"/>
      <w:marRight w:val="0"/>
      <w:marTop w:val="0"/>
      <w:marBottom w:val="0"/>
      <w:divBdr>
        <w:top w:val="none" w:sz="0" w:space="0" w:color="auto"/>
        <w:left w:val="none" w:sz="0" w:space="0" w:color="auto"/>
        <w:bottom w:val="none" w:sz="0" w:space="0" w:color="auto"/>
        <w:right w:val="none" w:sz="0" w:space="0" w:color="auto"/>
      </w:divBdr>
    </w:div>
    <w:div w:id="1446194253">
      <w:bodyDiv w:val="1"/>
      <w:marLeft w:val="0"/>
      <w:marRight w:val="0"/>
      <w:marTop w:val="0"/>
      <w:marBottom w:val="0"/>
      <w:divBdr>
        <w:top w:val="none" w:sz="0" w:space="0" w:color="auto"/>
        <w:left w:val="none" w:sz="0" w:space="0" w:color="auto"/>
        <w:bottom w:val="none" w:sz="0" w:space="0" w:color="auto"/>
        <w:right w:val="none" w:sz="0" w:space="0" w:color="auto"/>
      </w:divBdr>
    </w:div>
    <w:div w:id="1557468202">
      <w:bodyDiv w:val="1"/>
      <w:marLeft w:val="0"/>
      <w:marRight w:val="0"/>
      <w:marTop w:val="0"/>
      <w:marBottom w:val="0"/>
      <w:divBdr>
        <w:top w:val="none" w:sz="0" w:space="0" w:color="auto"/>
        <w:left w:val="none" w:sz="0" w:space="0" w:color="auto"/>
        <w:bottom w:val="none" w:sz="0" w:space="0" w:color="auto"/>
        <w:right w:val="none" w:sz="0" w:space="0" w:color="auto"/>
      </w:divBdr>
    </w:div>
    <w:div w:id="1632397926">
      <w:bodyDiv w:val="1"/>
      <w:marLeft w:val="0"/>
      <w:marRight w:val="0"/>
      <w:marTop w:val="0"/>
      <w:marBottom w:val="0"/>
      <w:divBdr>
        <w:top w:val="none" w:sz="0" w:space="0" w:color="auto"/>
        <w:left w:val="none" w:sz="0" w:space="0" w:color="auto"/>
        <w:bottom w:val="none" w:sz="0" w:space="0" w:color="auto"/>
        <w:right w:val="none" w:sz="0" w:space="0" w:color="auto"/>
      </w:divBdr>
    </w:div>
    <w:div w:id="1808085912">
      <w:bodyDiv w:val="1"/>
      <w:marLeft w:val="0"/>
      <w:marRight w:val="0"/>
      <w:marTop w:val="0"/>
      <w:marBottom w:val="0"/>
      <w:divBdr>
        <w:top w:val="none" w:sz="0" w:space="0" w:color="auto"/>
        <w:left w:val="none" w:sz="0" w:space="0" w:color="auto"/>
        <w:bottom w:val="none" w:sz="0" w:space="0" w:color="auto"/>
        <w:right w:val="none" w:sz="0" w:space="0" w:color="auto"/>
      </w:divBdr>
    </w:div>
    <w:div w:id="20307963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441</TotalTime>
  <Pages>37</Pages>
  <Words>7135</Words>
  <Characters>40675</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涵 王</cp:lastModifiedBy>
  <cp:revision>105</cp:revision>
  <dcterms:created xsi:type="dcterms:W3CDTF">2024-04-14T10:51:00Z</dcterms:created>
  <dcterms:modified xsi:type="dcterms:W3CDTF">2024-07-09T06:21:00Z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2052-10.1.0.5457</vt:lpwstr>
  </property>
</Properties>
</file>