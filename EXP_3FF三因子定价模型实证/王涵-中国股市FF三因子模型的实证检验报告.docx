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1EE4A69" w14:textId="15CFCE4F" w:rsidR="0052648B" w:rsidRPr="00C51D3D" w:rsidRDefault="00D73150" w:rsidP="0052648B">
      <w:pPr>
        <w:jc w:val="center"/>
        <w:rPr>
          <w:rFonts w:ascii="Times New Roman" w:eastAsia="黑体" w:hAnsi="Times New Roman"/>
          <w:b/>
          <w:sz w:val="36"/>
        </w:rPr>
      </w:pPr>
      <w:r w:rsidRPr="00D73150">
        <w:rPr>
          <w:rFonts w:ascii="Times New Roman" w:eastAsia="黑体" w:hAnsi="Times New Roman" w:hint="eastAsia"/>
          <w:b/>
          <w:sz w:val="36"/>
        </w:rPr>
        <w:t>中国股市</w:t>
      </w:r>
      <w:r w:rsidRPr="00D73150">
        <w:rPr>
          <w:rFonts w:ascii="Times New Roman" w:eastAsia="黑体" w:hAnsi="Times New Roman" w:hint="eastAsia"/>
          <w:b/>
          <w:sz w:val="36"/>
        </w:rPr>
        <w:t>FF</w:t>
      </w:r>
      <w:r w:rsidRPr="00D73150">
        <w:rPr>
          <w:rFonts w:ascii="Times New Roman" w:eastAsia="黑体" w:hAnsi="Times New Roman" w:hint="eastAsia"/>
          <w:b/>
          <w:sz w:val="36"/>
        </w:rPr>
        <w:t>三因子资产定价模型的实证检验</w:t>
      </w:r>
    </w:p>
    <w:p w14:paraId="7DA967B8" w14:textId="51355A54" w:rsidR="0052648B" w:rsidRPr="00E046A4" w:rsidRDefault="00E046A4" w:rsidP="00E046A4">
      <w:pPr>
        <w:jc w:val="center"/>
        <w:rPr>
          <w:rFonts w:ascii="Times New Roman" w:eastAsia="楷体_GB2312" w:hAnsi="Times New Roman"/>
        </w:rPr>
      </w:pPr>
      <w:r>
        <w:rPr>
          <w:rFonts w:ascii="Times New Roman" w:eastAsia="黑体" w:hAnsi="Times New Roman" w:hint="eastAsia"/>
          <w:sz w:val="28"/>
        </w:rPr>
        <w:t>计金（双）</w:t>
      </w:r>
      <w:r>
        <w:rPr>
          <w:rFonts w:ascii="Times New Roman" w:eastAsia="黑体" w:hAnsi="Times New Roman" w:hint="eastAsia"/>
          <w:sz w:val="28"/>
        </w:rPr>
        <w:t>210</w:t>
      </w:r>
      <w:r w:rsidRPr="00C51D3D">
        <w:rPr>
          <w:rFonts w:ascii="Times New Roman" w:eastAsia="黑体" w:hAnsi="Times New Roman"/>
          <w:sz w:val="28"/>
        </w:rPr>
        <w:t>（</w:t>
      </w:r>
      <w:r>
        <w:rPr>
          <w:rFonts w:ascii="Times New Roman" w:eastAsia="黑体" w:hAnsi="Times New Roman" w:hint="eastAsia"/>
          <w:sz w:val="28"/>
        </w:rPr>
        <w:t>21013000</w:t>
      </w:r>
      <w:r w:rsidRPr="00C51D3D">
        <w:rPr>
          <w:rFonts w:ascii="Times New Roman" w:eastAsia="黑体" w:hAnsi="Times New Roman"/>
          <w:sz w:val="28"/>
        </w:rPr>
        <w:t>）</w:t>
      </w:r>
      <w:r>
        <w:rPr>
          <w:rFonts w:ascii="Times New Roman" w:eastAsia="黑体" w:hAnsi="Times New Roman" w:hint="eastAsia"/>
          <w:sz w:val="28"/>
        </w:rPr>
        <w:t>王涵</w:t>
      </w:r>
    </w:p>
    <w:p w14:paraId="66FD0C48" w14:textId="12169851" w:rsidR="0052648B" w:rsidRPr="00C92AC1" w:rsidRDefault="00C92AC1" w:rsidP="00B812A0">
      <w:pPr>
        <w:spacing w:line="300" w:lineRule="auto"/>
        <w:rPr>
          <w:rFonts w:ascii="Times New Roman" w:hAnsi="Times New Roman"/>
          <w:sz w:val="24"/>
        </w:rPr>
      </w:pPr>
      <w:r>
        <w:rPr>
          <w:rFonts w:ascii="Times New Roman" w:eastAsia="黑体" w:hAnsi="Times New Roman" w:hint="eastAsia"/>
          <w:sz w:val="24"/>
        </w:rPr>
        <w:t>摘要：</w:t>
      </w:r>
      <w:r w:rsidRPr="00C92AC1">
        <w:rPr>
          <w:rFonts w:ascii="Times New Roman" w:hAnsi="Times New Roman" w:hint="eastAsia"/>
          <w:sz w:val="24"/>
        </w:rPr>
        <w:t>本研究旨在对中国股市的</w:t>
      </w:r>
      <w:r w:rsidRPr="00C92AC1">
        <w:rPr>
          <w:rFonts w:ascii="Times New Roman" w:hAnsi="Times New Roman" w:hint="eastAsia"/>
          <w:sz w:val="24"/>
        </w:rPr>
        <w:t>Fama-French</w:t>
      </w:r>
      <w:r w:rsidRPr="00C92AC1">
        <w:rPr>
          <w:rFonts w:ascii="Times New Roman" w:hAnsi="Times New Roman" w:hint="eastAsia"/>
          <w:sz w:val="24"/>
        </w:rPr>
        <w:t>三因子资产定价模型进行实证检验。实验采用了单资产和多资产的时间序列检验方法分析</w:t>
      </w:r>
      <w:r w:rsidR="00936BE3">
        <w:rPr>
          <w:rFonts w:ascii="Times New Roman" w:hAnsi="Times New Roman" w:hint="eastAsia"/>
          <w:sz w:val="24"/>
        </w:rPr>
        <w:t>了</w:t>
      </w:r>
      <w:r w:rsidRPr="00C92AC1">
        <w:rPr>
          <w:rFonts w:ascii="Times New Roman" w:hAnsi="Times New Roman" w:hint="eastAsia"/>
          <w:sz w:val="24"/>
        </w:rPr>
        <w:t>所选的七个行业指数</w:t>
      </w:r>
      <w:r>
        <w:rPr>
          <w:rFonts w:ascii="Times New Roman" w:hAnsi="Times New Roman" w:hint="eastAsia"/>
          <w:sz w:val="24"/>
        </w:rPr>
        <w:t>数据。</w:t>
      </w:r>
      <w:r w:rsidRPr="00C92AC1">
        <w:rPr>
          <w:rFonts w:ascii="Times New Roman" w:hAnsi="Times New Roman" w:hint="eastAsia"/>
          <w:sz w:val="24"/>
        </w:rPr>
        <w:t>研究结果表明，在所选的七个行业指数中，大多数指数的截距项在</w:t>
      </w:r>
      <w:r w:rsidRPr="00C92AC1">
        <w:rPr>
          <w:rFonts w:ascii="Times New Roman" w:hAnsi="Times New Roman" w:hint="eastAsia"/>
          <w:sz w:val="24"/>
        </w:rPr>
        <w:t>1%</w:t>
      </w:r>
      <w:r w:rsidRPr="00C92AC1">
        <w:rPr>
          <w:rFonts w:ascii="Times New Roman" w:hAnsi="Times New Roman" w:hint="eastAsia"/>
          <w:sz w:val="24"/>
        </w:rPr>
        <w:t>的显著性水平下不显著，表明</w:t>
      </w:r>
      <w:r w:rsidRPr="00C92AC1">
        <w:rPr>
          <w:rFonts w:ascii="Times New Roman" w:hAnsi="Times New Roman" w:hint="eastAsia"/>
          <w:sz w:val="24"/>
        </w:rPr>
        <w:t>Fama-French</w:t>
      </w:r>
      <w:r w:rsidRPr="00C92AC1">
        <w:rPr>
          <w:rFonts w:ascii="Times New Roman" w:hAnsi="Times New Roman" w:hint="eastAsia"/>
          <w:sz w:val="24"/>
        </w:rPr>
        <w:t>三因子模型能够在一定程度上解释中国股市的股票收益率。通过分析</w:t>
      </w:r>
      <w:r w:rsidRPr="00C92AC1">
        <w:rPr>
          <w:rFonts w:ascii="Times New Roman" w:hAnsi="Times New Roman" w:hint="eastAsia"/>
          <w:sz w:val="24"/>
        </w:rPr>
        <w:t>2001-2022</w:t>
      </w:r>
      <w:r w:rsidRPr="00C92AC1">
        <w:rPr>
          <w:rFonts w:ascii="Times New Roman" w:hAnsi="Times New Roman" w:hint="eastAsia"/>
          <w:sz w:val="24"/>
        </w:rPr>
        <w:t>年间中国股市的数据，</w:t>
      </w:r>
      <w:r w:rsidR="00F12C90" w:rsidRPr="00C92AC1">
        <w:rPr>
          <w:rFonts w:ascii="Times New Roman" w:hAnsi="Times New Roman" w:hint="eastAsia"/>
          <w:sz w:val="24"/>
        </w:rPr>
        <w:t>通过序贯排序资产组合月平均收益率的检验，发现市值对股票收益率具有一定的预测能力</w:t>
      </w:r>
      <w:r w:rsidR="00F12C90">
        <w:rPr>
          <w:rFonts w:ascii="Times New Roman" w:hAnsi="Times New Roman" w:hint="eastAsia"/>
          <w:sz w:val="24"/>
        </w:rPr>
        <w:t>。</w:t>
      </w:r>
      <w:r w:rsidRPr="00C92AC1">
        <w:rPr>
          <w:rFonts w:ascii="Times New Roman" w:hAnsi="Times New Roman" w:hint="eastAsia"/>
          <w:sz w:val="24"/>
        </w:rPr>
        <w:t>此外，</w:t>
      </w:r>
      <w:r w:rsidR="00F12C90">
        <w:rPr>
          <w:rFonts w:ascii="Times New Roman" w:hAnsi="Times New Roman" w:hint="eastAsia"/>
          <w:sz w:val="24"/>
        </w:rPr>
        <w:t>使用</w:t>
      </w:r>
      <w:r w:rsidR="00F12C90" w:rsidRPr="00C92AC1">
        <w:rPr>
          <w:rFonts w:ascii="Times New Roman" w:hAnsi="Times New Roman" w:hint="eastAsia"/>
          <w:sz w:val="24"/>
        </w:rPr>
        <w:t>Fama-MacBeth</w:t>
      </w:r>
      <w:r w:rsidR="00F12C90" w:rsidRPr="00C92AC1">
        <w:rPr>
          <w:rFonts w:ascii="Times New Roman" w:hAnsi="Times New Roman" w:hint="eastAsia"/>
          <w:sz w:val="24"/>
        </w:rPr>
        <w:t>回归</w:t>
      </w:r>
      <w:r w:rsidR="00F12C90">
        <w:rPr>
          <w:rFonts w:ascii="Times New Roman" w:hAnsi="Times New Roman" w:hint="eastAsia"/>
          <w:sz w:val="24"/>
        </w:rPr>
        <w:t>的横截面检验方法</w:t>
      </w:r>
      <w:r w:rsidR="00F12C90" w:rsidRPr="00C92AC1">
        <w:rPr>
          <w:rFonts w:ascii="Times New Roman" w:hAnsi="Times New Roman" w:hint="eastAsia"/>
          <w:sz w:val="24"/>
        </w:rPr>
        <w:t>探讨了市值、盈利价格比（市盈率倒数）以及</w:t>
      </w:r>
      <w:r w:rsidR="00F12C90" w:rsidRPr="00C92AC1">
        <w:rPr>
          <w:rFonts w:ascii="Times New Roman" w:hAnsi="Times New Roman" w:hint="eastAsia"/>
          <w:sz w:val="24"/>
        </w:rPr>
        <w:t>CAPM</w:t>
      </w:r>
      <w:r w:rsidR="00F12C90" w:rsidRPr="00C92AC1">
        <w:rPr>
          <w:rFonts w:ascii="Times New Roman" w:hAnsi="Times New Roman" w:hint="eastAsia"/>
          <w:sz w:val="24"/>
        </w:rPr>
        <w:t>风险因子</w:t>
      </w:r>
      <w:r w:rsidR="00F12C90" w:rsidRPr="00C92AC1">
        <w:rPr>
          <w:rFonts w:ascii="Times New Roman" w:hAnsi="Times New Roman" w:hint="eastAsia"/>
          <w:sz w:val="24"/>
        </w:rPr>
        <w:t>Beta</w:t>
      </w:r>
      <w:r w:rsidR="00F12C90" w:rsidRPr="00C92AC1">
        <w:rPr>
          <w:rFonts w:ascii="Times New Roman" w:hAnsi="Times New Roman" w:hint="eastAsia"/>
          <w:sz w:val="24"/>
        </w:rPr>
        <w:t>对股票收益率的影响</w:t>
      </w:r>
      <w:r w:rsidR="00F12C90">
        <w:rPr>
          <w:rFonts w:ascii="Times New Roman" w:hAnsi="Times New Roman" w:hint="eastAsia"/>
          <w:sz w:val="24"/>
        </w:rPr>
        <w:t>，结果显示</w:t>
      </w:r>
      <w:r w:rsidR="00F12C90" w:rsidRPr="00C92AC1">
        <w:rPr>
          <w:rFonts w:ascii="Times New Roman" w:hAnsi="Times New Roman" w:hint="eastAsia"/>
          <w:sz w:val="24"/>
        </w:rPr>
        <w:t>盈利价格比因子在多个检验中显示出显著的负向关系，暗示市盈率倒数对收益率具有一定的解释能力</w:t>
      </w:r>
      <w:r w:rsidRPr="00C92AC1">
        <w:rPr>
          <w:rFonts w:ascii="Times New Roman" w:hAnsi="Times New Roman" w:hint="eastAsia"/>
          <w:sz w:val="24"/>
        </w:rPr>
        <w:t>。本研究的结论为投资者提供了有价值的资产定价信息，并为后续研究提供了新的视角和数据支持。</w:t>
      </w:r>
    </w:p>
    <w:p w14:paraId="14CD0B8A" w14:textId="77777777" w:rsidR="0052648B" w:rsidRPr="00C51D3D" w:rsidRDefault="0052648B" w:rsidP="0052648B">
      <w:pPr>
        <w:spacing w:before="240" w:after="240"/>
        <w:jc w:val="center"/>
        <w:rPr>
          <w:rFonts w:ascii="Times New Roman" w:eastAsia="黑体" w:hAnsi="Times New Roman"/>
          <w:sz w:val="36"/>
        </w:rPr>
      </w:pPr>
      <w:r w:rsidRPr="00C51D3D">
        <w:rPr>
          <w:rFonts w:ascii="Times New Roman" w:eastAsia="黑体" w:hAnsi="Times New Roman"/>
          <w:sz w:val="36"/>
        </w:rPr>
        <w:t xml:space="preserve">1 </w:t>
      </w:r>
      <w:r w:rsidR="00B812A0" w:rsidRPr="00C51D3D">
        <w:rPr>
          <w:rFonts w:ascii="Times New Roman" w:eastAsia="黑体" w:hAnsi="Times New Roman"/>
          <w:sz w:val="36"/>
        </w:rPr>
        <w:t>文献综述</w:t>
      </w:r>
    </w:p>
    <w:p w14:paraId="350A794B" w14:textId="5AFF75CB" w:rsidR="0052648B" w:rsidRDefault="00D56404" w:rsidP="003247D1">
      <w:pPr>
        <w:spacing w:line="300" w:lineRule="auto"/>
        <w:ind w:firstLineChars="200" w:firstLine="480"/>
        <w:rPr>
          <w:rFonts w:ascii="Times New Roman" w:hAnsi="Times New Roman"/>
          <w:sz w:val="24"/>
        </w:rPr>
      </w:pPr>
      <w:r w:rsidRPr="00D56404">
        <w:rPr>
          <w:rFonts w:ascii="Times New Roman" w:hAnsi="Times New Roman" w:hint="eastAsia"/>
          <w:sz w:val="24"/>
        </w:rPr>
        <w:t>中国股市的资产定价模型研究一直是金融经济学领域的热点话题。在众多模型中，</w:t>
      </w:r>
      <w:r w:rsidRPr="00D56404">
        <w:rPr>
          <w:rFonts w:ascii="Times New Roman" w:hAnsi="Times New Roman" w:hint="eastAsia"/>
          <w:sz w:val="24"/>
        </w:rPr>
        <w:t>Fama-French</w:t>
      </w:r>
      <w:r w:rsidRPr="00D56404">
        <w:rPr>
          <w:rFonts w:ascii="Times New Roman" w:hAnsi="Times New Roman" w:hint="eastAsia"/>
          <w:sz w:val="24"/>
        </w:rPr>
        <w:t>三因子模型因其在解释股票收益率方面的有效性而受到广泛关注。该模型由</w:t>
      </w:r>
      <w:r w:rsidRPr="00D56404">
        <w:rPr>
          <w:rFonts w:ascii="Times New Roman" w:hAnsi="Times New Roman" w:hint="eastAsia"/>
          <w:sz w:val="24"/>
        </w:rPr>
        <w:t>Fama</w:t>
      </w:r>
      <w:r w:rsidRPr="00D56404">
        <w:rPr>
          <w:rFonts w:ascii="Times New Roman" w:hAnsi="Times New Roman" w:hint="eastAsia"/>
          <w:sz w:val="24"/>
        </w:rPr>
        <w:t>和</w:t>
      </w:r>
      <w:r w:rsidRPr="00D56404">
        <w:rPr>
          <w:rFonts w:ascii="Times New Roman" w:hAnsi="Times New Roman" w:hint="eastAsia"/>
          <w:sz w:val="24"/>
        </w:rPr>
        <w:t>French</w:t>
      </w:r>
      <w:r w:rsidRPr="00D56404">
        <w:rPr>
          <w:rFonts w:ascii="Times New Roman" w:hAnsi="Times New Roman" w:hint="eastAsia"/>
          <w:sz w:val="24"/>
        </w:rPr>
        <w:t>在</w:t>
      </w:r>
      <w:r w:rsidRPr="00D56404">
        <w:rPr>
          <w:rFonts w:ascii="Times New Roman" w:hAnsi="Times New Roman" w:hint="eastAsia"/>
          <w:sz w:val="24"/>
        </w:rPr>
        <w:t>1993</w:t>
      </w:r>
      <w:r w:rsidRPr="00D56404">
        <w:rPr>
          <w:rFonts w:ascii="Times New Roman" w:hAnsi="Times New Roman" w:hint="eastAsia"/>
          <w:sz w:val="24"/>
        </w:rPr>
        <w:t>年提出，通过在</w:t>
      </w:r>
      <w:r w:rsidRPr="00D56404">
        <w:rPr>
          <w:rFonts w:ascii="Times New Roman" w:hAnsi="Times New Roman" w:hint="eastAsia"/>
          <w:sz w:val="24"/>
        </w:rPr>
        <w:t>CAPM</w:t>
      </w:r>
      <w:r w:rsidRPr="00D56404">
        <w:rPr>
          <w:rFonts w:ascii="Times New Roman" w:hAnsi="Times New Roman" w:hint="eastAsia"/>
          <w:sz w:val="24"/>
        </w:rPr>
        <w:t>模型的基础上增加市值（</w:t>
      </w:r>
      <w:r w:rsidRPr="00D56404">
        <w:rPr>
          <w:rFonts w:ascii="Times New Roman" w:hAnsi="Times New Roman" w:hint="eastAsia"/>
          <w:sz w:val="24"/>
        </w:rPr>
        <w:t>SMB</w:t>
      </w:r>
      <w:r w:rsidRPr="00D56404">
        <w:rPr>
          <w:rFonts w:ascii="Times New Roman" w:hAnsi="Times New Roman" w:hint="eastAsia"/>
          <w:sz w:val="24"/>
        </w:rPr>
        <w:t>）和账面市值比（</w:t>
      </w:r>
      <w:r w:rsidRPr="00D56404">
        <w:rPr>
          <w:rFonts w:ascii="Times New Roman" w:hAnsi="Times New Roman" w:hint="eastAsia"/>
          <w:sz w:val="24"/>
        </w:rPr>
        <w:t>HML</w:t>
      </w:r>
      <w:r w:rsidRPr="00D56404">
        <w:rPr>
          <w:rFonts w:ascii="Times New Roman" w:hAnsi="Times New Roman" w:hint="eastAsia"/>
          <w:sz w:val="24"/>
        </w:rPr>
        <w:t>）两个因子，以捕捉规模效应和价值效应对股票收益率的影响。</w:t>
      </w:r>
    </w:p>
    <w:p w14:paraId="1556E5AF" w14:textId="6D40FAE2" w:rsidR="00D56404" w:rsidRDefault="00D56404" w:rsidP="003247D1">
      <w:pPr>
        <w:spacing w:line="300" w:lineRule="auto"/>
        <w:ind w:firstLineChars="200" w:firstLine="480"/>
        <w:rPr>
          <w:rFonts w:ascii="Times New Roman" w:hAnsi="Times New Roman"/>
          <w:sz w:val="24"/>
        </w:rPr>
      </w:pPr>
      <w:r w:rsidRPr="00D56404">
        <w:rPr>
          <w:rFonts w:ascii="Times New Roman" w:hAnsi="Times New Roman" w:hint="eastAsia"/>
          <w:sz w:val="24"/>
        </w:rPr>
        <w:t>在国际上，</w:t>
      </w:r>
      <w:r w:rsidRPr="00D56404">
        <w:rPr>
          <w:rFonts w:ascii="Times New Roman" w:hAnsi="Times New Roman" w:hint="eastAsia"/>
          <w:sz w:val="24"/>
        </w:rPr>
        <w:t>Fama-French</w:t>
      </w:r>
      <w:r w:rsidRPr="00D56404">
        <w:rPr>
          <w:rFonts w:ascii="Times New Roman" w:hAnsi="Times New Roman" w:hint="eastAsia"/>
          <w:sz w:val="24"/>
        </w:rPr>
        <w:t>三因子模型的有效性已得到众多研究的验证。例如，</w:t>
      </w:r>
      <w:r w:rsidRPr="00D56404">
        <w:rPr>
          <w:rFonts w:ascii="Times New Roman" w:hAnsi="Times New Roman" w:hint="eastAsia"/>
          <w:sz w:val="24"/>
        </w:rPr>
        <w:t>Fama</w:t>
      </w:r>
      <w:r w:rsidRPr="00D56404">
        <w:rPr>
          <w:rFonts w:ascii="Times New Roman" w:hAnsi="Times New Roman" w:hint="eastAsia"/>
          <w:sz w:val="24"/>
        </w:rPr>
        <w:t>和</w:t>
      </w:r>
      <w:r w:rsidRPr="00D56404">
        <w:rPr>
          <w:rFonts w:ascii="Times New Roman" w:hAnsi="Times New Roman" w:hint="eastAsia"/>
          <w:sz w:val="24"/>
        </w:rPr>
        <w:t xml:space="preserve">French (1993) </w:t>
      </w:r>
      <w:r w:rsidRPr="00D56404">
        <w:rPr>
          <w:rFonts w:ascii="Times New Roman" w:hAnsi="Times New Roman" w:hint="eastAsia"/>
          <w:sz w:val="24"/>
        </w:rPr>
        <w:t>通过美国股市数据发现，市值小的公司和高账面市值比的公司具有显著的超额收益。然而，不同市场的特定情况可能导致模型的解释能力存在差异。在对新兴市场的研究中，学者们发现</w:t>
      </w:r>
      <w:r w:rsidRPr="00D56404">
        <w:rPr>
          <w:rFonts w:ascii="Times New Roman" w:hAnsi="Times New Roman" w:hint="eastAsia"/>
          <w:sz w:val="24"/>
        </w:rPr>
        <w:t>Fama-French</w:t>
      </w:r>
      <w:r w:rsidRPr="00D56404">
        <w:rPr>
          <w:rFonts w:ascii="Times New Roman" w:hAnsi="Times New Roman" w:hint="eastAsia"/>
          <w:sz w:val="24"/>
        </w:rPr>
        <w:t>三因子模型在解释这些市场的股票收益率时存在局限性。</w:t>
      </w:r>
    </w:p>
    <w:p w14:paraId="70E59242" w14:textId="18F8683B" w:rsidR="00D56404" w:rsidRDefault="00D56404" w:rsidP="003247D1">
      <w:pPr>
        <w:spacing w:line="300" w:lineRule="auto"/>
        <w:ind w:firstLineChars="200" w:firstLine="480"/>
        <w:rPr>
          <w:rFonts w:ascii="Times New Roman" w:hAnsi="Times New Roman"/>
          <w:sz w:val="24"/>
        </w:rPr>
      </w:pPr>
      <w:r w:rsidRPr="00D56404">
        <w:rPr>
          <w:rFonts w:ascii="Times New Roman" w:hAnsi="Times New Roman" w:hint="eastAsia"/>
          <w:sz w:val="24"/>
        </w:rPr>
        <w:t>针对中国股市，一系列研究尝试检验</w:t>
      </w:r>
      <w:r w:rsidRPr="00D56404">
        <w:rPr>
          <w:rFonts w:ascii="Times New Roman" w:hAnsi="Times New Roman" w:hint="eastAsia"/>
          <w:sz w:val="24"/>
        </w:rPr>
        <w:t>Fama-French</w:t>
      </w:r>
      <w:r w:rsidRPr="00D56404">
        <w:rPr>
          <w:rFonts w:ascii="Times New Roman" w:hAnsi="Times New Roman" w:hint="eastAsia"/>
          <w:sz w:val="24"/>
        </w:rPr>
        <w:t>三因子模型的适用性。早期的研究如施东辉</w:t>
      </w:r>
      <w:r w:rsidRPr="00D56404">
        <w:rPr>
          <w:rFonts w:ascii="Times New Roman" w:hAnsi="Times New Roman" w:hint="eastAsia"/>
          <w:sz w:val="24"/>
        </w:rPr>
        <w:t xml:space="preserve"> (1996) </w:t>
      </w:r>
      <w:r w:rsidRPr="00D56404">
        <w:rPr>
          <w:rFonts w:ascii="Times New Roman" w:hAnsi="Times New Roman" w:hint="eastAsia"/>
          <w:sz w:val="24"/>
        </w:rPr>
        <w:t>探讨了上海股市的定价模式，发现β系数与股票收益率之间的关系呈现负相关，表明中国股市的风险和收益关系与</w:t>
      </w:r>
      <w:r w:rsidRPr="00D56404">
        <w:rPr>
          <w:rFonts w:ascii="Times New Roman" w:hAnsi="Times New Roman" w:hint="eastAsia"/>
          <w:sz w:val="24"/>
        </w:rPr>
        <w:t>CAPM</w:t>
      </w:r>
      <w:r w:rsidRPr="00D56404">
        <w:rPr>
          <w:rFonts w:ascii="Times New Roman" w:hAnsi="Times New Roman" w:hint="eastAsia"/>
          <w:sz w:val="24"/>
        </w:rPr>
        <w:t>模型的预期不符。随后，杨朝军和邢靖</w:t>
      </w:r>
      <w:r w:rsidRPr="00D56404">
        <w:rPr>
          <w:rFonts w:ascii="Times New Roman" w:hAnsi="Times New Roman" w:hint="eastAsia"/>
          <w:sz w:val="24"/>
        </w:rPr>
        <w:t xml:space="preserve"> (1998) </w:t>
      </w:r>
      <w:r w:rsidRPr="00D56404">
        <w:rPr>
          <w:rFonts w:ascii="Times New Roman" w:hAnsi="Times New Roman" w:hint="eastAsia"/>
          <w:sz w:val="24"/>
        </w:rPr>
        <w:t>的研究指出，虽然中国资本市场中β系数可以解释股票收益率，但其他因素如市值和账面市值比也对收益率有显著影响。这表明在中国股市中，单一的</w:t>
      </w:r>
      <w:r w:rsidRPr="00D56404">
        <w:rPr>
          <w:rFonts w:ascii="Times New Roman" w:hAnsi="Times New Roman" w:hint="eastAsia"/>
          <w:sz w:val="24"/>
        </w:rPr>
        <w:t>CAPM</w:t>
      </w:r>
      <w:r w:rsidRPr="00D56404">
        <w:rPr>
          <w:rFonts w:ascii="Times New Roman" w:hAnsi="Times New Roman" w:hint="eastAsia"/>
          <w:sz w:val="24"/>
        </w:rPr>
        <w:t>模型可能不足以完全解释股票收益率的变动。</w:t>
      </w:r>
    </w:p>
    <w:p w14:paraId="0CC36545" w14:textId="61294E7F" w:rsidR="00D56404" w:rsidRDefault="00D56404" w:rsidP="003247D1">
      <w:pPr>
        <w:spacing w:line="300" w:lineRule="auto"/>
        <w:ind w:firstLineChars="200" w:firstLine="480"/>
        <w:rPr>
          <w:rFonts w:ascii="Times New Roman" w:hAnsi="Times New Roman"/>
          <w:sz w:val="24"/>
        </w:rPr>
      </w:pPr>
      <w:r w:rsidRPr="00D56404">
        <w:rPr>
          <w:rFonts w:ascii="Times New Roman" w:hAnsi="Times New Roman" w:hint="eastAsia"/>
          <w:sz w:val="24"/>
        </w:rPr>
        <w:t>随着时间的推移，中国股市经历了多次重要的制度改革，如股权分置改革和</w:t>
      </w:r>
      <w:r w:rsidRPr="00D56404">
        <w:rPr>
          <w:rFonts w:ascii="Times New Roman" w:hAnsi="Times New Roman" w:hint="eastAsia"/>
          <w:sz w:val="24"/>
        </w:rPr>
        <w:t>IPO</w:t>
      </w:r>
      <w:r w:rsidRPr="00D56404">
        <w:rPr>
          <w:rFonts w:ascii="Times New Roman" w:hAnsi="Times New Roman" w:hint="eastAsia"/>
          <w:sz w:val="24"/>
        </w:rPr>
        <w:t>政策的调整，这些改革可能对资产定价模型的有效性产生了影响。例如，股权分置改革解决了流通股与非流通股的问题，提高了市场的价格发现功能（吴晓求，</w:t>
      </w:r>
      <w:r w:rsidRPr="00D56404">
        <w:rPr>
          <w:rFonts w:ascii="Times New Roman" w:hAnsi="Times New Roman" w:hint="eastAsia"/>
          <w:sz w:val="24"/>
        </w:rPr>
        <w:t>2006</w:t>
      </w:r>
      <w:r w:rsidRPr="00D56404">
        <w:rPr>
          <w:rFonts w:ascii="Times New Roman" w:hAnsi="Times New Roman" w:hint="eastAsia"/>
          <w:sz w:val="24"/>
        </w:rPr>
        <w:t>）。在此背景下，一些研究如刘维奇等</w:t>
      </w:r>
      <w:r w:rsidRPr="00D56404">
        <w:rPr>
          <w:rFonts w:ascii="Times New Roman" w:hAnsi="Times New Roman" w:hint="eastAsia"/>
          <w:sz w:val="24"/>
        </w:rPr>
        <w:t xml:space="preserve"> (2010) </w:t>
      </w:r>
      <w:r w:rsidRPr="00D56404">
        <w:rPr>
          <w:rFonts w:ascii="Times New Roman" w:hAnsi="Times New Roman" w:hint="eastAsia"/>
          <w:sz w:val="24"/>
        </w:rPr>
        <w:t>采用三因子模型对改革后的市场进行检验，发现改革</w:t>
      </w:r>
      <w:r w:rsidRPr="00D56404">
        <w:rPr>
          <w:rFonts w:ascii="Times New Roman" w:hAnsi="Times New Roman" w:hint="eastAsia"/>
          <w:sz w:val="24"/>
        </w:rPr>
        <w:lastRenderedPageBreak/>
        <w:t>后市场效率有所提升。此外，随着研究的深入，学者们开始关注其他可能影响中国股市定价的因素。例如，张宏亮和赵雅娜</w:t>
      </w:r>
      <w:r w:rsidRPr="00D56404">
        <w:rPr>
          <w:rFonts w:ascii="Times New Roman" w:hAnsi="Times New Roman" w:hint="eastAsia"/>
          <w:sz w:val="24"/>
        </w:rPr>
        <w:t xml:space="preserve"> (2014) </w:t>
      </w:r>
      <w:r w:rsidRPr="00D56404">
        <w:rPr>
          <w:rFonts w:ascii="Times New Roman" w:hAnsi="Times New Roman" w:hint="eastAsia"/>
          <w:sz w:val="24"/>
        </w:rPr>
        <w:t>的研究发现，市盈率倒数、财务杠杆等因子在中国股市中也具有解释能力。这些发现表明，中国股市的资产定价可能需要综合考虑多种因素。</w:t>
      </w:r>
    </w:p>
    <w:p w14:paraId="66FC213A" w14:textId="13D88B88" w:rsidR="00D56404" w:rsidRDefault="00D56404" w:rsidP="003247D1">
      <w:pPr>
        <w:spacing w:line="300" w:lineRule="auto"/>
        <w:ind w:firstLineChars="200" w:firstLine="480"/>
        <w:rPr>
          <w:rFonts w:ascii="Times New Roman" w:hAnsi="Times New Roman"/>
          <w:sz w:val="24"/>
        </w:rPr>
      </w:pPr>
      <w:r w:rsidRPr="00D56404">
        <w:rPr>
          <w:rFonts w:ascii="Times New Roman" w:hAnsi="Times New Roman" w:hint="eastAsia"/>
          <w:sz w:val="24"/>
        </w:rPr>
        <w:t>综上所述，</w:t>
      </w:r>
      <w:r w:rsidRPr="00D56404">
        <w:rPr>
          <w:rFonts w:ascii="Times New Roman" w:hAnsi="Times New Roman" w:hint="eastAsia"/>
          <w:sz w:val="24"/>
        </w:rPr>
        <w:t>Fama-French</w:t>
      </w:r>
      <w:r w:rsidRPr="00D56404">
        <w:rPr>
          <w:rFonts w:ascii="Times New Roman" w:hAnsi="Times New Roman" w:hint="eastAsia"/>
          <w:sz w:val="24"/>
        </w:rPr>
        <w:t>三因子模型在中国股市的研究中取得了一定的进展，但仍需考虑中国市场的特殊性和其他潜在影响因素。未来的研究需要进一步探索和完善适用于中国股市的资产定价模型，以提高对股票收益率变动的解释和预测能力。</w:t>
      </w:r>
    </w:p>
    <w:p w14:paraId="756DA81C" w14:textId="77777777" w:rsidR="00E03E1D" w:rsidRPr="00C51D3D" w:rsidRDefault="00E03E1D" w:rsidP="00E03E1D">
      <w:pPr>
        <w:spacing w:line="300" w:lineRule="auto"/>
        <w:rPr>
          <w:rFonts w:ascii="Times New Roman" w:hAnsi="Times New Roman"/>
          <w:sz w:val="24"/>
        </w:rPr>
      </w:pPr>
    </w:p>
    <w:p w14:paraId="6DDC0E1B" w14:textId="77777777" w:rsidR="0052648B" w:rsidRPr="00C51D3D" w:rsidRDefault="0052648B" w:rsidP="0052648B">
      <w:pPr>
        <w:spacing w:before="240" w:after="240"/>
        <w:jc w:val="center"/>
        <w:rPr>
          <w:rFonts w:ascii="Times New Roman" w:eastAsia="黑体" w:hAnsi="Times New Roman"/>
          <w:sz w:val="36"/>
        </w:rPr>
      </w:pPr>
      <w:r w:rsidRPr="00C51D3D">
        <w:rPr>
          <w:rFonts w:ascii="Times New Roman" w:eastAsia="黑体" w:hAnsi="Times New Roman"/>
          <w:sz w:val="36"/>
        </w:rPr>
        <w:t xml:space="preserve">2 </w:t>
      </w:r>
      <w:r w:rsidR="00E83944" w:rsidRPr="00C51D3D">
        <w:rPr>
          <w:rFonts w:ascii="Times New Roman" w:eastAsia="黑体" w:hAnsi="Times New Roman"/>
          <w:sz w:val="36"/>
        </w:rPr>
        <w:t>模型和方法</w:t>
      </w:r>
    </w:p>
    <w:p w14:paraId="205D7346" w14:textId="0AC550BA" w:rsidR="0052648B" w:rsidRPr="00C51D3D" w:rsidRDefault="0052648B" w:rsidP="0052648B">
      <w:pPr>
        <w:rPr>
          <w:rFonts w:ascii="Times New Roman" w:hAnsi="Times New Roman"/>
          <w:sz w:val="28"/>
          <w:szCs w:val="28"/>
        </w:rPr>
      </w:pPr>
      <w:r w:rsidRPr="00C51D3D">
        <w:rPr>
          <w:rFonts w:ascii="Times New Roman" w:hAnsi="Times New Roman"/>
          <w:sz w:val="28"/>
          <w:szCs w:val="28"/>
        </w:rPr>
        <w:t>2.1</w:t>
      </w:r>
      <w:r w:rsidR="000C3DE6">
        <w:rPr>
          <w:rFonts w:ascii="Times New Roman" w:hAnsi="Times New Roman" w:hint="eastAsia"/>
          <w:sz w:val="28"/>
          <w:szCs w:val="28"/>
        </w:rPr>
        <w:t>中国股市</w:t>
      </w:r>
      <w:r w:rsidR="000C3DE6">
        <w:rPr>
          <w:rFonts w:ascii="Times New Roman" w:hAnsi="Times New Roman" w:hint="eastAsia"/>
          <w:sz w:val="28"/>
          <w:szCs w:val="28"/>
        </w:rPr>
        <w:t>Fama-French</w:t>
      </w:r>
      <w:r w:rsidR="000C3DE6">
        <w:rPr>
          <w:rFonts w:ascii="Times New Roman" w:hAnsi="Times New Roman" w:hint="eastAsia"/>
          <w:sz w:val="28"/>
          <w:szCs w:val="28"/>
        </w:rPr>
        <w:t>三因子模型的检验</w:t>
      </w:r>
    </w:p>
    <w:p w14:paraId="18D42784" w14:textId="016BFC59" w:rsidR="0052648B" w:rsidRPr="00C51D3D" w:rsidRDefault="0052648B" w:rsidP="0052648B">
      <w:pPr>
        <w:pStyle w:val="ab"/>
        <w:spacing w:before="240"/>
        <w:rPr>
          <w:rFonts w:eastAsia="黑体"/>
          <w:lang w:eastAsia="zh-CN"/>
        </w:rPr>
      </w:pPr>
      <w:r w:rsidRPr="00C51D3D">
        <w:rPr>
          <w:rFonts w:eastAsia="黑体"/>
        </w:rPr>
        <w:t>2.1.1</w:t>
      </w:r>
      <w:r w:rsidR="000C3DE6">
        <w:rPr>
          <w:rFonts w:eastAsia="黑体" w:hint="eastAsia"/>
          <w:lang w:eastAsia="zh-CN"/>
        </w:rPr>
        <w:t xml:space="preserve"> Fama-French</w:t>
      </w:r>
      <w:r w:rsidR="000C3DE6">
        <w:rPr>
          <w:rFonts w:eastAsia="黑体" w:hint="eastAsia"/>
          <w:lang w:eastAsia="zh-CN"/>
        </w:rPr>
        <w:t>三因子模型介绍</w:t>
      </w:r>
    </w:p>
    <w:p w14:paraId="086D94AF" w14:textId="192A9BF5" w:rsidR="0052648B" w:rsidRDefault="000C3DE6" w:rsidP="000C3DE6">
      <w:pPr>
        <w:spacing w:line="300" w:lineRule="auto"/>
        <w:ind w:firstLineChars="200" w:firstLine="480"/>
        <w:rPr>
          <w:rFonts w:ascii="Times New Roman" w:hAnsi="Times New Roman"/>
          <w:sz w:val="24"/>
        </w:rPr>
      </w:pPr>
      <w:r w:rsidRPr="000C3DE6">
        <w:rPr>
          <w:rFonts w:ascii="Times New Roman" w:hAnsi="Times New Roman" w:hint="eastAsia"/>
          <w:sz w:val="24"/>
        </w:rPr>
        <w:t>Fama</w:t>
      </w:r>
      <w:r w:rsidRPr="000C3DE6">
        <w:rPr>
          <w:rFonts w:ascii="Times New Roman" w:hAnsi="Times New Roman" w:hint="eastAsia"/>
          <w:sz w:val="24"/>
        </w:rPr>
        <w:t>和</w:t>
      </w:r>
      <w:r w:rsidRPr="000C3DE6">
        <w:rPr>
          <w:rFonts w:ascii="Times New Roman" w:hAnsi="Times New Roman" w:hint="eastAsia"/>
          <w:sz w:val="24"/>
        </w:rPr>
        <w:t>French</w:t>
      </w:r>
      <w:r w:rsidRPr="000C3DE6">
        <w:rPr>
          <w:rFonts w:ascii="Times New Roman" w:hAnsi="Times New Roman" w:hint="eastAsia"/>
          <w:sz w:val="24"/>
        </w:rPr>
        <w:t>（</w:t>
      </w:r>
      <w:r w:rsidRPr="000C3DE6">
        <w:rPr>
          <w:rFonts w:ascii="Times New Roman" w:hAnsi="Times New Roman" w:hint="eastAsia"/>
          <w:sz w:val="24"/>
        </w:rPr>
        <w:t>1996</w:t>
      </w:r>
      <w:r w:rsidRPr="000C3DE6">
        <w:rPr>
          <w:rFonts w:ascii="Times New Roman" w:hAnsi="Times New Roman" w:hint="eastAsia"/>
          <w:sz w:val="24"/>
        </w:rPr>
        <w:t>）用三个资产组合的收益率作为因子来解释所有资产收益率的变化：</w:t>
      </w:r>
    </w:p>
    <w:p w14:paraId="050C61A9" w14:textId="73A07F02" w:rsidR="000C3DE6" w:rsidRPr="000C3DE6" w:rsidRDefault="000C3DE6" w:rsidP="000C3DE6">
      <w:pPr>
        <w:spacing w:line="300" w:lineRule="auto"/>
        <w:ind w:firstLineChars="200" w:firstLine="480"/>
        <w:rPr>
          <w:rFonts w:ascii="Times New Roman" w:hAnsi="Times New Roman"/>
          <w:sz w:val="24"/>
        </w:rPr>
      </w:pPr>
      <m:oMathPara>
        <m:oMath>
          <m:r>
            <w:rPr>
              <w:rFonts w:ascii="Cambria Math" w:hAnsi="Cambria Math"/>
              <w:sz w:val="24"/>
            </w:rPr>
            <m:t>Z=α+</m:t>
          </m:r>
          <m:sSub>
            <m:sSubPr>
              <m:ctrlPr>
                <w:rPr>
                  <w:rFonts w:ascii="Cambria Math" w:hAnsi="Cambria Math"/>
                  <w:sz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</w:rPr>
                <m:t>β</m:t>
              </m:r>
            </m:e>
            <m:sub>
              <m:r>
                <w:rPr>
                  <w:rFonts w:ascii="Cambria Math" w:hAnsi="Cambria Math"/>
                  <w:sz w:val="24"/>
                </w:rPr>
                <m:t>m</m:t>
              </m:r>
            </m:sub>
          </m:sSub>
          <m:sSub>
            <m:sSubPr>
              <m:ctrlPr>
                <w:rPr>
                  <w:rFonts w:ascii="Cambria Math" w:hAnsi="Cambria Math"/>
                  <w:sz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</w:rPr>
                <m:t>Z</m:t>
              </m:r>
            </m:e>
            <m:sub>
              <m:r>
                <w:rPr>
                  <w:rFonts w:ascii="Cambria Math" w:hAnsi="Cambria Math"/>
                  <w:sz w:val="24"/>
                </w:rPr>
                <m:t>m</m:t>
              </m:r>
            </m:sub>
          </m:sSub>
          <m:r>
            <w:rPr>
              <w:rFonts w:ascii="Cambria Math" w:hAnsi="Cambria Math"/>
              <w:sz w:val="24"/>
            </w:rPr>
            <m:t>+</m:t>
          </m:r>
          <m:sSub>
            <m:sSubPr>
              <m:ctrlPr>
                <w:rPr>
                  <w:rFonts w:ascii="Cambria Math" w:hAnsi="Cambria Math"/>
                  <w:sz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</w:rPr>
                <m:t>β</m:t>
              </m:r>
            </m:e>
            <m:sub>
              <m:r>
                <w:rPr>
                  <w:rFonts w:ascii="Cambria Math" w:hAnsi="Cambria Math"/>
                  <w:sz w:val="24"/>
                </w:rPr>
                <m:t>s</m:t>
              </m:r>
            </m:sub>
          </m:sSub>
          <m:r>
            <m:rPr>
              <m:sty m:val="p"/>
            </m:rPr>
            <w:rPr>
              <w:rFonts w:ascii="Cambria Math" w:hAnsi="Cambria Math"/>
              <w:sz w:val="24"/>
            </w:rPr>
            <m:t>SMB</m:t>
          </m:r>
          <m:r>
            <w:rPr>
              <w:rFonts w:ascii="Cambria Math" w:hAnsi="Cambria Math"/>
              <w:sz w:val="24"/>
            </w:rPr>
            <m:t>+</m:t>
          </m:r>
          <m:sSub>
            <m:sSubPr>
              <m:ctrlPr>
                <w:rPr>
                  <w:rFonts w:ascii="Cambria Math" w:hAnsi="Cambria Math"/>
                  <w:sz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</w:rPr>
                <m:t>β</m:t>
              </m:r>
            </m:e>
            <m:sub>
              <m:r>
                <w:rPr>
                  <w:rFonts w:ascii="Cambria Math" w:hAnsi="Cambria Math"/>
                  <w:sz w:val="24"/>
                </w:rPr>
                <m:t>h</m:t>
              </m:r>
            </m:sub>
          </m:sSub>
          <m:r>
            <m:rPr>
              <m:sty m:val="p"/>
            </m:rPr>
            <w:rPr>
              <w:rFonts w:ascii="Cambria Math" w:hAnsi="Cambria Math"/>
              <w:sz w:val="24"/>
            </w:rPr>
            <m:t>HML</m:t>
          </m:r>
          <m:r>
            <w:rPr>
              <w:rFonts w:ascii="Cambria Math" w:hAnsi="Cambria Math"/>
              <w:sz w:val="24"/>
            </w:rPr>
            <m:t>+ϵ</m:t>
          </m:r>
        </m:oMath>
      </m:oMathPara>
    </w:p>
    <w:p w14:paraId="13C7CFC0" w14:textId="51746BFD" w:rsidR="000C3DE6" w:rsidRDefault="000C3DE6" w:rsidP="000C3DE6">
      <w:pPr>
        <w:spacing w:line="300" w:lineRule="auto"/>
        <w:ind w:firstLineChars="200" w:firstLine="480"/>
        <w:rPr>
          <w:rFonts w:ascii="Times New Roman" w:hAnsi="Times New Roman"/>
          <w:sz w:val="24"/>
        </w:rPr>
      </w:pPr>
      <w:r w:rsidRPr="000C3DE6">
        <w:rPr>
          <w:rFonts w:ascii="Times New Roman" w:hAnsi="Times New Roman" w:hint="eastAsia"/>
          <w:sz w:val="24"/>
        </w:rPr>
        <w:t>其中，</w:t>
      </w:r>
      <w:r w:rsidRPr="000C3DE6">
        <w:rPr>
          <w:rFonts w:ascii="Times New Roman" w:hAnsi="Times New Roman" w:hint="eastAsia"/>
          <w:sz w:val="24"/>
        </w:rPr>
        <w:t>Z</w:t>
      </w:r>
      <w:r w:rsidRPr="000C3DE6">
        <w:rPr>
          <w:rFonts w:ascii="Times New Roman" w:hAnsi="Times New Roman" w:hint="eastAsia"/>
          <w:sz w:val="24"/>
        </w:rPr>
        <w:t>是资产的超额收益率，</w:t>
      </w:r>
      <w:r w:rsidRPr="000C3DE6">
        <w:rPr>
          <w:rFonts w:ascii="Times New Roman" w:hAnsi="Times New Roman" w:hint="eastAsia"/>
          <w:sz w:val="24"/>
        </w:rPr>
        <w:t>Zm</w:t>
      </w:r>
      <w:r w:rsidRPr="000C3DE6">
        <w:rPr>
          <w:rFonts w:ascii="Times New Roman" w:hAnsi="Times New Roman" w:hint="eastAsia"/>
          <w:sz w:val="24"/>
        </w:rPr>
        <w:t>是市场组合的超额收益率，</w:t>
      </w:r>
      <w:r w:rsidRPr="000C3DE6">
        <w:rPr>
          <w:rFonts w:ascii="Times New Roman" w:hAnsi="Times New Roman" w:hint="eastAsia"/>
          <w:sz w:val="24"/>
        </w:rPr>
        <w:t>SMB</w:t>
      </w:r>
      <w:r w:rsidRPr="000C3DE6">
        <w:rPr>
          <w:rFonts w:ascii="Times New Roman" w:hAnsi="Times New Roman" w:hint="eastAsia"/>
          <w:sz w:val="24"/>
        </w:rPr>
        <w:t>是市值小的资产组合与市值大的资产组合收益率</w:t>
      </w:r>
      <w:r>
        <w:rPr>
          <w:rFonts w:ascii="Times New Roman" w:hAnsi="Times New Roman" w:hint="eastAsia"/>
          <w:sz w:val="24"/>
        </w:rPr>
        <w:t>之差，</w:t>
      </w:r>
      <w:r w:rsidRPr="000C3DE6">
        <w:rPr>
          <w:rFonts w:ascii="Times New Roman" w:hAnsi="Times New Roman" w:hint="eastAsia"/>
          <w:sz w:val="24"/>
        </w:rPr>
        <w:t>HML</w:t>
      </w:r>
      <w:r w:rsidRPr="000C3DE6">
        <w:rPr>
          <w:rFonts w:ascii="Times New Roman" w:hAnsi="Times New Roman" w:hint="eastAsia"/>
          <w:sz w:val="24"/>
        </w:rPr>
        <w:t>是高</w:t>
      </w:r>
      <w:r w:rsidRPr="000C3DE6">
        <w:rPr>
          <w:rFonts w:ascii="Times New Roman" w:hAnsi="Times New Roman" w:hint="eastAsia"/>
          <w:sz w:val="24"/>
        </w:rPr>
        <w:t>B/M</w:t>
      </w:r>
      <w:r w:rsidRPr="000C3DE6">
        <w:rPr>
          <w:rFonts w:ascii="Times New Roman" w:hAnsi="Times New Roman" w:hint="eastAsia"/>
          <w:sz w:val="24"/>
        </w:rPr>
        <w:t>（账面值</w:t>
      </w:r>
      <w:r w:rsidRPr="000C3DE6">
        <w:rPr>
          <w:rFonts w:ascii="Times New Roman" w:hAnsi="Times New Roman" w:hint="eastAsia"/>
          <w:sz w:val="24"/>
        </w:rPr>
        <w:t>/</w:t>
      </w:r>
      <w:r w:rsidRPr="000C3DE6">
        <w:rPr>
          <w:rFonts w:ascii="Times New Roman" w:hAnsi="Times New Roman" w:hint="eastAsia"/>
          <w:sz w:val="24"/>
        </w:rPr>
        <w:t>市值）比率资产组合与低</w:t>
      </w:r>
      <w:r w:rsidRPr="000C3DE6">
        <w:rPr>
          <w:rFonts w:ascii="Times New Roman" w:hAnsi="Times New Roman" w:hint="eastAsia"/>
          <w:sz w:val="24"/>
        </w:rPr>
        <w:t xml:space="preserve"> B/M</w:t>
      </w:r>
      <w:r w:rsidRPr="000C3DE6">
        <w:rPr>
          <w:rFonts w:ascii="Times New Roman" w:hAnsi="Times New Roman" w:hint="eastAsia"/>
          <w:sz w:val="24"/>
        </w:rPr>
        <w:t>比率资产组合的收益率之差</w:t>
      </w:r>
      <w:r>
        <w:rPr>
          <w:rFonts w:ascii="Times New Roman" w:hAnsi="Times New Roman" w:hint="eastAsia"/>
          <w:sz w:val="24"/>
        </w:rPr>
        <w:t>。</w:t>
      </w:r>
      <w:r w:rsidRPr="000C3DE6">
        <w:rPr>
          <w:rFonts w:ascii="Times New Roman" w:hAnsi="Times New Roman" w:hint="eastAsia"/>
          <w:sz w:val="24"/>
        </w:rPr>
        <w:t>他们的实证结果表明，除惯性（</w:t>
      </w:r>
      <w:r w:rsidRPr="000C3DE6">
        <w:rPr>
          <w:rFonts w:ascii="Times New Roman" w:hAnsi="Times New Roman" w:hint="eastAsia"/>
          <w:sz w:val="24"/>
        </w:rPr>
        <w:t>momentum</w:t>
      </w:r>
      <w:r w:rsidRPr="000C3DE6">
        <w:rPr>
          <w:rFonts w:ascii="Times New Roman" w:hAnsi="Times New Roman" w:hint="eastAsia"/>
          <w:sz w:val="24"/>
        </w:rPr>
        <w:t>）之外，三因子模型能解释许多其他</w:t>
      </w:r>
      <w:r w:rsidRPr="000C3DE6">
        <w:rPr>
          <w:rFonts w:ascii="Times New Roman" w:hAnsi="Times New Roman" w:hint="eastAsia"/>
          <w:sz w:val="24"/>
        </w:rPr>
        <w:t>CAPM</w:t>
      </w:r>
      <w:r w:rsidRPr="000C3DE6">
        <w:rPr>
          <w:rFonts w:ascii="Times New Roman" w:hAnsi="Times New Roman" w:hint="eastAsia"/>
          <w:sz w:val="24"/>
        </w:rPr>
        <w:t>不能完全解释的因素</w:t>
      </w:r>
      <w:r w:rsidR="004623D5">
        <w:rPr>
          <w:rFonts w:ascii="Times New Roman" w:hAnsi="Times New Roman" w:hint="eastAsia"/>
          <w:sz w:val="24"/>
        </w:rPr>
        <w:t>。</w:t>
      </w:r>
      <w:r w:rsidR="004623D5" w:rsidRPr="004623D5">
        <w:rPr>
          <w:rFonts w:ascii="Times New Roman" w:hAnsi="Times New Roman" w:hint="eastAsia"/>
          <w:sz w:val="24"/>
        </w:rPr>
        <w:t>Fama</w:t>
      </w:r>
      <w:r w:rsidR="004623D5" w:rsidRPr="004623D5">
        <w:rPr>
          <w:rFonts w:ascii="Times New Roman" w:hAnsi="Times New Roman" w:hint="eastAsia"/>
          <w:sz w:val="24"/>
        </w:rPr>
        <w:t>和</w:t>
      </w:r>
      <w:r w:rsidR="004623D5" w:rsidRPr="004623D5">
        <w:rPr>
          <w:rFonts w:ascii="Times New Roman" w:hAnsi="Times New Roman" w:hint="eastAsia"/>
          <w:sz w:val="24"/>
        </w:rPr>
        <w:t>French</w:t>
      </w:r>
      <w:r w:rsidR="004623D5" w:rsidRPr="004623D5">
        <w:rPr>
          <w:rFonts w:ascii="Times New Roman" w:hAnsi="Times New Roman" w:hint="eastAsia"/>
          <w:sz w:val="24"/>
        </w:rPr>
        <w:t>认为他们的三因子模型与</w:t>
      </w:r>
      <w:r w:rsidR="004623D5" w:rsidRPr="004623D5">
        <w:rPr>
          <w:rFonts w:ascii="Times New Roman" w:hAnsi="Times New Roman" w:hint="eastAsia"/>
          <w:sz w:val="24"/>
        </w:rPr>
        <w:t>Merton</w:t>
      </w:r>
      <w:r w:rsidR="004623D5" w:rsidRPr="004623D5">
        <w:rPr>
          <w:rFonts w:ascii="Times New Roman" w:hAnsi="Times New Roman" w:hint="eastAsia"/>
          <w:sz w:val="24"/>
        </w:rPr>
        <w:t>（</w:t>
      </w:r>
      <w:r w:rsidR="004623D5" w:rsidRPr="004623D5">
        <w:rPr>
          <w:rFonts w:ascii="Times New Roman" w:hAnsi="Times New Roman" w:hint="eastAsia"/>
          <w:sz w:val="24"/>
        </w:rPr>
        <w:t>1973</w:t>
      </w:r>
      <w:r w:rsidR="004623D5" w:rsidRPr="004623D5">
        <w:rPr>
          <w:rFonts w:ascii="Times New Roman" w:hAnsi="Times New Roman" w:hint="eastAsia"/>
          <w:sz w:val="24"/>
        </w:rPr>
        <w:t>）的跨期</w:t>
      </w:r>
      <w:r w:rsidR="004623D5" w:rsidRPr="004623D5">
        <w:rPr>
          <w:rFonts w:ascii="Times New Roman" w:hAnsi="Times New Roman" w:hint="eastAsia"/>
          <w:sz w:val="24"/>
        </w:rPr>
        <w:t>CAPM</w:t>
      </w:r>
      <w:r w:rsidR="004623D5" w:rsidRPr="004623D5">
        <w:rPr>
          <w:rFonts w:ascii="Times New Roman" w:hAnsi="Times New Roman" w:hint="eastAsia"/>
          <w:sz w:val="24"/>
        </w:rPr>
        <w:t>和</w:t>
      </w:r>
      <w:r w:rsidR="004623D5" w:rsidRPr="004623D5">
        <w:rPr>
          <w:rFonts w:ascii="Times New Roman" w:hAnsi="Times New Roman" w:hint="eastAsia"/>
          <w:sz w:val="24"/>
        </w:rPr>
        <w:t>APT</w:t>
      </w:r>
      <w:r w:rsidR="004623D5" w:rsidRPr="004623D5">
        <w:rPr>
          <w:rFonts w:ascii="Times New Roman" w:hAnsi="Times New Roman" w:hint="eastAsia"/>
          <w:sz w:val="24"/>
        </w:rPr>
        <w:t>的思想是一致的</w:t>
      </w:r>
      <w:r w:rsidR="004623D5">
        <w:rPr>
          <w:rFonts w:ascii="Times New Roman" w:hAnsi="Times New Roman" w:hint="eastAsia"/>
          <w:sz w:val="24"/>
        </w:rPr>
        <w:t>。</w:t>
      </w:r>
      <w:r w:rsidR="004623D5" w:rsidRPr="004623D5">
        <w:rPr>
          <w:rFonts w:ascii="Times New Roman" w:hAnsi="Times New Roman" w:hint="eastAsia"/>
          <w:sz w:val="24"/>
        </w:rPr>
        <w:t>由于这一模型脱胎于他们对</w:t>
      </w:r>
      <w:r w:rsidR="004623D5" w:rsidRPr="004623D5">
        <w:rPr>
          <w:rFonts w:ascii="Times New Roman" w:hAnsi="Times New Roman" w:hint="eastAsia"/>
          <w:sz w:val="24"/>
        </w:rPr>
        <w:t>CAPM</w:t>
      </w:r>
      <w:r w:rsidR="004623D5" w:rsidRPr="004623D5">
        <w:rPr>
          <w:rFonts w:ascii="Times New Roman" w:hAnsi="Times New Roman" w:hint="eastAsia"/>
          <w:sz w:val="24"/>
        </w:rPr>
        <w:t>的实证检验研究，因此可以看做是</w:t>
      </w:r>
      <w:r w:rsidR="004623D5" w:rsidRPr="004623D5">
        <w:rPr>
          <w:rFonts w:ascii="Times New Roman" w:hAnsi="Times New Roman" w:hint="eastAsia"/>
          <w:sz w:val="24"/>
        </w:rPr>
        <w:t>CAPM</w:t>
      </w:r>
      <w:r w:rsidR="004623D5" w:rsidRPr="004623D5">
        <w:rPr>
          <w:rFonts w:ascii="Times New Roman" w:hAnsi="Times New Roman" w:hint="eastAsia"/>
          <w:sz w:val="24"/>
        </w:rPr>
        <w:t>的拓展与改进。</w:t>
      </w:r>
    </w:p>
    <w:p w14:paraId="5B9FE506" w14:textId="36E6165B" w:rsidR="004623D5" w:rsidRPr="00C51D3D" w:rsidRDefault="004623D5" w:rsidP="004623D5">
      <w:pPr>
        <w:pStyle w:val="ab"/>
        <w:spacing w:before="240"/>
        <w:rPr>
          <w:rFonts w:eastAsia="黑体"/>
          <w:lang w:eastAsia="zh-CN"/>
        </w:rPr>
      </w:pPr>
      <w:r w:rsidRPr="00C51D3D">
        <w:rPr>
          <w:rFonts w:eastAsia="黑体"/>
        </w:rPr>
        <w:t>2.1.</w:t>
      </w:r>
      <w:r>
        <w:rPr>
          <w:rFonts w:eastAsia="黑体" w:hint="eastAsia"/>
          <w:lang w:eastAsia="zh-CN"/>
        </w:rPr>
        <w:t xml:space="preserve">2 </w:t>
      </w:r>
      <w:r>
        <w:rPr>
          <w:rFonts w:eastAsia="黑体" w:hint="eastAsia"/>
          <w:lang w:eastAsia="zh-CN"/>
        </w:rPr>
        <w:t>中国股市</w:t>
      </w:r>
      <w:r>
        <w:rPr>
          <w:rFonts w:eastAsia="黑体" w:hint="eastAsia"/>
          <w:lang w:eastAsia="zh-CN"/>
        </w:rPr>
        <w:t>Fama-French</w:t>
      </w:r>
      <w:r>
        <w:rPr>
          <w:rFonts w:eastAsia="黑体" w:hint="eastAsia"/>
          <w:lang w:eastAsia="zh-CN"/>
        </w:rPr>
        <w:t>三因子模型</w:t>
      </w:r>
      <w:r w:rsidR="00A943E9">
        <w:rPr>
          <w:rFonts w:eastAsia="黑体" w:hint="eastAsia"/>
          <w:lang w:eastAsia="zh-CN"/>
        </w:rPr>
        <w:t>单资产</w:t>
      </w:r>
      <w:r>
        <w:rPr>
          <w:rFonts w:eastAsia="黑体" w:hint="eastAsia"/>
          <w:lang w:eastAsia="zh-CN"/>
        </w:rPr>
        <w:t>检验思路</w:t>
      </w:r>
    </w:p>
    <w:p w14:paraId="4069A324" w14:textId="075E0DDA" w:rsidR="004623D5" w:rsidRDefault="00E27ED3" w:rsidP="00E27ED3">
      <w:pPr>
        <w:spacing w:line="300" w:lineRule="auto"/>
        <w:ind w:firstLineChars="200" w:firstLine="480"/>
        <w:rPr>
          <w:rFonts w:ascii="Times New Roman" w:hAnsi="Times New Roman"/>
          <w:sz w:val="24"/>
        </w:rPr>
      </w:pPr>
      <w:r>
        <w:rPr>
          <w:rFonts w:ascii="Times New Roman" w:hAnsi="Times New Roman" w:hint="eastAsia"/>
          <w:sz w:val="24"/>
        </w:rPr>
        <w:t>在</w:t>
      </w:r>
      <w:r w:rsidRPr="00E27ED3">
        <w:rPr>
          <w:rFonts w:ascii="Times New Roman" w:hAnsi="Times New Roman" w:hint="eastAsia"/>
          <w:sz w:val="24"/>
        </w:rPr>
        <w:t>中国股市</w:t>
      </w:r>
      <w:r w:rsidRPr="00E27ED3">
        <w:rPr>
          <w:rFonts w:ascii="Times New Roman" w:hAnsi="Times New Roman" w:hint="eastAsia"/>
          <w:sz w:val="24"/>
        </w:rPr>
        <w:t>Fama-French</w:t>
      </w:r>
      <w:r w:rsidRPr="00E27ED3">
        <w:rPr>
          <w:rFonts w:ascii="Times New Roman" w:hAnsi="Times New Roman" w:hint="eastAsia"/>
          <w:sz w:val="24"/>
        </w:rPr>
        <w:t>三因子模型</w:t>
      </w:r>
      <w:r>
        <w:rPr>
          <w:rFonts w:ascii="Times New Roman" w:hAnsi="Times New Roman" w:hint="eastAsia"/>
          <w:sz w:val="24"/>
        </w:rPr>
        <w:t>检验实验中，我们选用的数据为七个行业指数从</w:t>
      </w:r>
      <w:r>
        <w:rPr>
          <w:rFonts w:ascii="Times New Roman" w:hAnsi="Times New Roman" w:hint="eastAsia"/>
          <w:sz w:val="24"/>
        </w:rPr>
        <w:t>2011</w:t>
      </w:r>
      <w:r>
        <w:rPr>
          <w:rFonts w:ascii="Times New Roman" w:hAnsi="Times New Roman" w:hint="eastAsia"/>
          <w:sz w:val="24"/>
        </w:rPr>
        <w:t>年</w:t>
      </w:r>
      <w:r>
        <w:rPr>
          <w:rFonts w:ascii="Times New Roman" w:hAnsi="Times New Roman" w:hint="eastAsia"/>
          <w:sz w:val="24"/>
        </w:rPr>
        <w:t>1</w:t>
      </w:r>
      <w:r>
        <w:rPr>
          <w:rFonts w:ascii="Times New Roman" w:hAnsi="Times New Roman" w:hint="eastAsia"/>
          <w:sz w:val="24"/>
        </w:rPr>
        <w:t>月至</w:t>
      </w:r>
      <w:r>
        <w:rPr>
          <w:rFonts w:ascii="Times New Roman" w:hAnsi="Times New Roman" w:hint="eastAsia"/>
          <w:sz w:val="24"/>
        </w:rPr>
        <w:t>2021</w:t>
      </w:r>
      <w:r>
        <w:rPr>
          <w:rFonts w:ascii="Times New Roman" w:hAnsi="Times New Roman" w:hint="eastAsia"/>
          <w:sz w:val="24"/>
        </w:rPr>
        <w:t>年</w:t>
      </w:r>
      <w:r>
        <w:rPr>
          <w:rFonts w:ascii="Times New Roman" w:hAnsi="Times New Roman" w:hint="eastAsia"/>
          <w:sz w:val="24"/>
        </w:rPr>
        <w:t>12</w:t>
      </w:r>
      <w:r>
        <w:rPr>
          <w:rFonts w:ascii="Times New Roman" w:hAnsi="Times New Roman" w:hint="eastAsia"/>
          <w:sz w:val="24"/>
        </w:rPr>
        <w:t>月的月度数据</w:t>
      </w:r>
      <w:r w:rsidR="00570DCB">
        <w:rPr>
          <w:rFonts w:ascii="Times New Roman" w:hAnsi="Times New Roman" w:hint="eastAsia"/>
          <w:sz w:val="24"/>
        </w:rPr>
        <w:t>，七个行业指数分别为上证材料（</w:t>
      </w:r>
      <w:r w:rsidR="00570DCB">
        <w:rPr>
          <w:rFonts w:ascii="Times New Roman" w:hAnsi="Times New Roman" w:hint="eastAsia"/>
          <w:sz w:val="24"/>
        </w:rPr>
        <w:t>000033</w:t>
      </w:r>
      <w:r w:rsidR="00570DCB">
        <w:rPr>
          <w:rFonts w:ascii="Times New Roman" w:hAnsi="Times New Roman" w:hint="eastAsia"/>
          <w:sz w:val="24"/>
        </w:rPr>
        <w:t>）、上证工业（</w:t>
      </w:r>
      <w:r w:rsidR="00570DCB">
        <w:rPr>
          <w:rFonts w:ascii="Times New Roman" w:hAnsi="Times New Roman" w:hint="eastAsia"/>
          <w:sz w:val="24"/>
        </w:rPr>
        <w:t>000034</w:t>
      </w:r>
      <w:r w:rsidR="00570DCB">
        <w:rPr>
          <w:rFonts w:ascii="Times New Roman" w:hAnsi="Times New Roman" w:hint="eastAsia"/>
          <w:sz w:val="24"/>
        </w:rPr>
        <w:t>）、上证能源（</w:t>
      </w:r>
      <w:r w:rsidR="00570DCB">
        <w:rPr>
          <w:rFonts w:ascii="Times New Roman" w:hAnsi="Times New Roman" w:hint="eastAsia"/>
          <w:sz w:val="24"/>
        </w:rPr>
        <w:t>000032</w:t>
      </w:r>
      <w:r w:rsidR="00570DCB">
        <w:rPr>
          <w:rFonts w:ascii="Times New Roman" w:hAnsi="Times New Roman" w:hint="eastAsia"/>
          <w:sz w:val="24"/>
        </w:rPr>
        <w:t>）、上证通信（</w:t>
      </w:r>
      <w:r w:rsidR="00570DCB">
        <w:rPr>
          <w:rFonts w:ascii="Times New Roman" w:hAnsi="Times New Roman" w:hint="eastAsia"/>
          <w:sz w:val="24"/>
        </w:rPr>
        <w:t>000040</w:t>
      </w:r>
      <w:r w:rsidR="00570DCB">
        <w:rPr>
          <w:rFonts w:ascii="Times New Roman" w:hAnsi="Times New Roman" w:hint="eastAsia"/>
          <w:sz w:val="24"/>
        </w:rPr>
        <w:t>）、上证消费（</w:t>
      </w:r>
      <w:r w:rsidR="00570DCB">
        <w:rPr>
          <w:rFonts w:ascii="Times New Roman" w:hAnsi="Times New Roman" w:hint="eastAsia"/>
          <w:sz w:val="24"/>
        </w:rPr>
        <w:t>000036</w:t>
      </w:r>
      <w:r w:rsidR="00570DCB">
        <w:rPr>
          <w:rFonts w:ascii="Times New Roman" w:hAnsi="Times New Roman" w:hint="eastAsia"/>
          <w:sz w:val="24"/>
        </w:rPr>
        <w:t>）、上证信息（</w:t>
      </w:r>
      <w:r w:rsidR="00570DCB">
        <w:rPr>
          <w:rFonts w:ascii="Times New Roman" w:hAnsi="Times New Roman" w:hint="eastAsia"/>
          <w:sz w:val="24"/>
        </w:rPr>
        <w:t>000039</w:t>
      </w:r>
      <w:r w:rsidR="00570DCB">
        <w:rPr>
          <w:rFonts w:ascii="Times New Roman" w:hAnsi="Times New Roman" w:hint="eastAsia"/>
          <w:sz w:val="24"/>
        </w:rPr>
        <w:t>）、上证医药（</w:t>
      </w:r>
      <w:r w:rsidR="00570DCB">
        <w:rPr>
          <w:rFonts w:ascii="Times New Roman" w:hAnsi="Times New Roman" w:hint="eastAsia"/>
          <w:sz w:val="24"/>
        </w:rPr>
        <w:t>000037</w:t>
      </w:r>
      <w:r w:rsidR="00570DCB">
        <w:rPr>
          <w:rFonts w:ascii="Times New Roman" w:hAnsi="Times New Roman" w:hint="eastAsia"/>
          <w:sz w:val="24"/>
        </w:rPr>
        <w:t>）</w:t>
      </w:r>
      <w:r>
        <w:rPr>
          <w:rFonts w:ascii="Times New Roman" w:hAnsi="Times New Roman" w:hint="eastAsia"/>
          <w:sz w:val="24"/>
        </w:rPr>
        <w:t>。</w:t>
      </w:r>
      <w:r w:rsidR="00570DCB">
        <w:rPr>
          <w:rFonts w:ascii="Times New Roman" w:hAnsi="Times New Roman" w:hint="eastAsia"/>
          <w:sz w:val="24"/>
        </w:rPr>
        <w:t>实验数据包括</w:t>
      </w:r>
      <w:r w:rsidR="00B33634">
        <w:rPr>
          <w:rFonts w:ascii="Times New Roman" w:hAnsi="Times New Roman" w:hint="eastAsia"/>
          <w:sz w:val="24"/>
        </w:rPr>
        <w:t>行业指数中的</w:t>
      </w:r>
      <w:r w:rsidR="00A3545E">
        <w:rPr>
          <w:rFonts w:ascii="Times New Roman" w:hAnsi="Times New Roman" w:hint="eastAsia"/>
          <w:sz w:val="24"/>
        </w:rPr>
        <w:t>指数代码、指数名称、交易日期</w:t>
      </w:r>
      <w:r w:rsidR="00B33634">
        <w:rPr>
          <w:rFonts w:ascii="Times New Roman" w:hAnsi="Times New Roman" w:hint="eastAsia"/>
          <w:sz w:val="24"/>
        </w:rPr>
        <w:t>、月无风险收益率，</w:t>
      </w:r>
      <w:r w:rsidR="00B33634">
        <w:rPr>
          <w:rFonts w:ascii="Times New Roman" w:hAnsi="Times New Roman" w:hint="eastAsia"/>
          <w:sz w:val="24"/>
        </w:rPr>
        <w:t>FF</w:t>
      </w:r>
      <w:r w:rsidR="00B33634">
        <w:rPr>
          <w:rFonts w:ascii="Times New Roman" w:hAnsi="Times New Roman" w:hint="eastAsia"/>
          <w:sz w:val="24"/>
        </w:rPr>
        <w:t>三因子指数中的</w:t>
      </w:r>
      <w:r w:rsidR="00EB24FA">
        <w:rPr>
          <w:rFonts w:ascii="Times New Roman" w:hAnsi="Times New Roman" w:hint="eastAsia"/>
          <w:sz w:val="24"/>
        </w:rPr>
        <w:t>市场溢酬因子、市值因子、账面市值比因子。</w:t>
      </w:r>
    </w:p>
    <w:p w14:paraId="3E461952" w14:textId="6FD6C7C5" w:rsidR="006928D2" w:rsidRDefault="006928D2" w:rsidP="00E27ED3">
      <w:pPr>
        <w:spacing w:line="300" w:lineRule="auto"/>
        <w:ind w:firstLineChars="200" w:firstLine="480"/>
        <w:rPr>
          <w:rFonts w:ascii="Times New Roman" w:hAnsi="Times New Roman"/>
          <w:sz w:val="24"/>
        </w:rPr>
      </w:pPr>
      <w:r>
        <w:rPr>
          <w:rFonts w:ascii="Times New Roman" w:hAnsi="Times New Roman" w:hint="eastAsia"/>
          <w:sz w:val="24"/>
        </w:rPr>
        <w:t>FF</w:t>
      </w:r>
      <w:r>
        <w:rPr>
          <w:rFonts w:ascii="Times New Roman" w:hAnsi="Times New Roman" w:hint="eastAsia"/>
          <w:sz w:val="24"/>
        </w:rPr>
        <w:t>单资产检验步骤：</w:t>
      </w:r>
    </w:p>
    <w:p w14:paraId="1DBAC994" w14:textId="1A53F2E0" w:rsidR="006928D2" w:rsidRPr="00150967" w:rsidRDefault="007848E1" w:rsidP="00150967">
      <w:pPr>
        <w:pStyle w:val="af5"/>
        <w:numPr>
          <w:ilvl w:val="0"/>
          <w:numId w:val="23"/>
        </w:numPr>
        <w:spacing w:line="300" w:lineRule="auto"/>
        <w:ind w:firstLineChars="0"/>
        <w:rPr>
          <w:rFonts w:ascii="Times New Roman" w:hAnsi="Times New Roman"/>
          <w:sz w:val="24"/>
        </w:rPr>
      </w:pPr>
      <w:r w:rsidRPr="00150967">
        <w:rPr>
          <w:rFonts w:ascii="Times New Roman" w:hAnsi="Times New Roman" w:hint="eastAsia"/>
          <w:sz w:val="24"/>
        </w:rPr>
        <w:t>构建投资组合，在本实验中</w:t>
      </w:r>
      <w:r w:rsidR="00150967" w:rsidRPr="00150967">
        <w:rPr>
          <w:rFonts w:ascii="Times New Roman" w:hAnsi="Times New Roman" w:hint="eastAsia"/>
          <w:sz w:val="24"/>
        </w:rPr>
        <w:t>使用行业指数数据代替股票投资组合</w:t>
      </w:r>
    </w:p>
    <w:p w14:paraId="56F5448E" w14:textId="44FD572A" w:rsidR="00150967" w:rsidRDefault="00150967" w:rsidP="00150967">
      <w:pPr>
        <w:pStyle w:val="af5"/>
        <w:numPr>
          <w:ilvl w:val="0"/>
          <w:numId w:val="23"/>
        </w:numPr>
        <w:spacing w:line="300" w:lineRule="auto"/>
        <w:ind w:firstLineChars="0"/>
        <w:rPr>
          <w:rFonts w:ascii="Times New Roman" w:hAnsi="Times New Roman"/>
          <w:sz w:val="24"/>
        </w:rPr>
      </w:pPr>
      <w:r>
        <w:rPr>
          <w:rFonts w:ascii="Times New Roman" w:hAnsi="Times New Roman" w:hint="eastAsia"/>
          <w:sz w:val="24"/>
        </w:rPr>
        <w:t>用</w:t>
      </w:r>
      <w:r>
        <w:rPr>
          <w:rFonts w:ascii="Times New Roman" w:hAnsi="Times New Roman" w:hint="eastAsia"/>
          <w:sz w:val="24"/>
        </w:rPr>
        <w:t>OLS</w:t>
      </w:r>
      <w:r>
        <w:rPr>
          <w:rFonts w:ascii="Times New Roman" w:hAnsi="Times New Roman" w:hint="eastAsia"/>
          <w:sz w:val="24"/>
        </w:rPr>
        <w:t>估计参数，得到</w:t>
      </w:r>
      <w:r>
        <w:rPr>
          <w:rFonts w:ascii="Times New Roman" w:hAnsi="Times New Roman" w:hint="eastAsia"/>
          <w:sz w:val="24"/>
        </w:rPr>
        <w:t>alpha</w:t>
      </w:r>
      <w:r>
        <w:rPr>
          <w:rFonts w:ascii="Times New Roman" w:hAnsi="Times New Roman" w:hint="eastAsia"/>
          <w:sz w:val="24"/>
        </w:rPr>
        <w:t>的估计值，用于回归的方程为式</w:t>
      </w:r>
      <w:r>
        <w:rPr>
          <w:rFonts w:ascii="Times New Roman" w:hAnsi="Times New Roman" w:hint="eastAsia"/>
          <w:sz w:val="24"/>
        </w:rPr>
        <w:t>2</w:t>
      </w:r>
      <w:r>
        <w:rPr>
          <w:rFonts w:ascii="Times New Roman" w:hAnsi="Times New Roman"/>
          <w:sz w:val="24"/>
        </w:rPr>
        <w:t>-1</w:t>
      </w:r>
    </w:p>
    <w:p w14:paraId="4605BD06" w14:textId="2189C7A5" w:rsidR="00150967" w:rsidRPr="00150967" w:rsidRDefault="00000000" w:rsidP="006C0C33">
      <w:pPr>
        <w:spacing w:line="300" w:lineRule="auto"/>
        <w:ind w:firstLineChars="1000" w:firstLine="2400"/>
        <w:rPr>
          <w:rFonts w:ascii="Times New Roman" w:hAnsi="Times New Roman"/>
          <w:sz w:val="24"/>
        </w:rPr>
      </w:pPr>
      <m:oMath>
        <m:sSub>
          <m:sSubPr>
            <m:ctrlPr>
              <w:rPr>
                <w:rFonts w:ascii="Cambria Math" w:hAnsi="Cambria Math"/>
                <w:sz w:val="24"/>
              </w:rPr>
            </m:ctrlPr>
          </m:sSubPr>
          <m:e>
            <m:r>
              <w:rPr>
                <w:rFonts w:ascii="Cambria Math" w:hAnsi="Cambria Math"/>
                <w:sz w:val="24"/>
              </w:rPr>
              <m:t>r</m:t>
            </m:r>
          </m:e>
          <m:sub>
            <m:r>
              <w:rPr>
                <w:rFonts w:ascii="Cambria Math" w:hAnsi="Cambria Math"/>
                <w:sz w:val="24"/>
              </w:rPr>
              <m:t>i</m:t>
            </m:r>
          </m:sub>
        </m:sSub>
        <m:r>
          <w:rPr>
            <w:rFonts w:ascii="Cambria Math" w:hAnsi="Cambria Math"/>
            <w:sz w:val="24"/>
          </w:rPr>
          <m:t>=</m:t>
        </m:r>
        <m:sSub>
          <m:sSubPr>
            <m:ctrlPr>
              <w:rPr>
                <w:rFonts w:ascii="Cambria Math" w:hAnsi="Cambria Math"/>
                <w:sz w:val="24"/>
              </w:rPr>
            </m:ctrlPr>
          </m:sSubPr>
          <m:e>
            <m:r>
              <w:rPr>
                <w:rFonts w:ascii="Cambria Math" w:hAnsi="Cambria Math"/>
                <w:sz w:val="24"/>
              </w:rPr>
              <m:t>α</m:t>
            </m:r>
          </m:e>
          <m:sub>
            <m:r>
              <w:rPr>
                <w:rFonts w:ascii="Cambria Math" w:hAnsi="Cambria Math"/>
                <w:sz w:val="24"/>
              </w:rPr>
              <m:t>i</m:t>
            </m:r>
          </m:sub>
        </m:sSub>
        <m:r>
          <w:rPr>
            <w:rFonts w:ascii="Cambria Math" w:hAnsi="Cambria Math"/>
            <w:sz w:val="24"/>
          </w:rPr>
          <m:t>+</m:t>
        </m:r>
        <m:sSub>
          <m:sSubPr>
            <m:ctrlPr>
              <w:rPr>
                <w:rFonts w:ascii="Cambria Math" w:hAnsi="Cambria Math"/>
                <w:sz w:val="24"/>
              </w:rPr>
            </m:ctrlPr>
          </m:sSubPr>
          <m:e>
            <m:r>
              <w:rPr>
                <w:rFonts w:ascii="Cambria Math" w:hAnsi="Cambria Math"/>
                <w:sz w:val="24"/>
              </w:rPr>
              <m:t>β</m:t>
            </m:r>
          </m:e>
          <m:sub>
            <m:r>
              <w:rPr>
                <w:rFonts w:ascii="Cambria Math" w:hAnsi="Cambria Math"/>
                <w:sz w:val="24"/>
              </w:rPr>
              <m:t>mi</m:t>
            </m:r>
          </m:sub>
        </m:sSub>
        <m:sSub>
          <m:sSubPr>
            <m:ctrlPr>
              <w:rPr>
                <w:rFonts w:ascii="Cambria Math" w:hAnsi="Cambria Math"/>
                <w:sz w:val="24"/>
              </w:rPr>
            </m:ctrlPr>
          </m:sSubPr>
          <m:e>
            <m:r>
              <w:rPr>
                <w:rFonts w:ascii="Cambria Math" w:hAnsi="Cambria Math"/>
                <w:sz w:val="24"/>
              </w:rPr>
              <m:t>r</m:t>
            </m:r>
          </m:e>
          <m:sub>
            <m:r>
              <w:rPr>
                <w:rFonts w:ascii="Cambria Math" w:hAnsi="Cambria Math"/>
                <w:sz w:val="24"/>
              </w:rPr>
              <m:t>mt</m:t>
            </m:r>
          </m:sub>
        </m:sSub>
        <m:r>
          <w:rPr>
            <w:rFonts w:ascii="Cambria Math" w:hAnsi="Cambria Math"/>
            <w:sz w:val="24"/>
          </w:rPr>
          <m:t>+</m:t>
        </m:r>
        <m:sSub>
          <m:sSubPr>
            <m:ctrlPr>
              <w:rPr>
                <w:rFonts w:ascii="Cambria Math" w:hAnsi="Cambria Math"/>
                <w:sz w:val="24"/>
              </w:rPr>
            </m:ctrlPr>
          </m:sSubPr>
          <m:e>
            <m:r>
              <w:rPr>
                <w:rFonts w:ascii="Cambria Math" w:hAnsi="Cambria Math"/>
                <w:sz w:val="24"/>
              </w:rPr>
              <m:t>β</m:t>
            </m:r>
          </m:e>
          <m:sub>
            <m:r>
              <w:rPr>
                <w:rFonts w:ascii="Cambria Math" w:hAnsi="Cambria Math"/>
                <w:sz w:val="24"/>
              </w:rPr>
              <m:t>si</m:t>
            </m:r>
          </m:sub>
        </m:sSub>
        <m:r>
          <w:rPr>
            <w:rFonts w:ascii="Cambria Math" w:hAnsi="Cambria Math"/>
            <w:sz w:val="24"/>
          </w:rPr>
          <m:t>SMB+</m:t>
        </m:r>
        <m:sSub>
          <m:sSubPr>
            <m:ctrlPr>
              <w:rPr>
                <w:rFonts w:ascii="Cambria Math" w:hAnsi="Cambria Math"/>
                <w:sz w:val="24"/>
              </w:rPr>
            </m:ctrlPr>
          </m:sSubPr>
          <m:e>
            <m:r>
              <w:rPr>
                <w:rFonts w:ascii="Cambria Math" w:hAnsi="Cambria Math"/>
                <w:sz w:val="24"/>
              </w:rPr>
              <m:t>β</m:t>
            </m:r>
          </m:e>
          <m:sub>
            <m:r>
              <w:rPr>
                <w:rFonts w:ascii="Cambria Math" w:hAnsi="Cambria Math"/>
                <w:sz w:val="24"/>
              </w:rPr>
              <m:t>hi</m:t>
            </m:r>
          </m:sub>
        </m:sSub>
        <m:r>
          <w:rPr>
            <w:rFonts w:ascii="Cambria Math" w:hAnsi="Cambria Math"/>
            <w:sz w:val="24"/>
          </w:rPr>
          <m:t>HML+</m:t>
        </m:r>
        <m:sSub>
          <m:sSubPr>
            <m:ctrlPr>
              <w:rPr>
                <w:rFonts w:ascii="Cambria Math" w:hAnsi="Cambria Math"/>
                <w:sz w:val="24"/>
              </w:rPr>
            </m:ctrlPr>
          </m:sSubPr>
          <m:e>
            <m:r>
              <w:rPr>
                <w:rFonts w:ascii="Cambria Math" w:hAnsi="Cambria Math"/>
                <w:sz w:val="24"/>
              </w:rPr>
              <m:t>ξ</m:t>
            </m:r>
          </m:e>
          <m:sub>
            <m:r>
              <w:rPr>
                <w:rFonts w:ascii="Cambria Math" w:hAnsi="Cambria Math"/>
                <w:sz w:val="24"/>
              </w:rPr>
              <m:t>i</m:t>
            </m:r>
          </m:sub>
        </m:sSub>
      </m:oMath>
      <w:r w:rsidR="006C0C33">
        <w:rPr>
          <w:rFonts w:ascii="Times New Roman" w:hAnsi="Times New Roman" w:hint="eastAsia"/>
          <w:sz w:val="24"/>
        </w:rPr>
        <w:t xml:space="preserve"> </w:t>
      </w:r>
      <w:r w:rsidR="006C0C33">
        <w:rPr>
          <w:rFonts w:ascii="Times New Roman" w:hAnsi="Times New Roman"/>
          <w:sz w:val="24"/>
        </w:rPr>
        <w:t xml:space="preserve">        </w:t>
      </w:r>
      <w:r w:rsidR="006C0C33">
        <w:rPr>
          <w:rFonts w:ascii="Times New Roman" w:hAnsi="Times New Roman" w:hint="eastAsia"/>
          <w:sz w:val="24"/>
        </w:rPr>
        <w:t>（</w:t>
      </w:r>
      <w:r w:rsidR="006C0C33">
        <w:rPr>
          <w:rFonts w:ascii="Times New Roman" w:hAnsi="Times New Roman" w:hint="eastAsia"/>
          <w:sz w:val="24"/>
        </w:rPr>
        <w:t>2</w:t>
      </w:r>
      <w:r w:rsidR="006C0C33">
        <w:rPr>
          <w:rFonts w:ascii="Times New Roman" w:hAnsi="Times New Roman"/>
          <w:sz w:val="24"/>
        </w:rPr>
        <w:t>-1</w:t>
      </w:r>
      <w:r w:rsidR="006C0C33">
        <w:rPr>
          <w:rFonts w:ascii="Times New Roman" w:hAnsi="Times New Roman" w:hint="eastAsia"/>
          <w:sz w:val="24"/>
        </w:rPr>
        <w:t>）</w:t>
      </w:r>
    </w:p>
    <w:p w14:paraId="0362512B" w14:textId="300B2304" w:rsidR="006C0C33" w:rsidRDefault="006C0C33" w:rsidP="006C0C33">
      <w:pPr>
        <w:pStyle w:val="af5"/>
        <w:numPr>
          <w:ilvl w:val="0"/>
          <w:numId w:val="23"/>
        </w:numPr>
        <w:spacing w:line="300" w:lineRule="auto"/>
        <w:ind w:firstLineChars="0"/>
        <w:rPr>
          <w:rFonts w:ascii="Times New Roman" w:hAnsi="Times New Roman"/>
          <w:sz w:val="24"/>
        </w:rPr>
      </w:pPr>
      <w:r>
        <w:rPr>
          <w:rFonts w:ascii="Times New Roman" w:hAnsi="Times New Roman" w:hint="eastAsia"/>
          <w:sz w:val="24"/>
        </w:rPr>
        <w:t>计算</w:t>
      </w:r>
      <w:r>
        <w:rPr>
          <w:rFonts w:ascii="Times New Roman" w:hAnsi="Times New Roman" w:hint="eastAsia"/>
          <w:sz w:val="24"/>
        </w:rPr>
        <w:t>alpha</w:t>
      </w:r>
      <w:r>
        <w:rPr>
          <w:rFonts w:ascii="Times New Roman" w:hAnsi="Times New Roman"/>
          <w:sz w:val="24"/>
        </w:rPr>
        <w:t>=0</w:t>
      </w:r>
      <w:r>
        <w:rPr>
          <w:rFonts w:ascii="Times New Roman" w:hAnsi="Times New Roman" w:hint="eastAsia"/>
          <w:sz w:val="24"/>
        </w:rPr>
        <w:t>的</w:t>
      </w:r>
      <w:r>
        <w:rPr>
          <w:rFonts w:ascii="Times New Roman" w:hAnsi="Times New Roman" w:hint="eastAsia"/>
          <w:sz w:val="24"/>
        </w:rPr>
        <w:t>t</w:t>
      </w:r>
      <w:r>
        <w:rPr>
          <w:rFonts w:ascii="Times New Roman" w:hAnsi="Times New Roman" w:hint="eastAsia"/>
          <w:sz w:val="24"/>
        </w:rPr>
        <w:t>检验统计量</w:t>
      </w:r>
    </w:p>
    <w:p w14:paraId="364B24E6" w14:textId="59CFFA54" w:rsidR="006C0C33" w:rsidRPr="00150967" w:rsidRDefault="006C0C33" w:rsidP="006C0C33">
      <w:pPr>
        <w:pStyle w:val="af5"/>
        <w:numPr>
          <w:ilvl w:val="0"/>
          <w:numId w:val="23"/>
        </w:numPr>
        <w:spacing w:line="300" w:lineRule="auto"/>
        <w:ind w:firstLineChars="0"/>
        <w:rPr>
          <w:rFonts w:ascii="Times New Roman" w:hAnsi="Times New Roman"/>
          <w:sz w:val="24"/>
        </w:rPr>
      </w:pPr>
      <w:r>
        <w:rPr>
          <w:rFonts w:ascii="Times New Roman" w:hAnsi="Times New Roman" w:hint="eastAsia"/>
          <w:sz w:val="24"/>
        </w:rPr>
        <w:lastRenderedPageBreak/>
        <w:t>确定显著性水平，计算</w:t>
      </w:r>
      <w:r>
        <w:rPr>
          <w:rFonts w:ascii="Times New Roman" w:hAnsi="Times New Roman" w:hint="eastAsia"/>
          <w:sz w:val="24"/>
        </w:rPr>
        <w:t>p</w:t>
      </w:r>
      <w:r>
        <w:rPr>
          <w:rFonts w:ascii="Times New Roman" w:hAnsi="Times New Roman" w:hint="eastAsia"/>
          <w:sz w:val="24"/>
        </w:rPr>
        <w:t>值，作出统计判断</w:t>
      </w:r>
    </w:p>
    <w:p w14:paraId="067D22C7" w14:textId="3E079499" w:rsidR="004623D5" w:rsidRDefault="002B3775" w:rsidP="002B3775">
      <w:pPr>
        <w:spacing w:line="300" w:lineRule="auto"/>
        <w:rPr>
          <w:rFonts w:ascii="Times New Roman" w:hAnsi="Times New Roman"/>
          <w:sz w:val="24"/>
        </w:rPr>
      </w:pPr>
      <w:r w:rsidRPr="002B3775">
        <w:rPr>
          <w:rFonts w:ascii="Times New Roman" w:hAnsi="Times New Roman" w:hint="eastAsia"/>
          <w:sz w:val="24"/>
        </w:rPr>
        <w:t>Fama-French</w:t>
      </w:r>
      <w:r w:rsidRPr="002B3775">
        <w:rPr>
          <w:rFonts w:ascii="Times New Roman" w:hAnsi="Times New Roman" w:hint="eastAsia"/>
          <w:sz w:val="24"/>
        </w:rPr>
        <w:t>三因子模型</w:t>
      </w:r>
      <w:r>
        <w:rPr>
          <w:rFonts w:ascii="Times New Roman" w:hAnsi="Times New Roman" w:hint="eastAsia"/>
          <w:sz w:val="24"/>
        </w:rPr>
        <w:t>单资产检验的代码实现：</w:t>
      </w:r>
    </w:p>
    <w:p w14:paraId="43DC8EF1" w14:textId="11F51E83" w:rsidR="002B3775" w:rsidRPr="00EC31BD" w:rsidRDefault="00EC31BD" w:rsidP="00EC31BD">
      <w:pPr>
        <w:pStyle w:val="af5"/>
        <w:numPr>
          <w:ilvl w:val="0"/>
          <w:numId w:val="24"/>
        </w:numPr>
        <w:spacing w:line="300" w:lineRule="auto"/>
        <w:ind w:firstLineChars="0"/>
        <w:rPr>
          <w:rFonts w:ascii="Times New Roman" w:hAnsi="Times New Roman"/>
          <w:sz w:val="24"/>
        </w:rPr>
      </w:pPr>
      <w:r w:rsidRPr="00EC31BD">
        <w:rPr>
          <w:rFonts w:ascii="Times New Roman" w:hAnsi="Times New Roman" w:hint="eastAsia"/>
          <w:sz w:val="24"/>
        </w:rPr>
        <w:t>处理数据，得到</w:t>
      </w:r>
      <w:r w:rsidRPr="00EC31BD">
        <w:rPr>
          <w:rFonts w:ascii="Times New Roman" w:hAnsi="Times New Roman" w:hint="eastAsia"/>
          <w:sz w:val="24"/>
        </w:rPr>
        <w:t>OLS</w:t>
      </w:r>
      <w:r w:rsidRPr="00EC31BD">
        <w:rPr>
          <w:rFonts w:ascii="Times New Roman" w:hAnsi="Times New Roman" w:hint="eastAsia"/>
          <w:sz w:val="24"/>
        </w:rPr>
        <w:t>回归所需的数据</w:t>
      </w:r>
    </w:p>
    <w:p w14:paraId="752B9603" w14:textId="77777777" w:rsidR="00EC31BD" w:rsidRPr="00EC31BD" w:rsidRDefault="00EC31BD" w:rsidP="00EC31BD">
      <w:pPr>
        <w:widowControl/>
        <w:pBdr>
          <w:left w:val="single" w:sz="18" w:space="0" w:color="6CE26C"/>
        </w:pBdr>
        <w:shd w:val="clear" w:color="auto" w:fill="F8F8F8"/>
        <w:spacing w:before="100" w:beforeAutospacing="1" w:after="100" w:afterAutospacing="1" w:line="270" w:lineRule="atLeast"/>
        <w:ind w:left="840"/>
        <w:jc w:val="left"/>
        <w:rPr>
          <w:rFonts w:ascii="Consolas" w:hAnsi="Consolas" w:cs="宋体"/>
          <w:color w:val="5C5C5C"/>
          <w:kern w:val="0"/>
          <w:szCs w:val="21"/>
        </w:rPr>
      </w:pPr>
      <w:r w:rsidRPr="00EC31BD">
        <w:rPr>
          <w:rFonts w:ascii="Consolas" w:hAnsi="Consolas" w:cs="宋体"/>
          <w:color w:val="986801"/>
          <w:kern w:val="0"/>
          <w:szCs w:val="21"/>
        </w:rPr>
        <w:t>x</w:t>
      </w:r>
      <w:r w:rsidRPr="00EC31BD">
        <w:rPr>
          <w:rFonts w:ascii="Consolas" w:hAnsi="Consolas" w:cs="宋体"/>
          <w:color w:val="5C5C5C"/>
          <w:kern w:val="0"/>
          <w:szCs w:val="21"/>
        </w:rPr>
        <w:t> = data_matrix.loc[:, [</w:t>
      </w:r>
      <w:r w:rsidRPr="00EC31BD">
        <w:rPr>
          <w:rFonts w:ascii="Consolas" w:hAnsi="Consolas" w:cs="宋体"/>
          <w:color w:val="50A14F"/>
          <w:kern w:val="0"/>
          <w:szCs w:val="21"/>
        </w:rPr>
        <w:t>'mkt'</w:t>
      </w:r>
      <w:r w:rsidRPr="00EC31BD">
        <w:rPr>
          <w:rFonts w:ascii="Consolas" w:hAnsi="Consolas" w:cs="宋体"/>
          <w:color w:val="5C5C5C"/>
          <w:kern w:val="0"/>
          <w:szCs w:val="21"/>
        </w:rPr>
        <w:t>, </w:t>
      </w:r>
      <w:r w:rsidRPr="00EC31BD">
        <w:rPr>
          <w:rFonts w:ascii="Consolas" w:hAnsi="Consolas" w:cs="宋体"/>
          <w:color w:val="50A14F"/>
          <w:kern w:val="0"/>
          <w:szCs w:val="21"/>
        </w:rPr>
        <w:t>'smb'</w:t>
      </w:r>
      <w:r w:rsidRPr="00EC31BD">
        <w:rPr>
          <w:rFonts w:ascii="Consolas" w:hAnsi="Consolas" w:cs="宋体"/>
          <w:color w:val="5C5C5C"/>
          <w:kern w:val="0"/>
          <w:szCs w:val="21"/>
        </w:rPr>
        <w:t>, </w:t>
      </w:r>
      <w:r w:rsidRPr="00EC31BD">
        <w:rPr>
          <w:rFonts w:ascii="Consolas" w:hAnsi="Consolas" w:cs="宋体"/>
          <w:color w:val="50A14F"/>
          <w:kern w:val="0"/>
          <w:szCs w:val="21"/>
        </w:rPr>
        <w:t>'hml'</w:t>
      </w:r>
      <w:r w:rsidRPr="00EC31BD">
        <w:rPr>
          <w:rFonts w:ascii="Consolas" w:hAnsi="Consolas" w:cs="宋体"/>
          <w:color w:val="5C5C5C"/>
          <w:kern w:val="0"/>
          <w:szCs w:val="21"/>
        </w:rPr>
        <w:t>]].values</w:t>
      </w:r>
    </w:p>
    <w:p w14:paraId="2426D93E" w14:textId="77777777" w:rsidR="00EC31BD" w:rsidRPr="00EC31BD" w:rsidRDefault="00EC31BD" w:rsidP="00EC31BD">
      <w:pPr>
        <w:widowControl/>
        <w:pBdr>
          <w:left w:val="single" w:sz="18" w:space="0" w:color="6CE26C"/>
        </w:pBdr>
        <w:shd w:val="clear" w:color="auto" w:fill="FFFFFF"/>
        <w:spacing w:before="100" w:beforeAutospacing="1" w:after="100" w:afterAutospacing="1" w:line="270" w:lineRule="atLeast"/>
        <w:ind w:left="840"/>
        <w:jc w:val="left"/>
        <w:rPr>
          <w:rFonts w:ascii="Consolas" w:hAnsi="Consolas" w:cs="宋体"/>
          <w:color w:val="5C5C5C"/>
          <w:kern w:val="0"/>
          <w:szCs w:val="21"/>
        </w:rPr>
      </w:pPr>
      <w:r w:rsidRPr="00EC31BD">
        <w:rPr>
          <w:rFonts w:ascii="Consolas" w:hAnsi="Consolas" w:cs="宋体"/>
          <w:color w:val="986801"/>
          <w:kern w:val="0"/>
          <w:szCs w:val="21"/>
        </w:rPr>
        <w:t>ret_rf</w:t>
      </w:r>
      <w:r w:rsidRPr="00EC31BD">
        <w:rPr>
          <w:rFonts w:ascii="Consolas" w:hAnsi="Consolas" w:cs="宋体"/>
          <w:color w:val="5C5C5C"/>
          <w:kern w:val="0"/>
          <w:szCs w:val="21"/>
        </w:rPr>
        <w:t> = data_matrix.loc[:, [</w:t>
      </w:r>
      <w:r w:rsidRPr="00EC31BD">
        <w:rPr>
          <w:rFonts w:ascii="Consolas" w:hAnsi="Consolas" w:cs="宋体"/>
          <w:color w:val="50A14F"/>
          <w:kern w:val="0"/>
          <w:szCs w:val="21"/>
        </w:rPr>
        <w:t>'rfreturn'</w:t>
      </w:r>
      <w:r w:rsidRPr="00EC31BD">
        <w:rPr>
          <w:rFonts w:ascii="Consolas" w:hAnsi="Consolas" w:cs="宋体"/>
          <w:color w:val="5C5C5C"/>
          <w:kern w:val="0"/>
          <w:szCs w:val="21"/>
        </w:rPr>
        <w:t>]].values</w:t>
      </w:r>
    </w:p>
    <w:p w14:paraId="0168E596" w14:textId="77777777" w:rsidR="00EC31BD" w:rsidRPr="00EC31BD" w:rsidRDefault="00EC31BD" w:rsidP="00EC31BD">
      <w:pPr>
        <w:widowControl/>
        <w:pBdr>
          <w:left w:val="single" w:sz="18" w:space="0" w:color="6CE26C"/>
        </w:pBdr>
        <w:shd w:val="clear" w:color="auto" w:fill="F8F8F8"/>
        <w:spacing w:before="100" w:beforeAutospacing="1" w:after="100" w:afterAutospacing="1" w:line="270" w:lineRule="atLeast"/>
        <w:ind w:left="840"/>
        <w:jc w:val="left"/>
        <w:rPr>
          <w:rFonts w:ascii="Consolas" w:hAnsi="Consolas" w:cs="宋体"/>
          <w:color w:val="5C5C5C"/>
          <w:kern w:val="0"/>
          <w:szCs w:val="21"/>
        </w:rPr>
      </w:pPr>
      <w:r w:rsidRPr="00EC31BD">
        <w:rPr>
          <w:rFonts w:ascii="Consolas" w:hAnsi="Consolas" w:cs="宋体"/>
          <w:color w:val="986801"/>
          <w:kern w:val="0"/>
          <w:szCs w:val="21"/>
        </w:rPr>
        <w:t>ret_pf</w:t>
      </w:r>
      <w:r w:rsidRPr="00EC31BD">
        <w:rPr>
          <w:rFonts w:ascii="Consolas" w:hAnsi="Consolas" w:cs="宋体"/>
          <w:color w:val="5C5C5C"/>
          <w:kern w:val="0"/>
          <w:szCs w:val="21"/>
        </w:rPr>
        <w:t> = data_matrix.loc[:, [</w:t>
      </w:r>
      <w:r w:rsidRPr="00EC31BD">
        <w:rPr>
          <w:rFonts w:ascii="Consolas" w:hAnsi="Consolas" w:cs="宋体"/>
          <w:color w:val="50A14F"/>
          <w:kern w:val="0"/>
          <w:szCs w:val="21"/>
        </w:rPr>
        <w:t>'xinxi'</w:t>
      </w:r>
      <w:r w:rsidRPr="00EC31BD">
        <w:rPr>
          <w:rFonts w:ascii="Consolas" w:hAnsi="Consolas" w:cs="宋体"/>
          <w:color w:val="5C5C5C"/>
          <w:kern w:val="0"/>
          <w:szCs w:val="21"/>
        </w:rPr>
        <w:t>]].values</w:t>
      </w:r>
    </w:p>
    <w:p w14:paraId="44A5D08C" w14:textId="357BF77D" w:rsidR="00EC31BD" w:rsidRPr="00EC31BD" w:rsidRDefault="00EC31BD" w:rsidP="00EC31BD">
      <w:pPr>
        <w:pStyle w:val="af5"/>
        <w:numPr>
          <w:ilvl w:val="0"/>
          <w:numId w:val="24"/>
        </w:numPr>
        <w:spacing w:line="300" w:lineRule="auto"/>
        <w:ind w:firstLineChars="0"/>
        <w:rPr>
          <w:rFonts w:ascii="Times New Roman" w:hAnsi="Times New Roman"/>
          <w:sz w:val="24"/>
        </w:rPr>
      </w:pPr>
      <w:r>
        <w:rPr>
          <w:rFonts w:ascii="Times New Roman" w:hAnsi="Times New Roman" w:hint="eastAsia"/>
          <w:sz w:val="24"/>
        </w:rPr>
        <w:t>进行</w:t>
      </w:r>
      <w:r w:rsidRPr="00EC31BD">
        <w:rPr>
          <w:rFonts w:ascii="Times New Roman" w:hAnsi="Times New Roman" w:hint="eastAsia"/>
          <w:sz w:val="24"/>
        </w:rPr>
        <w:t>OLS</w:t>
      </w:r>
      <w:r w:rsidRPr="00EC31BD">
        <w:rPr>
          <w:rFonts w:ascii="Times New Roman" w:hAnsi="Times New Roman" w:hint="eastAsia"/>
          <w:sz w:val="24"/>
        </w:rPr>
        <w:t>回归</w:t>
      </w:r>
      <w:r w:rsidR="003A5CFB">
        <w:rPr>
          <w:rFonts w:ascii="Times New Roman" w:hAnsi="Times New Roman" w:hint="eastAsia"/>
          <w:sz w:val="24"/>
        </w:rPr>
        <w:t>，并输出结果</w:t>
      </w:r>
    </w:p>
    <w:p w14:paraId="45DC45AE" w14:textId="77777777" w:rsidR="003A5CFB" w:rsidRPr="003A5CFB" w:rsidRDefault="003A5CFB" w:rsidP="003A5CFB">
      <w:pPr>
        <w:widowControl/>
        <w:pBdr>
          <w:left w:val="single" w:sz="18" w:space="0" w:color="6CE26C"/>
        </w:pBdr>
        <w:shd w:val="clear" w:color="auto" w:fill="F8F8F8"/>
        <w:spacing w:before="100" w:beforeAutospacing="1" w:after="100" w:afterAutospacing="1" w:line="270" w:lineRule="atLeast"/>
        <w:ind w:left="840"/>
        <w:jc w:val="left"/>
        <w:rPr>
          <w:rFonts w:ascii="Consolas" w:hAnsi="Consolas" w:cs="宋体"/>
          <w:color w:val="5C5C5C"/>
          <w:kern w:val="0"/>
          <w:szCs w:val="21"/>
        </w:rPr>
      </w:pPr>
      <w:r w:rsidRPr="003A5CFB">
        <w:rPr>
          <w:rFonts w:ascii="Consolas" w:hAnsi="Consolas" w:cs="宋体"/>
          <w:i/>
          <w:iCs/>
          <w:color w:val="A0A1A7"/>
          <w:kern w:val="0"/>
          <w:szCs w:val="21"/>
        </w:rPr>
        <w:t># </w:t>
      </w:r>
      <w:r w:rsidRPr="003A5CFB">
        <w:rPr>
          <w:rFonts w:ascii="Consolas" w:hAnsi="Consolas" w:cs="宋体"/>
          <w:i/>
          <w:iCs/>
          <w:color w:val="A0A1A7"/>
          <w:kern w:val="0"/>
          <w:szCs w:val="21"/>
        </w:rPr>
        <w:t>单资产检验</w:t>
      </w:r>
    </w:p>
    <w:p w14:paraId="2E69FEF3" w14:textId="77777777" w:rsidR="003A5CFB" w:rsidRPr="003A5CFB" w:rsidRDefault="003A5CFB" w:rsidP="003A5CFB">
      <w:pPr>
        <w:widowControl/>
        <w:pBdr>
          <w:left w:val="single" w:sz="18" w:space="0" w:color="6CE26C"/>
        </w:pBdr>
        <w:shd w:val="clear" w:color="auto" w:fill="FFFFFF"/>
        <w:spacing w:before="100" w:beforeAutospacing="1" w:after="100" w:afterAutospacing="1" w:line="270" w:lineRule="atLeast"/>
        <w:ind w:left="840"/>
        <w:jc w:val="left"/>
        <w:rPr>
          <w:rFonts w:ascii="Consolas" w:hAnsi="Consolas" w:cs="宋体"/>
          <w:color w:val="5C5C5C"/>
          <w:kern w:val="0"/>
          <w:szCs w:val="21"/>
        </w:rPr>
      </w:pPr>
      <w:r w:rsidRPr="003A5CFB">
        <w:rPr>
          <w:rFonts w:ascii="Consolas" w:hAnsi="Consolas" w:cs="宋体"/>
          <w:color w:val="5C5C5C"/>
          <w:kern w:val="0"/>
          <w:szCs w:val="21"/>
        </w:rPr>
        <w:t>X = sm.add_constant(x)</w:t>
      </w:r>
    </w:p>
    <w:p w14:paraId="336688D8" w14:textId="77777777" w:rsidR="003A5CFB" w:rsidRPr="003A5CFB" w:rsidRDefault="003A5CFB" w:rsidP="003A5CFB">
      <w:pPr>
        <w:widowControl/>
        <w:pBdr>
          <w:left w:val="single" w:sz="18" w:space="0" w:color="6CE26C"/>
        </w:pBdr>
        <w:shd w:val="clear" w:color="auto" w:fill="F8F8F8"/>
        <w:spacing w:before="100" w:beforeAutospacing="1" w:after="100" w:afterAutospacing="1" w:line="270" w:lineRule="atLeast"/>
        <w:ind w:left="840"/>
        <w:jc w:val="left"/>
        <w:rPr>
          <w:rFonts w:ascii="Consolas" w:hAnsi="Consolas" w:cs="宋体"/>
          <w:color w:val="5C5C5C"/>
          <w:kern w:val="0"/>
          <w:szCs w:val="21"/>
        </w:rPr>
      </w:pPr>
      <w:r w:rsidRPr="003A5CFB">
        <w:rPr>
          <w:rFonts w:ascii="Consolas" w:hAnsi="Consolas" w:cs="宋体"/>
          <w:color w:val="5C5C5C"/>
          <w:kern w:val="0"/>
          <w:szCs w:val="21"/>
        </w:rPr>
        <w:t>Y = ret_pf - ret_rf</w:t>
      </w:r>
    </w:p>
    <w:p w14:paraId="7F9C94C4" w14:textId="77777777" w:rsidR="003A5CFB" w:rsidRPr="003A5CFB" w:rsidRDefault="003A5CFB" w:rsidP="003A5CFB">
      <w:pPr>
        <w:widowControl/>
        <w:pBdr>
          <w:left w:val="single" w:sz="18" w:space="0" w:color="6CE26C"/>
        </w:pBdr>
        <w:shd w:val="clear" w:color="auto" w:fill="FFFFFF"/>
        <w:spacing w:before="100" w:beforeAutospacing="1" w:after="100" w:afterAutospacing="1" w:line="270" w:lineRule="atLeast"/>
        <w:ind w:left="840"/>
        <w:jc w:val="left"/>
        <w:rPr>
          <w:rFonts w:ascii="Consolas" w:hAnsi="Consolas" w:cs="宋体"/>
          <w:color w:val="5C5C5C"/>
          <w:kern w:val="0"/>
          <w:szCs w:val="21"/>
        </w:rPr>
      </w:pPr>
      <w:r w:rsidRPr="003A5CFB">
        <w:rPr>
          <w:rFonts w:ascii="Consolas" w:hAnsi="Consolas" w:cs="宋体"/>
          <w:color w:val="5C5C5C"/>
          <w:kern w:val="0"/>
          <w:szCs w:val="21"/>
        </w:rPr>
        <w:t>model = sm.OLS(Y, X)</w:t>
      </w:r>
    </w:p>
    <w:p w14:paraId="35041C4A" w14:textId="77777777" w:rsidR="003A5CFB" w:rsidRPr="003A5CFB" w:rsidRDefault="003A5CFB" w:rsidP="003A5CFB">
      <w:pPr>
        <w:widowControl/>
        <w:pBdr>
          <w:left w:val="single" w:sz="18" w:space="0" w:color="6CE26C"/>
        </w:pBdr>
        <w:shd w:val="clear" w:color="auto" w:fill="F8F8F8"/>
        <w:spacing w:before="100" w:beforeAutospacing="1" w:after="100" w:afterAutospacing="1" w:line="270" w:lineRule="atLeast"/>
        <w:ind w:left="840"/>
        <w:jc w:val="left"/>
        <w:rPr>
          <w:rFonts w:ascii="Consolas" w:hAnsi="Consolas" w:cs="宋体"/>
          <w:color w:val="5C5C5C"/>
          <w:kern w:val="0"/>
          <w:szCs w:val="21"/>
        </w:rPr>
      </w:pPr>
      <w:r w:rsidRPr="003A5CFB">
        <w:rPr>
          <w:rFonts w:ascii="Consolas" w:hAnsi="Consolas" w:cs="宋体"/>
          <w:color w:val="5C5C5C"/>
          <w:kern w:val="0"/>
          <w:szCs w:val="21"/>
        </w:rPr>
        <w:t>results = model.fit()</w:t>
      </w:r>
    </w:p>
    <w:p w14:paraId="79BE0ABC" w14:textId="77777777" w:rsidR="003A5CFB" w:rsidRPr="003A5CFB" w:rsidRDefault="003A5CFB" w:rsidP="003A5CFB">
      <w:pPr>
        <w:widowControl/>
        <w:pBdr>
          <w:left w:val="single" w:sz="18" w:space="0" w:color="6CE26C"/>
        </w:pBdr>
        <w:shd w:val="clear" w:color="auto" w:fill="FFFFFF"/>
        <w:spacing w:before="100" w:beforeAutospacing="1" w:after="100" w:afterAutospacing="1" w:line="270" w:lineRule="atLeast"/>
        <w:ind w:left="840"/>
        <w:jc w:val="left"/>
        <w:rPr>
          <w:rFonts w:ascii="Consolas" w:hAnsi="Consolas" w:cs="宋体"/>
          <w:color w:val="5C5C5C"/>
          <w:kern w:val="0"/>
          <w:szCs w:val="21"/>
        </w:rPr>
      </w:pPr>
      <w:r w:rsidRPr="003A5CFB">
        <w:rPr>
          <w:rFonts w:ascii="Consolas" w:hAnsi="Consolas" w:cs="宋体"/>
          <w:color w:val="5C5C5C"/>
          <w:kern w:val="0"/>
          <w:szCs w:val="21"/>
        </w:rPr>
        <w:t>print(results.summary())</w:t>
      </w:r>
    </w:p>
    <w:p w14:paraId="1A7EEA74" w14:textId="6D60567A" w:rsidR="00EC31BD" w:rsidRPr="00EC31BD" w:rsidRDefault="00EC31BD" w:rsidP="00EC31BD">
      <w:pPr>
        <w:spacing w:line="300" w:lineRule="auto"/>
        <w:ind w:left="480"/>
        <w:rPr>
          <w:rFonts w:ascii="Times New Roman" w:hAnsi="Times New Roman"/>
          <w:sz w:val="24"/>
        </w:rPr>
      </w:pPr>
    </w:p>
    <w:p w14:paraId="028BD60F" w14:textId="5965C3E9" w:rsidR="00350EDC" w:rsidRPr="00C51D3D" w:rsidRDefault="00350EDC" w:rsidP="00350EDC">
      <w:pPr>
        <w:pStyle w:val="ab"/>
        <w:spacing w:before="240"/>
        <w:rPr>
          <w:rFonts w:eastAsia="黑体"/>
          <w:lang w:eastAsia="zh-CN"/>
        </w:rPr>
      </w:pPr>
      <w:r w:rsidRPr="00C51D3D">
        <w:rPr>
          <w:rFonts w:eastAsia="黑体"/>
        </w:rPr>
        <w:t>2.1.</w:t>
      </w:r>
      <w:r>
        <w:rPr>
          <w:rFonts w:eastAsia="黑体"/>
          <w:lang w:eastAsia="zh-CN"/>
        </w:rPr>
        <w:t>3</w:t>
      </w:r>
      <w:r>
        <w:rPr>
          <w:rFonts w:eastAsia="黑体" w:hint="eastAsia"/>
          <w:lang w:eastAsia="zh-CN"/>
        </w:rPr>
        <w:t xml:space="preserve"> </w:t>
      </w:r>
      <w:r>
        <w:rPr>
          <w:rFonts w:eastAsia="黑体" w:hint="eastAsia"/>
          <w:lang w:eastAsia="zh-CN"/>
        </w:rPr>
        <w:t>中国股市</w:t>
      </w:r>
      <w:r>
        <w:rPr>
          <w:rFonts w:eastAsia="黑体" w:hint="eastAsia"/>
          <w:lang w:eastAsia="zh-CN"/>
        </w:rPr>
        <w:t>Fama-French</w:t>
      </w:r>
      <w:r>
        <w:rPr>
          <w:rFonts w:eastAsia="黑体" w:hint="eastAsia"/>
          <w:lang w:eastAsia="zh-CN"/>
        </w:rPr>
        <w:t>三因子模型多资产检验思路</w:t>
      </w:r>
    </w:p>
    <w:p w14:paraId="3494239C" w14:textId="2DA88C94" w:rsidR="00C83834" w:rsidRDefault="00C83834" w:rsidP="00C83834">
      <w:pPr>
        <w:spacing w:line="300" w:lineRule="auto"/>
        <w:ind w:firstLineChars="200" w:firstLine="480"/>
        <w:rPr>
          <w:rFonts w:ascii="Times New Roman" w:hAnsi="Times New Roman"/>
          <w:sz w:val="24"/>
        </w:rPr>
      </w:pPr>
      <w:r>
        <w:rPr>
          <w:rFonts w:ascii="Times New Roman" w:hAnsi="Times New Roman" w:hint="eastAsia"/>
          <w:sz w:val="24"/>
        </w:rPr>
        <w:t>FF</w:t>
      </w:r>
      <w:r>
        <w:rPr>
          <w:rFonts w:ascii="Times New Roman" w:hAnsi="Times New Roman" w:hint="eastAsia"/>
          <w:sz w:val="24"/>
        </w:rPr>
        <w:t>多资产检验步骤：</w:t>
      </w:r>
    </w:p>
    <w:p w14:paraId="3625D140" w14:textId="2A8FE8BA" w:rsidR="00C83834" w:rsidRDefault="00C83834" w:rsidP="00C83834">
      <w:pPr>
        <w:pStyle w:val="af5"/>
        <w:numPr>
          <w:ilvl w:val="0"/>
          <w:numId w:val="27"/>
        </w:numPr>
        <w:spacing w:line="300" w:lineRule="auto"/>
        <w:ind w:firstLineChars="0"/>
        <w:rPr>
          <w:rFonts w:ascii="Times New Roman" w:hAnsi="Times New Roman"/>
          <w:sz w:val="24"/>
        </w:rPr>
      </w:pPr>
      <w:r w:rsidRPr="00C83834">
        <w:rPr>
          <w:rFonts w:ascii="Times New Roman" w:hAnsi="Times New Roman" w:hint="eastAsia"/>
          <w:sz w:val="24"/>
        </w:rPr>
        <w:t>用</w:t>
      </w:r>
      <w:r w:rsidRPr="00C83834">
        <w:rPr>
          <w:rFonts w:ascii="Times New Roman" w:hAnsi="Times New Roman" w:hint="eastAsia"/>
          <w:sz w:val="24"/>
        </w:rPr>
        <w:t>OLS</w:t>
      </w:r>
      <w:r w:rsidRPr="00C83834">
        <w:rPr>
          <w:rFonts w:ascii="Times New Roman" w:hAnsi="Times New Roman" w:hint="eastAsia"/>
          <w:sz w:val="24"/>
        </w:rPr>
        <w:t>估计参数，得到</w:t>
      </w:r>
      <w:r w:rsidRPr="00C83834">
        <w:rPr>
          <w:rFonts w:ascii="Times New Roman" w:hAnsi="Times New Roman" w:hint="eastAsia"/>
          <w:sz w:val="24"/>
        </w:rPr>
        <w:t>alpha</w:t>
      </w:r>
      <w:r w:rsidRPr="00C83834">
        <w:rPr>
          <w:rFonts w:ascii="Times New Roman" w:hAnsi="Times New Roman" w:hint="eastAsia"/>
          <w:sz w:val="24"/>
        </w:rPr>
        <w:t>的估计值</w:t>
      </w:r>
    </w:p>
    <w:p w14:paraId="6DE001B5" w14:textId="4A8680FC" w:rsidR="00290089" w:rsidRDefault="00290089" w:rsidP="00290089">
      <w:pPr>
        <w:pStyle w:val="af5"/>
        <w:spacing w:line="300" w:lineRule="auto"/>
        <w:ind w:left="840" w:firstLineChars="0" w:firstLine="0"/>
        <w:rPr>
          <w:rFonts w:ascii="Times New Roman" w:hAnsi="Times New Roman"/>
          <w:sz w:val="24"/>
        </w:rPr>
      </w:pPr>
      <w:r>
        <w:rPr>
          <w:rFonts w:ascii="Times New Roman" w:hAnsi="Times New Roman" w:hint="eastAsia"/>
          <w:sz w:val="24"/>
        </w:rPr>
        <w:t>由于是进行多资产检验，检验数据中有</w:t>
      </w:r>
      <w:r>
        <w:rPr>
          <w:rFonts w:ascii="Times New Roman" w:hAnsi="Times New Roman" w:hint="eastAsia"/>
          <w:sz w:val="24"/>
        </w:rPr>
        <w:t>N</w:t>
      </w:r>
      <w:r>
        <w:rPr>
          <w:rFonts w:ascii="Times New Roman" w:hAnsi="Times New Roman" w:hint="eastAsia"/>
          <w:sz w:val="24"/>
        </w:rPr>
        <w:t>种资产，每个资产又有</w:t>
      </w:r>
      <w:r>
        <w:rPr>
          <w:rFonts w:ascii="Times New Roman" w:hAnsi="Times New Roman" w:hint="eastAsia"/>
          <w:sz w:val="24"/>
        </w:rPr>
        <w:t>T</w:t>
      </w:r>
      <w:r>
        <w:rPr>
          <w:rFonts w:ascii="Times New Roman" w:hAnsi="Times New Roman" w:hint="eastAsia"/>
          <w:sz w:val="24"/>
        </w:rPr>
        <w:t>个样本，所以需要将</w:t>
      </w:r>
      <w:r>
        <w:rPr>
          <w:rFonts w:ascii="Times New Roman" w:hAnsi="Times New Roman" w:hint="eastAsia"/>
          <w:sz w:val="24"/>
        </w:rPr>
        <w:t>FF</w:t>
      </w:r>
      <w:r>
        <w:rPr>
          <w:rFonts w:ascii="Times New Roman" w:hAnsi="Times New Roman" w:hint="eastAsia"/>
          <w:sz w:val="24"/>
        </w:rPr>
        <w:t>三因子模型改写为向量形式（式</w:t>
      </w:r>
      <w:r w:rsidR="0014184C">
        <w:rPr>
          <w:rFonts w:ascii="Times New Roman" w:hAnsi="Times New Roman" w:hint="eastAsia"/>
          <w:sz w:val="24"/>
        </w:rPr>
        <w:t>2</w:t>
      </w:r>
      <w:r w:rsidR="0014184C">
        <w:rPr>
          <w:rFonts w:ascii="Times New Roman" w:hAnsi="Times New Roman"/>
          <w:sz w:val="24"/>
        </w:rPr>
        <w:t>-2</w:t>
      </w:r>
      <w:r w:rsidR="00F26BA8">
        <w:rPr>
          <w:rFonts w:ascii="Times New Roman" w:hAnsi="Times New Roman" w:hint="eastAsia"/>
          <w:sz w:val="24"/>
        </w:rPr>
        <w:t>、</w:t>
      </w:r>
      <w:r w:rsidR="00F26BA8">
        <w:rPr>
          <w:rFonts w:ascii="Times New Roman" w:hAnsi="Times New Roman" w:hint="eastAsia"/>
          <w:sz w:val="24"/>
        </w:rPr>
        <w:t>2</w:t>
      </w:r>
      <w:r w:rsidR="00F26BA8">
        <w:rPr>
          <w:rFonts w:ascii="Times New Roman" w:hAnsi="Times New Roman"/>
          <w:sz w:val="24"/>
        </w:rPr>
        <w:t>-3</w:t>
      </w:r>
      <w:r w:rsidR="00F26BA8">
        <w:rPr>
          <w:rFonts w:ascii="Times New Roman" w:hAnsi="Times New Roman" w:hint="eastAsia"/>
          <w:sz w:val="24"/>
        </w:rPr>
        <w:t>、</w:t>
      </w:r>
      <w:r w:rsidR="00F26BA8">
        <w:rPr>
          <w:rFonts w:ascii="Times New Roman" w:hAnsi="Times New Roman" w:hint="eastAsia"/>
          <w:sz w:val="24"/>
        </w:rPr>
        <w:t>2</w:t>
      </w:r>
      <w:r w:rsidR="00F26BA8">
        <w:rPr>
          <w:rFonts w:ascii="Times New Roman" w:hAnsi="Times New Roman"/>
          <w:sz w:val="24"/>
        </w:rPr>
        <w:t>-4</w:t>
      </w:r>
      <w:r w:rsidR="00F26BA8">
        <w:rPr>
          <w:rFonts w:ascii="Times New Roman" w:hAnsi="Times New Roman" w:hint="eastAsia"/>
          <w:sz w:val="24"/>
        </w:rPr>
        <w:t>、</w:t>
      </w:r>
      <w:r w:rsidR="00F26BA8">
        <w:rPr>
          <w:rFonts w:ascii="Times New Roman" w:hAnsi="Times New Roman" w:hint="eastAsia"/>
          <w:sz w:val="24"/>
        </w:rPr>
        <w:t>2</w:t>
      </w:r>
      <w:r w:rsidR="00F26BA8">
        <w:rPr>
          <w:rFonts w:ascii="Times New Roman" w:hAnsi="Times New Roman"/>
          <w:sz w:val="24"/>
        </w:rPr>
        <w:t>-5</w:t>
      </w:r>
      <w:r>
        <w:rPr>
          <w:rFonts w:ascii="Times New Roman" w:hAnsi="Times New Roman" w:hint="eastAsia"/>
          <w:sz w:val="24"/>
        </w:rPr>
        <w:t>）</w:t>
      </w:r>
      <w:r w:rsidR="00F26BA8">
        <w:rPr>
          <w:rFonts w:ascii="Times New Roman" w:hAnsi="Times New Roman" w:hint="eastAsia"/>
          <w:sz w:val="24"/>
        </w:rPr>
        <w:t>，再进行最小二乘线性拟合估计参数。</w:t>
      </w:r>
    </w:p>
    <w:p w14:paraId="7BDA3FEB" w14:textId="6BEF645B" w:rsidR="0014184C" w:rsidRPr="0014184C" w:rsidRDefault="00000000" w:rsidP="00C54463">
      <w:pPr>
        <w:pStyle w:val="af5"/>
        <w:spacing w:line="300" w:lineRule="auto"/>
        <w:ind w:left="840" w:firstLineChars="800" w:firstLine="1920"/>
        <w:rPr>
          <w:rFonts w:ascii="Times New Roman" w:hAnsi="Times New Roman"/>
          <w:sz w:val="24"/>
        </w:rPr>
      </w:pPr>
      <m:oMath>
        <m:sSub>
          <m:sSubPr>
            <m:ctrlPr>
              <w:rPr>
                <w:rFonts w:ascii="Cambria Math" w:hAnsi="Cambria Math"/>
                <w:sz w:val="24"/>
              </w:rPr>
            </m:ctrlPr>
          </m:sSubPr>
          <m:e>
            <m:r>
              <m:rPr>
                <m:sty m:val="b"/>
              </m:rPr>
              <w:rPr>
                <w:rFonts w:ascii="Cambria Math" w:hAnsi="Cambria Math"/>
                <w:sz w:val="24"/>
              </w:rPr>
              <m:t>r</m:t>
            </m:r>
          </m:e>
          <m:sub>
            <m:r>
              <w:rPr>
                <w:rFonts w:ascii="Cambria Math" w:hAnsi="Cambria Math"/>
                <w:sz w:val="24"/>
              </w:rPr>
              <m:t>t</m:t>
            </m:r>
          </m:sub>
        </m:sSub>
        <m:r>
          <w:rPr>
            <w:rFonts w:ascii="Cambria Math" w:hAnsi="Cambria Math"/>
            <w:sz w:val="24"/>
          </w:rPr>
          <m:t>=α+</m:t>
        </m:r>
        <m:sSub>
          <m:sSubPr>
            <m:ctrlPr>
              <w:rPr>
                <w:rFonts w:ascii="Cambria Math" w:hAnsi="Cambria Math"/>
                <w:sz w:val="24"/>
              </w:rPr>
            </m:ctrlPr>
          </m:sSubPr>
          <m:e>
            <m:r>
              <w:rPr>
                <w:rFonts w:ascii="Cambria Math" w:hAnsi="Cambria Math"/>
                <w:sz w:val="24"/>
              </w:rPr>
              <m:t>β</m:t>
            </m:r>
          </m:e>
          <m:sub>
            <m:r>
              <w:rPr>
                <w:rFonts w:ascii="Cambria Math" w:hAnsi="Cambria Math"/>
                <w:sz w:val="24"/>
              </w:rPr>
              <m:t>m</m:t>
            </m:r>
          </m:sub>
        </m:sSub>
        <m:sSub>
          <m:sSubPr>
            <m:ctrlPr>
              <w:rPr>
                <w:rFonts w:ascii="Cambria Math" w:hAnsi="Cambria Math"/>
                <w:sz w:val="24"/>
              </w:rPr>
            </m:ctrlPr>
          </m:sSubPr>
          <m:e>
            <m:r>
              <w:rPr>
                <w:rFonts w:ascii="Cambria Math" w:hAnsi="Cambria Math"/>
                <w:sz w:val="24"/>
              </w:rPr>
              <m:t>r</m:t>
            </m:r>
          </m:e>
          <m:sub>
            <m:r>
              <w:rPr>
                <w:rFonts w:ascii="Cambria Math" w:hAnsi="Cambria Math"/>
                <w:sz w:val="24"/>
              </w:rPr>
              <m:t>mt</m:t>
            </m:r>
          </m:sub>
        </m:sSub>
        <m:r>
          <w:rPr>
            <w:rFonts w:ascii="Cambria Math" w:hAnsi="Cambria Math"/>
            <w:sz w:val="24"/>
          </w:rPr>
          <m:t>+</m:t>
        </m:r>
        <m:sSub>
          <m:sSubPr>
            <m:ctrlPr>
              <w:rPr>
                <w:rFonts w:ascii="Cambria Math" w:hAnsi="Cambria Math"/>
                <w:sz w:val="24"/>
              </w:rPr>
            </m:ctrlPr>
          </m:sSubPr>
          <m:e>
            <m:r>
              <w:rPr>
                <w:rFonts w:ascii="Cambria Math" w:hAnsi="Cambria Math"/>
                <w:sz w:val="24"/>
              </w:rPr>
              <m:t>β</m:t>
            </m:r>
          </m:e>
          <m:sub>
            <m:r>
              <w:rPr>
                <w:rFonts w:ascii="Cambria Math" w:hAnsi="Cambria Math"/>
                <w:sz w:val="24"/>
              </w:rPr>
              <m:t>s</m:t>
            </m:r>
          </m:sub>
        </m:sSub>
        <m:r>
          <w:rPr>
            <w:rFonts w:ascii="Cambria Math" w:hAnsi="Cambria Math"/>
            <w:sz w:val="24"/>
          </w:rPr>
          <m:t>SM</m:t>
        </m:r>
        <m:sSub>
          <m:sSubPr>
            <m:ctrlPr>
              <w:rPr>
                <w:rFonts w:ascii="Cambria Math" w:hAnsi="Cambria Math"/>
                <w:sz w:val="24"/>
              </w:rPr>
            </m:ctrlPr>
          </m:sSubPr>
          <m:e>
            <m:r>
              <w:rPr>
                <w:rFonts w:ascii="Cambria Math" w:hAnsi="Cambria Math"/>
                <w:sz w:val="24"/>
              </w:rPr>
              <m:t>B</m:t>
            </m:r>
          </m:e>
          <m:sub>
            <m:r>
              <w:rPr>
                <w:rFonts w:ascii="Cambria Math" w:hAnsi="Cambria Math"/>
                <w:sz w:val="24"/>
              </w:rPr>
              <m:t>t</m:t>
            </m:r>
          </m:sub>
        </m:sSub>
        <m:r>
          <w:rPr>
            <w:rFonts w:ascii="Cambria Math" w:hAnsi="Cambria Math"/>
            <w:sz w:val="24"/>
          </w:rPr>
          <m:t>+</m:t>
        </m:r>
        <m:sSub>
          <m:sSubPr>
            <m:ctrlPr>
              <w:rPr>
                <w:rFonts w:ascii="Cambria Math" w:hAnsi="Cambria Math"/>
                <w:sz w:val="24"/>
              </w:rPr>
            </m:ctrlPr>
          </m:sSubPr>
          <m:e>
            <m:r>
              <w:rPr>
                <w:rFonts w:ascii="Cambria Math" w:hAnsi="Cambria Math"/>
                <w:sz w:val="24"/>
              </w:rPr>
              <m:t>β</m:t>
            </m:r>
          </m:e>
          <m:sub>
            <m:r>
              <w:rPr>
                <w:rFonts w:ascii="Cambria Math" w:hAnsi="Cambria Math"/>
                <w:sz w:val="24"/>
              </w:rPr>
              <m:t>h</m:t>
            </m:r>
          </m:sub>
        </m:sSub>
        <m:r>
          <w:rPr>
            <w:rFonts w:ascii="Cambria Math" w:hAnsi="Cambria Math"/>
            <w:sz w:val="24"/>
          </w:rPr>
          <m:t>HM</m:t>
        </m:r>
        <m:sSub>
          <m:sSubPr>
            <m:ctrlPr>
              <w:rPr>
                <w:rFonts w:ascii="Cambria Math" w:hAnsi="Cambria Math"/>
                <w:sz w:val="24"/>
              </w:rPr>
            </m:ctrlPr>
          </m:sSubPr>
          <m:e>
            <m:r>
              <w:rPr>
                <w:rFonts w:ascii="Cambria Math" w:hAnsi="Cambria Math"/>
                <w:sz w:val="24"/>
              </w:rPr>
              <m:t>L</m:t>
            </m:r>
          </m:e>
          <m:sub>
            <m:r>
              <w:rPr>
                <w:rFonts w:ascii="Cambria Math" w:hAnsi="Cambria Math"/>
                <w:sz w:val="24"/>
              </w:rPr>
              <m:t>t</m:t>
            </m:r>
          </m:sub>
        </m:sSub>
        <m:r>
          <w:rPr>
            <w:rFonts w:ascii="Cambria Math" w:hAnsi="Cambria Math"/>
            <w:sz w:val="24"/>
          </w:rPr>
          <m:t>+</m:t>
        </m:r>
        <m:sSub>
          <m:sSubPr>
            <m:ctrlPr>
              <w:rPr>
                <w:rFonts w:ascii="Cambria Math" w:hAnsi="Cambria Math"/>
                <w:sz w:val="24"/>
              </w:rPr>
            </m:ctrlPr>
          </m:sSubPr>
          <m:e>
            <m:r>
              <w:rPr>
                <w:rFonts w:ascii="Cambria Math" w:hAnsi="Cambria Math"/>
                <w:sz w:val="24"/>
              </w:rPr>
              <m:t>ε</m:t>
            </m:r>
          </m:e>
          <m:sub>
            <m:r>
              <w:rPr>
                <w:rFonts w:ascii="Cambria Math" w:hAnsi="Cambria Math"/>
                <w:sz w:val="24"/>
              </w:rPr>
              <m:t>t</m:t>
            </m:r>
          </m:sub>
        </m:sSub>
      </m:oMath>
      <w:r w:rsidR="00C54463">
        <w:rPr>
          <w:rFonts w:ascii="Times New Roman" w:hAnsi="Times New Roman" w:hint="eastAsia"/>
          <w:sz w:val="24"/>
        </w:rPr>
        <w:t xml:space="preserve"> </w:t>
      </w:r>
      <w:r w:rsidR="00C54463">
        <w:rPr>
          <w:rFonts w:ascii="Times New Roman" w:hAnsi="Times New Roman"/>
          <w:sz w:val="24"/>
        </w:rPr>
        <w:t xml:space="preserve">           (2-2)</w:t>
      </w:r>
    </w:p>
    <w:p w14:paraId="7CEFC0A4" w14:textId="59E9E115" w:rsidR="002E25D0" w:rsidRPr="002E25D0" w:rsidRDefault="00000000" w:rsidP="00C54463">
      <w:pPr>
        <w:spacing w:line="300" w:lineRule="auto"/>
        <w:ind w:firstLineChars="1100" w:firstLine="2640"/>
        <w:rPr>
          <w:rFonts w:ascii="Times New Roman" w:hAnsi="Times New Roman"/>
          <w:sz w:val="24"/>
        </w:rPr>
      </w:pPr>
      <m:oMath>
        <m:sSub>
          <m:sSubPr>
            <m:ctrlPr>
              <w:rPr>
                <w:rFonts w:ascii="Cambria Math" w:hAnsi="Cambria Math"/>
                <w:sz w:val="24"/>
              </w:rPr>
            </m:ctrlPr>
          </m:sSubPr>
          <m:e>
            <m:r>
              <m:rPr>
                <m:sty m:val="b"/>
              </m:rPr>
              <w:rPr>
                <w:rFonts w:ascii="Cambria Math" w:hAnsi="Cambria Math"/>
                <w:sz w:val="24"/>
              </w:rPr>
              <m:t>r</m:t>
            </m:r>
          </m:e>
          <m:sub>
            <m:r>
              <w:rPr>
                <w:rFonts w:ascii="Cambria Math" w:hAnsi="Cambria Math"/>
                <w:sz w:val="24"/>
              </w:rPr>
              <m:t>t</m:t>
            </m:r>
          </m:sub>
        </m:sSub>
        <m:r>
          <w:rPr>
            <w:rFonts w:ascii="Cambria Math" w:hAnsi="Cambria Math"/>
            <w:sz w:val="24"/>
          </w:rPr>
          <m:t>=[</m:t>
        </m:r>
        <m:sSub>
          <m:sSubPr>
            <m:ctrlPr>
              <w:rPr>
                <w:rFonts w:ascii="Cambria Math" w:hAnsi="Cambria Math"/>
                <w:sz w:val="24"/>
              </w:rPr>
            </m:ctrlPr>
          </m:sSubPr>
          <m:e>
            <m:r>
              <w:rPr>
                <w:rFonts w:ascii="Cambria Math" w:hAnsi="Cambria Math"/>
                <w:sz w:val="24"/>
              </w:rPr>
              <m:t>r</m:t>
            </m:r>
          </m:e>
          <m:sub>
            <m:r>
              <w:rPr>
                <w:rFonts w:ascii="Cambria Math" w:hAnsi="Cambria Math"/>
                <w:sz w:val="24"/>
              </w:rPr>
              <m:t>1t</m:t>
            </m:r>
          </m:sub>
        </m:sSub>
        <m:r>
          <w:rPr>
            <w:rFonts w:ascii="Cambria Math" w:hAnsi="Cambria Math"/>
            <w:sz w:val="24"/>
          </w:rPr>
          <m:t>,</m:t>
        </m:r>
        <m:sSub>
          <m:sSubPr>
            <m:ctrlPr>
              <w:rPr>
                <w:rFonts w:ascii="Cambria Math" w:hAnsi="Cambria Math"/>
                <w:sz w:val="24"/>
              </w:rPr>
            </m:ctrlPr>
          </m:sSubPr>
          <m:e>
            <m:r>
              <w:rPr>
                <w:rFonts w:ascii="Cambria Math" w:hAnsi="Cambria Math"/>
                <w:sz w:val="24"/>
              </w:rPr>
              <m:t>r</m:t>
            </m:r>
          </m:e>
          <m:sub>
            <m:r>
              <w:rPr>
                <w:rFonts w:ascii="Cambria Math" w:hAnsi="Cambria Math"/>
                <w:sz w:val="24"/>
              </w:rPr>
              <m:t>2t</m:t>
            </m:r>
          </m:sub>
        </m:sSub>
        <m:r>
          <w:rPr>
            <w:rFonts w:ascii="Cambria Math" w:hAnsi="Cambria Math"/>
            <w:sz w:val="24"/>
          </w:rPr>
          <m:t>,</m:t>
        </m:r>
        <m:sSub>
          <m:sSubPr>
            <m:ctrlPr>
              <w:rPr>
                <w:rFonts w:ascii="Cambria Math" w:hAnsi="Cambria Math"/>
                <w:sz w:val="24"/>
              </w:rPr>
            </m:ctrlPr>
          </m:sSubPr>
          <m:e>
            <m:r>
              <w:rPr>
                <w:rFonts w:ascii="Cambria Math" w:hAnsi="Cambria Math"/>
                <w:sz w:val="24"/>
              </w:rPr>
              <m:t>r</m:t>
            </m:r>
          </m:e>
          <m:sub>
            <m:r>
              <w:rPr>
                <w:rFonts w:ascii="Cambria Math" w:hAnsi="Cambria Math"/>
                <w:sz w:val="24"/>
              </w:rPr>
              <m:t>3t</m:t>
            </m:r>
          </m:sub>
        </m:sSub>
        <m:r>
          <w:rPr>
            <w:rFonts w:ascii="Cambria Math" w:hAnsi="Cambria Math"/>
            <w:sz w:val="24"/>
          </w:rPr>
          <m:t>,⋯,</m:t>
        </m:r>
        <m:sSub>
          <m:sSubPr>
            <m:ctrlPr>
              <w:rPr>
                <w:rFonts w:ascii="Cambria Math" w:hAnsi="Cambria Math"/>
                <w:sz w:val="24"/>
              </w:rPr>
            </m:ctrlPr>
          </m:sSubPr>
          <m:e>
            <m:r>
              <w:rPr>
                <w:rFonts w:ascii="Cambria Math" w:hAnsi="Cambria Math"/>
                <w:sz w:val="24"/>
              </w:rPr>
              <m:t>r</m:t>
            </m:r>
          </m:e>
          <m:sub>
            <m:r>
              <w:rPr>
                <w:rFonts w:ascii="Cambria Math" w:hAnsi="Cambria Math"/>
                <w:sz w:val="24"/>
              </w:rPr>
              <m:t>Nt</m:t>
            </m:r>
          </m:sub>
        </m:sSub>
        <m:sSup>
          <m:sSupPr>
            <m:ctrlPr>
              <w:rPr>
                <w:rFonts w:ascii="Cambria Math" w:hAnsi="Cambria Math"/>
                <w:sz w:val="24"/>
              </w:rPr>
            </m:ctrlPr>
          </m:sSupPr>
          <m:e>
            <m:r>
              <w:rPr>
                <w:rFonts w:ascii="Cambria Math" w:hAnsi="Cambria Math"/>
                <w:sz w:val="24"/>
              </w:rPr>
              <m:t>]</m:t>
            </m:r>
          </m:e>
          <m:sup>
            <m:r>
              <w:rPr>
                <w:rFonts w:ascii="Cambria Math" w:hAnsi="Cambria Math"/>
                <w:sz w:val="24"/>
              </w:rPr>
              <m:t>T</m:t>
            </m:r>
          </m:sup>
        </m:sSup>
        <m:r>
          <w:rPr>
            <w:rFonts w:ascii="Cambria Math" w:hAnsi="Cambria Math"/>
            <w:sz w:val="24"/>
          </w:rPr>
          <m:t>;α=[</m:t>
        </m:r>
        <m:sSub>
          <m:sSubPr>
            <m:ctrlPr>
              <w:rPr>
                <w:rFonts w:ascii="Cambria Math" w:hAnsi="Cambria Math"/>
                <w:sz w:val="24"/>
              </w:rPr>
            </m:ctrlPr>
          </m:sSubPr>
          <m:e>
            <m:r>
              <w:rPr>
                <w:rFonts w:ascii="Cambria Math" w:hAnsi="Cambria Math"/>
                <w:sz w:val="24"/>
              </w:rPr>
              <m:t>α</m:t>
            </m:r>
          </m:e>
          <m:sub>
            <m:r>
              <w:rPr>
                <w:rFonts w:ascii="Cambria Math" w:hAnsi="Cambria Math"/>
                <w:sz w:val="24"/>
              </w:rPr>
              <m:t>1</m:t>
            </m:r>
          </m:sub>
        </m:sSub>
        <m:r>
          <w:rPr>
            <w:rFonts w:ascii="Cambria Math" w:hAnsi="Cambria Math"/>
            <w:sz w:val="24"/>
          </w:rPr>
          <m:t>,</m:t>
        </m:r>
        <m:sSub>
          <m:sSubPr>
            <m:ctrlPr>
              <w:rPr>
                <w:rFonts w:ascii="Cambria Math" w:hAnsi="Cambria Math"/>
                <w:sz w:val="24"/>
              </w:rPr>
            </m:ctrlPr>
          </m:sSubPr>
          <m:e>
            <m:r>
              <w:rPr>
                <w:rFonts w:ascii="Cambria Math" w:hAnsi="Cambria Math"/>
                <w:sz w:val="24"/>
              </w:rPr>
              <m:t>α</m:t>
            </m:r>
          </m:e>
          <m:sub>
            <m:r>
              <w:rPr>
                <w:rFonts w:ascii="Cambria Math" w:hAnsi="Cambria Math"/>
                <w:sz w:val="24"/>
              </w:rPr>
              <m:t>2</m:t>
            </m:r>
          </m:sub>
        </m:sSub>
        <m:r>
          <w:rPr>
            <w:rFonts w:ascii="Cambria Math" w:hAnsi="Cambria Math"/>
            <w:sz w:val="24"/>
          </w:rPr>
          <m:t>,</m:t>
        </m:r>
        <m:sSub>
          <m:sSubPr>
            <m:ctrlPr>
              <w:rPr>
                <w:rFonts w:ascii="Cambria Math" w:hAnsi="Cambria Math"/>
                <w:sz w:val="24"/>
              </w:rPr>
            </m:ctrlPr>
          </m:sSubPr>
          <m:e>
            <m:r>
              <w:rPr>
                <w:rFonts w:ascii="Cambria Math" w:hAnsi="Cambria Math"/>
                <w:sz w:val="24"/>
              </w:rPr>
              <m:t>α</m:t>
            </m:r>
          </m:e>
          <m:sub>
            <m:r>
              <w:rPr>
                <w:rFonts w:ascii="Cambria Math" w:hAnsi="Cambria Math"/>
                <w:sz w:val="24"/>
              </w:rPr>
              <m:t>3</m:t>
            </m:r>
          </m:sub>
        </m:sSub>
        <m:r>
          <w:rPr>
            <w:rFonts w:ascii="Cambria Math" w:hAnsi="Cambria Math"/>
            <w:sz w:val="24"/>
          </w:rPr>
          <m:t>,⋯,</m:t>
        </m:r>
        <m:sSub>
          <m:sSubPr>
            <m:ctrlPr>
              <w:rPr>
                <w:rFonts w:ascii="Cambria Math" w:hAnsi="Cambria Math"/>
                <w:sz w:val="24"/>
              </w:rPr>
            </m:ctrlPr>
          </m:sSubPr>
          <m:e>
            <m:r>
              <w:rPr>
                <w:rFonts w:ascii="Cambria Math" w:hAnsi="Cambria Math"/>
                <w:sz w:val="24"/>
              </w:rPr>
              <m:t>α</m:t>
            </m:r>
          </m:e>
          <m:sub>
            <m:r>
              <w:rPr>
                <w:rFonts w:ascii="Cambria Math" w:hAnsi="Cambria Math"/>
                <w:sz w:val="24"/>
              </w:rPr>
              <m:t>t</m:t>
            </m:r>
          </m:sub>
        </m:sSub>
        <m:sSup>
          <m:sSupPr>
            <m:ctrlPr>
              <w:rPr>
                <w:rFonts w:ascii="Cambria Math" w:hAnsi="Cambria Math"/>
                <w:sz w:val="24"/>
              </w:rPr>
            </m:ctrlPr>
          </m:sSupPr>
          <m:e>
            <m:r>
              <w:rPr>
                <w:rFonts w:ascii="Cambria Math" w:hAnsi="Cambria Math"/>
                <w:sz w:val="24"/>
              </w:rPr>
              <m:t>]</m:t>
            </m:r>
          </m:e>
          <m:sup>
            <m:r>
              <w:rPr>
                <w:rFonts w:ascii="Cambria Math" w:hAnsi="Cambria Math"/>
                <w:sz w:val="24"/>
              </w:rPr>
              <m:t>T</m:t>
            </m:r>
          </m:sup>
        </m:sSup>
      </m:oMath>
      <w:r w:rsidR="002E25D0">
        <w:rPr>
          <w:rFonts w:ascii="Times New Roman" w:hAnsi="Times New Roman" w:hint="eastAsia"/>
          <w:sz w:val="24"/>
        </w:rPr>
        <w:t xml:space="preserve"> </w:t>
      </w:r>
      <w:r w:rsidR="002E25D0">
        <w:rPr>
          <w:rFonts w:ascii="Times New Roman" w:hAnsi="Times New Roman"/>
          <w:sz w:val="24"/>
        </w:rPr>
        <w:t xml:space="preserve">      (2-3)</w:t>
      </w:r>
    </w:p>
    <w:p w14:paraId="7AA435E5" w14:textId="53AB9D24" w:rsidR="0014184C" w:rsidRPr="002E25D0" w:rsidRDefault="00000000" w:rsidP="00C54463">
      <w:pPr>
        <w:pStyle w:val="af5"/>
        <w:spacing w:line="300" w:lineRule="auto"/>
        <w:ind w:left="840" w:firstLineChars="500" w:firstLine="1200"/>
        <w:rPr>
          <w:rFonts w:ascii="Times New Roman" w:hAnsi="Times New Roman"/>
          <w:sz w:val="24"/>
        </w:rPr>
      </w:pPr>
      <m:oMath>
        <m:sSub>
          <m:sSubPr>
            <m:ctrlPr>
              <w:rPr>
                <w:rFonts w:ascii="Cambria Math" w:hAnsi="Cambria Math"/>
                <w:sz w:val="24"/>
              </w:rPr>
            </m:ctrlPr>
          </m:sSubPr>
          <m:e>
            <m:r>
              <w:rPr>
                <w:rFonts w:ascii="Cambria Math" w:hAnsi="Cambria Math"/>
                <w:sz w:val="24"/>
              </w:rPr>
              <m:t>β</m:t>
            </m:r>
          </m:e>
          <m:sub>
            <m:r>
              <w:rPr>
                <w:rFonts w:ascii="Cambria Math" w:hAnsi="Cambria Math"/>
                <w:sz w:val="24"/>
              </w:rPr>
              <m:t>m</m:t>
            </m:r>
          </m:sub>
        </m:sSub>
        <m:r>
          <w:rPr>
            <w:rFonts w:ascii="Cambria Math" w:hAnsi="Cambria Math"/>
            <w:sz w:val="24"/>
          </w:rPr>
          <m:t>=[</m:t>
        </m:r>
        <m:sSub>
          <m:sSubPr>
            <m:ctrlPr>
              <w:rPr>
                <w:rFonts w:ascii="Cambria Math" w:hAnsi="Cambria Math"/>
                <w:sz w:val="24"/>
              </w:rPr>
            </m:ctrlPr>
          </m:sSubPr>
          <m:e>
            <m:r>
              <w:rPr>
                <w:rFonts w:ascii="Cambria Math" w:hAnsi="Cambria Math"/>
                <w:sz w:val="24"/>
              </w:rPr>
              <m:t>β</m:t>
            </m:r>
          </m:e>
          <m:sub>
            <m:r>
              <w:rPr>
                <w:rFonts w:ascii="Cambria Math" w:hAnsi="Cambria Math"/>
                <w:sz w:val="24"/>
              </w:rPr>
              <m:t>m1</m:t>
            </m:r>
          </m:sub>
        </m:sSub>
        <m:r>
          <w:rPr>
            <w:rFonts w:ascii="Cambria Math" w:hAnsi="Cambria Math"/>
            <w:sz w:val="24"/>
          </w:rPr>
          <m:t>,</m:t>
        </m:r>
        <m:sSub>
          <m:sSubPr>
            <m:ctrlPr>
              <w:rPr>
                <w:rFonts w:ascii="Cambria Math" w:hAnsi="Cambria Math"/>
                <w:sz w:val="24"/>
              </w:rPr>
            </m:ctrlPr>
          </m:sSubPr>
          <m:e>
            <m:r>
              <w:rPr>
                <w:rFonts w:ascii="Cambria Math" w:hAnsi="Cambria Math"/>
                <w:sz w:val="24"/>
              </w:rPr>
              <m:t>β</m:t>
            </m:r>
          </m:e>
          <m:sub>
            <m:r>
              <w:rPr>
                <w:rFonts w:ascii="Cambria Math" w:hAnsi="Cambria Math"/>
                <w:sz w:val="24"/>
              </w:rPr>
              <m:t>m2</m:t>
            </m:r>
          </m:sub>
        </m:sSub>
        <m:r>
          <w:rPr>
            <w:rFonts w:ascii="Cambria Math" w:hAnsi="Cambria Math"/>
            <w:sz w:val="24"/>
          </w:rPr>
          <m:t>,</m:t>
        </m:r>
        <m:sSub>
          <m:sSubPr>
            <m:ctrlPr>
              <w:rPr>
                <w:rFonts w:ascii="Cambria Math" w:hAnsi="Cambria Math"/>
                <w:sz w:val="24"/>
              </w:rPr>
            </m:ctrlPr>
          </m:sSubPr>
          <m:e>
            <m:r>
              <w:rPr>
                <w:rFonts w:ascii="Cambria Math" w:hAnsi="Cambria Math"/>
                <w:sz w:val="24"/>
              </w:rPr>
              <m:t>β</m:t>
            </m:r>
          </m:e>
          <m:sub>
            <m:r>
              <w:rPr>
                <w:rFonts w:ascii="Cambria Math" w:hAnsi="Cambria Math"/>
                <w:sz w:val="24"/>
              </w:rPr>
              <m:t>m3</m:t>
            </m:r>
          </m:sub>
        </m:sSub>
        <m:r>
          <w:rPr>
            <w:rFonts w:ascii="Cambria Math" w:hAnsi="Cambria Math"/>
            <w:sz w:val="24"/>
          </w:rPr>
          <m:t>,⋯,</m:t>
        </m:r>
        <m:sSub>
          <m:sSubPr>
            <m:ctrlPr>
              <w:rPr>
                <w:rFonts w:ascii="Cambria Math" w:hAnsi="Cambria Math"/>
                <w:sz w:val="24"/>
              </w:rPr>
            </m:ctrlPr>
          </m:sSubPr>
          <m:e>
            <m:r>
              <w:rPr>
                <w:rFonts w:ascii="Cambria Math" w:hAnsi="Cambria Math"/>
                <w:sz w:val="24"/>
              </w:rPr>
              <m:t>β</m:t>
            </m:r>
          </m:e>
          <m:sub>
            <m:r>
              <w:rPr>
                <w:rFonts w:ascii="Cambria Math" w:hAnsi="Cambria Math"/>
                <w:sz w:val="24"/>
              </w:rPr>
              <m:t>mN</m:t>
            </m:r>
          </m:sub>
        </m:sSub>
        <m:sSup>
          <m:sSupPr>
            <m:ctrlPr>
              <w:rPr>
                <w:rFonts w:ascii="Cambria Math" w:hAnsi="Cambria Math"/>
                <w:sz w:val="24"/>
              </w:rPr>
            </m:ctrlPr>
          </m:sSupPr>
          <m:e>
            <m:r>
              <w:rPr>
                <w:rFonts w:ascii="Cambria Math" w:hAnsi="Cambria Math"/>
                <w:sz w:val="24"/>
              </w:rPr>
              <m:t>]</m:t>
            </m:r>
          </m:e>
          <m:sup>
            <m:r>
              <w:rPr>
                <w:rFonts w:ascii="Cambria Math" w:hAnsi="Cambria Math"/>
                <w:sz w:val="24"/>
              </w:rPr>
              <m:t>T</m:t>
            </m:r>
          </m:sup>
        </m:sSup>
        <m:r>
          <w:rPr>
            <w:rFonts w:ascii="Cambria Math" w:hAnsi="Cambria Math"/>
            <w:sz w:val="24"/>
          </w:rPr>
          <m:t>;</m:t>
        </m:r>
        <m:sSub>
          <m:sSubPr>
            <m:ctrlPr>
              <w:rPr>
                <w:rFonts w:ascii="Cambria Math" w:hAnsi="Cambria Math"/>
                <w:sz w:val="24"/>
              </w:rPr>
            </m:ctrlPr>
          </m:sSubPr>
          <m:e>
            <m:r>
              <w:rPr>
                <w:rFonts w:ascii="Cambria Math" w:hAnsi="Cambria Math"/>
                <w:sz w:val="24"/>
              </w:rPr>
              <m:t>β</m:t>
            </m:r>
          </m:e>
          <m:sub>
            <m:r>
              <w:rPr>
                <w:rFonts w:ascii="Cambria Math" w:hAnsi="Cambria Math"/>
                <w:sz w:val="24"/>
              </w:rPr>
              <m:t>s</m:t>
            </m:r>
          </m:sub>
        </m:sSub>
        <m:r>
          <w:rPr>
            <w:rFonts w:ascii="Cambria Math" w:hAnsi="Cambria Math"/>
            <w:sz w:val="24"/>
          </w:rPr>
          <m:t>=[</m:t>
        </m:r>
        <m:sSub>
          <m:sSubPr>
            <m:ctrlPr>
              <w:rPr>
                <w:rFonts w:ascii="Cambria Math" w:hAnsi="Cambria Math"/>
                <w:sz w:val="24"/>
              </w:rPr>
            </m:ctrlPr>
          </m:sSubPr>
          <m:e>
            <m:r>
              <w:rPr>
                <w:rFonts w:ascii="Cambria Math" w:hAnsi="Cambria Math"/>
                <w:sz w:val="24"/>
              </w:rPr>
              <m:t>β</m:t>
            </m:r>
          </m:e>
          <m:sub>
            <m:r>
              <w:rPr>
                <w:rFonts w:ascii="Cambria Math" w:hAnsi="Cambria Math"/>
                <w:sz w:val="24"/>
              </w:rPr>
              <m:t>s1</m:t>
            </m:r>
          </m:sub>
        </m:sSub>
        <m:r>
          <w:rPr>
            <w:rFonts w:ascii="Cambria Math" w:hAnsi="Cambria Math"/>
            <w:sz w:val="24"/>
          </w:rPr>
          <m:t>,</m:t>
        </m:r>
        <m:sSub>
          <m:sSubPr>
            <m:ctrlPr>
              <w:rPr>
                <w:rFonts w:ascii="Cambria Math" w:hAnsi="Cambria Math"/>
                <w:sz w:val="24"/>
              </w:rPr>
            </m:ctrlPr>
          </m:sSubPr>
          <m:e>
            <m:r>
              <w:rPr>
                <w:rFonts w:ascii="Cambria Math" w:hAnsi="Cambria Math"/>
                <w:sz w:val="24"/>
              </w:rPr>
              <m:t>β</m:t>
            </m:r>
          </m:e>
          <m:sub>
            <m:r>
              <w:rPr>
                <w:rFonts w:ascii="Cambria Math" w:hAnsi="Cambria Math"/>
                <w:sz w:val="24"/>
              </w:rPr>
              <m:t>s2</m:t>
            </m:r>
          </m:sub>
        </m:sSub>
        <m:r>
          <w:rPr>
            <w:rFonts w:ascii="Cambria Math" w:hAnsi="Cambria Math"/>
            <w:sz w:val="24"/>
          </w:rPr>
          <m:t>,</m:t>
        </m:r>
        <m:sSub>
          <m:sSubPr>
            <m:ctrlPr>
              <w:rPr>
                <w:rFonts w:ascii="Cambria Math" w:hAnsi="Cambria Math"/>
                <w:sz w:val="24"/>
              </w:rPr>
            </m:ctrlPr>
          </m:sSubPr>
          <m:e>
            <m:r>
              <w:rPr>
                <w:rFonts w:ascii="Cambria Math" w:hAnsi="Cambria Math"/>
                <w:sz w:val="24"/>
              </w:rPr>
              <m:t>β</m:t>
            </m:r>
          </m:e>
          <m:sub>
            <m:r>
              <w:rPr>
                <w:rFonts w:ascii="Cambria Math" w:hAnsi="Cambria Math"/>
                <w:sz w:val="24"/>
              </w:rPr>
              <m:t>s3</m:t>
            </m:r>
          </m:sub>
        </m:sSub>
        <m:r>
          <w:rPr>
            <w:rFonts w:ascii="Cambria Math" w:hAnsi="Cambria Math"/>
            <w:sz w:val="24"/>
          </w:rPr>
          <m:t>,⋯,</m:t>
        </m:r>
        <m:sSub>
          <m:sSubPr>
            <m:ctrlPr>
              <w:rPr>
                <w:rFonts w:ascii="Cambria Math" w:hAnsi="Cambria Math"/>
                <w:sz w:val="24"/>
              </w:rPr>
            </m:ctrlPr>
          </m:sSubPr>
          <m:e>
            <m:r>
              <w:rPr>
                <w:rFonts w:ascii="Cambria Math" w:hAnsi="Cambria Math"/>
                <w:sz w:val="24"/>
              </w:rPr>
              <m:t>β</m:t>
            </m:r>
          </m:e>
          <m:sub>
            <m:r>
              <w:rPr>
                <w:rFonts w:ascii="Cambria Math" w:hAnsi="Cambria Math"/>
                <w:sz w:val="24"/>
              </w:rPr>
              <m:t>sN</m:t>
            </m:r>
          </m:sub>
        </m:sSub>
        <m:sSup>
          <m:sSupPr>
            <m:ctrlPr>
              <w:rPr>
                <w:rFonts w:ascii="Cambria Math" w:hAnsi="Cambria Math"/>
                <w:sz w:val="24"/>
              </w:rPr>
            </m:ctrlPr>
          </m:sSupPr>
          <m:e>
            <m:r>
              <w:rPr>
                <w:rFonts w:ascii="Cambria Math" w:hAnsi="Cambria Math"/>
                <w:sz w:val="24"/>
              </w:rPr>
              <m:t>]</m:t>
            </m:r>
          </m:e>
          <m:sup>
            <m:r>
              <w:rPr>
                <w:rFonts w:ascii="Cambria Math" w:hAnsi="Cambria Math"/>
                <w:sz w:val="24"/>
              </w:rPr>
              <m:t>T</m:t>
            </m:r>
          </m:sup>
        </m:sSup>
      </m:oMath>
      <w:r w:rsidR="00C54463">
        <w:rPr>
          <w:rFonts w:ascii="Times New Roman" w:hAnsi="Times New Roman" w:hint="eastAsia"/>
          <w:sz w:val="24"/>
        </w:rPr>
        <w:t xml:space="preserve"> </w:t>
      </w:r>
      <w:r w:rsidR="00C54463">
        <w:rPr>
          <w:rFonts w:ascii="Times New Roman" w:hAnsi="Times New Roman"/>
          <w:sz w:val="24"/>
        </w:rPr>
        <w:t xml:space="preserve">   (2-4)</w:t>
      </w:r>
    </w:p>
    <w:p w14:paraId="17C56549" w14:textId="2E29C6C3" w:rsidR="002E25D0" w:rsidRPr="002E25D0" w:rsidRDefault="002E25D0" w:rsidP="00C54463">
      <w:pPr>
        <w:spacing w:line="300" w:lineRule="auto"/>
        <w:ind w:firstLineChars="800" w:firstLine="1920"/>
        <w:rPr>
          <w:rFonts w:ascii="Times New Roman" w:hAnsi="Times New Roman"/>
          <w:sz w:val="24"/>
        </w:rPr>
      </w:pPr>
      <m:oMath>
        <m:r>
          <w:rPr>
            <w:rFonts w:ascii="Cambria Math" w:hAnsi="Cambria Math"/>
            <w:sz w:val="24"/>
          </w:rPr>
          <m:t xml:space="preserve">         </m:t>
        </m:r>
        <m:sSub>
          <m:sSubPr>
            <m:ctrlPr>
              <w:rPr>
                <w:rFonts w:ascii="Cambria Math" w:hAnsi="Cambria Math"/>
                <w:sz w:val="24"/>
              </w:rPr>
            </m:ctrlPr>
          </m:sSubPr>
          <m:e>
            <m:r>
              <w:rPr>
                <w:rFonts w:ascii="Cambria Math" w:hAnsi="Cambria Math"/>
                <w:sz w:val="24"/>
              </w:rPr>
              <m:t>β</m:t>
            </m:r>
          </m:e>
          <m:sub>
            <m:r>
              <w:rPr>
                <w:rFonts w:ascii="Cambria Math" w:hAnsi="Cambria Math"/>
                <w:sz w:val="24"/>
              </w:rPr>
              <m:t>h</m:t>
            </m:r>
          </m:sub>
        </m:sSub>
        <m:r>
          <w:rPr>
            <w:rFonts w:ascii="Cambria Math" w:hAnsi="Cambria Math"/>
            <w:sz w:val="24"/>
          </w:rPr>
          <m:t>=[</m:t>
        </m:r>
        <m:sSub>
          <m:sSubPr>
            <m:ctrlPr>
              <w:rPr>
                <w:rFonts w:ascii="Cambria Math" w:hAnsi="Cambria Math"/>
                <w:sz w:val="24"/>
              </w:rPr>
            </m:ctrlPr>
          </m:sSubPr>
          <m:e>
            <m:r>
              <w:rPr>
                <w:rFonts w:ascii="Cambria Math" w:hAnsi="Cambria Math"/>
                <w:sz w:val="24"/>
              </w:rPr>
              <m:t>β</m:t>
            </m:r>
          </m:e>
          <m:sub>
            <m:r>
              <w:rPr>
                <w:rFonts w:ascii="Cambria Math" w:hAnsi="Cambria Math"/>
                <w:sz w:val="24"/>
              </w:rPr>
              <m:t>h1</m:t>
            </m:r>
          </m:sub>
        </m:sSub>
        <m:r>
          <w:rPr>
            <w:rFonts w:ascii="Cambria Math" w:hAnsi="Cambria Math"/>
            <w:sz w:val="24"/>
          </w:rPr>
          <m:t>,</m:t>
        </m:r>
        <m:sSub>
          <m:sSubPr>
            <m:ctrlPr>
              <w:rPr>
                <w:rFonts w:ascii="Cambria Math" w:hAnsi="Cambria Math"/>
                <w:sz w:val="24"/>
              </w:rPr>
            </m:ctrlPr>
          </m:sSubPr>
          <m:e>
            <m:r>
              <w:rPr>
                <w:rFonts w:ascii="Cambria Math" w:hAnsi="Cambria Math"/>
                <w:sz w:val="24"/>
              </w:rPr>
              <m:t>β</m:t>
            </m:r>
          </m:e>
          <m:sub>
            <m:r>
              <w:rPr>
                <w:rFonts w:ascii="Cambria Math" w:hAnsi="Cambria Math"/>
                <w:sz w:val="24"/>
              </w:rPr>
              <m:t>h2</m:t>
            </m:r>
          </m:sub>
        </m:sSub>
        <m:r>
          <w:rPr>
            <w:rFonts w:ascii="Cambria Math" w:hAnsi="Cambria Math"/>
            <w:sz w:val="24"/>
          </w:rPr>
          <m:t>,</m:t>
        </m:r>
        <m:sSub>
          <m:sSubPr>
            <m:ctrlPr>
              <w:rPr>
                <w:rFonts w:ascii="Cambria Math" w:hAnsi="Cambria Math"/>
                <w:sz w:val="24"/>
              </w:rPr>
            </m:ctrlPr>
          </m:sSubPr>
          <m:e>
            <m:r>
              <w:rPr>
                <w:rFonts w:ascii="Cambria Math" w:hAnsi="Cambria Math"/>
                <w:sz w:val="24"/>
              </w:rPr>
              <m:t>β</m:t>
            </m:r>
          </m:e>
          <m:sub>
            <m:r>
              <w:rPr>
                <w:rFonts w:ascii="Cambria Math" w:hAnsi="Cambria Math"/>
                <w:sz w:val="24"/>
              </w:rPr>
              <m:t>h3</m:t>
            </m:r>
          </m:sub>
        </m:sSub>
        <m:r>
          <w:rPr>
            <w:rFonts w:ascii="Cambria Math" w:hAnsi="Cambria Math"/>
            <w:sz w:val="24"/>
          </w:rPr>
          <m:t>,⋯,</m:t>
        </m:r>
        <m:sSub>
          <m:sSubPr>
            <m:ctrlPr>
              <w:rPr>
                <w:rFonts w:ascii="Cambria Math" w:hAnsi="Cambria Math"/>
                <w:sz w:val="24"/>
              </w:rPr>
            </m:ctrlPr>
          </m:sSubPr>
          <m:e>
            <m:r>
              <w:rPr>
                <w:rFonts w:ascii="Cambria Math" w:hAnsi="Cambria Math"/>
                <w:sz w:val="24"/>
              </w:rPr>
              <m:t>β</m:t>
            </m:r>
          </m:e>
          <m:sub>
            <m:r>
              <w:rPr>
                <w:rFonts w:ascii="Cambria Math" w:hAnsi="Cambria Math"/>
                <w:sz w:val="24"/>
              </w:rPr>
              <m:t>hN</m:t>
            </m:r>
          </m:sub>
        </m:sSub>
        <m:sSup>
          <m:sSupPr>
            <m:ctrlPr>
              <w:rPr>
                <w:rFonts w:ascii="Cambria Math" w:hAnsi="Cambria Math"/>
                <w:sz w:val="24"/>
              </w:rPr>
            </m:ctrlPr>
          </m:sSupPr>
          <m:e>
            <m:r>
              <w:rPr>
                <w:rFonts w:ascii="Cambria Math" w:hAnsi="Cambria Math"/>
                <w:sz w:val="24"/>
              </w:rPr>
              <m:t>]</m:t>
            </m:r>
          </m:e>
          <m:sup>
            <m:r>
              <w:rPr>
                <w:rFonts w:ascii="Cambria Math" w:hAnsi="Cambria Math"/>
                <w:sz w:val="24"/>
              </w:rPr>
              <m:t>T</m:t>
            </m:r>
          </m:sup>
        </m:sSup>
        <m:r>
          <w:rPr>
            <w:rFonts w:ascii="Cambria Math" w:hAnsi="Cambria Math"/>
            <w:sz w:val="24"/>
          </w:rPr>
          <m:t>;</m:t>
        </m:r>
        <m:sSub>
          <m:sSubPr>
            <m:ctrlPr>
              <w:rPr>
                <w:rFonts w:ascii="Cambria Math" w:hAnsi="Cambria Math"/>
                <w:sz w:val="24"/>
              </w:rPr>
            </m:ctrlPr>
          </m:sSubPr>
          <m:e>
            <m:r>
              <w:rPr>
                <w:rFonts w:ascii="Cambria Math" w:hAnsi="Cambria Math"/>
                <w:sz w:val="24"/>
              </w:rPr>
              <m:t>ε</m:t>
            </m:r>
          </m:e>
          <m:sub>
            <m:r>
              <w:rPr>
                <w:rFonts w:ascii="Cambria Math" w:hAnsi="Cambria Math"/>
                <w:sz w:val="24"/>
              </w:rPr>
              <m:t>t</m:t>
            </m:r>
          </m:sub>
        </m:sSub>
        <m:r>
          <w:rPr>
            <w:rFonts w:ascii="Cambria Math" w:hAnsi="Cambria Math"/>
            <w:sz w:val="24"/>
          </w:rPr>
          <m:t>=[</m:t>
        </m:r>
        <m:sSub>
          <m:sSubPr>
            <m:ctrlPr>
              <w:rPr>
                <w:rFonts w:ascii="Cambria Math" w:hAnsi="Cambria Math"/>
                <w:sz w:val="24"/>
              </w:rPr>
            </m:ctrlPr>
          </m:sSubPr>
          <m:e>
            <m:r>
              <w:rPr>
                <w:rFonts w:ascii="Cambria Math" w:hAnsi="Cambria Math"/>
                <w:sz w:val="24"/>
              </w:rPr>
              <m:t>ε</m:t>
            </m:r>
          </m:e>
          <m:sub>
            <m:r>
              <w:rPr>
                <w:rFonts w:ascii="Cambria Math" w:hAnsi="Cambria Math"/>
                <w:sz w:val="24"/>
              </w:rPr>
              <m:t>1t</m:t>
            </m:r>
          </m:sub>
        </m:sSub>
        <m:r>
          <w:rPr>
            <w:rFonts w:ascii="Cambria Math" w:hAnsi="Cambria Math"/>
            <w:sz w:val="24"/>
          </w:rPr>
          <m:t>,</m:t>
        </m:r>
        <m:sSub>
          <m:sSubPr>
            <m:ctrlPr>
              <w:rPr>
                <w:rFonts w:ascii="Cambria Math" w:hAnsi="Cambria Math"/>
                <w:sz w:val="24"/>
              </w:rPr>
            </m:ctrlPr>
          </m:sSubPr>
          <m:e>
            <m:r>
              <w:rPr>
                <w:rFonts w:ascii="Cambria Math" w:hAnsi="Cambria Math"/>
                <w:sz w:val="24"/>
              </w:rPr>
              <m:t>ε</m:t>
            </m:r>
          </m:e>
          <m:sub>
            <m:r>
              <w:rPr>
                <w:rFonts w:ascii="Cambria Math" w:hAnsi="Cambria Math"/>
                <w:sz w:val="24"/>
              </w:rPr>
              <m:t>2t</m:t>
            </m:r>
          </m:sub>
        </m:sSub>
        <m:r>
          <w:rPr>
            <w:rFonts w:ascii="Cambria Math" w:hAnsi="Cambria Math"/>
            <w:sz w:val="24"/>
          </w:rPr>
          <m:t>,</m:t>
        </m:r>
        <m:sSub>
          <m:sSubPr>
            <m:ctrlPr>
              <w:rPr>
                <w:rFonts w:ascii="Cambria Math" w:hAnsi="Cambria Math"/>
                <w:sz w:val="24"/>
              </w:rPr>
            </m:ctrlPr>
          </m:sSubPr>
          <m:e>
            <m:r>
              <w:rPr>
                <w:rFonts w:ascii="Cambria Math" w:hAnsi="Cambria Math"/>
                <w:sz w:val="24"/>
              </w:rPr>
              <m:t>ε</m:t>
            </m:r>
          </m:e>
          <m:sub>
            <m:r>
              <w:rPr>
                <w:rFonts w:ascii="Cambria Math" w:hAnsi="Cambria Math"/>
                <w:sz w:val="24"/>
              </w:rPr>
              <m:t>3t</m:t>
            </m:r>
          </m:sub>
        </m:sSub>
        <m:r>
          <w:rPr>
            <w:rFonts w:ascii="Cambria Math" w:hAnsi="Cambria Math"/>
            <w:sz w:val="24"/>
          </w:rPr>
          <m:t>,⋯,</m:t>
        </m:r>
        <m:sSub>
          <m:sSubPr>
            <m:ctrlPr>
              <w:rPr>
                <w:rFonts w:ascii="Cambria Math" w:hAnsi="Cambria Math"/>
                <w:sz w:val="24"/>
              </w:rPr>
            </m:ctrlPr>
          </m:sSubPr>
          <m:e>
            <m:r>
              <w:rPr>
                <w:rFonts w:ascii="Cambria Math" w:hAnsi="Cambria Math"/>
                <w:sz w:val="24"/>
              </w:rPr>
              <m:t>ε</m:t>
            </m:r>
          </m:e>
          <m:sub>
            <m:r>
              <w:rPr>
                <w:rFonts w:ascii="Cambria Math" w:hAnsi="Cambria Math"/>
                <w:sz w:val="24"/>
              </w:rPr>
              <m:t>Nt</m:t>
            </m:r>
          </m:sub>
        </m:sSub>
        <m:sSup>
          <m:sSupPr>
            <m:ctrlPr>
              <w:rPr>
                <w:rFonts w:ascii="Cambria Math" w:hAnsi="Cambria Math"/>
                <w:sz w:val="24"/>
              </w:rPr>
            </m:ctrlPr>
          </m:sSupPr>
          <m:e>
            <m:r>
              <w:rPr>
                <w:rFonts w:ascii="Cambria Math" w:hAnsi="Cambria Math"/>
                <w:sz w:val="24"/>
              </w:rPr>
              <m:t>]</m:t>
            </m:r>
          </m:e>
          <m:sup>
            <m:r>
              <w:rPr>
                <w:rFonts w:ascii="Cambria Math" w:hAnsi="Cambria Math"/>
                <w:sz w:val="24"/>
              </w:rPr>
              <m:t>T</m:t>
            </m:r>
          </m:sup>
        </m:sSup>
      </m:oMath>
      <w:r w:rsidR="00C54463">
        <w:rPr>
          <w:rFonts w:ascii="Times New Roman" w:hAnsi="Times New Roman" w:hint="eastAsia"/>
          <w:sz w:val="24"/>
        </w:rPr>
        <w:t xml:space="preserve"> </w:t>
      </w:r>
      <w:r w:rsidR="00C54463">
        <w:rPr>
          <w:rFonts w:ascii="Times New Roman" w:hAnsi="Times New Roman"/>
          <w:sz w:val="24"/>
        </w:rPr>
        <w:t xml:space="preserve">   </w:t>
      </w:r>
      <w:r w:rsidR="00C54463">
        <w:rPr>
          <w:rFonts w:ascii="Times New Roman" w:hAnsi="Times New Roman" w:hint="eastAsia"/>
          <w:sz w:val="24"/>
        </w:rPr>
        <w:t>(</w:t>
      </w:r>
      <w:r w:rsidR="00C54463">
        <w:rPr>
          <w:rFonts w:ascii="Times New Roman" w:hAnsi="Times New Roman"/>
          <w:sz w:val="24"/>
        </w:rPr>
        <w:t>2-5)</w:t>
      </w:r>
    </w:p>
    <w:p w14:paraId="1D43F7A9" w14:textId="250F1B84" w:rsidR="00C83834" w:rsidRDefault="00C83834" w:rsidP="00C83834">
      <w:pPr>
        <w:pStyle w:val="af5"/>
        <w:numPr>
          <w:ilvl w:val="0"/>
          <w:numId w:val="27"/>
        </w:numPr>
        <w:spacing w:line="300" w:lineRule="auto"/>
        <w:ind w:firstLineChars="0"/>
        <w:rPr>
          <w:rFonts w:ascii="Times New Roman" w:hAnsi="Times New Roman"/>
          <w:sz w:val="24"/>
        </w:rPr>
      </w:pPr>
      <w:r>
        <w:rPr>
          <w:rFonts w:ascii="Times New Roman" w:hAnsi="Times New Roman" w:hint="eastAsia"/>
          <w:sz w:val="24"/>
        </w:rPr>
        <w:t>联合检验</w:t>
      </w:r>
      <m:oMath>
        <m:sSub>
          <m:sSubPr>
            <m:ctrlPr>
              <w:rPr>
                <w:rFonts w:ascii="Cambria Math" w:hAnsi="Cambria Math"/>
                <w:sz w:val="24"/>
              </w:rPr>
            </m:ctrlPr>
          </m:sSubPr>
          <m:e>
            <m:r>
              <w:rPr>
                <w:rFonts w:ascii="Cambria Math" w:hAnsi="Cambria Math"/>
                <w:sz w:val="24"/>
              </w:rPr>
              <m:t>H</m:t>
            </m:r>
          </m:e>
          <m:sub>
            <m:r>
              <w:rPr>
                <w:rFonts w:ascii="Cambria Math" w:hAnsi="Cambria Math"/>
                <w:sz w:val="24"/>
              </w:rPr>
              <m:t>0</m:t>
            </m:r>
          </m:sub>
        </m:sSub>
        <m:r>
          <w:rPr>
            <w:rFonts w:ascii="Cambria Math" w:hAnsi="Cambria Math"/>
            <w:sz w:val="24"/>
          </w:rPr>
          <m:t>:</m:t>
        </m:r>
        <m:sSub>
          <m:sSubPr>
            <m:ctrlPr>
              <w:rPr>
                <w:rFonts w:ascii="Cambria Math" w:hAnsi="Cambria Math"/>
                <w:sz w:val="24"/>
              </w:rPr>
            </m:ctrlPr>
          </m:sSubPr>
          <m:e>
            <m:r>
              <w:rPr>
                <w:rFonts w:ascii="Cambria Math" w:hAnsi="Cambria Math"/>
                <w:sz w:val="24"/>
              </w:rPr>
              <m:t>α</m:t>
            </m:r>
          </m:e>
          <m:sub>
            <m:r>
              <w:rPr>
                <w:rFonts w:ascii="Cambria Math" w:hAnsi="Cambria Math"/>
                <w:sz w:val="24"/>
              </w:rPr>
              <m:t>1</m:t>
            </m:r>
          </m:sub>
        </m:sSub>
        <m:r>
          <w:rPr>
            <w:rFonts w:ascii="Cambria Math" w:hAnsi="Cambria Math"/>
            <w:sz w:val="24"/>
          </w:rPr>
          <m:t>=</m:t>
        </m:r>
        <m:sSub>
          <m:sSubPr>
            <m:ctrlPr>
              <w:rPr>
                <w:rFonts w:ascii="Cambria Math" w:hAnsi="Cambria Math"/>
                <w:sz w:val="24"/>
              </w:rPr>
            </m:ctrlPr>
          </m:sSubPr>
          <m:e>
            <m:r>
              <w:rPr>
                <w:rFonts w:ascii="Cambria Math" w:hAnsi="Cambria Math"/>
                <w:sz w:val="24"/>
              </w:rPr>
              <m:t>α</m:t>
            </m:r>
          </m:e>
          <m:sub>
            <m:r>
              <w:rPr>
                <w:rFonts w:ascii="Cambria Math" w:hAnsi="Cambria Math"/>
                <w:sz w:val="24"/>
              </w:rPr>
              <m:t>2</m:t>
            </m:r>
          </m:sub>
        </m:sSub>
        <m:r>
          <w:rPr>
            <w:rFonts w:ascii="Cambria Math" w:hAnsi="Cambria Math"/>
            <w:sz w:val="24"/>
          </w:rPr>
          <m:t>=,...,</m:t>
        </m:r>
        <m:sSub>
          <m:sSubPr>
            <m:ctrlPr>
              <w:rPr>
                <w:rFonts w:ascii="Cambria Math" w:hAnsi="Cambria Math"/>
                <w:sz w:val="24"/>
              </w:rPr>
            </m:ctrlPr>
          </m:sSubPr>
          <m:e>
            <m:r>
              <w:rPr>
                <w:rFonts w:ascii="Cambria Math" w:hAnsi="Cambria Math"/>
                <w:sz w:val="24"/>
              </w:rPr>
              <m:t>α</m:t>
            </m:r>
          </m:e>
          <m:sub>
            <m:r>
              <w:rPr>
                <w:rFonts w:ascii="Cambria Math" w:hAnsi="Cambria Math"/>
                <w:sz w:val="24"/>
              </w:rPr>
              <m:t>N</m:t>
            </m:r>
          </m:sub>
        </m:sSub>
        <m:r>
          <w:rPr>
            <w:rFonts w:ascii="Cambria Math" w:hAnsi="Cambria Math"/>
            <w:sz w:val="24"/>
          </w:rPr>
          <m:t>=0</m:t>
        </m:r>
      </m:oMath>
      <w:r>
        <w:rPr>
          <w:rFonts w:ascii="Times New Roman" w:hAnsi="Times New Roman" w:hint="eastAsia"/>
          <w:sz w:val="24"/>
        </w:rPr>
        <w:t>，计算统计量</w:t>
      </w:r>
    </w:p>
    <w:p w14:paraId="4F9F53DF" w14:textId="3BB235BD" w:rsidR="00F26BA8" w:rsidRDefault="00F26BA8" w:rsidP="00F26BA8">
      <w:pPr>
        <w:pStyle w:val="af5"/>
        <w:spacing w:line="300" w:lineRule="auto"/>
        <w:ind w:left="840" w:firstLineChars="0" w:firstLine="0"/>
        <w:rPr>
          <w:rFonts w:ascii="Times New Roman" w:hAnsi="Times New Roman"/>
          <w:sz w:val="24"/>
        </w:rPr>
      </w:pPr>
      <w:r>
        <w:rPr>
          <w:rFonts w:ascii="Times New Roman" w:hAnsi="Times New Roman" w:hint="eastAsia"/>
          <w:sz w:val="24"/>
        </w:rPr>
        <w:t>在联合检验中，我们使用</w:t>
      </w:r>
      <w:r>
        <w:rPr>
          <w:rFonts w:ascii="Times New Roman" w:hAnsi="Times New Roman" w:hint="eastAsia"/>
          <w:sz w:val="24"/>
        </w:rPr>
        <w:t>GRS</w:t>
      </w:r>
      <w:r>
        <w:rPr>
          <w:rFonts w:ascii="Times New Roman" w:hAnsi="Times New Roman" w:hint="eastAsia"/>
          <w:sz w:val="24"/>
        </w:rPr>
        <w:t>检验，检验公式</w:t>
      </w:r>
      <w:r>
        <w:rPr>
          <w:rFonts w:ascii="Times New Roman" w:hAnsi="Times New Roman" w:hint="eastAsia"/>
          <w:sz w:val="24"/>
        </w:rPr>
        <w:t>2</w:t>
      </w:r>
      <w:r>
        <w:rPr>
          <w:rFonts w:ascii="Times New Roman" w:hAnsi="Times New Roman"/>
          <w:sz w:val="24"/>
        </w:rPr>
        <w:t>-6</w:t>
      </w:r>
    </w:p>
    <w:p w14:paraId="3EC46016" w14:textId="10D5FCF3" w:rsidR="00F26BA8" w:rsidRPr="00F26BA8" w:rsidRDefault="00000000" w:rsidP="00F26BA8">
      <w:pPr>
        <w:pStyle w:val="af5"/>
        <w:spacing w:line="300" w:lineRule="auto"/>
        <w:ind w:left="840" w:firstLineChars="0" w:firstLine="0"/>
        <w:rPr>
          <w:rFonts w:ascii="Times New Roman" w:hAnsi="Times New Roman"/>
          <w:sz w:val="24"/>
        </w:rPr>
      </w:pPr>
      <m:oMathPara>
        <m:oMath>
          <m:eqArr>
            <m:eqArrPr>
              <m:maxDist m:val="1"/>
              <m:ctrlPr>
                <w:rPr>
                  <w:rFonts w:ascii="Cambria Math" w:hAnsi="Times New Roman"/>
                  <w:i/>
                  <w:sz w:val="24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sz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</w:rPr>
                    <m:t>S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</w:rPr>
                    <m:t>GRS</m:t>
                  </m:r>
                </m:sub>
              </m:sSub>
              <m:r>
                <w:rPr>
                  <w:rFonts w:ascii="Cambria Math" w:hAnsi="Cambria Math"/>
                  <w:sz w:val="24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sz w:val="24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4"/>
                    </w:rPr>
                    <m:t>T-N-K</m:t>
                  </m:r>
                </m:num>
                <m:den>
                  <m:r>
                    <w:rPr>
                      <w:rFonts w:ascii="Cambria Math" w:hAnsi="Cambria Math"/>
                      <w:sz w:val="24"/>
                    </w:rPr>
                    <m:t>N</m:t>
                  </m:r>
                </m:den>
              </m:f>
              <m:sSup>
                <m:sSupPr>
                  <m:ctrlPr>
                    <w:rPr>
                      <w:rFonts w:ascii="Cambria Math" w:hAnsi="Cambria Math"/>
                      <w:sz w:val="24"/>
                    </w:rPr>
                  </m:ctrlPr>
                </m:sSupPr>
                <m:e>
                  <m:d>
                    <m:dPr>
                      <m:begChr m:val="["/>
                      <m:endChr m:val="]"/>
                      <m:ctrlPr>
                        <w:rPr>
                          <w:rFonts w:ascii="Cambria Math" w:hAnsi="Cambria Math"/>
                          <w:sz w:val="24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4"/>
                        </w:rPr>
                        <m:t>1+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sz w:val="24"/>
                            </w:rPr>
                          </m:ctrlPr>
                        </m:sSubSupPr>
                        <m:e>
                          <m:acc>
                            <m:accPr>
                              <m:ctrlPr>
                                <w:rPr>
                                  <w:rFonts w:ascii="Cambria Math" w:hAnsi="Cambria Math"/>
                                  <w:sz w:val="24"/>
                                </w:rPr>
                              </m:ctrlPr>
                            </m:accPr>
                            <m:e>
                              <m:r>
                                <w:rPr>
                                  <w:rFonts w:ascii="Cambria Math" w:hAnsi="Cambria Math"/>
                                  <w:sz w:val="24"/>
                                </w:rPr>
                                <m:t>μ</m:t>
                              </m:r>
                            </m:e>
                          </m:acc>
                        </m:e>
                        <m:sub>
                          <m:r>
                            <w:rPr>
                              <w:rFonts w:ascii="Cambria Math" w:hAnsi="Cambria Math"/>
                              <w:sz w:val="24"/>
                            </w:rPr>
                            <m:t>K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  <w:sz w:val="24"/>
                            </w:rPr>
                            <m:t>T</m:t>
                          </m:r>
                        </m:sup>
                      </m:sSubSup>
                      <m:sSup>
                        <m:sSupPr>
                          <m:ctrlPr>
                            <w:rPr>
                              <w:rFonts w:ascii="Cambria Math" w:hAnsi="Cambria Math"/>
                              <w:sz w:val="24"/>
                            </w:rPr>
                          </m:ctrlPr>
                        </m:sSupPr>
                        <m:e>
                          <m:acc>
                            <m:accPr>
                              <m:ctrlPr>
                                <w:rPr>
                                  <w:rFonts w:ascii="Cambria Math" w:hAnsi="Cambria Math"/>
                                  <w:sz w:val="24"/>
                                </w:rPr>
                              </m:ctrlPr>
                            </m:acc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sz w:val="24"/>
                                </w:rPr>
                                <m:t>Ω</m:t>
                              </m:r>
                            </m:e>
                          </m:acc>
                        </m:e>
                        <m:sup>
                          <m:r>
                            <w:rPr>
                              <w:rFonts w:ascii="Cambria Math" w:hAnsi="Cambria Math"/>
                              <w:sz w:val="24"/>
                            </w:rPr>
                            <m:t>-1</m:t>
                          </m:r>
                        </m:sup>
                      </m:sSup>
                      <m:sSub>
                        <m:sSubPr>
                          <m:ctrlPr>
                            <w:rPr>
                              <w:rFonts w:ascii="Cambria Math" w:hAnsi="Cambria Math"/>
                              <w:sz w:val="24"/>
                            </w:rPr>
                          </m:ctrlPr>
                        </m:sSubPr>
                        <m:e>
                          <m:acc>
                            <m:accPr>
                              <m:ctrlPr>
                                <w:rPr>
                                  <w:rFonts w:ascii="Cambria Math" w:hAnsi="Cambria Math"/>
                                  <w:sz w:val="24"/>
                                </w:rPr>
                              </m:ctrlPr>
                            </m:accPr>
                            <m:e>
                              <m:r>
                                <w:rPr>
                                  <w:rFonts w:ascii="Cambria Math" w:hAnsi="Cambria Math"/>
                                  <w:sz w:val="24"/>
                                </w:rPr>
                                <m:t>μ</m:t>
                              </m:r>
                            </m:e>
                          </m:acc>
                        </m:e>
                        <m:sub>
                          <m:r>
                            <w:rPr>
                              <w:rFonts w:ascii="Cambria Math" w:hAnsi="Cambria Math"/>
                              <w:sz w:val="24"/>
                            </w:rPr>
                            <m:t>K</m:t>
                          </m:r>
                        </m:sub>
                      </m:sSub>
                    </m:e>
                  </m:d>
                </m:e>
                <m:sup>
                  <m:r>
                    <w:rPr>
                      <w:rFonts w:ascii="Cambria Math" w:hAnsi="Cambria Math"/>
                      <w:sz w:val="24"/>
                    </w:rPr>
                    <m:t>-1</m:t>
                  </m:r>
                </m:sup>
              </m:sSup>
              <m:sSup>
                <m:sSupPr>
                  <m:ctrlPr>
                    <w:rPr>
                      <w:rFonts w:ascii="Cambria Math" w:hAnsi="Cambria Math"/>
                      <w:sz w:val="24"/>
                    </w:rPr>
                  </m:ctrlPr>
                </m:sSupPr>
                <m:e>
                  <m:acc>
                    <m:accPr>
                      <m:ctrlPr>
                        <w:rPr>
                          <w:rFonts w:ascii="Cambria Math" w:hAnsi="Cambria Math"/>
                          <w:sz w:val="24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  <w:sz w:val="24"/>
                        </w:rPr>
                        <m:t>α</m:t>
                      </m:r>
                    </m:e>
                  </m:acc>
                </m:e>
                <m:sup>
                  <m:r>
                    <w:rPr>
                      <w:rFonts w:ascii="Cambria Math" w:hAnsi="Cambria Math"/>
                      <w:sz w:val="24"/>
                    </w:rPr>
                    <m:t>T</m:t>
                  </m:r>
                </m:sup>
              </m:sSup>
              <m:sSup>
                <m:sSupPr>
                  <m:ctrlPr>
                    <w:rPr>
                      <w:rFonts w:ascii="Cambria Math" w:hAnsi="Cambria Math"/>
                      <w:sz w:val="24"/>
                    </w:rPr>
                  </m:ctrlPr>
                </m:sSupPr>
                <m:e>
                  <m:acc>
                    <m:accPr>
                      <m:ctrlPr>
                        <w:rPr>
                          <w:rFonts w:ascii="Cambria Math" w:hAnsi="Cambria Math"/>
                          <w:sz w:val="24"/>
                        </w:rPr>
                      </m:ctrlPr>
                    </m:acc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</w:rPr>
                        <m:t>Σ</m:t>
                      </m:r>
                    </m:e>
                  </m:acc>
                </m:e>
                <m:sup>
                  <m:r>
                    <w:rPr>
                      <w:rFonts w:ascii="Cambria Math" w:hAnsi="Cambria Math"/>
                      <w:sz w:val="24"/>
                    </w:rPr>
                    <m:t>-1</m:t>
                  </m:r>
                </m:sup>
              </m:sSup>
              <m:acc>
                <m:accPr>
                  <m:ctrlPr>
                    <w:rPr>
                      <w:rFonts w:ascii="Cambria Math" w:hAnsi="Cambria Math"/>
                      <w:sz w:val="24"/>
                    </w:rPr>
                  </m:ctrlPr>
                </m:accPr>
                <m:e>
                  <m:r>
                    <w:rPr>
                      <w:rFonts w:ascii="Cambria Math" w:hAnsi="Cambria Math"/>
                      <w:sz w:val="24"/>
                    </w:rPr>
                    <m:t>α</m:t>
                  </m:r>
                </m:e>
              </m:acc>
              <m:r>
                <w:rPr>
                  <w:rFonts w:ascii="Cambria Math" w:hAnsi="Cambria Math"/>
                  <w:sz w:val="24"/>
                </w:rPr>
                <m:t>∼F</m:t>
              </m:r>
              <m:d>
                <m:dPr>
                  <m:ctrlPr>
                    <w:rPr>
                      <w:rFonts w:ascii="Cambria Math" w:hAnsi="Cambria Math"/>
                      <w:i/>
                      <w:sz w:val="24"/>
                    </w:rPr>
                  </m:ctrlPr>
                </m:dPr>
                <m:e>
                  <m:r>
                    <w:rPr>
                      <w:rFonts w:ascii="Cambria Math" w:hAnsi="Cambria Math"/>
                      <w:sz w:val="24"/>
                    </w:rPr>
                    <m:t>N,T-N-K</m:t>
                  </m:r>
                </m:e>
              </m:d>
              <m:r>
                <w:rPr>
                  <w:rFonts w:ascii="Cambria Math" w:hAnsi="Cambria Math"/>
                  <w:sz w:val="24"/>
                </w:rPr>
                <m:t>#</m:t>
              </m:r>
              <m:d>
                <m:dPr>
                  <m:ctrlPr>
                    <w:rPr>
                      <w:rFonts w:ascii="Cambria Math" w:hAnsi="Times New Roman"/>
                      <w:i/>
                      <w:sz w:val="24"/>
                    </w:rPr>
                  </m:ctrlPr>
                </m:dPr>
                <m:e>
                  <m:r>
                    <w:rPr>
                      <w:rFonts w:ascii="Cambria Math" w:hAnsi="Times New Roman"/>
                      <w:sz w:val="24"/>
                    </w:rPr>
                    <m:t>2</m:t>
                  </m:r>
                  <m:r>
                    <w:rPr>
                      <w:rFonts w:ascii="Cambria Math" w:hAnsi="Times New Roman"/>
                      <w:sz w:val="24"/>
                    </w:rPr>
                    <m:t>-</m:t>
                  </m:r>
                  <m:r>
                    <w:rPr>
                      <w:rFonts w:ascii="Cambria Math" w:hAnsi="Times New Roman"/>
                      <w:sz w:val="24"/>
                    </w:rPr>
                    <m:t>6</m:t>
                  </m:r>
                </m:e>
              </m:d>
              <m:ctrlPr>
                <w:rPr>
                  <w:rFonts w:ascii="Cambria Math" w:hAnsi="Cambria Math"/>
                  <w:i/>
                  <w:sz w:val="24"/>
                </w:rPr>
              </m:ctrlPr>
            </m:e>
          </m:eqArr>
        </m:oMath>
      </m:oMathPara>
    </w:p>
    <w:p w14:paraId="7C55C121" w14:textId="05589134" w:rsidR="00F26BA8" w:rsidRDefault="00F26BA8" w:rsidP="00F26BA8">
      <w:pPr>
        <w:pStyle w:val="af5"/>
        <w:spacing w:line="300" w:lineRule="auto"/>
        <w:ind w:left="840" w:firstLineChars="0" w:firstLine="0"/>
        <w:rPr>
          <w:rFonts w:ascii="Times New Roman" w:hAnsi="Times New Roman"/>
          <w:sz w:val="24"/>
        </w:rPr>
      </w:pPr>
      <w:r>
        <w:rPr>
          <w:rFonts w:ascii="Times New Roman" w:hAnsi="Times New Roman" w:hint="eastAsia"/>
          <w:sz w:val="24"/>
        </w:rPr>
        <w:t>其中三个参数的计算方法分别为：</w:t>
      </w:r>
    </w:p>
    <w:p w14:paraId="31C72AFE" w14:textId="058B311C" w:rsidR="00F26BA8" w:rsidRPr="000E2A35" w:rsidRDefault="00000000" w:rsidP="00F26BA8">
      <w:pPr>
        <w:pStyle w:val="af5"/>
        <w:spacing w:line="300" w:lineRule="auto"/>
        <w:ind w:left="840" w:firstLineChars="0" w:firstLine="0"/>
        <w:rPr>
          <w:rFonts w:ascii="Times New Roman" w:hAnsi="Times New Roman"/>
          <w:sz w:val="24"/>
        </w:rPr>
      </w:pPr>
      <m:oMathPara>
        <m:oMath>
          <m:sSub>
            <m:sSubPr>
              <m:ctrlPr>
                <w:rPr>
                  <w:rFonts w:ascii="Cambria Math" w:hAnsi="Cambria Math"/>
                  <w:sz w:val="24"/>
                </w:rPr>
              </m:ctrlPr>
            </m:sSubPr>
            <m:e>
              <m:acc>
                <m:accPr>
                  <m:ctrlPr>
                    <w:rPr>
                      <w:rFonts w:ascii="Cambria Math" w:hAnsi="Cambria Math"/>
                      <w:sz w:val="24"/>
                    </w:rPr>
                  </m:ctrlPr>
                </m:accPr>
                <m:e>
                  <m:r>
                    <w:rPr>
                      <w:rFonts w:ascii="Cambria Math" w:hAnsi="Cambria Math"/>
                      <w:sz w:val="24"/>
                    </w:rPr>
                    <m:t>μ</m:t>
                  </m:r>
                </m:e>
              </m:acc>
            </m:e>
            <m:sub>
              <m:r>
                <w:rPr>
                  <w:rFonts w:ascii="Cambria Math" w:hAnsi="Cambria Math"/>
                  <w:sz w:val="24"/>
                </w:rPr>
                <m:t>K</m:t>
              </m:r>
            </m:sub>
          </m:sSub>
          <m:r>
            <w:rPr>
              <w:rFonts w:ascii="Cambria Math" w:hAnsi="Cambria Math"/>
              <w:sz w:val="24"/>
            </w:rPr>
            <m:t>=</m:t>
          </m:r>
          <m:f>
            <m:fPr>
              <m:ctrlPr>
                <w:rPr>
                  <w:rFonts w:ascii="Cambria Math" w:hAnsi="Cambria Math"/>
                  <w:sz w:val="24"/>
                </w:rPr>
              </m:ctrlPr>
            </m:fPr>
            <m:num>
              <m:r>
                <w:rPr>
                  <w:rFonts w:ascii="Cambria Math" w:hAnsi="Cambria Math"/>
                  <w:sz w:val="24"/>
                </w:rPr>
                <m:t>1</m:t>
              </m:r>
            </m:num>
            <m:den>
              <m:r>
                <w:rPr>
                  <w:rFonts w:ascii="Cambria Math" w:hAnsi="Cambria Math"/>
                  <w:sz w:val="24"/>
                </w:rPr>
                <m:t>T</m:t>
              </m:r>
            </m:den>
          </m:f>
          <m:nary>
            <m:naryPr>
              <m:chr m:val="∑"/>
              <m:limLoc m:val="undOvr"/>
              <m:grow m:val="1"/>
              <m:ctrlPr>
                <w:rPr>
                  <w:rFonts w:ascii="Cambria Math" w:hAnsi="Cambria Math"/>
                  <w:sz w:val="24"/>
                </w:rPr>
              </m:ctrlPr>
            </m:naryPr>
            <m:sub>
              <m:r>
                <w:rPr>
                  <w:rFonts w:ascii="Cambria Math" w:hAnsi="Cambria Math"/>
                  <w:sz w:val="24"/>
                </w:rPr>
                <m:t>t=1</m:t>
              </m:r>
            </m:sub>
            <m:sup>
              <m:r>
                <w:rPr>
                  <w:rFonts w:ascii="Cambria Math" w:hAnsi="Cambria Math"/>
                  <w:sz w:val="24"/>
                </w:rPr>
                <m:t>T</m:t>
              </m:r>
            </m:sup>
            <m:e>
              <m:r>
                <w:rPr>
                  <w:rFonts w:ascii="Cambria Math" w:hAnsi="Cambria Math"/>
                  <w:sz w:val="24"/>
                </w:rPr>
                <m:t> </m:t>
              </m:r>
            </m:e>
          </m:nary>
          <m:sSub>
            <m:sSubPr>
              <m:ctrlPr>
                <w:rPr>
                  <w:rFonts w:ascii="Cambria Math" w:hAnsi="Cambria Math"/>
                  <w:sz w:val="24"/>
                </w:rPr>
              </m:ctrlPr>
            </m:sSubPr>
            <m:e>
              <m:r>
                <m:rPr>
                  <m:sty m:val="b"/>
                </m:rPr>
                <w:rPr>
                  <w:rFonts w:ascii="Cambria Math" w:hAnsi="Cambria Math"/>
                  <w:sz w:val="24"/>
                </w:rPr>
                <m:t>f</m:t>
              </m:r>
            </m:e>
            <m:sub>
              <m:r>
                <w:rPr>
                  <w:rFonts w:ascii="Cambria Math" w:hAnsi="Cambria Math"/>
                  <w:sz w:val="24"/>
                </w:rPr>
                <m:t>t</m:t>
              </m:r>
            </m:sub>
          </m:sSub>
          <m:r>
            <w:rPr>
              <w:rFonts w:ascii="Cambria Math" w:hAnsi="Cambria Math"/>
              <w:sz w:val="24"/>
            </w:rPr>
            <m:t>,</m:t>
          </m:r>
          <m:sSub>
            <m:sSubPr>
              <m:ctrlPr>
                <w:rPr>
                  <w:rFonts w:ascii="Cambria Math" w:hAnsi="Cambria Math"/>
                  <w:sz w:val="24"/>
                </w:rPr>
              </m:ctrlPr>
            </m:sSubPr>
            <m:e>
              <m:r>
                <m:rPr>
                  <m:sty m:val="b"/>
                </m:rPr>
                <w:rPr>
                  <w:rFonts w:ascii="Cambria Math" w:hAnsi="Cambria Math"/>
                  <w:sz w:val="24"/>
                </w:rPr>
                <m:t>f</m:t>
              </m:r>
            </m:e>
            <m:sub>
              <m:r>
                <w:rPr>
                  <w:rFonts w:ascii="Cambria Math" w:hAnsi="Cambria Math"/>
                  <w:sz w:val="24"/>
                </w:rPr>
                <m:t>t</m:t>
              </m:r>
            </m:sub>
          </m:sSub>
          <m:r>
            <w:rPr>
              <w:rFonts w:ascii="Cambria Math" w:hAnsi="Cambria Math"/>
              <w:sz w:val="24"/>
            </w:rPr>
            <m:t>=</m:t>
          </m:r>
          <m:sSup>
            <m:sSupPr>
              <m:ctrlPr>
                <w:rPr>
                  <w:rFonts w:ascii="Cambria Math" w:hAnsi="Cambria Math"/>
                  <w:sz w:val="24"/>
                </w:rPr>
              </m:ctrlPr>
            </m:sSupPr>
            <m:e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sz w:val="24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4"/>
                        </w:rPr>
                        <m:t>f</m:t>
                      </m:r>
                    </m:e>
                    <m:sub>
                      <m:r>
                        <w:rPr>
                          <w:rFonts w:ascii="Cambria Math" w:hAnsi="Cambria Math"/>
                          <w:sz w:val="24"/>
                        </w:rPr>
                        <m:t>1t</m:t>
                      </m:r>
                    </m:sub>
                  </m:sSub>
                  <m:r>
                    <w:rPr>
                      <w:rFonts w:ascii="Cambria Math" w:hAnsi="Cambria Math"/>
                      <w:sz w:val="24"/>
                    </w:rPr>
                    <m:t>,⋯,</m:t>
                  </m:r>
                  <m:sSub>
                    <m:sSubPr>
                      <m:ctrlPr>
                        <w:rPr>
                          <w:rFonts w:ascii="Cambria Math" w:hAnsi="Cambria Math"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4"/>
                        </w:rPr>
                        <m:t>f</m:t>
                      </m:r>
                    </m:e>
                    <m:sub>
                      <m:r>
                        <w:rPr>
                          <w:rFonts w:ascii="Cambria Math" w:hAnsi="Cambria Math"/>
                          <w:sz w:val="24"/>
                        </w:rPr>
                        <m:t>Kt</m:t>
                      </m:r>
                    </m:sub>
                  </m:sSub>
                </m:e>
              </m:d>
            </m:e>
            <m:sup>
              <m:r>
                <w:rPr>
                  <w:rFonts w:ascii="Cambria Math" w:hAnsi="Cambria Math"/>
                  <w:sz w:val="24"/>
                </w:rPr>
                <m:t>T</m:t>
              </m:r>
            </m:sup>
          </m:sSup>
        </m:oMath>
      </m:oMathPara>
    </w:p>
    <w:p w14:paraId="47E7AAA2" w14:textId="3D1C1825" w:rsidR="000E2A35" w:rsidRPr="000E2A35" w:rsidRDefault="00000000" w:rsidP="00F26BA8">
      <w:pPr>
        <w:pStyle w:val="af5"/>
        <w:spacing w:line="300" w:lineRule="auto"/>
        <w:ind w:left="840" w:firstLineChars="0" w:firstLine="0"/>
        <w:rPr>
          <w:rFonts w:ascii="Times New Roman" w:hAnsi="Times New Roman"/>
          <w:sz w:val="24"/>
        </w:rPr>
      </w:pPr>
      <m:oMathPara>
        <m:oMath>
          <m:acc>
            <m:accPr>
              <m:ctrlPr>
                <w:rPr>
                  <w:rFonts w:ascii="Cambria Math" w:hAnsi="Cambria Math"/>
                  <w:sz w:val="24"/>
                </w:rPr>
              </m:ctrlPr>
            </m:accPr>
            <m:e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Ω</m:t>
              </m:r>
            </m:e>
          </m:acc>
          <m:r>
            <w:rPr>
              <w:rFonts w:ascii="Cambria Math" w:hAnsi="Cambria Math"/>
              <w:sz w:val="24"/>
            </w:rPr>
            <m:t>=</m:t>
          </m:r>
          <m:f>
            <m:fPr>
              <m:ctrlPr>
                <w:rPr>
                  <w:rFonts w:ascii="Cambria Math" w:hAnsi="Cambria Math"/>
                  <w:sz w:val="24"/>
                </w:rPr>
              </m:ctrlPr>
            </m:fPr>
            <m:num>
              <m:r>
                <w:rPr>
                  <w:rFonts w:ascii="Cambria Math" w:hAnsi="Cambria Math"/>
                  <w:sz w:val="24"/>
                </w:rPr>
                <m:t>1</m:t>
              </m:r>
            </m:num>
            <m:den>
              <m:r>
                <w:rPr>
                  <w:rFonts w:ascii="Cambria Math" w:hAnsi="Cambria Math"/>
                  <w:sz w:val="24"/>
                </w:rPr>
                <m:t>T</m:t>
              </m:r>
            </m:den>
          </m:f>
          <m:nary>
            <m:naryPr>
              <m:chr m:val="∑"/>
              <m:limLoc m:val="undOvr"/>
              <m:grow m:val="1"/>
              <m:ctrlPr>
                <w:rPr>
                  <w:rFonts w:ascii="Cambria Math" w:hAnsi="Cambria Math"/>
                  <w:sz w:val="24"/>
                </w:rPr>
              </m:ctrlPr>
            </m:naryPr>
            <m:sub>
              <m:r>
                <w:rPr>
                  <w:rFonts w:ascii="Cambria Math" w:hAnsi="Cambria Math"/>
                  <w:sz w:val="24"/>
                </w:rPr>
                <m:t>t=1</m:t>
              </m:r>
            </m:sub>
            <m:sup>
              <m:r>
                <w:rPr>
                  <w:rFonts w:ascii="Cambria Math" w:hAnsi="Cambria Math"/>
                  <w:sz w:val="24"/>
                </w:rPr>
                <m:t>T</m:t>
              </m:r>
            </m:sup>
            <m:e>
              <m:r>
                <w:rPr>
                  <w:rFonts w:ascii="Cambria Math" w:hAnsi="Cambria Math"/>
                  <w:sz w:val="24"/>
                </w:rPr>
                <m:t> </m:t>
              </m:r>
            </m:e>
          </m:nary>
          <m:r>
            <w:rPr>
              <w:rFonts w:ascii="Cambria Math" w:hAnsi="Cambria Math"/>
              <w:sz w:val="24"/>
            </w:rPr>
            <m:t>(</m:t>
          </m:r>
          <m:sSub>
            <m:sSubPr>
              <m:ctrlPr>
                <w:rPr>
                  <w:rFonts w:ascii="Cambria Math" w:hAnsi="Cambria Math"/>
                  <w:sz w:val="24"/>
                </w:rPr>
              </m:ctrlPr>
            </m:sSubPr>
            <m:e>
              <m:r>
                <m:rPr>
                  <m:sty m:val="b"/>
                </m:rPr>
                <w:rPr>
                  <w:rFonts w:ascii="Cambria Math" w:hAnsi="Cambria Math"/>
                  <w:sz w:val="24"/>
                </w:rPr>
                <m:t>f</m:t>
              </m:r>
            </m:e>
            <m:sub>
              <m:r>
                <w:rPr>
                  <w:rFonts w:ascii="Cambria Math" w:hAnsi="Cambria Math"/>
                  <w:sz w:val="24"/>
                </w:rPr>
                <m:t>t</m:t>
              </m:r>
            </m:sub>
          </m:sSub>
          <m:r>
            <w:rPr>
              <w:rFonts w:ascii="Cambria Math" w:hAnsi="Cambria Math"/>
              <w:sz w:val="24"/>
            </w:rPr>
            <m:t>-</m:t>
          </m:r>
          <m:sSub>
            <m:sSubPr>
              <m:ctrlPr>
                <w:rPr>
                  <w:rFonts w:ascii="Cambria Math" w:hAnsi="Cambria Math"/>
                  <w:sz w:val="24"/>
                </w:rPr>
              </m:ctrlPr>
            </m:sSubPr>
            <m:e>
              <m:acc>
                <m:accPr>
                  <m:ctrlPr>
                    <w:rPr>
                      <w:rFonts w:ascii="Cambria Math" w:hAnsi="Cambria Math"/>
                      <w:sz w:val="24"/>
                    </w:rPr>
                  </m:ctrlPr>
                </m:accPr>
                <m:e>
                  <m:r>
                    <w:rPr>
                      <w:rFonts w:ascii="Cambria Math" w:hAnsi="Cambria Math"/>
                      <w:sz w:val="24"/>
                    </w:rPr>
                    <m:t>μ</m:t>
                  </m:r>
                </m:e>
              </m:acc>
            </m:e>
            <m:sub>
              <m:r>
                <w:rPr>
                  <w:rFonts w:ascii="Cambria Math" w:hAnsi="Cambria Math"/>
                  <w:sz w:val="24"/>
                </w:rPr>
                <m:t>K</m:t>
              </m:r>
            </m:sub>
          </m:sSub>
          <m:r>
            <w:rPr>
              <w:rFonts w:ascii="Cambria Math" w:hAnsi="Cambria Math"/>
              <w:sz w:val="24"/>
            </w:rPr>
            <m:t>)(</m:t>
          </m:r>
          <m:sSub>
            <m:sSubPr>
              <m:ctrlPr>
                <w:rPr>
                  <w:rFonts w:ascii="Cambria Math" w:hAnsi="Cambria Math"/>
                  <w:sz w:val="24"/>
                </w:rPr>
              </m:ctrlPr>
            </m:sSubPr>
            <m:e>
              <m:r>
                <m:rPr>
                  <m:sty m:val="b"/>
                </m:rPr>
                <w:rPr>
                  <w:rFonts w:ascii="Cambria Math" w:hAnsi="Cambria Math"/>
                  <w:sz w:val="24"/>
                </w:rPr>
                <m:t>f</m:t>
              </m:r>
            </m:e>
            <m:sub>
              <m:r>
                <w:rPr>
                  <w:rFonts w:ascii="Cambria Math" w:hAnsi="Cambria Math"/>
                  <w:sz w:val="24"/>
                </w:rPr>
                <m:t>t</m:t>
              </m:r>
            </m:sub>
          </m:sSub>
          <m:r>
            <w:rPr>
              <w:rFonts w:ascii="Cambria Math" w:hAnsi="Cambria Math"/>
              <w:sz w:val="24"/>
            </w:rPr>
            <m:t>-</m:t>
          </m:r>
          <m:sSub>
            <m:sSubPr>
              <m:ctrlPr>
                <w:rPr>
                  <w:rFonts w:ascii="Cambria Math" w:hAnsi="Cambria Math"/>
                  <w:sz w:val="24"/>
                </w:rPr>
              </m:ctrlPr>
            </m:sSubPr>
            <m:e>
              <m:acc>
                <m:accPr>
                  <m:ctrlPr>
                    <w:rPr>
                      <w:rFonts w:ascii="Cambria Math" w:hAnsi="Cambria Math"/>
                      <w:sz w:val="24"/>
                    </w:rPr>
                  </m:ctrlPr>
                </m:accPr>
                <m:e>
                  <m:r>
                    <w:rPr>
                      <w:rFonts w:ascii="Cambria Math" w:hAnsi="Cambria Math"/>
                      <w:sz w:val="24"/>
                    </w:rPr>
                    <m:t>μ</m:t>
                  </m:r>
                </m:e>
              </m:acc>
            </m:e>
            <m:sub>
              <m:r>
                <w:rPr>
                  <w:rFonts w:ascii="Cambria Math" w:hAnsi="Cambria Math"/>
                  <w:sz w:val="24"/>
                </w:rPr>
                <m:t>K</m:t>
              </m:r>
            </m:sub>
          </m:sSub>
          <m:sSup>
            <m:sSupPr>
              <m:ctrlPr>
                <w:rPr>
                  <w:rFonts w:ascii="Cambria Math" w:hAnsi="Cambria Math"/>
                  <w:sz w:val="24"/>
                </w:rPr>
              </m:ctrlPr>
            </m:sSupPr>
            <m:e>
              <m:r>
                <w:rPr>
                  <w:rFonts w:ascii="Cambria Math" w:hAnsi="Cambria Math"/>
                  <w:sz w:val="24"/>
                </w:rPr>
                <m:t>)</m:t>
              </m:r>
            </m:e>
            <m:sup>
              <m:r>
                <w:rPr>
                  <w:rFonts w:ascii="Cambria Math" w:hAnsi="Cambria Math"/>
                  <w:sz w:val="24"/>
                </w:rPr>
                <m:t>T</m:t>
              </m:r>
            </m:sup>
          </m:sSup>
        </m:oMath>
      </m:oMathPara>
    </w:p>
    <w:p w14:paraId="79D71436" w14:textId="1FA156C9" w:rsidR="000E2A35" w:rsidRPr="00F26BA8" w:rsidRDefault="00000000" w:rsidP="00F26BA8">
      <w:pPr>
        <w:pStyle w:val="af5"/>
        <w:spacing w:line="300" w:lineRule="auto"/>
        <w:ind w:left="840" w:firstLineChars="0" w:firstLine="0"/>
        <w:rPr>
          <w:rFonts w:ascii="Times New Roman" w:hAnsi="Times New Roman"/>
          <w:sz w:val="24"/>
        </w:rPr>
      </w:pPr>
      <m:oMathPara>
        <m:oMath>
          <m:acc>
            <m:accPr>
              <m:ctrlPr>
                <w:rPr>
                  <w:rFonts w:ascii="Cambria Math" w:hAnsi="Cambria Math"/>
                  <w:sz w:val="24"/>
                </w:rPr>
              </m:ctrlPr>
            </m:accPr>
            <m:e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Σ</m:t>
              </m:r>
            </m:e>
          </m:acc>
          <m:r>
            <w:rPr>
              <w:rFonts w:ascii="Cambria Math" w:hAnsi="Cambria Math"/>
              <w:sz w:val="24"/>
            </w:rPr>
            <m:t>=</m:t>
          </m:r>
          <m:f>
            <m:fPr>
              <m:ctrlPr>
                <w:rPr>
                  <w:rFonts w:ascii="Cambria Math" w:hAnsi="Cambria Math"/>
                  <w:sz w:val="24"/>
                </w:rPr>
              </m:ctrlPr>
            </m:fPr>
            <m:num>
              <m:r>
                <w:rPr>
                  <w:rFonts w:ascii="Cambria Math" w:hAnsi="Cambria Math"/>
                  <w:sz w:val="24"/>
                </w:rPr>
                <m:t>1</m:t>
              </m:r>
            </m:num>
            <m:den>
              <m:r>
                <w:rPr>
                  <w:rFonts w:ascii="Cambria Math" w:hAnsi="Cambria Math"/>
                  <w:sz w:val="24"/>
                </w:rPr>
                <m:t>T</m:t>
              </m:r>
            </m:den>
          </m:f>
          <m:nary>
            <m:naryPr>
              <m:chr m:val="∑"/>
              <m:limLoc m:val="undOvr"/>
              <m:grow m:val="1"/>
              <m:ctrlPr>
                <w:rPr>
                  <w:rFonts w:ascii="Cambria Math" w:hAnsi="Cambria Math"/>
                  <w:sz w:val="24"/>
                </w:rPr>
              </m:ctrlPr>
            </m:naryPr>
            <m:sub>
              <m:r>
                <w:rPr>
                  <w:rFonts w:ascii="Cambria Math" w:hAnsi="Cambria Math"/>
                  <w:sz w:val="24"/>
                </w:rPr>
                <m:t>t=1</m:t>
              </m:r>
            </m:sub>
            <m:sup>
              <m:r>
                <w:rPr>
                  <w:rFonts w:ascii="Cambria Math" w:hAnsi="Cambria Math"/>
                  <w:sz w:val="24"/>
                </w:rPr>
                <m:t>T</m:t>
              </m:r>
            </m:sup>
            <m:e>
              <m:r>
                <w:rPr>
                  <w:rFonts w:ascii="Cambria Math" w:hAnsi="Cambria Math"/>
                  <w:sz w:val="24"/>
                </w:rPr>
                <m:t> </m:t>
              </m:r>
            </m:e>
          </m:nary>
          <m:sSub>
            <m:sSubPr>
              <m:ctrlPr>
                <w:rPr>
                  <w:rFonts w:ascii="Cambria Math" w:hAnsi="Cambria Math"/>
                  <w:sz w:val="24"/>
                </w:rPr>
              </m:ctrlPr>
            </m:sSubPr>
            <m:e>
              <m:r>
                <m:rPr>
                  <m:sty m:val="b"/>
                </m:rPr>
                <w:rPr>
                  <w:rFonts w:ascii="Cambria Math" w:hAnsi="Cambria Math"/>
                  <w:sz w:val="24"/>
                </w:rPr>
                <m:t>e</m:t>
              </m:r>
            </m:e>
            <m:sub>
              <m:r>
                <w:rPr>
                  <w:rFonts w:ascii="Cambria Math" w:hAnsi="Cambria Math"/>
                  <w:sz w:val="24"/>
                </w:rPr>
                <m:t>t</m:t>
              </m:r>
            </m:sub>
          </m:sSub>
          <m:sSubSup>
            <m:sSubSupPr>
              <m:ctrlPr>
                <w:rPr>
                  <w:rFonts w:ascii="Cambria Math" w:hAnsi="Cambria Math"/>
                  <w:sz w:val="24"/>
                </w:rPr>
              </m:ctrlPr>
            </m:sSubSupPr>
            <m:e>
              <m:r>
                <m:rPr>
                  <m:sty m:val="b"/>
                </m:rPr>
                <w:rPr>
                  <w:rFonts w:ascii="Cambria Math" w:hAnsi="Cambria Math"/>
                  <w:sz w:val="24"/>
                </w:rPr>
                <m:t>e</m:t>
              </m:r>
            </m:e>
            <m:sub>
              <m:r>
                <w:rPr>
                  <w:rFonts w:ascii="Cambria Math" w:hAnsi="Cambria Math"/>
                  <w:sz w:val="24"/>
                </w:rPr>
                <m:t>t</m:t>
              </m:r>
            </m:sub>
            <m:sup>
              <m:r>
                <w:rPr>
                  <w:rFonts w:ascii="Cambria Math" w:hAnsi="Cambria Math"/>
                  <w:sz w:val="24"/>
                </w:rPr>
                <m:t>T</m:t>
              </m:r>
            </m:sup>
          </m:sSubSup>
          <m:r>
            <w:rPr>
              <w:rFonts w:ascii="Cambria Math" w:hAnsi="Cambria Math"/>
              <w:sz w:val="24"/>
            </w:rPr>
            <m:t>,</m:t>
          </m:r>
          <m:sSub>
            <m:sSubPr>
              <m:ctrlPr>
                <w:rPr>
                  <w:rFonts w:ascii="Cambria Math" w:hAnsi="Cambria Math"/>
                  <w:sz w:val="24"/>
                </w:rPr>
              </m:ctrlPr>
            </m:sSubPr>
            <m:e>
              <m:r>
                <m:rPr>
                  <m:sty m:val="b"/>
                </m:rPr>
                <w:rPr>
                  <w:rFonts w:ascii="Cambria Math" w:hAnsi="Cambria Math"/>
                  <w:sz w:val="24"/>
                </w:rPr>
                <m:t>e</m:t>
              </m:r>
            </m:e>
            <m:sub>
              <m:r>
                <w:rPr>
                  <w:rFonts w:ascii="Cambria Math" w:hAnsi="Cambria Math"/>
                  <w:sz w:val="24"/>
                </w:rPr>
                <m:t>t</m:t>
              </m:r>
            </m:sub>
          </m:sSub>
          <m:r>
            <w:rPr>
              <w:rFonts w:ascii="Cambria Math" w:hAnsi="Cambria Math"/>
              <w:sz w:val="24"/>
            </w:rPr>
            <m:t>=[</m:t>
          </m:r>
          <m:sSub>
            <m:sSubPr>
              <m:ctrlPr>
                <w:rPr>
                  <w:rFonts w:ascii="Cambria Math" w:hAnsi="Cambria Math"/>
                  <w:sz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</w:rPr>
                <m:t>e</m:t>
              </m:r>
            </m:e>
            <m:sub>
              <m:r>
                <w:rPr>
                  <w:rFonts w:ascii="Cambria Math" w:hAnsi="Cambria Math"/>
                  <w:sz w:val="24"/>
                </w:rPr>
                <m:t>1t</m:t>
              </m:r>
            </m:sub>
          </m:sSub>
          <m:r>
            <w:rPr>
              <w:rFonts w:ascii="Cambria Math" w:hAnsi="Cambria Math"/>
              <w:sz w:val="24"/>
            </w:rPr>
            <m:t>,⋯,</m:t>
          </m:r>
          <m:sSub>
            <m:sSubPr>
              <m:ctrlPr>
                <w:rPr>
                  <w:rFonts w:ascii="Cambria Math" w:hAnsi="Cambria Math"/>
                  <w:sz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</w:rPr>
                <m:t>e</m:t>
              </m:r>
            </m:e>
            <m:sub>
              <m:r>
                <w:rPr>
                  <w:rFonts w:ascii="Cambria Math" w:hAnsi="Cambria Math"/>
                  <w:sz w:val="24"/>
                </w:rPr>
                <m:t>Nt</m:t>
              </m:r>
            </m:sub>
          </m:sSub>
          <m:sSup>
            <m:sSupPr>
              <m:ctrlPr>
                <w:rPr>
                  <w:rFonts w:ascii="Cambria Math" w:hAnsi="Cambria Math"/>
                  <w:sz w:val="24"/>
                </w:rPr>
              </m:ctrlPr>
            </m:sSupPr>
            <m:e>
              <m:r>
                <w:rPr>
                  <w:rFonts w:ascii="Cambria Math" w:hAnsi="Cambria Math"/>
                  <w:sz w:val="24"/>
                </w:rPr>
                <m:t>]</m:t>
              </m:r>
            </m:e>
            <m:sup>
              <m:r>
                <w:rPr>
                  <w:rFonts w:ascii="Cambria Math" w:hAnsi="Cambria Math"/>
                  <w:sz w:val="24"/>
                </w:rPr>
                <m:t>T</m:t>
              </m:r>
            </m:sup>
          </m:sSup>
        </m:oMath>
      </m:oMathPara>
    </w:p>
    <w:p w14:paraId="5321E5DF" w14:textId="07BAC4ED" w:rsidR="00C83834" w:rsidRPr="00C83834" w:rsidRDefault="00C83834" w:rsidP="00C83834">
      <w:pPr>
        <w:pStyle w:val="af5"/>
        <w:numPr>
          <w:ilvl w:val="0"/>
          <w:numId w:val="27"/>
        </w:numPr>
        <w:spacing w:line="300" w:lineRule="auto"/>
        <w:ind w:firstLineChars="0"/>
        <w:rPr>
          <w:rFonts w:ascii="Times New Roman" w:hAnsi="Times New Roman"/>
          <w:sz w:val="24"/>
        </w:rPr>
      </w:pPr>
      <w:r>
        <w:rPr>
          <w:rFonts w:ascii="Times New Roman" w:hAnsi="Times New Roman" w:hint="eastAsia"/>
          <w:sz w:val="24"/>
        </w:rPr>
        <w:t>确定显著性水平，计算</w:t>
      </w:r>
      <w:r>
        <w:rPr>
          <w:rFonts w:ascii="Times New Roman" w:hAnsi="Times New Roman" w:hint="eastAsia"/>
          <w:sz w:val="24"/>
        </w:rPr>
        <w:t>P</w:t>
      </w:r>
      <w:r>
        <w:rPr>
          <w:rFonts w:ascii="Times New Roman" w:hAnsi="Times New Roman" w:hint="eastAsia"/>
          <w:sz w:val="24"/>
        </w:rPr>
        <w:t>值，作出统计推断</w:t>
      </w:r>
    </w:p>
    <w:p w14:paraId="519D5D71" w14:textId="7EA438D3" w:rsidR="004623D5" w:rsidRDefault="004623D5" w:rsidP="004623D5">
      <w:pPr>
        <w:spacing w:line="300" w:lineRule="auto"/>
        <w:rPr>
          <w:rFonts w:ascii="Times New Roman" w:hAnsi="Times New Roman"/>
          <w:sz w:val="24"/>
        </w:rPr>
      </w:pPr>
    </w:p>
    <w:p w14:paraId="7D24F79A" w14:textId="7862D400" w:rsidR="009F58B9" w:rsidRPr="009F58B9" w:rsidRDefault="009F58B9" w:rsidP="009F58B9">
      <w:pPr>
        <w:rPr>
          <w:rFonts w:ascii="Times New Roman" w:hAnsi="Times New Roman"/>
          <w:sz w:val="28"/>
          <w:szCs w:val="28"/>
        </w:rPr>
      </w:pPr>
      <w:r w:rsidRPr="00C51D3D">
        <w:rPr>
          <w:rFonts w:ascii="Times New Roman" w:hAnsi="Times New Roman"/>
          <w:sz w:val="28"/>
          <w:szCs w:val="28"/>
        </w:rPr>
        <w:t>2.</w:t>
      </w:r>
      <w:r>
        <w:rPr>
          <w:rFonts w:ascii="Times New Roman" w:hAnsi="Times New Roman"/>
          <w:sz w:val="28"/>
          <w:szCs w:val="28"/>
        </w:rPr>
        <w:t>2</w:t>
      </w:r>
      <w:r w:rsidR="00353D30" w:rsidRPr="00603AF4">
        <w:rPr>
          <w:rFonts w:ascii="Times New Roman" w:hAnsi="Times New Roman" w:hint="eastAsia"/>
          <w:sz w:val="28"/>
          <w:szCs w:val="28"/>
        </w:rPr>
        <w:t>序贯排序资产组合月平均收益率</w:t>
      </w:r>
      <w:r w:rsidR="00353D30">
        <w:rPr>
          <w:rFonts w:ascii="Times New Roman" w:hAnsi="Times New Roman" w:hint="eastAsia"/>
          <w:sz w:val="28"/>
          <w:szCs w:val="28"/>
        </w:rPr>
        <w:t>检验</w:t>
      </w:r>
    </w:p>
    <w:p w14:paraId="4096D35B" w14:textId="7176EFAC" w:rsidR="00DC1A2C" w:rsidRPr="00CC5737" w:rsidRDefault="00DC1A2C" w:rsidP="00DC1A2C">
      <w:pPr>
        <w:pStyle w:val="ab"/>
        <w:spacing w:before="240"/>
        <w:rPr>
          <w:rFonts w:eastAsia="黑体"/>
          <w:lang w:eastAsia="zh-CN"/>
        </w:rPr>
      </w:pPr>
      <w:r w:rsidRPr="00C51D3D">
        <w:rPr>
          <w:rFonts w:eastAsia="黑体"/>
        </w:rPr>
        <w:t>2.</w:t>
      </w:r>
      <w:r>
        <w:rPr>
          <w:rFonts w:eastAsia="黑体" w:hint="eastAsia"/>
          <w:lang w:eastAsia="zh-CN"/>
        </w:rPr>
        <w:t>3</w:t>
      </w:r>
      <w:r w:rsidRPr="00C51D3D">
        <w:rPr>
          <w:rFonts w:eastAsia="黑体"/>
        </w:rPr>
        <w:t>.1</w:t>
      </w:r>
      <w:r>
        <w:rPr>
          <w:rFonts w:eastAsia="黑体" w:hint="eastAsia"/>
          <w:lang w:eastAsia="zh-CN"/>
        </w:rPr>
        <w:t>序贯排序方法介绍</w:t>
      </w:r>
    </w:p>
    <w:p w14:paraId="254210AD" w14:textId="46A5FE17" w:rsidR="009F58B9" w:rsidRDefault="00DC1A2C" w:rsidP="00DC1A2C">
      <w:pPr>
        <w:spacing w:line="300" w:lineRule="auto"/>
        <w:ind w:firstLineChars="200" w:firstLine="480"/>
        <w:rPr>
          <w:rFonts w:ascii="Times New Roman" w:hAnsi="Times New Roman"/>
          <w:sz w:val="24"/>
        </w:rPr>
      </w:pPr>
      <w:r w:rsidRPr="00DC1A2C">
        <w:rPr>
          <w:rFonts w:ascii="Times New Roman" w:hAnsi="Times New Roman" w:hint="eastAsia"/>
          <w:sz w:val="24"/>
        </w:rPr>
        <w:t>序贯排序就是在有两个变量的情况下，先后做两次单排序</w:t>
      </w:r>
      <w:r>
        <w:rPr>
          <w:rFonts w:ascii="Times New Roman" w:hAnsi="Times New Roman" w:hint="eastAsia"/>
          <w:sz w:val="24"/>
        </w:rPr>
        <w:t>。</w:t>
      </w:r>
      <w:r w:rsidRPr="00DC1A2C">
        <w:rPr>
          <w:rFonts w:ascii="Times New Roman" w:hAnsi="Times New Roman" w:hint="eastAsia"/>
          <w:sz w:val="24"/>
        </w:rPr>
        <w:t>在</w:t>
      </w:r>
      <w:r w:rsidRPr="00DC1A2C">
        <w:rPr>
          <w:rFonts w:ascii="Times New Roman" w:hAnsi="Times New Roman" w:hint="eastAsia"/>
          <w:sz w:val="24"/>
        </w:rPr>
        <w:t>t-1</w:t>
      </w:r>
      <w:r w:rsidRPr="00DC1A2C">
        <w:rPr>
          <w:rFonts w:ascii="Times New Roman" w:hAnsi="Times New Roman" w:hint="eastAsia"/>
          <w:sz w:val="24"/>
        </w:rPr>
        <w:t>时刻使用已有的信息</w:t>
      </w:r>
      <w:r>
        <w:rPr>
          <w:rFonts w:ascii="Times New Roman" w:hAnsi="Times New Roman" w:hint="eastAsia"/>
          <w:sz w:val="24"/>
        </w:rPr>
        <w:t>，通过</w:t>
      </w:r>
      <w:r w:rsidRPr="00DC1A2C">
        <w:rPr>
          <w:rFonts w:ascii="Times New Roman" w:hAnsi="Times New Roman" w:hint="eastAsia"/>
          <w:sz w:val="24"/>
        </w:rPr>
        <w:t>排序把所有的资产分配到不同的序位，然后计算投资组合的收益率</w:t>
      </w:r>
      <w:r>
        <w:rPr>
          <w:rFonts w:ascii="Times New Roman" w:hAnsi="Times New Roman" w:hint="eastAsia"/>
          <w:sz w:val="24"/>
        </w:rPr>
        <w:t>，</w:t>
      </w:r>
      <w:r w:rsidRPr="00DC1A2C">
        <w:rPr>
          <w:rFonts w:ascii="Times New Roman" w:hAnsi="Times New Roman" w:hint="eastAsia"/>
          <w:sz w:val="24"/>
        </w:rPr>
        <w:t>得到每一序位组合收益率的时间序列</w:t>
      </w:r>
      <w:r>
        <w:rPr>
          <w:rFonts w:ascii="Times New Roman" w:hAnsi="Times New Roman" w:hint="eastAsia"/>
          <w:sz w:val="24"/>
        </w:rPr>
        <w:t>。</w:t>
      </w:r>
      <w:r w:rsidRPr="00DC1A2C">
        <w:rPr>
          <w:rFonts w:ascii="Times New Roman" w:hAnsi="Times New Roman" w:hint="eastAsia"/>
          <w:sz w:val="24"/>
        </w:rPr>
        <w:t>在有两个变量</w:t>
      </w:r>
      <w:r w:rsidRPr="00DC1A2C">
        <w:rPr>
          <w:rFonts w:ascii="Times New Roman" w:hAnsi="Times New Roman" w:hint="eastAsia"/>
          <w:sz w:val="24"/>
        </w:rPr>
        <w:t>x</w:t>
      </w:r>
      <w:r w:rsidRPr="00DC1A2C">
        <w:rPr>
          <w:rFonts w:ascii="Times New Roman" w:hAnsi="Times New Roman" w:hint="eastAsia"/>
          <w:sz w:val="24"/>
          <w:vertAlign w:val="subscript"/>
        </w:rPr>
        <w:t>1</w:t>
      </w:r>
      <w:r w:rsidRPr="00DC1A2C">
        <w:rPr>
          <w:rFonts w:ascii="Times New Roman" w:hAnsi="Times New Roman" w:hint="eastAsia"/>
          <w:sz w:val="24"/>
        </w:rPr>
        <w:t>和</w:t>
      </w:r>
      <w:r w:rsidRPr="00DC1A2C">
        <w:rPr>
          <w:rFonts w:ascii="Times New Roman" w:hAnsi="Times New Roman" w:hint="eastAsia"/>
          <w:sz w:val="24"/>
        </w:rPr>
        <w:t>x</w:t>
      </w:r>
      <w:r w:rsidRPr="00DC1A2C">
        <w:rPr>
          <w:rFonts w:ascii="Times New Roman" w:hAnsi="Times New Roman"/>
          <w:sz w:val="24"/>
          <w:vertAlign w:val="subscript"/>
        </w:rPr>
        <w:t>2</w:t>
      </w:r>
      <w:r w:rsidRPr="00DC1A2C">
        <w:rPr>
          <w:rFonts w:ascii="Times New Roman" w:hAnsi="Times New Roman" w:hint="eastAsia"/>
          <w:sz w:val="24"/>
        </w:rPr>
        <w:t>的情况下，首先要确定</w:t>
      </w:r>
      <w:r w:rsidRPr="00DC1A2C">
        <w:rPr>
          <w:rFonts w:ascii="Times New Roman" w:hAnsi="Times New Roman" w:hint="eastAsia"/>
          <w:sz w:val="24"/>
        </w:rPr>
        <w:t>x</w:t>
      </w:r>
      <w:r w:rsidRPr="00DC1A2C">
        <w:rPr>
          <w:rFonts w:ascii="Times New Roman" w:hAnsi="Times New Roman"/>
          <w:sz w:val="24"/>
          <w:vertAlign w:val="subscript"/>
        </w:rPr>
        <w:t>1</w:t>
      </w:r>
      <w:r w:rsidRPr="00DC1A2C">
        <w:rPr>
          <w:rFonts w:ascii="Times New Roman" w:hAnsi="Times New Roman" w:hint="eastAsia"/>
          <w:sz w:val="24"/>
        </w:rPr>
        <w:t>和</w:t>
      </w:r>
      <w:r w:rsidRPr="00DC1A2C">
        <w:rPr>
          <w:rFonts w:ascii="Times New Roman" w:hAnsi="Times New Roman" w:hint="eastAsia"/>
          <w:sz w:val="24"/>
        </w:rPr>
        <w:t>x</w:t>
      </w:r>
      <w:r w:rsidRPr="00DC1A2C">
        <w:rPr>
          <w:rFonts w:ascii="Times New Roman" w:hAnsi="Times New Roman"/>
          <w:sz w:val="24"/>
          <w:vertAlign w:val="subscript"/>
        </w:rPr>
        <w:t>2</w:t>
      </w:r>
      <w:r w:rsidRPr="00DC1A2C">
        <w:rPr>
          <w:rFonts w:ascii="Times New Roman" w:hAnsi="Times New Roman" w:hint="eastAsia"/>
          <w:sz w:val="24"/>
        </w:rPr>
        <w:t>的顺序。通常如果</w:t>
      </w:r>
      <w:r w:rsidRPr="00DC1A2C">
        <w:rPr>
          <w:rFonts w:ascii="Times New Roman" w:hAnsi="Times New Roman" w:hint="eastAsia"/>
          <w:sz w:val="24"/>
        </w:rPr>
        <w:t>x</w:t>
      </w:r>
      <w:r w:rsidRPr="00DC1A2C">
        <w:rPr>
          <w:rFonts w:ascii="Times New Roman" w:hAnsi="Times New Roman"/>
          <w:sz w:val="24"/>
          <w:vertAlign w:val="subscript"/>
        </w:rPr>
        <w:t>1</w:t>
      </w:r>
      <w:r w:rsidRPr="00DC1A2C">
        <w:rPr>
          <w:rFonts w:ascii="Times New Roman" w:hAnsi="Times New Roman" w:hint="eastAsia"/>
          <w:sz w:val="24"/>
        </w:rPr>
        <w:t>是我们要考察的预测变量，</w:t>
      </w:r>
      <w:r>
        <w:rPr>
          <w:rFonts w:ascii="Times New Roman" w:hAnsi="Times New Roman" w:hint="eastAsia"/>
          <w:sz w:val="24"/>
        </w:rPr>
        <w:t>x</w:t>
      </w:r>
      <w:r w:rsidRPr="00DC1A2C">
        <w:rPr>
          <w:rFonts w:ascii="Times New Roman" w:hAnsi="Times New Roman"/>
          <w:sz w:val="24"/>
          <w:vertAlign w:val="subscript"/>
        </w:rPr>
        <w:t>2</w:t>
      </w:r>
      <w:r w:rsidRPr="00DC1A2C">
        <w:rPr>
          <w:rFonts w:ascii="Times New Roman" w:hAnsi="Times New Roman" w:hint="eastAsia"/>
          <w:sz w:val="24"/>
        </w:rPr>
        <w:t>是控制变量，其顺序是先按</w:t>
      </w:r>
      <w:r w:rsidRPr="00DC1A2C">
        <w:rPr>
          <w:rFonts w:ascii="Times New Roman" w:hAnsi="Times New Roman" w:hint="eastAsia"/>
          <w:sz w:val="24"/>
        </w:rPr>
        <w:t>x</w:t>
      </w:r>
      <w:r w:rsidRPr="00DC1A2C">
        <w:rPr>
          <w:rFonts w:ascii="Times New Roman" w:hAnsi="Times New Roman"/>
          <w:sz w:val="24"/>
          <w:vertAlign w:val="subscript"/>
        </w:rPr>
        <w:t>2</w:t>
      </w:r>
      <w:r w:rsidRPr="00DC1A2C">
        <w:rPr>
          <w:rFonts w:ascii="Times New Roman" w:hAnsi="Times New Roman" w:hint="eastAsia"/>
          <w:sz w:val="24"/>
        </w:rPr>
        <w:t>排序，再按</w:t>
      </w:r>
      <w:r w:rsidRPr="00DC1A2C">
        <w:rPr>
          <w:rFonts w:ascii="Times New Roman" w:hAnsi="Times New Roman" w:hint="eastAsia"/>
          <w:sz w:val="24"/>
        </w:rPr>
        <w:t>x</w:t>
      </w:r>
      <w:r w:rsidRPr="00DC1A2C">
        <w:rPr>
          <w:rFonts w:ascii="Times New Roman" w:hAnsi="Times New Roman"/>
          <w:sz w:val="24"/>
          <w:vertAlign w:val="subscript"/>
        </w:rPr>
        <w:t>1</w:t>
      </w:r>
      <w:r w:rsidRPr="00DC1A2C">
        <w:rPr>
          <w:rFonts w:ascii="Times New Roman" w:hAnsi="Times New Roman" w:hint="eastAsia"/>
          <w:sz w:val="24"/>
        </w:rPr>
        <w:t>排序。</w:t>
      </w:r>
      <w:r w:rsidR="00FD7210">
        <w:rPr>
          <w:rFonts w:ascii="Times New Roman" w:hAnsi="Times New Roman" w:hint="eastAsia"/>
          <w:sz w:val="24"/>
        </w:rPr>
        <w:t>排序法的优点是无函数形式假设，可以发现非线性的关系。</w:t>
      </w:r>
    </w:p>
    <w:p w14:paraId="4ADF7996" w14:textId="765BC940" w:rsidR="00DC1A2C" w:rsidRDefault="00DC1A2C" w:rsidP="00DC1A2C">
      <w:pPr>
        <w:pStyle w:val="ab"/>
        <w:spacing w:before="240"/>
        <w:rPr>
          <w:rFonts w:eastAsia="黑体"/>
          <w:lang w:eastAsia="zh-CN"/>
        </w:rPr>
      </w:pPr>
      <w:r w:rsidRPr="00C51D3D">
        <w:rPr>
          <w:rFonts w:eastAsia="黑体"/>
        </w:rPr>
        <w:t>2.</w:t>
      </w:r>
      <w:r>
        <w:rPr>
          <w:rFonts w:eastAsia="黑体" w:hint="eastAsia"/>
          <w:lang w:eastAsia="zh-CN"/>
        </w:rPr>
        <w:t>3</w:t>
      </w:r>
      <w:r w:rsidRPr="00C51D3D">
        <w:rPr>
          <w:rFonts w:eastAsia="黑体"/>
        </w:rPr>
        <w:t>.</w:t>
      </w:r>
      <w:r w:rsidR="00890E3B">
        <w:rPr>
          <w:rFonts w:eastAsia="黑体"/>
        </w:rPr>
        <w:t>2</w:t>
      </w:r>
      <w:r>
        <w:rPr>
          <w:rFonts w:eastAsia="黑体" w:hint="eastAsia"/>
          <w:lang w:eastAsia="zh-CN"/>
        </w:rPr>
        <w:t>序贯排序</w:t>
      </w:r>
      <w:r w:rsidR="00D07780">
        <w:rPr>
          <w:rFonts w:eastAsia="黑体" w:hint="eastAsia"/>
          <w:lang w:eastAsia="zh-CN"/>
        </w:rPr>
        <w:t>资产组合月平均收益率检验思路</w:t>
      </w:r>
    </w:p>
    <w:p w14:paraId="3A448BBE" w14:textId="6A12E81E" w:rsidR="00FD28B6" w:rsidRPr="00FD28B6" w:rsidRDefault="00FD28B6" w:rsidP="00FD28B6">
      <w:pPr>
        <w:ind w:firstLineChars="200" w:firstLine="480"/>
        <w:rPr>
          <w:rFonts w:ascii="Times New Roman" w:hAnsi="Times New Roman"/>
          <w:sz w:val="24"/>
        </w:rPr>
      </w:pPr>
      <w:r w:rsidRPr="00FD28B6">
        <w:rPr>
          <w:rFonts w:ascii="Times New Roman" w:hAnsi="Times New Roman" w:hint="eastAsia"/>
          <w:sz w:val="24"/>
        </w:rPr>
        <w:t>实验中选取</w:t>
      </w:r>
      <w:r w:rsidRPr="00071AB4">
        <w:rPr>
          <w:rFonts w:ascii="Times New Roman" w:hAnsi="Times New Roman" w:hint="eastAsia"/>
          <w:sz w:val="24"/>
        </w:rPr>
        <w:t>中国股市</w:t>
      </w:r>
      <w:r w:rsidRPr="00071AB4">
        <w:rPr>
          <w:rFonts w:ascii="Times New Roman" w:hAnsi="Times New Roman" w:hint="eastAsia"/>
          <w:sz w:val="24"/>
        </w:rPr>
        <w:t>2</w:t>
      </w:r>
      <w:r w:rsidRPr="00071AB4">
        <w:rPr>
          <w:rFonts w:ascii="Times New Roman" w:hAnsi="Times New Roman"/>
          <w:sz w:val="24"/>
        </w:rPr>
        <w:t>00</w:t>
      </w:r>
      <w:r>
        <w:rPr>
          <w:rFonts w:ascii="Times New Roman" w:hAnsi="Times New Roman"/>
          <w:sz w:val="24"/>
        </w:rPr>
        <w:t>1</w:t>
      </w:r>
      <w:r w:rsidRPr="00071AB4">
        <w:rPr>
          <w:rFonts w:ascii="Times New Roman" w:hAnsi="Times New Roman" w:hint="eastAsia"/>
          <w:sz w:val="24"/>
        </w:rPr>
        <w:t>-</w:t>
      </w:r>
      <w:r w:rsidRPr="00071AB4">
        <w:rPr>
          <w:rFonts w:ascii="Times New Roman" w:hAnsi="Times New Roman"/>
          <w:sz w:val="24"/>
        </w:rPr>
        <w:t>20</w:t>
      </w:r>
      <w:r>
        <w:rPr>
          <w:rFonts w:ascii="Times New Roman" w:hAnsi="Times New Roman"/>
          <w:sz w:val="24"/>
        </w:rPr>
        <w:t>22</w:t>
      </w:r>
      <w:r w:rsidRPr="00071AB4">
        <w:rPr>
          <w:rFonts w:ascii="Times New Roman" w:hAnsi="Times New Roman" w:hint="eastAsia"/>
          <w:sz w:val="24"/>
        </w:rPr>
        <w:t>年所有股票</w:t>
      </w:r>
      <w:r>
        <w:rPr>
          <w:rFonts w:ascii="Times New Roman" w:hAnsi="Times New Roman" w:hint="eastAsia"/>
          <w:sz w:val="24"/>
        </w:rPr>
        <w:t>的相关数据，包括股票代码、日期、收盘价、总股数、流通股股数、月收益率、月无风险收益、市盈率等，共计</w:t>
      </w:r>
      <w:r>
        <w:rPr>
          <w:rFonts w:ascii="Times New Roman" w:hAnsi="Times New Roman" w:hint="eastAsia"/>
          <w:sz w:val="24"/>
        </w:rPr>
        <w:t>5</w:t>
      </w:r>
      <w:r>
        <w:rPr>
          <w:rFonts w:ascii="Times New Roman" w:hAnsi="Times New Roman"/>
          <w:sz w:val="24"/>
        </w:rPr>
        <w:t>18354</w:t>
      </w:r>
      <w:r>
        <w:rPr>
          <w:rFonts w:ascii="Times New Roman" w:hAnsi="Times New Roman" w:hint="eastAsia"/>
          <w:sz w:val="24"/>
        </w:rPr>
        <w:t>条数据。数据来源为</w:t>
      </w:r>
      <w:r>
        <w:rPr>
          <w:rFonts w:ascii="Times New Roman" w:hAnsi="Times New Roman" w:hint="eastAsia"/>
          <w:sz w:val="24"/>
        </w:rPr>
        <w:t>RESSET</w:t>
      </w:r>
      <w:r>
        <w:rPr>
          <w:rFonts w:ascii="Times New Roman" w:hAnsi="Times New Roman" w:hint="eastAsia"/>
          <w:sz w:val="24"/>
        </w:rPr>
        <w:t>数据库，检验代码使用</w:t>
      </w:r>
      <w:r>
        <w:rPr>
          <w:rFonts w:ascii="Times New Roman" w:hAnsi="Times New Roman" w:hint="eastAsia"/>
          <w:sz w:val="24"/>
        </w:rPr>
        <w:t>Python</w:t>
      </w:r>
      <w:r>
        <w:rPr>
          <w:rFonts w:ascii="Times New Roman" w:hAnsi="Times New Roman" w:hint="eastAsia"/>
          <w:sz w:val="24"/>
        </w:rPr>
        <w:t>编写。</w:t>
      </w:r>
    </w:p>
    <w:p w14:paraId="45395C91" w14:textId="79C0D21F" w:rsidR="00D07780" w:rsidRDefault="00DC4FED" w:rsidP="00DC4FED">
      <w:pPr>
        <w:ind w:firstLineChars="200" w:firstLine="480"/>
        <w:rPr>
          <w:rFonts w:ascii="Times New Roman" w:hAnsi="Times New Roman"/>
          <w:sz w:val="24"/>
        </w:rPr>
      </w:pPr>
      <w:r>
        <w:rPr>
          <w:rFonts w:ascii="Times New Roman" w:hAnsi="Times New Roman" w:hint="eastAsia"/>
          <w:sz w:val="24"/>
        </w:rPr>
        <w:t>序贯排序资产组合月平均收益检验步骤：</w:t>
      </w:r>
    </w:p>
    <w:p w14:paraId="7549F89A" w14:textId="3F670595" w:rsidR="00DC4FED" w:rsidRPr="00DC4FED" w:rsidRDefault="00DC4FED" w:rsidP="00DC4FED">
      <w:pPr>
        <w:pStyle w:val="af5"/>
        <w:numPr>
          <w:ilvl w:val="0"/>
          <w:numId w:val="28"/>
        </w:numPr>
        <w:ind w:firstLineChars="0"/>
        <w:rPr>
          <w:rFonts w:ascii="Times New Roman" w:hAnsi="Times New Roman"/>
          <w:sz w:val="24"/>
        </w:rPr>
      </w:pPr>
      <w:r w:rsidRPr="00DC4FED">
        <w:rPr>
          <w:rFonts w:ascii="Times New Roman" w:hAnsi="Times New Roman" w:hint="eastAsia"/>
          <w:sz w:val="24"/>
        </w:rPr>
        <w:t>在</w:t>
      </w:r>
      <w:r w:rsidRPr="00DC4FED">
        <w:rPr>
          <w:rFonts w:ascii="Times New Roman" w:hAnsi="Times New Roman" w:hint="eastAsia"/>
          <w:sz w:val="24"/>
        </w:rPr>
        <w:t>t</w:t>
      </w:r>
      <w:r w:rsidRPr="00DC4FED">
        <w:rPr>
          <w:rFonts w:ascii="Times New Roman" w:hAnsi="Times New Roman" w:hint="eastAsia"/>
          <w:sz w:val="24"/>
        </w:rPr>
        <w:t>年的</w:t>
      </w:r>
      <w:r w:rsidRPr="00DC4FED">
        <w:rPr>
          <w:rFonts w:ascii="Times New Roman" w:hAnsi="Times New Roman" w:hint="eastAsia"/>
          <w:sz w:val="24"/>
        </w:rPr>
        <w:t>6</w:t>
      </w:r>
      <w:r w:rsidRPr="00DC4FED">
        <w:rPr>
          <w:rFonts w:ascii="Times New Roman" w:hAnsi="Times New Roman" w:hint="eastAsia"/>
          <w:sz w:val="24"/>
        </w:rPr>
        <w:t>月份，股票按照市值分成</w:t>
      </w:r>
      <w:r w:rsidRPr="00DC4FED">
        <w:rPr>
          <w:rFonts w:ascii="Times New Roman" w:hAnsi="Times New Roman" w:hint="eastAsia"/>
          <w:sz w:val="24"/>
        </w:rPr>
        <w:t>5</w:t>
      </w:r>
      <w:r w:rsidRPr="00DC4FED">
        <w:rPr>
          <w:rFonts w:ascii="Times New Roman" w:hAnsi="Times New Roman" w:hint="eastAsia"/>
          <w:sz w:val="24"/>
        </w:rPr>
        <w:t>个分位</w:t>
      </w:r>
    </w:p>
    <w:p w14:paraId="175BFF8A" w14:textId="5DEE7261" w:rsidR="00DC4FED" w:rsidRDefault="00DC4FED" w:rsidP="00DC4FED">
      <w:pPr>
        <w:pStyle w:val="af5"/>
        <w:numPr>
          <w:ilvl w:val="0"/>
          <w:numId w:val="28"/>
        </w:numPr>
        <w:ind w:firstLineChars="0"/>
        <w:rPr>
          <w:rFonts w:ascii="Times New Roman" w:hAnsi="Times New Roman"/>
          <w:sz w:val="24"/>
        </w:rPr>
      </w:pPr>
      <w:r w:rsidRPr="00DC4FED">
        <w:rPr>
          <w:rFonts w:ascii="Times New Roman" w:hAnsi="Times New Roman" w:hint="eastAsia"/>
          <w:sz w:val="24"/>
        </w:rPr>
        <w:t>在每个分位中按照盈利价格比</w:t>
      </w:r>
      <w:r>
        <w:rPr>
          <w:rFonts w:ascii="Times New Roman" w:hAnsi="Times New Roman" w:hint="eastAsia"/>
          <w:sz w:val="24"/>
        </w:rPr>
        <w:t>再分成</w:t>
      </w:r>
      <w:r>
        <w:rPr>
          <w:rFonts w:ascii="Times New Roman" w:hAnsi="Times New Roman" w:hint="eastAsia"/>
          <w:sz w:val="24"/>
        </w:rPr>
        <w:t>6</w:t>
      </w:r>
      <w:r>
        <w:rPr>
          <w:rFonts w:ascii="Times New Roman" w:hAnsi="Times New Roman" w:hint="eastAsia"/>
          <w:sz w:val="24"/>
        </w:rPr>
        <w:t>个分位</w:t>
      </w:r>
    </w:p>
    <w:p w14:paraId="1FA6D792" w14:textId="4157C650" w:rsidR="00DC4FED" w:rsidRDefault="00DC4FED" w:rsidP="00DC4FED">
      <w:pPr>
        <w:pStyle w:val="af5"/>
        <w:numPr>
          <w:ilvl w:val="0"/>
          <w:numId w:val="28"/>
        </w:numPr>
        <w:ind w:firstLineChars="0"/>
        <w:rPr>
          <w:rFonts w:ascii="Times New Roman" w:hAnsi="Times New Roman"/>
          <w:sz w:val="24"/>
        </w:rPr>
      </w:pPr>
      <w:r>
        <w:rPr>
          <w:rFonts w:ascii="Times New Roman" w:hAnsi="Times New Roman" w:hint="eastAsia"/>
          <w:sz w:val="24"/>
        </w:rPr>
        <w:t>经过上述两部分组后，共组成</w:t>
      </w:r>
      <w:r>
        <w:rPr>
          <w:rFonts w:ascii="Times New Roman" w:hAnsi="Times New Roman" w:hint="eastAsia"/>
          <w:sz w:val="24"/>
        </w:rPr>
        <w:t>2</w:t>
      </w:r>
      <w:r>
        <w:rPr>
          <w:rFonts w:ascii="Times New Roman" w:hAnsi="Times New Roman"/>
          <w:sz w:val="24"/>
        </w:rPr>
        <w:t>5</w:t>
      </w:r>
      <w:r>
        <w:rPr>
          <w:rFonts w:ascii="Times New Roman" w:hAnsi="Times New Roman" w:hint="eastAsia"/>
          <w:sz w:val="24"/>
        </w:rPr>
        <w:t>个投资组合，持有一年后调整组合</w:t>
      </w:r>
    </w:p>
    <w:p w14:paraId="5F5FCB58" w14:textId="4E3E6641" w:rsidR="00DC4FED" w:rsidRPr="00DC4FED" w:rsidRDefault="00DC4FED" w:rsidP="00DC4FED">
      <w:pPr>
        <w:pStyle w:val="af5"/>
        <w:numPr>
          <w:ilvl w:val="0"/>
          <w:numId w:val="28"/>
        </w:numPr>
        <w:ind w:firstLineChars="0"/>
        <w:rPr>
          <w:rFonts w:ascii="Times New Roman" w:hAnsi="Times New Roman"/>
          <w:sz w:val="24"/>
        </w:rPr>
      </w:pPr>
      <w:r>
        <w:rPr>
          <w:rFonts w:ascii="Times New Roman" w:hAnsi="Times New Roman" w:hint="eastAsia"/>
          <w:sz w:val="24"/>
        </w:rPr>
        <w:t>计算组合收益率的均值</w:t>
      </w:r>
    </w:p>
    <w:p w14:paraId="61406B04" w14:textId="5C5BA138" w:rsidR="00DC1A2C" w:rsidRDefault="000F5DC4" w:rsidP="004623D5">
      <w:pPr>
        <w:spacing w:line="300" w:lineRule="auto"/>
        <w:rPr>
          <w:rFonts w:ascii="Times New Roman" w:hAnsi="Times New Roman"/>
          <w:sz w:val="24"/>
        </w:rPr>
      </w:pPr>
      <w:r>
        <w:rPr>
          <w:rFonts w:ascii="Times New Roman" w:hAnsi="Times New Roman" w:hint="eastAsia"/>
          <w:sz w:val="24"/>
        </w:rPr>
        <w:t>由于序贯排序检验代码比较复杂，在此不做过多分析，详细代码可见第五部分附录。</w:t>
      </w:r>
    </w:p>
    <w:p w14:paraId="4244D4E2" w14:textId="77777777" w:rsidR="003247D1" w:rsidRPr="00C83834" w:rsidRDefault="003247D1" w:rsidP="004623D5">
      <w:pPr>
        <w:spacing w:line="300" w:lineRule="auto"/>
        <w:rPr>
          <w:rFonts w:ascii="Times New Roman" w:hAnsi="Times New Roman"/>
          <w:sz w:val="24"/>
        </w:rPr>
      </w:pPr>
    </w:p>
    <w:p w14:paraId="2CF0A9D7" w14:textId="029FAB06" w:rsidR="00E046A4" w:rsidRDefault="00E046A4" w:rsidP="00E046A4">
      <w:pPr>
        <w:rPr>
          <w:rFonts w:ascii="Times New Roman" w:hAnsi="Times New Roman"/>
          <w:sz w:val="28"/>
          <w:szCs w:val="28"/>
        </w:rPr>
      </w:pPr>
      <w:r w:rsidRPr="00C51D3D">
        <w:rPr>
          <w:rFonts w:ascii="Times New Roman" w:hAnsi="Times New Roman"/>
          <w:sz w:val="28"/>
          <w:szCs w:val="28"/>
        </w:rPr>
        <w:t>2.</w:t>
      </w:r>
      <w:r>
        <w:rPr>
          <w:rFonts w:ascii="Times New Roman" w:hAnsi="Times New Roman" w:hint="eastAsia"/>
          <w:sz w:val="28"/>
          <w:szCs w:val="28"/>
        </w:rPr>
        <w:t xml:space="preserve">3 </w:t>
      </w:r>
      <w:r w:rsidRPr="00933EFA">
        <w:rPr>
          <w:rFonts w:ascii="Times New Roman" w:hAnsi="Times New Roman" w:hint="eastAsia"/>
          <w:sz w:val="28"/>
          <w:szCs w:val="28"/>
        </w:rPr>
        <w:t>Fama-MacBe</w:t>
      </w:r>
      <w:r>
        <w:rPr>
          <w:rFonts w:ascii="Times New Roman" w:hAnsi="Times New Roman" w:hint="eastAsia"/>
          <w:sz w:val="28"/>
          <w:szCs w:val="28"/>
        </w:rPr>
        <w:t>t</w:t>
      </w:r>
      <w:r w:rsidRPr="00933EFA">
        <w:rPr>
          <w:rFonts w:ascii="Times New Roman" w:hAnsi="Times New Roman" w:hint="eastAsia"/>
          <w:sz w:val="28"/>
          <w:szCs w:val="28"/>
        </w:rPr>
        <w:t>h</w:t>
      </w:r>
      <w:r w:rsidRPr="00933EFA">
        <w:rPr>
          <w:rFonts w:ascii="Times New Roman" w:hAnsi="Times New Roman" w:hint="eastAsia"/>
          <w:sz w:val="28"/>
          <w:szCs w:val="28"/>
        </w:rPr>
        <w:t>回归检验</w:t>
      </w:r>
    </w:p>
    <w:p w14:paraId="2C889DE9" w14:textId="65657823" w:rsidR="00CC5737" w:rsidRPr="00CC5737" w:rsidRDefault="00CC5737" w:rsidP="00CC5737">
      <w:pPr>
        <w:pStyle w:val="ab"/>
        <w:spacing w:before="240"/>
        <w:rPr>
          <w:rFonts w:eastAsia="黑体"/>
          <w:lang w:eastAsia="zh-CN"/>
        </w:rPr>
      </w:pPr>
      <w:r w:rsidRPr="00C51D3D">
        <w:rPr>
          <w:rFonts w:eastAsia="黑体"/>
        </w:rPr>
        <w:t>2.</w:t>
      </w:r>
      <w:r>
        <w:rPr>
          <w:rFonts w:eastAsia="黑体" w:hint="eastAsia"/>
          <w:lang w:eastAsia="zh-CN"/>
        </w:rPr>
        <w:t>3</w:t>
      </w:r>
      <w:r w:rsidRPr="00C51D3D">
        <w:rPr>
          <w:rFonts w:eastAsia="黑体"/>
        </w:rPr>
        <w:t>.1</w:t>
      </w:r>
      <w:r>
        <w:rPr>
          <w:rFonts w:eastAsia="黑体" w:hint="eastAsia"/>
          <w:lang w:eastAsia="zh-CN"/>
        </w:rPr>
        <w:t xml:space="preserve"> Fama-MacBeth</w:t>
      </w:r>
      <w:r>
        <w:rPr>
          <w:rFonts w:eastAsia="黑体" w:hint="eastAsia"/>
          <w:lang w:eastAsia="zh-CN"/>
        </w:rPr>
        <w:t>回归方法介绍</w:t>
      </w:r>
    </w:p>
    <w:p w14:paraId="27B05F92" w14:textId="655D6B79" w:rsidR="00E046A4" w:rsidRDefault="00E046A4" w:rsidP="00E046A4">
      <w:pPr>
        <w:spacing w:line="300" w:lineRule="auto"/>
        <w:ind w:firstLineChars="200" w:firstLine="480"/>
        <w:rPr>
          <w:rFonts w:ascii="Times New Roman" w:hAnsi="Times New Roman"/>
          <w:sz w:val="24"/>
        </w:rPr>
      </w:pPr>
      <w:r>
        <w:rPr>
          <w:rFonts w:ascii="Times New Roman" w:hAnsi="Times New Roman" w:hint="eastAsia"/>
          <w:sz w:val="24"/>
        </w:rPr>
        <w:t>在</w:t>
      </w:r>
      <w:r>
        <w:rPr>
          <w:rFonts w:ascii="Times New Roman" w:hAnsi="Times New Roman" w:hint="eastAsia"/>
          <w:sz w:val="24"/>
        </w:rPr>
        <w:t>2.2</w:t>
      </w:r>
      <w:r>
        <w:rPr>
          <w:rFonts w:ascii="Times New Roman" w:hAnsi="Times New Roman" w:hint="eastAsia"/>
          <w:sz w:val="24"/>
        </w:rPr>
        <w:t>中我们使用了排序检验法，对市值和盈利价格比进行了序贯排序进而进行了检验。排序法的优点是简单直观、容易计算，但是推断变量对期望收益率的边际贡献比较困难。而</w:t>
      </w:r>
      <w:r>
        <w:rPr>
          <w:rFonts w:ascii="Times New Roman" w:hAnsi="Times New Roman" w:hint="eastAsia"/>
          <w:sz w:val="24"/>
        </w:rPr>
        <w:t>Fama-MacBeth</w:t>
      </w:r>
      <w:r>
        <w:rPr>
          <w:rFonts w:ascii="Times New Roman" w:hAnsi="Times New Roman" w:hint="eastAsia"/>
          <w:sz w:val="24"/>
        </w:rPr>
        <w:t>回归可以处理这一情况，它能够检验收益率与预测变量之间关系的函数形式。根据</w:t>
      </w:r>
      <w:r>
        <w:rPr>
          <w:rFonts w:ascii="Times New Roman" w:hAnsi="Times New Roman" w:hint="eastAsia"/>
          <w:sz w:val="24"/>
        </w:rPr>
        <w:t>Fama</w:t>
      </w:r>
      <w:r>
        <w:rPr>
          <w:rFonts w:ascii="Times New Roman" w:hAnsi="Times New Roman" w:hint="eastAsia"/>
          <w:sz w:val="24"/>
        </w:rPr>
        <w:t>和</w:t>
      </w:r>
      <w:r>
        <w:rPr>
          <w:rFonts w:ascii="Times New Roman" w:hAnsi="Times New Roman" w:hint="eastAsia"/>
          <w:sz w:val="24"/>
        </w:rPr>
        <w:t>MacBeth(1973)</w:t>
      </w:r>
      <w:r>
        <w:rPr>
          <w:rFonts w:ascii="Times New Roman" w:hAnsi="Times New Roman" w:hint="eastAsia"/>
          <w:sz w:val="24"/>
        </w:rPr>
        <w:t>提出的方法：在每一时期作一个横截面回归，并记录每一期的系数估计值，由此可以得到回归系数估计量的一个时间序列。根据</w:t>
      </w:r>
      <w:r>
        <w:rPr>
          <w:rFonts w:ascii="Times New Roman" w:hAnsi="Times New Roman" w:hint="eastAsia"/>
          <w:sz w:val="24"/>
        </w:rPr>
        <w:lastRenderedPageBreak/>
        <w:t>此时间序列，可以再利用</w:t>
      </w:r>
      <w:r>
        <w:rPr>
          <w:rFonts w:ascii="Times New Roman" w:hAnsi="Times New Roman" w:hint="eastAsia"/>
          <w:sz w:val="24"/>
        </w:rPr>
        <w:t>t</w:t>
      </w:r>
      <w:r>
        <w:rPr>
          <w:rFonts w:ascii="Times New Roman" w:hAnsi="Times New Roman" w:hint="eastAsia"/>
          <w:sz w:val="24"/>
        </w:rPr>
        <w:t>统计量进行有关的假设检验。</w:t>
      </w:r>
    </w:p>
    <w:p w14:paraId="47749936" w14:textId="1DEBA728" w:rsidR="00CC5737" w:rsidRPr="00CC5737" w:rsidRDefault="00CC5737" w:rsidP="00CC5737">
      <w:pPr>
        <w:pStyle w:val="ab"/>
        <w:spacing w:before="240"/>
        <w:rPr>
          <w:rFonts w:eastAsia="黑体"/>
          <w:lang w:eastAsia="zh-CN"/>
        </w:rPr>
      </w:pPr>
      <w:r w:rsidRPr="00C51D3D">
        <w:rPr>
          <w:rFonts w:eastAsia="黑体"/>
        </w:rPr>
        <w:t>2.</w:t>
      </w:r>
      <w:r>
        <w:rPr>
          <w:rFonts w:eastAsia="黑体" w:hint="eastAsia"/>
          <w:lang w:eastAsia="zh-CN"/>
        </w:rPr>
        <w:t>3</w:t>
      </w:r>
      <w:r w:rsidRPr="00C51D3D">
        <w:rPr>
          <w:rFonts w:eastAsia="黑体"/>
        </w:rPr>
        <w:t>.</w:t>
      </w:r>
      <w:r>
        <w:rPr>
          <w:rFonts w:eastAsia="黑体" w:hint="eastAsia"/>
          <w:lang w:eastAsia="zh-CN"/>
        </w:rPr>
        <w:t>2 Fama-MacBeth</w:t>
      </w:r>
      <w:r>
        <w:rPr>
          <w:rFonts w:eastAsia="黑体" w:hint="eastAsia"/>
          <w:lang w:eastAsia="zh-CN"/>
        </w:rPr>
        <w:t>回归检验思路</w:t>
      </w:r>
    </w:p>
    <w:p w14:paraId="5589B744" w14:textId="2FBFC273" w:rsidR="000C16BF" w:rsidRDefault="000C16BF" w:rsidP="00E046A4">
      <w:pPr>
        <w:spacing w:line="300" w:lineRule="auto"/>
        <w:ind w:firstLineChars="200" w:firstLine="480"/>
        <w:rPr>
          <w:rFonts w:ascii="Times New Roman" w:hAnsi="Times New Roman"/>
          <w:sz w:val="24"/>
        </w:rPr>
      </w:pPr>
      <w:r>
        <w:rPr>
          <w:rFonts w:ascii="Times New Roman" w:hAnsi="Times New Roman" w:hint="eastAsia"/>
          <w:sz w:val="24"/>
        </w:rPr>
        <w:t>在研究</w:t>
      </w:r>
      <w:r w:rsidRPr="000C16BF">
        <w:rPr>
          <w:rFonts w:ascii="Times New Roman" w:hAnsi="Times New Roman" w:hint="eastAsia"/>
          <w:sz w:val="24"/>
        </w:rPr>
        <w:t>市值、盈利价格比（市盈率倒数）、</w:t>
      </w:r>
      <w:r w:rsidRPr="000C16BF">
        <w:rPr>
          <w:rFonts w:ascii="Times New Roman" w:hAnsi="Times New Roman" w:hint="eastAsia"/>
          <w:sz w:val="24"/>
        </w:rPr>
        <w:t>CAPM</w:t>
      </w:r>
      <w:r w:rsidRPr="000C16BF">
        <w:rPr>
          <w:rFonts w:ascii="Times New Roman" w:hAnsi="Times New Roman" w:hint="eastAsia"/>
          <w:sz w:val="24"/>
        </w:rPr>
        <w:t>风险因子</w:t>
      </w:r>
      <w:r w:rsidRPr="000C16BF">
        <w:rPr>
          <w:rFonts w:ascii="Times New Roman" w:hAnsi="Times New Roman" w:hint="eastAsia"/>
          <w:sz w:val="24"/>
        </w:rPr>
        <w:t>Beta</w:t>
      </w:r>
      <w:r>
        <w:rPr>
          <w:rFonts w:ascii="Times New Roman" w:hAnsi="Times New Roman" w:hint="eastAsia"/>
          <w:sz w:val="24"/>
        </w:rPr>
        <w:t>对收益率的解释性这一问题上，我们选用</w:t>
      </w:r>
      <w:r>
        <w:rPr>
          <w:rFonts w:ascii="Times New Roman" w:hAnsi="Times New Roman" w:hint="eastAsia"/>
          <w:sz w:val="24"/>
        </w:rPr>
        <w:t>Fama-MacBeth</w:t>
      </w:r>
      <w:r>
        <w:rPr>
          <w:rFonts w:ascii="Times New Roman" w:hAnsi="Times New Roman" w:hint="eastAsia"/>
          <w:sz w:val="24"/>
        </w:rPr>
        <w:t>回归方法进行实证检验。实验中选用的数据为</w:t>
      </w:r>
      <w:r w:rsidRPr="00071AB4">
        <w:rPr>
          <w:rFonts w:ascii="Times New Roman" w:hAnsi="Times New Roman" w:hint="eastAsia"/>
          <w:sz w:val="24"/>
        </w:rPr>
        <w:t>中国股市</w:t>
      </w:r>
      <w:r w:rsidRPr="00071AB4">
        <w:rPr>
          <w:rFonts w:ascii="Times New Roman" w:hAnsi="Times New Roman" w:hint="eastAsia"/>
          <w:sz w:val="24"/>
        </w:rPr>
        <w:t>2</w:t>
      </w:r>
      <w:r>
        <w:rPr>
          <w:rFonts w:ascii="Times New Roman" w:hAnsi="Times New Roman"/>
          <w:sz w:val="24"/>
        </w:rPr>
        <w:t>001</w:t>
      </w:r>
      <w:r w:rsidRPr="00071AB4">
        <w:rPr>
          <w:rFonts w:ascii="Times New Roman" w:hAnsi="Times New Roman" w:hint="eastAsia"/>
          <w:sz w:val="24"/>
        </w:rPr>
        <w:t>-</w:t>
      </w:r>
      <w:r w:rsidRPr="00071AB4">
        <w:rPr>
          <w:rFonts w:ascii="Times New Roman" w:hAnsi="Times New Roman"/>
          <w:sz w:val="24"/>
        </w:rPr>
        <w:t>20</w:t>
      </w:r>
      <w:r>
        <w:rPr>
          <w:rFonts w:ascii="Times New Roman" w:hAnsi="Times New Roman"/>
          <w:sz w:val="24"/>
        </w:rPr>
        <w:t>22</w:t>
      </w:r>
      <w:r w:rsidRPr="00071AB4">
        <w:rPr>
          <w:rFonts w:ascii="Times New Roman" w:hAnsi="Times New Roman" w:hint="eastAsia"/>
          <w:sz w:val="24"/>
        </w:rPr>
        <w:t>年，所有股票的月收益率，月流通市值数据，月市盈率数据，</w:t>
      </w:r>
      <w:r>
        <w:rPr>
          <w:rFonts w:ascii="Times New Roman" w:hAnsi="Times New Roman" w:hint="eastAsia"/>
          <w:sz w:val="24"/>
        </w:rPr>
        <w:t>月</w:t>
      </w:r>
      <w:r>
        <w:rPr>
          <w:rFonts w:ascii="Times New Roman" w:hAnsi="Times New Roman" w:hint="eastAsia"/>
          <w:sz w:val="24"/>
        </w:rPr>
        <w:t>CAPM</w:t>
      </w:r>
      <w:r>
        <w:rPr>
          <w:rFonts w:ascii="Times New Roman" w:hAnsi="Times New Roman" w:hint="eastAsia"/>
          <w:sz w:val="24"/>
        </w:rPr>
        <w:t>风险因子</w:t>
      </w:r>
      <w:r>
        <w:rPr>
          <w:rFonts w:ascii="Times New Roman" w:hAnsi="Times New Roman" w:hint="eastAsia"/>
          <w:sz w:val="24"/>
        </w:rPr>
        <w:t>Beta</w:t>
      </w:r>
      <w:r>
        <w:rPr>
          <w:rFonts w:ascii="Times New Roman" w:hAnsi="Times New Roman" w:hint="eastAsia"/>
          <w:sz w:val="24"/>
        </w:rPr>
        <w:t>数据，数据来源均为</w:t>
      </w:r>
      <w:r>
        <w:rPr>
          <w:rFonts w:ascii="Times New Roman" w:hAnsi="Times New Roman" w:hint="eastAsia"/>
          <w:sz w:val="24"/>
        </w:rPr>
        <w:t>RESSET</w:t>
      </w:r>
      <w:r>
        <w:rPr>
          <w:rFonts w:ascii="Times New Roman" w:hAnsi="Times New Roman" w:hint="eastAsia"/>
          <w:sz w:val="24"/>
        </w:rPr>
        <w:t>数据库，数据处理计算程序使用</w:t>
      </w:r>
      <w:r>
        <w:rPr>
          <w:rFonts w:ascii="Times New Roman" w:hAnsi="Times New Roman" w:hint="eastAsia"/>
          <w:sz w:val="24"/>
        </w:rPr>
        <w:t>Python</w:t>
      </w:r>
      <w:r>
        <w:rPr>
          <w:rFonts w:ascii="Times New Roman" w:hAnsi="Times New Roman" w:hint="eastAsia"/>
          <w:sz w:val="24"/>
        </w:rPr>
        <w:t>编写。</w:t>
      </w:r>
    </w:p>
    <w:p w14:paraId="381F2769" w14:textId="3B32AB2D" w:rsidR="000C16BF" w:rsidRPr="00C51D3D" w:rsidRDefault="00636F15" w:rsidP="00636F15">
      <w:pPr>
        <w:spacing w:line="360" w:lineRule="auto"/>
        <w:ind w:firstLineChars="200" w:firstLine="480"/>
        <w:rPr>
          <w:rFonts w:ascii="Times New Roman" w:hAnsi="Times New Roman"/>
          <w:sz w:val="24"/>
        </w:rPr>
      </w:pPr>
      <w:r>
        <w:rPr>
          <w:rFonts w:ascii="Times New Roman" w:hAnsi="Times New Roman" w:hint="eastAsia"/>
          <w:sz w:val="24"/>
        </w:rPr>
        <w:t>在</w:t>
      </w:r>
      <w:r>
        <w:rPr>
          <w:rFonts w:ascii="Times New Roman" w:hAnsi="Times New Roman" w:hint="eastAsia"/>
          <w:sz w:val="24"/>
        </w:rPr>
        <w:t>Fama-MacBeth</w:t>
      </w:r>
      <w:r>
        <w:rPr>
          <w:rFonts w:ascii="Times New Roman" w:hAnsi="Times New Roman" w:hint="eastAsia"/>
          <w:sz w:val="24"/>
        </w:rPr>
        <w:t>回归中使用到的回归方程为式</w:t>
      </w:r>
      <w:r>
        <w:rPr>
          <w:rFonts w:ascii="Times New Roman" w:hAnsi="Times New Roman" w:hint="eastAsia"/>
          <w:sz w:val="24"/>
        </w:rPr>
        <w:t>2-3</w:t>
      </w:r>
    </w:p>
    <w:p w14:paraId="37540280" w14:textId="73F08096" w:rsidR="00E046A4" w:rsidRDefault="00636F15" w:rsidP="00636F15">
      <w:pPr>
        <w:spacing w:line="360" w:lineRule="auto"/>
        <w:ind w:firstLineChars="1000" w:firstLine="2400"/>
        <w:rPr>
          <w:rFonts w:ascii="Times New Roman" w:hAnsi="Times New Roman"/>
          <w:sz w:val="24"/>
        </w:rPr>
      </w:pPr>
      <m:oMath>
        <m:r>
          <w:rPr>
            <w:rFonts w:ascii="Cambria Math" w:hAnsi="Cambria Math"/>
            <w:sz w:val="24"/>
          </w:rPr>
          <m:t>R=</m:t>
        </m:r>
        <m:sSub>
          <m:sSubPr>
            <m:ctrlPr>
              <w:rPr>
                <w:rFonts w:ascii="Cambria Math" w:hAnsi="Cambria Math"/>
                <w:sz w:val="24"/>
              </w:rPr>
            </m:ctrlPr>
          </m:sSubPr>
          <m:e>
            <m:r>
              <w:rPr>
                <w:rFonts w:ascii="Cambria Math" w:hAnsi="Cambria Math"/>
                <w:sz w:val="24"/>
              </w:rPr>
              <m:t>γ</m:t>
            </m:r>
          </m:e>
          <m:sub>
            <m:r>
              <w:rPr>
                <w:rFonts w:ascii="Cambria Math" w:hAnsi="Cambria Math"/>
                <w:sz w:val="24"/>
              </w:rPr>
              <m:t>0</m:t>
            </m:r>
          </m:sub>
        </m:sSub>
        <m:r>
          <w:rPr>
            <w:rFonts w:ascii="Cambria Math" w:hAnsi="Cambria Math"/>
            <w:sz w:val="24"/>
          </w:rPr>
          <m:t>+</m:t>
        </m:r>
        <m:sSub>
          <m:sSubPr>
            <m:ctrlPr>
              <w:rPr>
                <w:rFonts w:ascii="Cambria Math" w:hAnsi="Cambria Math"/>
                <w:sz w:val="24"/>
              </w:rPr>
            </m:ctrlPr>
          </m:sSubPr>
          <m:e>
            <m:r>
              <w:rPr>
                <w:rFonts w:ascii="Cambria Math" w:hAnsi="Cambria Math"/>
                <w:sz w:val="24"/>
              </w:rPr>
              <m:t>γ</m:t>
            </m:r>
          </m:e>
          <m:sub>
            <m:r>
              <w:rPr>
                <w:rFonts w:ascii="Cambria Math" w:hAnsi="Cambria Math"/>
                <w:sz w:val="24"/>
              </w:rPr>
              <m:t>1</m:t>
            </m:r>
          </m:sub>
        </m:sSub>
        <m:r>
          <w:rPr>
            <w:rFonts w:ascii="Cambria Math" w:hAnsi="Cambria Math"/>
            <w:sz w:val="24"/>
          </w:rPr>
          <m:t>β+</m:t>
        </m:r>
        <m:sSub>
          <m:sSubPr>
            <m:ctrlPr>
              <w:rPr>
                <w:rFonts w:ascii="Cambria Math" w:hAnsi="Cambria Math"/>
                <w:sz w:val="24"/>
              </w:rPr>
            </m:ctrlPr>
          </m:sSubPr>
          <m:e>
            <m:r>
              <w:rPr>
                <w:rFonts w:ascii="Cambria Math" w:hAnsi="Cambria Math"/>
                <w:sz w:val="24"/>
              </w:rPr>
              <m:t>γ</m:t>
            </m:r>
          </m:e>
          <m:sub>
            <m:r>
              <w:rPr>
                <w:rFonts w:ascii="Cambria Math" w:hAnsi="Cambria Math"/>
                <w:sz w:val="24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  <w:sz w:val="24"/>
          </w:rPr>
          <m:t>ln</m:t>
        </m:r>
        <m:r>
          <w:rPr>
            <w:rFonts w:ascii="Cambria Math" w:hAnsi="Cambria Math"/>
            <w:sz w:val="24"/>
          </w:rPr>
          <m:t>⁡(Stksize)+</m:t>
        </m:r>
        <m:sSub>
          <m:sSubPr>
            <m:ctrlPr>
              <w:rPr>
                <w:rFonts w:ascii="Cambria Math" w:hAnsi="Cambria Math"/>
                <w:sz w:val="24"/>
              </w:rPr>
            </m:ctrlPr>
          </m:sSubPr>
          <m:e>
            <m:r>
              <w:rPr>
                <w:rFonts w:ascii="Cambria Math" w:hAnsi="Cambria Math"/>
                <w:sz w:val="24"/>
              </w:rPr>
              <m:t>γ</m:t>
            </m:r>
          </m:e>
          <m:sub>
            <m:r>
              <w:rPr>
                <w:rFonts w:ascii="Cambria Math" w:hAnsi="Cambria Math"/>
                <w:sz w:val="24"/>
              </w:rPr>
              <m:t>3</m:t>
            </m:r>
          </m:sub>
        </m:sSub>
        <m:r>
          <w:rPr>
            <w:rFonts w:ascii="Cambria Math" w:hAnsi="Cambria Math"/>
            <w:sz w:val="24"/>
          </w:rPr>
          <m:t>⁡Stkep</m:t>
        </m:r>
      </m:oMath>
      <w:r>
        <w:rPr>
          <w:rFonts w:ascii="Times New Roman" w:hAnsi="Times New Roman" w:hint="eastAsia"/>
          <w:sz w:val="24"/>
        </w:rPr>
        <w:t xml:space="preserve">            (2-3)</w:t>
      </w:r>
    </w:p>
    <w:p w14:paraId="125F5CFC" w14:textId="06FEFCAE" w:rsidR="006E3732" w:rsidRDefault="006E3732" w:rsidP="00CC5737">
      <w:pPr>
        <w:spacing w:line="300" w:lineRule="auto"/>
        <w:rPr>
          <w:rFonts w:ascii="Times New Roman" w:hAnsi="Times New Roman"/>
          <w:sz w:val="24"/>
        </w:rPr>
      </w:pPr>
      <w:r>
        <w:rPr>
          <w:rFonts w:ascii="Times New Roman" w:hAnsi="Times New Roman" w:hint="eastAsia"/>
          <w:sz w:val="24"/>
        </w:rPr>
        <w:t>上式中，</w:t>
      </w:r>
      <w:r>
        <w:rPr>
          <w:rFonts w:ascii="Times New Roman" w:hAnsi="Times New Roman" w:hint="eastAsia"/>
          <w:sz w:val="24"/>
        </w:rPr>
        <w:t>R</w:t>
      </w:r>
      <w:r>
        <w:rPr>
          <w:rFonts w:ascii="Times New Roman" w:hAnsi="Times New Roman" w:hint="eastAsia"/>
          <w:sz w:val="24"/>
        </w:rPr>
        <w:t>为股票月度收益率，β为月</w:t>
      </w:r>
      <w:r>
        <w:rPr>
          <w:rFonts w:ascii="Times New Roman" w:hAnsi="Times New Roman" w:hint="eastAsia"/>
          <w:sz w:val="24"/>
        </w:rPr>
        <w:t>CAPM</w:t>
      </w:r>
      <w:r>
        <w:rPr>
          <w:rFonts w:ascii="Times New Roman" w:hAnsi="Times New Roman" w:hint="eastAsia"/>
          <w:sz w:val="24"/>
        </w:rPr>
        <w:t>风险因子</w:t>
      </w:r>
      <w:r>
        <w:rPr>
          <w:rFonts w:ascii="Times New Roman" w:hAnsi="Times New Roman" w:hint="eastAsia"/>
          <w:sz w:val="24"/>
        </w:rPr>
        <w:t>Beta</w:t>
      </w:r>
      <w:r>
        <w:rPr>
          <w:rFonts w:ascii="Times New Roman" w:hAnsi="Times New Roman" w:hint="eastAsia"/>
          <w:sz w:val="24"/>
        </w:rPr>
        <w:t>数据，</w:t>
      </w:r>
      <w:r>
        <w:rPr>
          <w:rFonts w:ascii="Times New Roman" w:hAnsi="Times New Roman" w:hint="eastAsia"/>
          <w:sz w:val="24"/>
        </w:rPr>
        <w:t>Stksize</w:t>
      </w:r>
      <w:r>
        <w:rPr>
          <w:rFonts w:ascii="Times New Roman" w:hAnsi="Times New Roman" w:hint="eastAsia"/>
          <w:sz w:val="24"/>
        </w:rPr>
        <w:t>为公司流通市值，</w:t>
      </w:r>
      <w:r>
        <w:rPr>
          <w:rFonts w:ascii="Times New Roman" w:hAnsi="Times New Roman" w:hint="eastAsia"/>
          <w:sz w:val="24"/>
        </w:rPr>
        <w:t>Stkep</w:t>
      </w:r>
      <w:r>
        <w:rPr>
          <w:rFonts w:ascii="Times New Roman" w:hAnsi="Times New Roman" w:hint="eastAsia"/>
          <w:sz w:val="24"/>
        </w:rPr>
        <w:t>为盈利价格比（市盈率倒数）</w:t>
      </w:r>
      <w:r w:rsidR="001930FF">
        <w:rPr>
          <w:rFonts w:ascii="Times New Roman" w:hAnsi="Times New Roman" w:hint="eastAsia"/>
          <w:sz w:val="24"/>
        </w:rPr>
        <w:t>。由于</w:t>
      </w:r>
      <w:r w:rsidR="001930FF">
        <w:rPr>
          <w:rFonts w:ascii="Times New Roman" w:hAnsi="Times New Roman" w:hint="eastAsia"/>
          <w:sz w:val="24"/>
        </w:rPr>
        <w:t>Stksize</w:t>
      </w:r>
      <w:r w:rsidR="001930FF">
        <w:rPr>
          <w:rFonts w:ascii="Times New Roman" w:hAnsi="Times New Roman" w:hint="eastAsia"/>
          <w:sz w:val="24"/>
        </w:rPr>
        <w:t>的数据值普遍较大，在几十亿到几百亿都有分布，所以在进行回归前先对</w:t>
      </w:r>
      <w:r w:rsidR="001930FF">
        <w:rPr>
          <w:rFonts w:ascii="Times New Roman" w:hAnsi="Times New Roman" w:hint="eastAsia"/>
          <w:sz w:val="24"/>
        </w:rPr>
        <w:t>Stksize</w:t>
      </w:r>
      <w:r w:rsidR="001930FF">
        <w:rPr>
          <w:rFonts w:ascii="Times New Roman" w:hAnsi="Times New Roman" w:hint="eastAsia"/>
          <w:sz w:val="24"/>
        </w:rPr>
        <w:t>进行</w:t>
      </w:r>
      <w:r w:rsidR="001930FF">
        <w:rPr>
          <w:rFonts w:ascii="Times New Roman" w:hAnsi="Times New Roman" w:hint="eastAsia"/>
          <w:sz w:val="24"/>
        </w:rPr>
        <w:t>ln</w:t>
      </w:r>
      <w:r w:rsidR="001930FF">
        <w:rPr>
          <w:rFonts w:ascii="Times New Roman" w:hAnsi="Times New Roman" w:hint="eastAsia"/>
          <w:sz w:val="24"/>
        </w:rPr>
        <w:t>（）处理，</w:t>
      </w:r>
      <w:r w:rsidR="00CC5737">
        <w:rPr>
          <w:rFonts w:ascii="Times New Roman" w:hAnsi="Times New Roman" w:hint="eastAsia"/>
          <w:sz w:val="24"/>
        </w:rPr>
        <w:t>这样</w:t>
      </w:r>
      <w:r w:rsidR="00CC5737" w:rsidRPr="00CC5737">
        <w:rPr>
          <w:rFonts w:ascii="Times New Roman" w:hAnsi="Times New Roman" w:hint="eastAsia"/>
          <w:sz w:val="24"/>
        </w:rPr>
        <w:t>可以帮助减少</w:t>
      </w:r>
      <w:r w:rsidR="00CC5737">
        <w:rPr>
          <w:rFonts w:ascii="Times New Roman" w:hAnsi="Times New Roman" w:hint="eastAsia"/>
          <w:sz w:val="24"/>
        </w:rPr>
        <w:t>市值</w:t>
      </w:r>
      <w:r w:rsidR="00CC5737" w:rsidRPr="00CC5737">
        <w:rPr>
          <w:rFonts w:ascii="Times New Roman" w:hAnsi="Times New Roman" w:hint="eastAsia"/>
          <w:sz w:val="24"/>
        </w:rPr>
        <w:t>数值</w:t>
      </w:r>
      <w:r w:rsidR="00CC5737">
        <w:rPr>
          <w:rFonts w:ascii="Times New Roman" w:hAnsi="Times New Roman" w:hint="eastAsia"/>
          <w:sz w:val="24"/>
        </w:rPr>
        <w:t>的</w:t>
      </w:r>
      <w:r w:rsidR="00CC5737" w:rsidRPr="00CC5737">
        <w:rPr>
          <w:rFonts w:ascii="Times New Roman" w:hAnsi="Times New Roman" w:hint="eastAsia"/>
          <w:sz w:val="24"/>
        </w:rPr>
        <w:t>范围，稳定方差</w:t>
      </w:r>
      <w:r w:rsidR="00CC5737">
        <w:rPr>
          <w:rFonts w:ascii="Times New Roman" w:hAnsi="Times New Roman" w:hint="eastAsia"/>
          <w:sz w:val="24"/>
        </w:rPr>
        <w:t>，从而使回归结果更加准确。</w:t>
      </w:r>
    </w:p>
    <w:p w14:paraId="53840174" w14:textId="5B349318" w:rsidR="00636F15" w:rsidRDefault="00636F15" w:rsidP="00636F15">
      <w:pPr>
        <w:spacing w:line="360" w:lineRule="auto"/>
        <w:ind w:firstLine="420"/>
        <w:rPr>
          <w:rFonts w:ascii="Times New Roman" w:hAnsi="Times New Roman"/>
          <w:sz w:val="24"/>
        </w:rPr>
      </w:pPr>
      <w:r>
        <w:rPr>
          <w:rFonts w:ascii="Times New Roman" w:hAnsi="Times New Roman" w:hint="eastAsia"/>
          <w:sz w:val="24"/>
        </w:rPr>
        <w:t>Fama-MacBeth</w:t>
      </w:r>
      <w:r>
        <w:rPr>
          <w:rFonts w:ascii="Times New Roman" w:hAnsi="Times New Roman" w:hint="eastAsia"/>
          <w:sz w:val="24"/>
        </w:rPr>
        <w:t>回归检验的实验思路：</w:t>
      </w:r>
    </w:p>
    <w:p w14:paraId="79FB9E72" w14:textId="64BEAD12" w:rsidR="00636F15" w:rsidRPr="00CC5737" w:rsidRDefault="00CC5737" w:rsidP="00CC5737">
      <w:pPr>
        <w:pStyle w:val="af5"/>
        <w:numPr>
          <w:ilvl w:val="0"/>
          <w:numId w:val="16"/>
        </w:numPr>
        <w:spacing w:line="360" w:lineRule="auto"/>
        <w:ind w:firstLineChars="0"/>
        <w:rPr>
          <w:rFonts w:ascii="Times New Roman" w:hAnsi="Times New Roman"/>
          <w:sz w:val="24"/>
        </w:rPr>
      </w:pPr>
      <w:r w:rsidRPr="00CC5737">
        <w:rPr>
          <w:rFonts w:ascii="Times New Roman" w:hAnsi="Times New Roman" w:hint="eastAsia"/>
          <w:sz w:val="24"/>
        </w:rPr>
        <w:t>每月进行一次回归，得到每个特征变量的回归系数</w:t>
      </w:r>
    </w:p>
    <w:p w14:paraId="42C0425C" w14:textId="1AFA8D02" w:rsidR="00CC5737" w:rsidRDefault="00CC5737" w:rsidP="00CC5737">
      <w:pPr>
        <w:pStyle w:val="af5"/>
        <w:numPr>
          <w:ilvl w:val="0"/>
          <w:numId w:val="16"/>
        </w:numPr>
        <w:spacing w:line="360" w:lineRule="auto"/>
        <w:ind w:firstLineChars="0"/>
        <w:rPr>
          <w:rFonts w:ascii="Times New Roman" w:hAnsi="Times New Roman"/>
          <w:sz w:val="24"/>
        </w:rPr>
      </w:pPr>
      <w:r>
        <w:rPr>
          <w:rFonts w:ascii="Times New Roman" w:hAnsi="Times New Roman" w:hint="eastAsia"/>
          <w:sz w:val="24"/>
        </w:rPr>
        <w:t>将每月回归获得的估计系数组成一个时间序列</w:t>
      </w:r>
    </w:p>
    <w:p w14:paraId="19869C4B" w14:textId="46634713" w:rsidR="00CC5737" w:rsidRDefault="00CC5737" w:rsidP="00CC5737">
      <w:pPr>
        <w:pStyle w:val="af5"/>
        <w:numPr>
          <w:ilvl w:val="0"/>
          <w:numId w:val="16"/>
        </w:numPr>
        <w:spacing w:line="360" w:lineRule="auto"/>
        <w:ind w:firstLineChars="0"/>
        <w:rPr>
          <w:rFonts w:ascii="Times New Roman" w:hAnsi="Times New Roman"/>
          <w:sz w:val="24"/>
        </w:rPr>
      </w:pPr>
      <w:r>
        <w:rPr>
          <w:rFonts w:ascii="Times New Roman" w:hAnsi="Times New Roman" w:hint="eastAsia"/>
          <w:sz w:val="24"/>
        </w:rPr>
        <w:t>根据时间序列中的数据，计算每个变量回归估计系数的平均值和</w:t>
      </w:r>
      <w:r>
        <w:rPr>
          <w:rFonts w:ascii="Times New Roman" w:hAnsi="Times New Roman" w:hint="eastAsia"/>
          <w:sz w:val="24"/>
        </w:rPr>
        <w:t>t</w:t>
      </w:r>
      <w:r>
        <w:rPr>
          <w:rFonts w:ascii="Times New Roman" w:hAnsi="Times New Roman" w:hint="eastAsia"/>
          <w:sz w:val="24"/>
        </w:rPr>
        <w:t>统计量值</w:t>
      </w:r>
      <w:r w:rsidR="00F527FC">
        <w:rPr>
          <w:rFonts w:ascii="Times New Roman" w:hAnsi="Times New Roman" w:hint="eastAsia"/>
          <w:sz w:val="24"/>
        </w:rPr>
        <w:t>（式</w:t>
      </w:r>
      <w:r w:rsidR="00F527FC">
        <w:rPr>
          <w:rFonts w:ascii="Times New Roman" w:hAnsi="Times New Roman" w:hint="eastAsia"/>
          <w:sz w:val="24"/>
        </w:rPr>
        <w:t>2-4</w:t>
      </w:r>
      <w:r w:rsidR="00F527FC">
        <w:rPr>
          <w:rFonts w:ascii="Times New Roman" w:hAnsi="Times New Roman" w:hint="eastAsia"/>
          <w:sz w:val="24"/>
        </w:rPr>
        <w:t>）</w:t>
      </w:r>
    </w:p>
    <w:p w14:paraId="4E7B3E9D" w14:textId="20C96802" w:rsidR="00F527FC" w:rsidRDefault="00F527FC" w:rsidP="00F527FC">
      <w:pPr>
        <w:pStyle w:val="af5"/>
        <w:spacing w:line="360" w:lineRule="auto"/>
        <w:ind w:left="780" w:firstLineChars="900" w:firstLine="2160"/>
        <w:rPr>
          <w:rFonts w:ascii="Times New Roman" w:hAnsi="Times New Roman"/>
          <w:sz w:val="24"/>
        </w:rPr>
      </w:pPr>
      <m:oMath>
        <m:r>
          <w:rPr>
            <w:rFonts w:ascii="Cambria Math" w:hAnsi="Cambria Math"/>
            <w:sz w:val="24"/>
          </w:rPr>
          <m:t>t=</m:t>
        </m:r>
        <m:f>
          <m:fPr>
            <m:ctrlPr>
              <w:rPr>
                <w:rFonts w:ascii="Cambria Math" w:hAnsi="Cambria Math"/>
                <w:sz w:val="24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sz w:val="24"/>
                  </w:rPr>
                </m:ctrlPr>
              </m:sSubPr>
              <m:e>
                <m:acc>
                  <m:accPr>
                    <m:chr m:val="̅"/>
                    <m:ctrlPr>
                      <w:rPr>
                        <w:rFonts w:ascii="Cambria Math" w:hAnsi="Cambria Math"/>
                        <w:sz w:val="24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  <w:sz w:val="24"/>
                      </w:rPr>
                      <m:t>γ</m:t>
                    </m:r>
                  </m:e>
                </m:acc>
              </m:e>
              <m:sub>
                <m:r>
                  <w:rPr>
                    <w:rFonts w:ascii="Cambria Math" w:hAnsi="Cambria Math"/>
                    <w:sz w:val="24"/>
                  </w:rPr>
                  <m:t>i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  <w:sz w:val="24"/>
                  </w:rPr>
                </m:ctrlPr>
              </m:sSubPr>
              <m:e>
                <m:r>
                  <w:rPr>
                    <w:rFonts w:ascii="Cambria Math" w:hAnsi="Cambria Math"/>
                    <w:sz w:val="24"/>
                  </w:rPr>
                  <m:t>s</m:t>
                </m:r>
              </m:e>
              <m:sub>
                <m:r>
                  <w:rPr>
                    <w:rFonts w:ascii="Cambria Math" w:hAnsi="Cambria Math"/>
                    <w:sz w:val="24"/>
                  </w:rPr>
                  <m:t>i</m:t>
                </m:r>
              </m:sub>
            </m:sSub>
            <m:r>
              <w:rPr>
                <w:rFonts w:ascii="Cambria Math" w:hAnsi="Cambria Math"/>
                <w:sz w:val="24"/>
              </w:rPr>
              <m:t>/</m:t>
            </m:r>
            <m:rad>
              <m:radPr>
                <m:degHide m:val="1"/>
                <m:ctrlPr>
                  <w:rPr>
                    <w:rFonts w:ascii="Cambria Math" w:hAnsi="Cambria Math"/>
                    <w:sz w:val="24"/>
                  </w:rPr>
                </m:ctrlPr>
              </m:radPr>
              <m:deg/>
              <m:e>
                <m:r>
                  <w:rPr>
                    <w:rFonts w:ascii="Cambria Math" w:hAnsi="Cambria Math"/>
                    <w:sz w:val="24"/>
                  </w:rPr>
                  <m:t>T</m:t>
                </m:r>
              </m:e>
            </m:rad>
          </m:den>
        </m:f>
        <m:limUpp>
          <m:limUppPr>
            <m:ctrlPr>
              <w:rPr>
                <w:rFonts w:ascii="Cambria Math" w:hAnsi="Cambria Math"/>
                <w:sz w:val="24"/>
              </w:rPr>
            </m:ctrlPr>
          </m:limUppPr>
          <m:e>
            <m:r>
              <w:rPr>
                <w:rFonts w:ascii="Cambria Math" w:hAnsi="Cambria Math"/>
                <w:sz w:val="24"/>
              </w:rPr>
              <m:t>→</m:t>
            </m:r>
          </m:e>
          <m:lim>
            <m:phant>
              <m:phantPr>
                <m:ctrlPr>
                  <w:rPr>
                    <w:rFonts w:ascii="Cambria Math" w:hAnsi="Cambria Math"/>
                    <w:sz w:val="24"/>
                  </w:rPr>
                </m:ctrlPr>
              </m:phantPr>
              <m:e>
                <m:r>
                  <w:rPr>
                    <w:rFonts w:ascii="Cambria Math" w:hAnsi="Cambria Math"/>
                    <w:sz w:val="24"/>
                  </w:rPr>
                  <m:t>d</m:t>
                </m:r>
              </m:e>
            </m:phant>
          </m:lim>
        </m:limUpp>
        <m:r>
          <m:rPr>
            <m:scr m:val="script"/>
          </m:rPr>
          <w:rPr>
            <w:rFonts w:ascii="Cambria Math" w:hAnsi="Cambria Math"/>
            <w:sz w:val="24"/>
          </w:rPr>
          <m:t>N</m:t>
        </m:r>
        <m:r>
          <w:rPr>
            <w:rFonts w:ascii="Cambria Math" w:hAnsi="Cambria Math"/>
            <w:sz w:val="24"/>
          </w:rPr>
          <m:t>(0,1),i=1,2,3,</m:t>
        </m:r>
        <m:r>
          <m:rPr>
            <m:sty m:val="p"/>
          </m:rPr>
          <w:rPr>
            <w:rFonts w:ascii="Cambria Math" w:hAnsi="Cambria Math"/>
            <w:sz w:val="24"/>
          </w:rPr>
          <m:t>∀</m:t>
        </m:r>
        <m:r>
          <w:rPr>
            <w:rFonts w:ascii="Cambria Math" w:hAnsi="Cambria Math"/>
            <w:sz w:val="24"/>
          </w:rPr>
          <m:t>i</m:t>
        </m:r>
      </m:oMath>
      <w:r>
        <w:rPr>
          <w:rFonts w:ascii="Times New Roman" w:hAnsi="Times New Roman" w:hint="eastAsia"/>
          <w:sz w:val="24"/>
        </w:rPr>
        <w:t xml:space="preserve">                </w:t>
      </w:r>
      <w:r>
        <w:rPr>
          <w:rFonts w:ascii="Times New Roman" w:hAnsi="Times New Roman" w:hint="eastAsia"/>
          <w:sz w:val="24"/>
        </w:rPr>
        <w:t>（</w:t>
      </w:r>
      <w:r>
        <w:rPr>
          <w:rFonts w:ascii="Times New Roman" w:hAnsi="Times New Roman" w:hint="eastAsia"/>
          <w:sz w:val="24"/>
        </w:rPr>
        <w:t>2-4</w:t>
      </w:r>
      <w:r>
        <w:rPr>
          <w:rFonts w:ascii="Times New Roman" w:hAnsi="Times New Roman" w:hint="eastAsia"/>
          <w:sz w:val="24"/>
        </w:rPr>
        <w:t>）</w:t>
      </w:r>
    </w:p>
    <w:p w14:paraId="62DE8970" w14:textId="08A140EC" w:rsidR="00AD4156" w:rsidRPr="00825DF7" w:rsidRDefault="00000000" w:rsidP="00825DF7">
      <w:pPr>
        <w:spacing w:line="360" w:lineRule="auto"/>
        <w:rPr>
          <w:rFonts w:ascii="Times New Roman" w:hAnsi="Times New Roman"/>
          <w:sz w:val="24"/>
        </w:rPr>
      </w:pPr>
      <m:oMathPara>
        <m:oMath>
          <m:sSub>
            <m:sSubPr>
              <m:ctrlPr>
                <w:rPr>
                  <w:rFonts w:ascii="Cambria Math" w:hAnsi="Cambria Math"/>
                  <w:sz w:val="24"/>
                </w:rPr>
              </m:ctrlPr>
            </m:sSubPr>
            <m:e>
              <m:acc>
                <m:accPr>
                  <m:chr m:val="̅"/>
                  <m:ctrlPr>
                    <w:rPr>
                      <w:rFonts w:ascii="Cambria Math" w:hAnsi="Cambria Math"/>
                      <w:sz w:val="24"/>
                    </w:rPr>
                  </m:ctrlPr>
                </m:accPr>
                <m:e>
                  <m:r>
                    <w:rPr>
                      <w:rFonts w:ascii="Cambria Math" w:hAnsi="Cambria Math"/>
                      <w:sz w:val="24"/>
                    </w:rPr>
                    <m:t>γ</m:t>
                  </m:r>
                </m:e>
              </m:acc>
            </m:e>
            <m:sub>
              <m:r>
                <w:rPr>
                  <w:rFonts w:ascii="Cambria Math" w:hAnsi="Cambria Math"/>
                  <w:sz w:val="24"/>
                </w:rPr>
                <m:t>i</m:t>
              </m:r>
            </m:sub>
          </m:sSub>
          <m:r>
            <w:rPr>
              <w:rFonts w:ascii="Cambria Math" w:hAnsi="Cambria Math"/>
              <w:sz w:val="24"/>
            </w:rPr>
            <m:t>=</m:t>
          </m:r>
          <m:f>
            <m:fPr>
              <m:ctrlPr>
                <w:rPr>
                  <w:rFonts w:ascii="Cambria Math" w:hAnsi="Cambria Math"/>
                  <w:sz w:val="24"/>
                </w:rPr>
              </m:ctrlPr>
            </m:fPr>
            <m:num>
              <m:r>
                <w:rPr>
                  <w:rFonts w:ascii="Cambria Math" w:hAnsi="Cambria Math"/>
                  <w:sz w:val="24"/>
                </w:rPr>
                <m:t>1</m:t>
              </m:r>
            </m:num>
            <m:den>
              <m:r>
                <w:rPr>
                  <w:rFonts w:ascii="Cambria Math" w:hAnsi="Cambria Math"/>
                  <w:sz w:val="24"/>
                </w:rPr>
                <m:t>T</m:t>
              </m:r>
            </m:den>
          </m:f>
          <m:nary>
            <m:naryPr>
              <m:chr m:val="∑"/>
              <m:limLoc m:val="undOvr"/>
              <m:grow m:val="1"/>
              <m:ctrlPr>
                <w:rPr>
                  <w:rFonts w:ascii="Cambria Math" w:hAnsi="Cambria Math"/>
                  <w:sz w:val="24"/>
                </w:rPr>
              </m:ctrlPr>
            </m:naryPr>
            <m:sub>
              <m:r>
                <w:rPr>
                  <w:rFonts w:ascii="Cambria Math" w:hAnsi="Cambria Math"/>
                  <w:sz w:val="24"/>
                </w:rPr>
                <m:t>t=1</m:t>
              </m:r>
            </m:sub>
            <m:sup>
              <m:r>
                <w:rPr>
                  <w:rFonts w:ascii="Cambria Math" w:hAnsi="Cambria Math"/>
                  <w:sz w:val="24"/>
                </w:rPr>
                <m:t>T</m:t>
              </m:r>
            </m:sup>
            <m:e>
              <m:r>
                <w:rPr>
                  <w:rFonts w:ascii="Cambria Math" w:hAnsi="Cambria Math"/>
                  <w:sz w:val="24"/>
                </w:rPr>
                <m:t> </m:t>
              </m:r>
            </m:e>
          </m:nary>
          <m:sSub>
            <m:sSubPr>
              <m:ctrlPr>
                <w:rPr>
                  <w:rFonts w:ascii="Cambria Math" w:hAnsi="Cambria Math"/>
                  <w:sz w:val="24"/>
                </w:rPr>
              </m:ctrlPr>
            </m:sSubPr>
            <m:e>
              <m:acc>
                <m:accPr>
                  <m:ctrlPr>
                    <w:rPr>
                      <w:rFonts w:ascii="Cambria Math" w:hAnsi="Cambria Math"/>
                      <w:sz w:val="24"/>
                    </w:rPr>
                  </m:ctrlPr>
                </m:accPr>
                <m:e>
                  <m:r>
                    <w:rPr>
                      <w:rFonts w:ascii="Cambria Math" w:hAnsi="Cambria Math"/>
                      <w:sz w:val="24"/>
                    </w:rPr>
                    <m:t>γ</m:t>
                  </m:r>
                </m:e>
              </m:acc>
            </m:e>
            <m:sub>
              <m:r>
                <w:rPr>
                  <w:rFonts w:ascii="Cambria Math" w:hAnsi="Cambria Math"/>
                  <w:sz w:val="24"/>
                </w:rPr>
                <m:t>it</m:t>
              </m:r>
            </m:sub>
          </m:sSub>
        </m:oMath>
      </m:oMathPara>
    </w:p>
    <w:p w14:paraId="1C1F2440" w14:textId="35CFF4F3" w:rsidR="00825DF7" w:rsidRPr="00825DF7" w:rsidRDefault="00000000" w:rsidP="00825DF7">
      <w:pPr>
        <w:spacing w:line="360" w:lineRule="auto"/>
        <w:rPr>
          <w:rFonts w:ascii="Times New Roman" w:hAnsi="Times New Roman"/>
          <w:sz w:val="24"/>
        </w:rPr>
      </w:pPr>
      <m:oMathPara>
        <m:oMath>
          <m:sSub>
            <m:sSubPr>
              <m:ctrlPr>
                <w:rPr>
                  <w:rFonts w:ascii="Cambria Math" w:hAnsi="Cambria Math"/>
                  <w:sz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</w:rPr>
                <m:t>s</m:t>
              </m:r>
            </m:e>
            <m:sub>
              <m:r>
                <w:rPr>
                  <w:rFonts w:ascii="Cambria Math" w:hAnsi="Cambria Math"/>
                  <w:sz w:val="24"/>
                </w:rPr>
                <m:t>i</m:t>
              </m:r>
            </m:sub>
          </m:sSub>
          <m:r>
            <w:rPr>
              <w:rFonts w:ascii="Cambria Math" w:hAnsi="Cambria Math"/>
              <w:sz w:val="24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  <w:sz w:val="24"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/>
                      <w:sz w:val="24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4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sz w:val="24"/>
                    </w:rPr>
                    <m:t>T-1</m:t>
                  </m:r>
                </m:den>
              </m:f>
              <m:nary>
                <m:naryPr>
                  <m:chr m:val="∑"/>
                  <m:limLoc m:val="undOvr"/>
                  <m:grow m:val="1"/>
                  <m:ctrlPr>
                    <w:rPr>
                      <w:rFonts w:ascii="Cambria Math" w:hAnsi="Cambria Math"/>
                      <w:sz w:val="24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24"/>
                    </w:rPr>
                    <m:t>t=1</m:t>
                  </m:r>
                </m:sub>
                <m:sup>
                  <m:r>
                    <w:rPr>
                      <w:rFonts w:ascii="Cambria Math" w:hAnsi="Cambria Math"/>
                      <w:sz w:val="24"/>
                    </w:rPr>
                    <m:t>T</m:t>
                  </m:r>
                </m:sup>
                <m:e>
                  <m:r>
                    <w:rPr>
                      <w:rFonts w:ascii="Cambria Math" w:hAnsi="Cambria Math"/>
                      <w:sz w:val="24"/>
                    </w:rPr>
                    <m:t> </m:t>
                  </m:r>
                </m:e>
              </m:nary>
              <m:r>
                <w:rPr>
                  <w:rFonts w:ascii="Cambria Math" w:hAnsi="Cambria Math"/>
                  <w:sz w:val="24"/>
                </w:rPr>
                <m:t>(</m:t>
              </m:r>
              <m:sSub>
                <m:sSubPr>
                  <m:ctrlPr>
                    <w:rPr>
                      <w:rFonts w:ascii="Cambria Math" w:hAnsi="Cambria Math"/>
                      <w:sz w:val="24"/>
                    </w:rPr>
                  </m:ctrlPr>
                </m:sSubPr>
                <m:e>
                  <m:acc>
                    <m:accPr>
                      <m:ctrlPr>
                        <w:rPr>
                          <w:rFonts w:ascii="Cambria Math" w:hAnsi="Cambria Math"/>
                          <w:sz w:val="24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  <w:sz w:val="24"/>
                        </w:rPr>
                        <m:t>γ</m:t>
                      </m:r>
                    </m:e>
                  </m:acc>
                </m:e>
                <m:sub>
                  <m:r>
                    <w:rPr>
                      <w:rFonts w:ascii="Cambria Math" w:hAnsi="Cambria Math"/>
                      <w:sz w:val="24"/>
                    </w:rPr>
                    <m:t>it</m:t>
                  </m:r>
                </m:sub>
              </m:sSub>
              <m:r>
                <w:rPr>
                  <w:rFonts w:ascii="Cambria Math" w:hAnsi="Cambria Math"/>
                  <w:sz w:val="24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sz w:val="24"/>
                    </w:rPr>
                  </m:ctrlPr>
                </m:sSubPr>
                <m:e>
                  <m:acc>
                    <m:accPr>
                      <m:chr m:val="̅"/>
                      <m:ctrlPr>
                        <w:rPr>
                          <w:rFonts w:ascii="Cambria Math" w:hAnsi="Cambria Math"/>
                          <w:sz w:val="24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  <w:sz w:val="24"/>
                        </w:rPr>
                        <m:t>γ</m:t>
                      </m:r>
                    </m:e>
                  </m:acc>
                </m:e>
                <m:sub>
                  <m:r>
                    <w:rPr>
                      <w:rFonts w:ascii="Cambria Math" w:hAnsi="Cambria Math"/>
                      <w:sz w:val="24"/>
                    </w:rPr>
                    <m:t>i</m:t>
                  </m:r>
                </m:sub>
              </m:sSub>
              <m:sSup>
                <m:sSupPr>
                  <m:ctrlPr>
                    <w:rPr>
                      <w:rFonts w:ascii="Cambria Math" w:hAnsi="Cambria Math"/>
                      <w:sz w:val="24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4"/>
                    </w:rPr>
                    <m:t>)</m:t>
                  </m:r>
                </m:e>
                <m:sup>
                  <m:r>
                    <w:rPr>
                      <w:rFonts w:ascii="Cambria Math" w:hAnsi="Cambria Math"/>
                      <w:sz w:val="24"/>
                    </w:rPr>
                    <m:t>2</m:t>
                  </m:r>
                </m:sup>
              </m:sSup>
            </m:e>
          </m:rad>
        </m:oMath>
      </m:oMathPara>
    </w:p>
    <w:p w14:paraId="096C0825" w14:textId="49C6BF22" w:rsidR="00CC5737" w:rsidRPr="00CC5737" w:rsidRDefault="00CC5737" w:rsidP="00CC5737">
      <w:pPr>
        <w:pStyle w:val="ab"/>
        <w:spacing w:before="240"/>
        <w:rPr>
          <w:rFonts w:eastAsia="黑体"/>
          <w:lang w:eastAsia="zh-CN"/>
        </w:rPr>
      </w:pPr>
      <w:r w:rsidRPr="00C51D3D">
        <w:rPr>
          <w:rFonts w:eastAsia="黑体"/>
        </w:rPr>
        <w:t>2.</w:t>
      </w:r>
      <w:r>
        <w:rPr>
          <w:rFonts w:eastAsia="黑体" w:hint="eastAsia"/>
          <w:lang w:eastAsia="zh-CN"/>
        </w:rPr>
        <w:t>3</w:t>
      </w:r>
      <w:r w:rsidRPr="00C51D3D">
        <w:rPr>
          <w:rFonts w:eastAsia="黑体"/>
        </w:rPr>
        <w:t>.</w:t>
      </w:r>
      <w:r>
        <w:rPr>
          <w:rFonts w:eastAsia="黑体" w:hint="eastAsia"/>
          <w:lang w:eastAsia="zh-CN"/>
        </w:rPr>
        <w:t>3 Fama-MacBeth</w:t>
      </w:r>
      <w:r>
        <w:rPr>
          <w:rFonts w:eastAsia="黑体" w:hint="eastAsia"/>
          <w:lang w:eastAsia="zh-CN"/>
        </w:rPr>
        <w:t>回归检验</w:t>
      </w:r>
      <w:r w:rsidR="00EF2B44">
        <w:rPr>
          <w:rFonts w:eastAsia="黑体" w:hint="eastAsia"/>
          <w:lang w:eastAsia="zh-CN"/>
        </w:rPr>
        <w:t>关键</w:t>
      </w:r>
      <w:r>
        <w:rPr>
          <w:rFonts w:eastAsia="黑体" w:hint="eastAsia"/>
          <w:lang w:eastAsia="zh-CN"/>
        </w:rPr>
        <w:t>步骤的代码实现</w:t>
      </w:r>
    </w:p>
    <w:p w14:paraId="6A9C4E12" w14:textId="161B83A8" w:rsidR="00CC5737" w:rsidRDefault="00CC5737" w:rsidP="005E7A44">
      <w:pPr>
        <w:spacing w:line="300" w:lineRule="auto"/>
        <w:ind w:firstLineChars="200" w:firstLine="480"/>
        <w:rPr>
          <w:rFonts w:ascii="Times New Roman" w:hAnsi="Times New Roman"/>
          <w:sz w:val="24"/>
        </w:rPr>
      </w:pPr>
      <w:r>
        <w:rPr>
          <w:rFonts w:ascii="Times New Roman" w:hAnsi="Times New Roman" w:hint="eastAsia"/>
          <w:sz w:val="24"/>
        </w:rPr>
        <w:t>实验中使用到</w:t>
      </w:r>
      <w:r>
        <w:rPr>
          <w:rFonts w:ascii="Times New Roman" w:hAnsi="Times New Roman" w:hint="eastAsia"/>
          <w:sz w:val="24"/>
        </w:rPr>
        <w:t>numpy</w:t>
      </w:r>
      <w:r>
        <w:rPr>
          <w:rFonts w:ascii="Times New Roman" w:hAnsi="Times New Roman" w:hint="eastAsia"/>
          <w:sz w:val="24"/>
        </w:rPr>
        <w:t>和</w:t>
      </w:r>
      <w:r>
        <w:rPr>
          <w:rFonts w:ascii="Times New Roman" w:hAnsi="Times New Roman" w:hint="eastAsia"/>
          <w:sz w:val="24"/>
        </w:rPr>
        <w:t>pandas</w:t>
      </w:r>
      <w:r>
        <w:rPr>
          <w:rFonts w:ascii="Times New Roman" w:hAnsi="Times New Roman" w:hint="eastAsia"/>
          <w:sz w:val="24"/>
        </w:rPr>
        <w:t>包进行数据处理，</w:t>
      </w:r>
      <w:r w:rsidR="005E7A44">
        <w:rPr>
          <w:rFonts w:ascii="Times New Roman" w:hAnsi="Times New Roman" w:hint="eastAsia"/>
          <w:sz w:val="24"/>
        </w:rPr>
        <w:t>使用</w:t>
      </w:r>
      <w:r w:rsidR="005E7A44">
        <w:rPr>
          <w:rFonts w:ascii="Times New Roman" w:hAnsi="Times New Roman" w:hint="eastAsia"/>
          <w:sz w:val="24"/>
        </w:rPr>
        <w:t>statsmodels</w:t>
      </w:r>
      <w:r w:rsidR="005E7A44">
        <w:rPr>
          <w:rFonts w:ascii="Times New Roman" w:hAnsi="Times New Roman" w:hint="eastAsia"/>
          <w:sz w:val="24"/>
        </w:rPr>
        <w:t>包进行</w:t>
      </w:r>
      <w:r w:rsidR="005E7A44">
        <w:rPr>
          <w:rFonts w:ascii="Times New Roman" w:hAnsi="Times New Roman" w:hint="eastAsia"/>
          <w:sz w:val="24"/>
        </w:rPr>
        <w:t>OLS</w:t>
      </w:r>
      <w:r w:rsidR="005E7A44">
        <w:rPr>
          <w:rFonts w:ascii="Times New Roman" w:hAnsi="Times New Roman" w:hint="eastAsia"/>
          <w:sz w:val="24"/>
        </w:rPr>
        <w:t>回归，使用</w:t>
      </w:r>
      <w:r w:rsidR="005E7A44">
        <w:rPr>
          <w:rFonts w:ascii="Times New Roman" w:hAnsi="Times New Roman" w:hint="eastAsia"/>
          <w:sz w:val="24"/>
        </w:rPr>
        <w:t>math</w:t>
      </w:r>
      <w:r w:rsidR="005E7A44">
        <w:rPr>
          <w:rFonts w:ascii="Times New Roman" w:hAnsi="Times New Roman" w:hint="eastAsia"/>
          <w:sz w:val="24"/>
        </w:rPr>
        <w:t>包进行数学计算。</w:t>
      </w:r>
    </w:p>
    <w:p w14:paraId="025715A9" w14:textId="681AA25F" w:rsidR="00EF2B44" w:rsidRPr="00EF2B44" w:rsidRDefault="00EF2B44" w:rsidP="00EF2B44">
      <w:pPr>
        <w:pStyle w:val="af5"/>
        <w:numPr>
          <w:ilvl w:val="0"/>
          <w:numId w:val="17"/>
        </w:numPr>
        <w:spacing w:line="300" w:lineRule="auto"/>
        <w:ind w:firstLineChars="0"/>
        <w:rPr>
          <w:rFonts w:ascii="Times New Roman" w:hAnsi="Times New Roman"/>
          <w:sz w:val="24"/>
        </w:rPr>
      </w:pPr>
      <w:r w:rsidRPr="00EF2B44">
        <w:rPr>
          <w:rFonts w:ascii="Times New Roman" w:hAnsi="Times New Roman" w:hint="eastAsia"/>
          <w:sz w:val="24"/>
        </w:rPr>
        <w:t>对</w:t>
      </w:r>
      <w:r w:rsidRPr="00EF2B44">
        <w:rPr>
          <w:rFonts w:ascii="Times New Roman" w:hAnsi="Times New Roman" w:hint="eastAsia"/>
          <w:sz w:val="24"/>
        </w:rPr>
        <w:t>Stksize</w:t>
      </w:r>
      <w:r w:rsidRPr="00EF2B44">
        <w:rPr>
          <w:rFonts w:ascii="Times New Roman" w:hAnsi="Times New Roman" w:hint="eastAsia"/>
          <w:sz w:val="24"/>
        </w:rPr>
        <w:t>数据进行</w:t>
      </w:r>
      <w:r w:rsidRPr="00EF2B44">
        <w:rPr>
          <w:rFonts w:ascii="Times New Roman" w:hAnsi="Times New Roman" w:hint="eastAsia"/>
          <w:sz w:val="24"/>
        </w:rPr>
        <w:t>ln</w:t>
      </w:r>
      <w:r w:rsidRPr="00EF2B44">
        <w:rPr>
          <w:rFonts w:ascii="Times New Roman" w:hAnsi="Times New Roman" w:hint="eastAsia"/>
          <w:sz w:val="24"/>
        </w:rPr>
        <w:t>（）处理</w:t>
      </w:r>
    </w:p>
    <w:p w14:paraId="6E71FD1E" w14:textId="77777777" w:rsidR="00F527FC" w:rsidRDefault="00F527FC" w:rsidP="00F527FC">
      <w:pPr>
        <w:pStyle w:val="alt"/>
        <w:numPr>
          <w:ilvl w:val="0"/>
          <w:numId w:val="18"/>
        </w:numPr>
        <w:pBdr>
          <w:left w:val="single" w:sz="18" w:space="0" w:color="6CE26C"/>
        </w:pBdr>
        <w:shd w:val="clear" w:color="auto" w:fill="F8F8F8"/>
        <w:spacing w:before="0" w:beforeAutospacing="0" w:after="0" w:afterAutospacing="0" w:line="270" w:lineRule="atLeast"/>
        <w:ind w:left="1395"/>
        <w:rPr>
          <w:rFonts w:ascii="Consolas" w:hAnsi="Consolas"/>
          <w:color w:val="5C5C5C"/>
          <w:sz w:val="21"/>
          <w:szCs w:val="21"/>
        </w:rPr>
      </w:pPr>
      <w:r>
        <w:rPr>
          <w:rFonts w:ascii="Consolas" w:hAnsi="Consolas"/>
          <w:color w:val="5C5C5C"/>
          <w:sz w:val="21"/>
          <w:szCs w:val="21"/>
        </w:rPr>
        <w:t>data_pro_merged[</w:t>
      </w:r>
      <w:r>
        <w:rPr>
          <w:rStyle w:val="hljs-string"/>
          <w:rFonts w:ascii="Consolas" w:hAnsi="Consolas"/>
          <w:color w:val="50A14F"/>
          <w:sz w:val="21"/>
          <w:szCs w:val="21"/>
        </w:rPr>
        <w:t>'stksize'</w:t>
      </w:r>
      <w:r>
        <w:rPr>
          <w:rFonts w:ascii="Consolas" w:hAnsi="Consolas"/>
          <w:color w:val="5C5C5C"/>
          <w:sz w:val="21"/>
          <w:szCs w:val="21"/>
        </w:rPr>
        <w:t>] = np.log(data_pro_merged[</w:t>
      </w:r>
      <w:r>
        <w:rPr>
          <w:rStyle w:val="hljs-string"/>
          <w:rFonts w:ascii="Consolas" w:hAnsi="Consolas"/>
          <w:color w:val="50A14F"/>
          <w:sz w:val="21"/>
          <w:szCs w:val="21"/>
        </w:rPr>
        <w:t>'stksize'</w:t>
      </w:r>
      <w:r>
        <w:rPr>
          <w:rFonts w:ascii="Consolas" w:hAnsi="Consolas"/>
          <w:color w:val="5C5C5C"/>
          <w:sz w:val="21"/>
          <w:szCs w:val="21"/>
        </w:rPr>
        <w:t>])</w:t>
      </w:r>
    </w:p>
    <w:p w14:paraId="74A3286D" w14:textId="6BC1EB56" w:rsidR="00F527FC" w:rsidRDefault="00F527FC" w:rsidP="00F527FC">
      <w:pPr>
        <w:pStyle w:val="af5"/>
        <w:numPr>
          <w:ilvl w:val="0"/>
          <w:numId w:val="17"/>
        </w:numPr>
        <w:spacing w:line="300" w:lineRule="auto"/>
        <w:ind w:firstLineChars="0"/>
        <w:rPr>
          <w:rFonts w:ascii="Times New Roman" w:hAnsi="Times New Roman"/>
          <w:sz w:val="24"/>
        </w:rPr>
      </w:pPr>
      <w:r>
        <w:rPr>
          <w:rFonts w:ascii="Times New Roman" w:hAnsi="Times New Roman" w:hint="eastAsia"/>
          <w:sz w:val="24"/>
        </w:rPr>
        <w:t>每月进行一次回归，并将估计系数组成一个时间序列</w:t>
      </w:r>
    </w:p>
    <w:p w14:paraId="1EF787AB" w14:textId="77777777" w:rsidR="00F527FC" w:rsidRPr="00F527FC" w:rsidRDefault="00F527FC" w:rsidP="00F527FC">
      <w:pPr>
        <w:widowControl/>
        <w:pBdr>
          <w:left w:val="single" w:sz="18" w:space="0" w:color="6CE26C"/>
        </w:pBdr>
        <w:shd w:val="clear" w:color="auto" w:fill="F8F8F8"/>
        <w:spacing w:line="270" w:lineRule="atLeast"/>
        <w:ind w:left="840"/>
        <w:jc w:val="left"/>
        <w:rPr>
          <w:rFonts w:ascii="Consolas" w:hAnsi="Consolas" w:cs="宋体"/>
          <w:color w:val="5C5C5C"/>
          <w:kern w:val="0"/>
          <w:szCs w:val="21"/>
        </w:rPr>
      </w:pPr>
      <w:r w:rsidRPr="00F527FC">
        <w:rPr>
          <w:rFonts w:ascii="Consolas" w:hAnsi="Consolas" w:cs="宋体"/>
          <w:color w:val="5C5C5C"/>
          <w:kern w:val="0"/>
          <w:szCs w:val="21"/>
        </w:rPr>
        <w:t>monthly_regressions = {}</w:t>
      </w:r>
    </w:p>
    <w:p w14:paraId="191C6C16" w14:textId="77777777" w:rsidR="00F527FC" w:rsidRPr="00F527FC" w:rsidRDefault="00F527FC" w:rsidP="00F527FC">
      <w:pPr>
        <w:widowControl/>
        <w:pBdr>
          <w:left w:val="single" w:sz="18" w:space="0" w:color="6CE26C"/>
        </w:pBdr>
        <w:shd w:val="clear" w:color="auto" w:fill="FFFFFF"/>
        <w:spacing w:line="270" w:lineRule="atLeast"/>
        <w:ind w:left="840"/>
        <w:jc w:val="left"/>
        <w:rPr>
          <w:rFonts w:ascii="Consolas" w:hAnsi="Consolas" w:cs="宋体"/>
          <w:color w:val="5C5C5C"/>
          <w:kern w:val="0"/>
          <w:szCs w:val="21"/>
        </w:rPr>
      </w:pPr>
      <w:r w:rsidRPr="00F527FC">
        <w:rPr>
          <w:rFonts w:ascii="Consolas" w:hAnsi="Consolas" w:cs="宋体"/>
          <w:color w:val="5C5C5C"/>
          <w:kern w:val="0"/>
          <w:szCs w:val="21"/>
        </w:rPr>
        <w:t>    </w:t>
      </w:r>
      <w:r w:rsidRPr="00F527FC">
        <w:rPr>
          <w:rFonts w:ascii="Consolas" w:hAnsi="Consolas" w:cs="宋体"/>
          <w:color w:val="A626A4"/>
          <w:kern w:val="0"/>
          <w:szCs w:val="21"/>
        </w:rPr>
        <w:t>for</w:t>
      </w:r>
      <w:r w:rsidRPr="00F527FC">
        <w:rPr>
          <w:rFonts w:ascii="Consolas" w:hAnsi="Consolas" w:cs="宋体"/>
          <w:color w:val="5C5C5C"/>
          <w:kern w:val="0"/>
          <w:szCs w:val="21"/>
        </w:rPr>
        <w:t> month </w:t>
      </w:r>
      <w:r w:rsidRPr="00F527FC">
        <w:rPr>
          <w:rFonts w:ascii="Consolas" w:hAnsi="Consolas" w:cs="宋体"/>
          <w:color w:val="A626A4"/>
          <w:kern w:val="0"/>
          <w:szCs w:val="21"/>
        </w:rPr>
        <w:t>in</w:t>
      </w:r>
      <w:r w:rsidRPr="00F527FC">
        <w:rPr>
          <w:rFonts w:ascii="Consolas" w:hAnsi="Consolas" w:cs="宋体"/>
          <w:color w:val="5C5C5C"/>
          <w:kern w:val="0"/>
          <w:szCs w:val="21"/>
        </w:rPr>
        <w:t> month_data:</w:t>
      </w:r>
    </w:p>
    <w:p w14:paraId="726B4DF9" w14:textId="43289CF9" w:rsidR="00F527FC" w:rsidRPr="00F527FC" w:rsidRDefault="00F527FC" w:rsidP="00F527FC">
      <w:pPr>
        <w:widowControl/>
        <w:pBdr>
          <w:left w:val="single" w:sz="18" w:space="0" w:color="6CE26C"/>
        </w:pBdr>
        <w:shd w:val="clear" w:color="auto" w:fill="F8F8F8"/>
        <w:spacing w:line="270" w:lineRule="atLeast"/>
        <w:ind w:left="840"/>
        <w:jc w:val="left"/>
        <w:rPr>
          <w:rFonts w:ascii="Consolas" w:hAnsi="Consolas" w:cs="宋体"/>
          <w:color w:val="5C5C5C"/>
          <w:kern w:val="0"/>
          <w:szCs w:val="21"/>
        </w:rPr>
      </w:pPr>
      <w:r w:rsidRPr="00F527FC">
        <w:rPr>
          <w:rFonts w:ascii="Consolas" w:hAnsi="Consolas" w:cs="宋体"/>
          <w:color w:val="5C5C5C"/>
          <w:kern w:val="0"/>
          <w:szCs w:val="21"/>
        </w:rPr>
        <w:lastRenderedPageBreak/>
        <w:t>       </w:t>
      </w:r>
      <w:r w:rsidRPr="00F527FC">
        <w:rPr>
          <w:rFonts w:ascii="Consolas" w:hAnsi="Consolas" w:cs="宋体"/>
          <w:i/>
          <w:iCs/>
          <w:color w:val="A0A1A7"/>
          <w:kern w:val="0"/>
          <w:szCs w:val="21"/>
        </w:rPr>
        <w:t># </w:t>
      </w:r>
      <w:r w:rsidRPr="00F527FC">
        <w:rPr>
          <w:rFonts w:ascii="Consolas" w:hAnsi="Consolas" w:cs="宋体"/>
          <w:i/>
          <w:iCs/>
          <w:color w:val="A0A1A7"/>
          <w:kern w:val="0"/>
          <w:szCs w:val="21"/>
        </w:rPr>
        <w:t>选择当前月份的数据</w:t>
      </w:r>
    </w:p>
    <w:p w14:paraId="199B3C53" w14:textId="77777777" w:rsidR="00F527FC" w:rsidRPr="00F527FC" w:rsidRDefault="00F527FC" w:rsidP="00F527FC">
      <w:pPr>
        <w:widowControl/>
        <w:pBdr>
          <w:left w:val="single" w:sz="18" w:space="0" w:color="6CE26C"/>
        </w:pBdr>
        <w:shd w:val="clear" w:color="auto" w:fill="FFFFFF"/>
        <w:spacing w:line="270" w:lineRule="atLeast"/>
        <w:ind w:left="840"/>
        <w:jc w:val="left"/>
        <w:rPr>
          <w:rFonts w:ascii="Consolas" w:hAnsi="Consolas" w:cs="宋体"/>
          <w:color w:val="5C5C5C"/>
          <w:kern w:val="0"/>
          <w:szCs w:val="21"/>
        </w:rPr>
      </w:pPr>
      <w:r w:rsidRPr="00F527FC">
        <w:rPr>
          <w:rFonts w:ascii="Consolas" w:hAnsi="Consolas" w:cs="宋体"/>
          <w:color w:val="5C5C5C"/>
          <w:kern w:val="0"/>
          <w:szCs w:val="21"/>
        </w:rPr>
        <w:t>        monthly_data = data_pro_merged[data_pro_merged[</w:t>
      </w:r>
      <w:r w:rsidRPr="00F527FC">
        <w:rPr>
          <w:rFonts w:ascii="Consolas" w:hAnsi="Consolas" w:cs="宋体"/>
          <w:color w:val="50A14F"/>
          <w:kern w:val="0"/>
          <w:szCs w:val="21"/>
        </w:rPr>
        <w:t>'yearmonth'</w:t>
      </w:r>
      <w:r w:rsidRPr="00F527FC">
        <w:rPr>
          <w:rFonts w:ascii="Consolas" w:hAnsi="Consolas" w:cs="宋体"/>
          <w:color w:val="5C5C5C"/>
          <w:kern w:val="0"/>
          <w:szCs w:val="21"/>
        </w:rPr>
        <w:t>] == month]</w:t>
      </w:r>
    </w:p>
    <w:p w14:paraId="73660129" w14:textId="77777777" w:rsidR="00F527FC" w:rsidRPr="00F527FC" w:rsidRDefault="00F527FC" w:rsidP="00F527FC">
      <w:pPr>
        <w:widowControl/>
        <w:pBdr>
          <w:left w:val="single" w:sz="18" w:space="0" w:color="6CE26C"/>
        </w:pBdr>
        <w:shd w:val="clear" w:color="auto" w:fill="F8F8F8"/>
        <w:spacing w:line="270" w:lineRule="atLeast"/>
        <w:ind w:left="840"/>
        <w:jc w:val="left"/>
        <w:rPr>
          <w:rFonts w:ascii="Consolas" w:hAnsi="Consolas" w:cs="宋体"/>
          <w:color w:val="5C5C5C"/>
          <w:kern w:val="0"/>
          <w:szCs w:val="21"/>
        </w:rPr>
      </w:pPr>
      <w:r w:rsidRPr="00F527FC">
        <w:rPr>
          <w:rFonts w:ascii="Consolas" w:hAnsi="Consolas" w:cs="宋体"/>
          <w:color w:val="5C5C5C"/>
          <w:kern w:val="0"/>
          <w:szCs w:val="21"/>
        </w:rPr>
        <w:t>        </w:t>
      </w:r>
      <w:r w:rsidRPr="00F527FC">
        <w:rPr>
          <w:rFonts w:ascii="Consolas" w:hAnsi="Consolas" w:cs="宋体"/>
          <w:i/>
          <w:iCs/>
          <w:color w:val="A0A1A7"/>
          <w:kern w:val="0"/>
          <w:szCs w:val="21"/>
        </w:rPr>
        <w:t># </w:t>
      </w:r>
      <w:r w:rsidRPr="00F527FC">
        <w:rPr>
          <w:rFonts w:ascii="Consolas" w:hAnsi="Consolas" w:cs="宋体"/>
          <w:i/>
          <w:iCs/>
          <w:color w:val="A0A1A7"/>
          <w:kern w:val="0"/>
          <w:szCs w:val="21"/>
        </w:rPr>
        <w:t>对当前月份的股票数据进行回归</w:t>
      </w:r>
    </w:p>
    <w:p w14:paraId="2B4766E6" w14:textId="77777777" w:rsidR="00F527FC" w:rsidRPr="00F527FC" w:rsidRDefault="00F527FC" w:rsidP="00F527FC">
      <w:pPr>
        <w:widowControl/>
        <w:pBdr>
          <w:left w:val="single" w:sz="18" w:space="0" w:color="6CE26C"/>
        </w:pBdr>
        <w:shd w:val="clear" w:color="auto" w:fill="FFFFFF"/>
        <w:spacing w:line="270" w:lineRule="atLeast"/>
        <w:ind w:left="840"/>
        <w:jc w:val="left"/>
        <w:rPr>
          <w:rFonts w:ascii="Consolas" w:hAnsi="Consolas" w:cs="宋体"/>
          <w:color w:val="5C5C5C"/>
          <w:kern w:val="0"/>
          <w:szCs w:val="21"/>
        </w:rPr>
      </w:pPr>
      <w:r w:rsidRPr="00F527FC">
        <w:rPr>
          <w:rFonts w:ascii="Consolas" w:hAnsi="Consolas" w:cs="宋体"/>
          <w:color w:val="5C5C5C"/>
          <w:kern w:val="0"/>
          <w:szCs w:val="21"/>
        </w:rPr>
        <w:t>        X = monthly_data[[</w:t>
      </w:r>
      <w:r w:rsidRPr="00F527FC">
        <w:rPr>
          <w:rFonts w:ascii="Consolas" w:hAnsi="Consolas" w:cs="宋体"/>
          <w:color w:val="50A14F"/>
          <w:kern w:val="0"/>
          <w:szCs w:val="21"/>
        </w:rPr>
        <w:t>'stksize'</w:t>
      </w:r>
      <w:r w:rsidRPr="00F527FC">
        <w:rPr>
          <w:rFonts w:ascii="Consolas" w:hAnsi="Consolas" w:cs="宋体"/>
          <w:color w:val="5C5C5C"/>
          <w:kern w:val="0"/>
          <w:szCs w:val="21"/>
        </w:rPr>
        <w:t>, </w:t>
      </w:r>
      <w:r w:rsidRPr="00F527FC">
        <w:rPr>
          <w:rFonts w:ascii="Consolas" w:hAnsi="Consolas" w:cs="宋体"/>
          <w:color w:val="50A14F"/>
          <w:kern w:val="0"/>
          <w:szCs w:val="21"/>
        </w:rPr>
        <w:t>'stkep'</w:t>
      </w:r>
      <w:r w:rsidRPr="00F527FC">
        <w:rPr>
          <w:rFonts w:ascii="Consolas" w:hAnsi="Consolas" w:cs="宋体"/>
          <w:color w:val="5C5C5C"/>
          <w:kern w:val="0"/>
          <w:szCs w:val="21"/>
        </w:rPr>
        <w:t>, </w:t>
      </w:r>
      <w:r w:rsidRPr="00F527FC">
        <w:rPr>
          <w:rFonts w:ascii="Consolas" w:hAnsi="Consolas" w:cs="宋体"/>
          <w:color w:val="50A14F"/>
          <w:kern w:val="0"/>
          <w:szCs w:val="21"/>
        </w:rPr>
        <w:t>'Beta'</w:t>
      </w:r>
      <w:r w:rsidRPr="00F527FC">
        <w:rPr>
          <w:rFonts w:ascii="Consolas" w:hAnsi="Consolas" w:cs="宋体"/>
          <w:color w:val="5C5C5C"/>
          <w:kern w:val="0"/>
          <w:szCs w:val="21"/>
        </w:rPr>
        <w:t>]]</w:t>
      </w:r>
    </w:p>
    <w:p w14:paraId="6D4359B2" w14:textId="77777777" w:rsidR="00F527FC" w:rsidRPr="00F527FC" w:rsidRDefault="00F527FC" w:rsidP="00F527FC">
      <w:pPr>
        <w:widowControl/>
        <w:pBdr>
          <w:left w:val="single" w:sz="18" w:space="0" w:color="6CE26C"/>
        </w:pBdr>
        <w:shd w:val="clear" w:color="auto" w:fill="F8F8F8"/>
        <w:spacing w:line="270" w:lineRule="atLeast"/>
        <w:ind w:left="840"/>
        <w:jc w:val="left"/>
        <w:rPr>
          <w:rFonts w:ascii="Consolas" w:hAnsi="Consolas" w:cs="宋体"/>
          <w:color w:val="5C5C5C"/>
          <w:kern w:val="0"/>
          <w:szCs w:val="21"/>
        </w:rPr>
      </w:pPr>
      <w:r w:rsidRPr="00F527FC">
        <w:rPr>
          <w:rFonts w:ascii="Consolas" w:hAnsi="Consolas" w:cs="宋体"/>
          <w:color w:val="5C5C5C"/>
          <w:kern w:val="0"/>
          <w:szCs w:val="21"/>
        </w:rPr>
        <w:t>        y = monthly_data[</w:t>
      </w:r>
      <w:r w:rsidRPr="00F527FC">
        <w:rPr>
          <w:rFonts w:ascii="Consolas" w:hAnsi="Consolas" w:cs="宋体"/>
          <w:color w:val="50A14F"/>
          <w:kern w:val="0"/>
          <w:szCs w:val="21"/>
        </w:rPr>
        <w:t>'monret'</w:t>
      </w:r>
      <w:r w:rsidRPr="00F527FC">
        <w:rPr>
          <w:rFonts w:ascii="Consolas" w:hAnsi="Consolas" w:cs="宋体"/>
          <w:color w:val="5C5C5C"/>
          <w:kern w:val="0"/>
          <w:szCs w:val="21"/>
        </w:rPr>
        <w:t>]</w:t>
      </w:r>
    </w:p>
    <w:p w14:paraId="4BD50131" w14:textId="77777777" w:rsidR="00F527FC" w:rsidRPr="00F527FC" w:rsidRDefault="00F527FC" w:rsidP="00F527FC">
      <w:pPr>
        <w:widowControl/>
        <w:pBdr>
          <w:left w:val="single" w:sz="18" w:space="0" w:color="6CE26C"/>
        </w:pBdr>
        <w:shd w:val="clear" w:color="auto" w:fill="FFFFFF"/>
        <w:spacing w:line="270" w:lineRule="atLeast"/>
        <w:ind w:left="840"/>
        <w:jc w:val="left"/>
        <w:rPr>
          <w:rFonts w:ascii="Consolas" w:hAnsi="Consolas" w:cs="宋体"/>
          <w:color w:val="5C5C5C"/>
          <w:kern w:val="0"/>
          <w:szCs w:val="21"/>
        </w:rPr>
      </w:pPr>
      <w:r w:rsidRPr="00F527FC">
        <w:rPr>
          <w:rFonts w:ascii="Consolas" w:hAnsi="Consolas" w:cs="宋体"/>
          <w:color w:val="5C5C5C"/>
          <w:kern w:val="0"/>
          <w:szCs w:val="21"/>
        </w:rPr>
        <w:t>        X = sm.add_constant(X)  </w:t>
      </w:r>
      <w:r w:rsidRPr="00F527FC">
        <w:rPr>
          <w:rFonts w:ascii="Consolas" w:hAnsi="Consolas" w:cs="宋体"/>
          <w:i/>
          <w:iCs/>
          <w:color w:val="A0A1A7"/>
          <w:kern w:val="0"/>
          <w:szCs w:val="21"/>
        </w:rPr>
        <w:t># </w:t>
      </w:r>
      <w:r w:rsidRPr="00F527FC">
        <w:rPr>
          <w:rFonts w:ascii="Consolas" w:hAnsi="Consolas" w:cs="宋体"/>
          <w:i/>
          <w:iCs/>
          <w:color w:val="A0A1A7"/>
          <w:kern w:val="0"/>
          <w:szCs w:val="21"/>
        </w:rPr>
        <w:t>添加截距项</w:t>
      </w:r>
    </w:p>
    <w:p w14:paraId="459B94A2" w14:textId="77777777" w:rsidR="00F527FC" w:rsidRPr="00F527FC" w:rsidRDefault="00F527FC" w:rsidP="00F527FC">
      <w:pPr>
        <w:widowControl/>
        <w:pBdr>
          <w:left w:val="single" w:sz="18" w:space="0" w:color="6CE26C"/>
        </w:pBdr>
        <w:shd w:val="clear" w:color="auto" w:fill="F8F8F8"/>
        <w:spacing w:line="270" w:lineRule="atLeast"/>
        <w:ind w:left="840"/>
        <w:jc w:val="left"/>
        <w:rPr>
          <w:rFonts w:ascii="Consolas" w:hAnsi="Consolas" w:cs="宋体"/>
          <w:color w:val="5C5C5C"/>
          <w:kern w:val="0"/>
          <w:szCs w:val="21"/>
        </w:rPr>
      </w:pPr>
      <w:r w:rsidRPr="00F527FC">
        <w:rPr>
          <w:rFonts w:ascii="Consolas" w:hAnsi="Consolas" w:cs="宋体"/>
          <w:color w:val="5C5C5C"/>
          <w:kern w:val="0"/>
          <w:szCs w:val="21"/>
        </w:rPr>
        <w:t>        model = sm.OLS(y, X).fit()</w:t>
      </w:r>
    </w:p>
    <w:p w14:paraId="7CA1F0E7" w14:textId="77777777" w:rsidR="00F527FC" w:rsidRPr="00F527FC" w:rsidRDefault="00F527FC" w:rsidP="00F527FC">
      <w:pPr>
        <w:widowControl/>
        <w:pBdr>
          <w:left w:val="single" w:sz="18" w:space="0" w:color="6CE26C"/>
        </w:pBdr>
        <w:shd w:val="clear" w:color="auto" w:fill="FFFFFF"/>
        <w:spacing w:line="270" w:lineRule="atLeast"/>
        <w:ind w:left="840"/>
        <w:jc w:val="left"/>
        <w:rPr>
          <w:rFonts w:ascii="Consolas" w:hAnsi="Consolas" w:cs="宋体"/>
          <w:color w:val="5C5C5C"/>
          <w:kern w:val="0"/>
          <w:szCs w:val="21"/>
        </w:rPr>
      </w:pPr>
      <w:r w:rsidRPr="00F527FC">
        <w:rPr>
          <w:rFonts w:ascii="Consolas" w:hAnsi="Consolas" w:cs="宋体"/>
          <w:color w:val="5C5C5C"/>
          <w:kern w:val="0"/>
          <w:szCs w:val="21"/>
        </w:rPr>
        <w:t>        </w:t>
      </w:r>
      <w:r w:rsidRPr="00F527FC">
        <w:rPr>
          <w:rFonts w:ascii="Consolas" w:hAnsi="Consolas" w:cs="宋体"/>
          <w:i/>
          <w:iCs/>
          <w:color w:val="A0A1A7"/>
          <w:kern w:val="0"/>
          <w:szCs w:val="21"/>
        </w:rPr>
        <w:t># </w:t>
      </w:r>
      <w:r w:rsidRPr="00F527FC">
        <w:rPr>
          <w:rFonts w:ascii="Consolas" w:hAnsi="Consolas" w:cs="宋体"/>
          <w:i/>
          <w:iCs/>
          <w:color w:val="A0A1A7"/>
          <w:kern w:val="0"/>
          <w:szCs w:val="21"/>
        </w:rPr>
        <w:t>存储回归结果</w:t>
      </w:r>
    </w:p>
    <w:p w14:paraId="6BA3B6E4" w14:textId="77777777" w:rsidR="00F527FC" w:rsidRPr="00F527FC" w:rsidRDefault="00F527FC" w:rsidP="00F527FC">
      <w:pPr>
        <w:widowControl/>
        <w:pBdr>
          <w:left w:val="single" w:sz="18" w:space="0" w:color="6CE26C"/>
        </w:pBdr>
        <w:shd w:val="clear" w:color="auto" w:fill="F8F8F8"/>
        <w:spacing w:line="270" w:lineRule="atLeast"/>
        <w:ind w:left="840"/>
        <w:jc w:val="left"/>
        <w:rPr>
          <w:rFonts w:ascii="Consolas" w:hAnsi="Consolas" w:cs="宋体"/>
          <w:color w:val="5C5C5C"/>
          <w:kern w:val="0"/>
          <w:szCs w:val="21"/>
        </w:rPr>
      </w:pPr>
      <w:r w:rsidRPr="00F527FC">
        <w:rPr>
          <w:rFonts w:ascii="Consolas" w:hAnsi="Consolas" w:cs="宋体"/>
          <w:color w:val="5C5C5C"/>
          <w:kern w:val="0"/>
          <w:szCs w:val="21"/>
        </w:rPr>
        <w:t>        regression_results = pd.DataFrame(model.params, index=[</w:t>
      </w:r>
      <w:r w:rsidRPr="00F527FC">
        <w:rPr>
          <w:rFonts w:ascii="Consolas" w:hAnsi="Consolas" w:cs="宋体"/>
          <w:color w:val="50A14F"/>
          <w:kern w:val="0"/>
          <w:szCs w:val="21"/>
        </w:rPr>
        <w:t>'const'</w:t>
      </w:r>
      <w:r w:rsidRPr="00F527FC">
        <w:rPr>
          <w:rFonts w:ascii="Consolas" w:hAnsi="Consolas" w:cs="宋体"/>
          <w:color w:val="5C5C5C"/>
          <w:kern w:val="0"/>
          <w:szCs w:val="21"/>
        </w:rPr>
        <w:t>, </w:t>
      </w:r>
      <w:r w:rsidRPr="00F527FC">
        <w:rPr>
          <w:rFonts w:ascii="Consolas" w:hAnsi="Consolas" w:cs="宋体"/>
          <w:color w:val="50A14F"/>
          <w:kern w:val="0"/>
          <w:szCs w:val="21"/>
        </w:rPr>
        <w:t>'stksize'</w:t>
      </w:r>
      <w:r w:rsidRPr="00F527FC">
        <w:rPr>
          <w:rFonts w:ascii="Consolas" w:hAnsi="Consolas" w:cs="宋体"/>
          <w:color w:val="5C5C5C"/>
          <w:kern w:val="0"/>
          <w:szCs w:val="21"/>
        </w:rPr>
        <w:t>, </w:t>
      </w:r>
      <w:r w:rsidRPr="00F527FC">
        <w:rPr>
          <w:rFonts w:ascii="Consolas" w:hAnsi="Consolas" w:cs="宋体"/>
          <w:color w:val="50A14F"/>
          <w:kern w:val="0"/>
          <w:szCs w:val="21"/>
        </w:rPr>
        <w:t>'stkep'</w:t>
      </w:r>
      <w:r w:rsidRPr="00F527FC">
        <w:rPr>
          <w:rFonts w:ascii="Consolas" w:hAnsi="Consolas" w:cs="宋体"/>
          <w:color w:val="5C5C5C"/>
          <w:kern w:val="0"/>
          <w:szCs w:val="21"/>
        </w:rPr>
        <w:t>, </w:t>
      </w:r>
      <w:r w:rsidRPr="00F527FC">
        <w:rPr>
          <w:rFonts w:ascii="Consolas" w:hAnsi="Consolas" w:cs="宋体"/>
          <w:color w:val="50A14F"/>
          <w:kern w:val="0"/>
          <w:szCs w:val="21"/>
        </w:rPr>
        <w:t>'Beta'</w:t>
      </w:r>
      <w:r w:rsidRPr="00F527FC">
        <w:rPr>
          <w:rFonts w:ascii="Consolas" w:hAnsi="Consolas" w:cs="宋体"/>
          <w:color w:val="5C5C5C"/>
          <w:kern w:val="0"/>
          <w:szCs w:val="21"/>
        </w:rPr>
        <w:t>])  </w:t>
      </w:r>
      <w:r w:rsidRPr="00F527FC">
        <w:rPr>
          <w:rFonts w:ascii="Consolas" w:hAnsi="Consolas" w:cs="宋体"/>
          <w:i/>
          <w:iCs/>
          <w:color w:val="A0A1A7"/>
          <w:kern w:val="0"/>
          <w:szCs w:val="21"/>
        </w:rPr>
        <w:t>#</w:t>
      </w:r>
      <w:r w:rsidRPr="00F527FC">
        <w:rPr>
          <w:rFonts w:ascii="Consolas" w:hAnsi="Consolas" w:cs="宋体"/>
          <w:i/>
          <w:iCs/>
          <w:color w:val="A0A1A7"/>
          <w:kern w:val="0"/>
          <w:szCs w:val="21"/>
        </w:rPr>
        <w:t>存储从回归模型</w:t>
      </w:r>
      <w:r w:rsidRPr="00F527FC">
        <w:rPr>
          <w:rFonts w:ascii="Consolas" w:hAnsi="Consolas" w:cs="宋体"/>
          <w:i/>
          <w:iCs/>
          <w:color w:val="A0A1A7"/>
          <w:kern w:val="0"/>
          <w:szCs w:val="21"/>
        </w:rPr>
        <w:t>model</w:t>
      </w:r>
      <w:r w:rsidRPr="00F527FC">
        <w:rPr>
          <w:rFonts w:ascii="Consolas" w:hAnsi="Consolas" w:cs="宋体"/>
          <w:i/>
          <w:iCs/>
          <w:color w:val="A0A1A7"/>
          <w:kern w:val="0"/>
          <w:szCs w:val="21"/>
        </w:rPr>
        <w:t>中提取的参数估计值</w:t>
      </w:r>
    </w:p>
    <w:p w14:paraId="02AC351B" w14:textId="77777777" w:rsidR="00F527FC" w:rsidRPr="00F527FC" w:rsidRDefault="00F527FC" w:rsidP="00F527FC">
      <w:pPr>
        <w:widowControl/>
        <w:pBdr>
          <w:left w:val="single" w:sz="18" w:space="0" w:color="6CE26C"/>
        </w:pBdr>
        <w:shd w:val="clear" w:color="auto" w:fill="FFFFFF"/>
        <w:spacing w:line="270" w:lineRule="atLeast"/>
        <w:ind w:left="840"/>
        <w:jc w:val="left"/>
        <w:rPr>
          <w:rFonts w:ascii="Consolas" w:hAnsi="Consolas" w:cs="宋体"/>
          <w:color w:val="5C5C5C"/>
          <w:kern w:val="0"/>
          <w:szCs w:val="21"/>
        </w:rPr>
      </w:pPr>
      <w:r w:rsidRPr="00F527FC">
        <w:rPr>
          <w:rFonts w:ascii="Consolas" w:hAnsi="Consolas" w:cs="宋体"/>
          <w:color w:val="5C5C5C"/>
          <w:kern w:val="0"/>
          <w:szCs w:val="21"/>
        </w:rPr>
        <w:t>        regression_results[</w:t>
      </w:r>
      <w:r w:rsidRPr="00F527FC">
        <w:rPr>
          <w:rFonts w:ascii="Consolas" w:hAnsi="Consolas" w:cs="宋体"/>
          <w:color w:val="50A14F"/>
          <w:kern w:val="0"/>
          <w:szCs w:val="21"/>
        </w:rPr>
        <w:t>'Month'</w:t>
      </w:r>
      <w:r w:rsidRPr="00F527FC">
        <w:rPr>
          <w:rFonts w:ascii="Consolas" w:hAnsi="Consolas" w:cs="宋体"/>
          <w:color w:val="5C5C5C"/>
          <w:kern w:val="0"/>
          <w:szCs w:val="21"/>
        </w:rPr>
        <w:t>] = month</w:t>
      </w:r>
    </w:p>
    <w:p w14:paraId="237DEC0E" w14:textId="77777777" w:rsidR="00F527FC" w:rsidRPr="00F527FC" w:rsidRDefault="00F527FC" w:rsidP="00F527FC">
      <w:pPr>
        <w:widowControl/>
        <w:pBdr>
          <w:left w:val="single" w:sz="18" w:space="0" w:color="6CE26C"/>
        </w:pBdr>
        <w:shd w:val="clear" w:color="auto" w:fill="F8F8F8"/>
        <w:spacing w:line="270" w:lineRule="atLeast"/>
        <w:ind w:left="840"/>
        <w:jc w:val="left"/>
        <w:rPr>
          <w:rFonts w:ascii="Consolas" w:hAnsi="Consolas" w:cs="宋体"/>
          <w:color w:val="5C5C5C"/>
          <w:kern w:val="0"/>
          <w:szCs w:val="21"/>
        </w:rPr>
      </w:pPr>
      <w:r w:rsidRPr="00F527FC">
        <w:rPr>
          <w:rFonts w:ascii="Consolas" w:hAnsi="Consolas" w:cs="宋体"/>
          <w:color w:val="5C5C5C"/>
          <w:kern w:val="0"/>
          <w:szCs w:val="21"/>
        </w:rPr>
        <w:t>        monthly_regressions[month] = regression_results</w:t>
      </w:r>
    </w:p>
    <w:p w14:paraId="30D5A51D" w14:textId="77777777" w:rsidR="00F527FC" w:rsidRPr="00F527FC" w:rsidRDefault="00F527FC" w:rsidP="00F527FC">
      <w:pPr>
        <w:widowControl/>
        <w:pBdr>
          <w:left w:val="single" w:sz="18" w:space="0" w:color="6CE26C"/>
        </w:pBdr>
        <w:shd w:val="clear" w:color="auto" w:fill="FFFFFF"/>
        <w:spacing w:line="270" w:lineRule="atLeast"/>
        <w:ind w:left="840"/>
        <w:jc w:val="left"/>
        <w:rPr>
          <w:rFonts w:ascii="Consolas" w:hAnsi="Consolas" w:cs="宋体"/>
          <w:color w:val="5C5C5C"/>
          <w:kern w:val="0"/>
          <w:szCs w:val="21"/>
        </w:rPr>
      </w:pPr>
    </w:p>
    <w:p w14:paraId="0F2C13B8" w14:textId="77777777" w:rsidR="00F527FC" w:rsidRPr="00F527FC" w:rsidRDefault="00F527FC" w:rsidP="00F527FC">
      <w:pPr>
        <w:widowControl/>
        <w:pBdr>
          <w:left w:val="single" w:sz="18" w:space="0" w:color="6CE26C"/>
        </w:pBdr>
        <w:shd w:val="clear" w:color="auto" w:fill="F8F8F8"/>
        <w:spacing w:line="270" w:lineRule="atLeast"/>
        <w:ind w:left="840"/>
        <w:jc w:val="left"/>
        <w:rPr>
          <w:rFonts w:ascii="Consolas" w:hAnsi="Consolas" w:cs="宋体"/>
          <w:color w:val="5C5C5C"/>
          <w:kern w:val="0"/>
          <w:szCs w:val="21"/>
        </w:rPr>
      </w:pPr>
      <w:r w:rsidRPr="00F527FC">
        <w:rPr>
          <w:rFonts w:ascii="Consolas" w:hAnsi="Consolas" w:cs="宋体"/>
          <w:color w:val="5C5C5C"/>
          <w:kern w:val="0"/>
          <w:szCs w:val="21"/>
        </w:rPr>
        <w:t>    </w:t>
      </w:r>
      <w:r w:rsidRPr="00F527FC">
        <w:rPr>
          <w:rFonts w:ascii="Consolas" w:hAnsi="Consolas" w:cs="宋体"/>
          <w:i/>
          <w:iCs/>
          <w:color w:val="A0A1A7"/>
          <w:kern w:val="0"/>
          <w:szCs w:val="21"/>
        </w:rPr>
        <w:t># </w:t>
      </w:r>
      <w:r w:rsidRPr="00F527FC">
        <w:rPr>
          <w:rFonts w:ascii="Consolas" w:hAnsi="Consolas" w:cs="宋体"/>
          <w:i/>
          <w:iCs/>
          <w:color w:val="A0A1A7"/>
          <w:kern w:val="0"/>
          <w:szCs w:val="21"/>
        </w:rPr>
        <w:t>将每个月回归获得的估计参数组成一个时间序列</w:t>
      </w:r>
    </w:p>
    <w:p w14:paraId="28FD2694" w14:textId="77777777" w:rsidR="00F527FC" w:rsidRPr="00F527FC" w:rsidRDefault="00F527FC" w:rsidP="00F527FC">
      <w:pPr>
        <w:widowControl/>
        <w:pBdr>
          <w:left w:val="single" w:sz="18" w:space="0" w:color="6CE26C"/>
        </w:pBdr>
        <w:shd w:val="clear" w:color="auto" w:fill="FFFFFF"/>
        <w:spacing w:line="270" w:lineRule="atLeast"/>
        <w:ind w:left="840"/>
        <w:jc w:val="left"/>
        <w:rPr>
          <w:rFonts w:ascii="Consolas" w:hAnsi="Consolas" w:cs="宋体"/>
          <w:color w:val="5C5C5C"/>
          <w:kern w:val="0"/>
          <w:szCs w:val="21"/>
        </w:rPr>
      </w:pPr>
      <w:r w:rsidRPr="00F527FC">
        <w:rPr>
          <w:rFonts w:ascii="Consolas" w:hAnsi="Consolas" w:cs="宋体"/>
          <w:color w:val="5C5C5C"/>
          <w:kern w:val="0"/>
          <w:szCs w:val="21"/>
        </w:rPr>
        <w:t>    all_regressions = pd.concat([monthly_regressions[month] </w:t>
      </w:r>
      <w:r w:rsidRPr="00F527FC">
        <w:rPr>
          <w:rFonts w:ascii="Consolas" w:hAnsi="Consolas" w:cs="宋体"/>
          <w:color w:val="A626A4"/>
          <w:kern w:val="0"/>
          <w:szCs w:val="21"/>
        </w:rPr>
        <w:t>for</w:t>
      </w:r>
      <w:r w:rsidRPr="00F527FC">
        <w:rPr>
          <w:rFonts w:ascii="Consolas" w:hAnsi="Consolas" w:cs="宋体"/>
          <w:color w:val="5C5C5C"/>
          <w:kern w:val="0"/>
          <w:szCs w:val="21"/>
        </w:rPr>
        <w:t> month </w:t>
      </w:r>
      <w:r w:rsidRPr="00F527FC">
        <w:rPr>
          <w:rFonts w:ascii="Consolas" w:hAnsi="Consolas" w:cs="宋体"/>
          <w:color w:val="A626A4"/>
          <w:kern w:val="0"/>
          <w:szCs w:val="21"/>
        </w:rPr>
        <w:t>in</w:t>
      </w:r>
      <w:r w:rsidRPr="00F527FC">
        <w:rPr>
          <w:rFonts w:ascii="Consolas" w:hAnsi="Consolas" w:cs="宋体"/>
          <w:color w:val="5C5C5C"/>
          <w:kern w:val="0"/>
          <w:szCs w:val="21"/>
        </w:rPr>
        <w:t> monthly_regressions], ignore_index=</w:t>
      </w:r>
      <w:r w:rsidRPr="00F527FC">
        <w:rPr>
          <w:rFonts w:ascii="Consolas" w:hAnsi="Consolas" w:cs="宋体"/>
          <w:color w:val="0184BB"/>
          <w:kern w:val="0"/>
          <w:szCs w:val="21"/>
        </w:rPr>
        <w:t>True</w:t>
      </w:r>
      <w:r w:rsidRPr="00F527FC">
        <w:rPr>
          <w:rFonts w:ascii="Consolas" w:hAnsi="Consolas" w:cs="宋体"/>
          <w:color w:val="5C5C5C"/>
          <w:kern w:val="0"/>
          <w:szCs w:val="21"/>
        </w:rPr>
        <w:t>)</w:t>
      </w:r>
    </w:p>
    <w:p w14:paraId="18E9B23A" w14:textId="061EE416" w:rsidR="00F527FC" w:rsidRDefault="00F527FC" w:rsidP="00F527FC">
      <w:pPr>
        <w:pStyle w:val="af5"/>
        <w:numPr>
          <w:ilvl w:val="0"/>
          <w:numId w:val="17"/>
        </w:numPr>
        <w:spacing w:line="300" w:lineRule="auto"/>
        <w:ind w:firstLineChars="0"/>
        <w:rPr>
          <w:rFonts w:ascii="Times New Roman" w:hAnsi="Times New Roman"/>
          <w:sz w:val="24"/>
        </w:rPr>
      </w:pPr>
      <w:r>
        <w:rPr>
          <w:rFonts w:ascii="Times New Roman" w:hAnsi="Times New Roman" w:hint="eastAsia"/>
          <w:sz w:val="24"/>
        </w:rPr>
        <w:t xml:space="preserve"> </w:t>
      </w:r>
      <w:r>
        <w:rPr>
          <w:rFonts w:ascii="Times New Roman" w:hAnsi="Times New Roman" w:hint="eastAsia"/>
          <w:sz w:val="24"/>
        </w:rPr>
        <w:t>特征变量估计系数均值和</w:t>
      </w:r>
      <w:r>
        <w:rPr>
          <w:rFonts w:ascii="Times New Roman" w:hAnsi="Times New Roman" w:hint="eastAsia"/>
          <w:sz w:val="24"/>
        </w:rPr>
        <w:t>t</w:t>
      </w:r>
      <w:r>
        <w:rPr>
          <w:rFonts w:ascii="Times New Roman" w:hAnsi="Times New Roman" w:hint="eastAsia"/>
          <w:sz w:val="24"/>
        </w:rPr>
        <w:t>统计量的计算</w:t>
      </w:r>
    </w:p>
    <w:p w14:paraId="1BD1A84C" w14:textId="5A218CF9" w:rsidR="00BE49A6" w:rsidRPr="00BE49A6" w:rsidRDefault="00BE49A6" w:rsidP="00BE49A6">
      <w:pPr>
        <w:widowControl/>
        <w:pBdr>
          <w:left w:val="single" w:sz="18" w:space="0" w:color="6CE26C"/>
        </w:pBdr>
        <w:shd w:val="clear" w:color="auto" w:fill="F8F8F8"/>
        <w:spacing w:line="270" w:lineRule="atLeast"/>
        <w:ind w:left="840"/>
        <w:jc w:val="left"/>
        <w:rPr>
          <w:rFonts w:ascii="Consolas" w:hAnsi="Consolas" w:cs="宋体"/>
          <w:color w:val="5C5C5C"/>
          <w:kern w:val="0"/>
          <w:szCs w:val="21"/>
        </w:rPr>
      </w:pPr>
      <w:r>
        <w:rPr>
          <w:rFonts w:ascii="Consolas" w:hAnsi="Consolas" w:cs="宋体" w:hint="eastAsia"/>
          <w:i/>
          <w:iCs/>
          <w:color w:val="A0A1A7"/>
          <w:kern w:val="0"/>
          <w:szCs w:val="21"/>
        </w:rPr>
        <w:t xml:space="preserve">    </w:t>
      </w:r>
      <w:r w:rsidRPr="00BE49A6">
        <w:rPr>
          <w:rFonts w:ascii="Consolas" w:hAnsi="Consolas" w:cs="宋体"/>
          <w:i/>
          <w:iCs/>
          <w:color w:val="A0A1A7"/>
          <w:kern w:val="0"/>
          <w:szCs w:val="21"/>
        </w:rPr>
        <w:t># </w:t>
      </w:r>
      <w:r w:rsidRPr="00BE49A6">
        <w:rPr>
          <w:rFonts w:ascii="Consolas" w:hAnsi="Consolas" w:cs="宋体"/>
          <w:i/>
          <w:iCs/>
          <w:color w:val="A0A1A7"/>
          <w:kern w:val="0"/>
          <w:szCs w:val="21"/>
        </w:rPr>
        <w:t>计算每个参数的平均值</w:t>
      </w:r>
    </w:p>
    <w:p w14:paraId="55321BDD" w14:textId="77777777" w:rsidR="00BE49A6" w:rsidRPr="00BE49A6" w:rsidRDefault="00BE49A6" w:rsidP="00BE49A6">
      <w:pPr>
        <w:widowControl/>
        <w:pBdr>
          <w:left w:val="single" w:sz="18" w:space="0" w:color="6CE26C"/>
        </w:pBdr>
        <w:shd w:val="clear" w:color="auto" w:fill="FFFFFF"/>
        <w:spacing w:line="270" w:lineRule="atLeast"/>
        <w:ind w:left="840"/>
        <w:jc w:val="left"/>
        <w:rPr>
          <w:rFonts w:ascii="Consolas" w:hAnsi="Consolas" w:cs="宋体"/>
          <w:color w:val="5C5C5C"/>
          <w:kern w:val="0"/>
          <w:szCs w:val="21"/>
        </w:rPr>
      </w:pPr>
      <w:r w:rsidRPr="00BE49A6">
        <w:rPr>
          <w:rFonts w:ascii="Consolas" w:hAnsi="Consolas" w:cs="宋体"/>
          <w:color w:val="5C5C5C"/>
          <w:kern w:val="0"/>
          <w:szCs w:val="21"/>
        </w:rPr>
        <w:t>    mean_const = const_df[</w:t>
      </w:r>
      <w:r w:rsidRPr="00BE49A6">
        <w:rPr>
          <w:rFonts w:ascii="Consolas" w:hAnsi="Consolas" w:cs="宋体"/>
          <w:color w:val="50A14F"/>
          <w:kern w:val="0"/>
          <w:szCs w:val="21"/>
        </w:rPr>
        <w:t>'const'</w:t>
      </w:r>
      <w:r w:rsidRPr="00BE49A6">
        <w:rPr>
          <w:rFonts w:ascii="Consolas" w:hAnsi="Consolas" w:cs="宋体"/>
          <w:color w:val="5C5C5C"/>
          <w:kern w:val="0"/>
          <w:szCs w:val="21"/>
        </w:rPr>
        <w:t>].mean()</w:t>
      </w:r>
    </w:p>
    <w:p w14:paraId="7E63C639" w14:textId="77777777" w:rsidR="00BE49A6" w:rsidRPr="00BE49A6" w:rsidRDefault="00BE49A6" w:rsidP="00BE49A6">
      <w:pPr>
        <w:widowControl/>
        <w:pBdr>
          <w:left w:val="single" w:sz="18" w:space="0" w:color="6CE26C"/>
        </w:pBdr>
        <w:shd w:val="clear" w:color="auto" w:fill="F8F8F8"/>
        <w:spacing w:line="270" w:lineRule="atLeast"/>
        <w:ind w:left="840"/>
        <w:jc w:val="left"/>
        <w:rPr>
          <w:rFonts w:ascii="Consolas" w:hAnsi="Consolas" w:cs="宋体"/>
          <w:color w:val="5C5C5C"/>
          <w:kern w:val="0"/>
          <w:szCs w:val="21"/>
        </w:rPr>
      </w:pPr>
      <w:r w:rsidRPr="00BE49A6">
        <w:rPr>
          <w:rFonts w:ascii="Consolas" w:hAnsi="Consolas" w:cs="宋体"/>
          <w:color w:val="5C5C5C"/>
          <w:kern w:val="0"/>
          <w:szCs w:val="21"/>
        </w:rPr>
        <w:t>    mean_stksize = stksize_df[</w:t>
      </w:r>
      <w:r w:rsidRPr="00BE49A6">
        <w:rPr>
          <w:rFonts w:ascii="Consolas" w:hAnsi="Consolas" w:cs="宋体"/>
          <w:color w:val="50A14F"/>
          <w:kern w:val="0"/>
          <w:szCs w:val="21"/>
        </w:rPr>
        <w:t>'stksize'</w:t>
      </w:r>
      <w:r w:rsidRPr="00BE49A6">
        <w:rPr>
          <w:rFonts w:ascii="Consolas" w:hAnsi="Consolas" w:cs="宋体"/>
          <w:color w:val="5C5C5C"/>
          <w:kern w:val="0"/>
          <w:szCs w:val="21"/>
        </w:rPr>
        <w:t>].mean()</w:t>
      </w:r>
    </w:p>
    <w:p w14:paraId="54B869D9" w14:textId="77777777" w:rsidR="00BE49A6" w:rsidRPr="00BE49A6" w:rsidRDefault="00BE49A6" w:rsidP="00BE49A6">
      <w:pPr>
        <w:widowControl/>
        <w:pBdr>
          <w:left w:val="single" w:sz="18" w:space="0" w:color="6CE26C"/>
        </w:pBdr>
        <w:shd w:val="clear" w:color="auto" w:fill="FFFFFF"/>
        <w:spacing w:line="270" w:lineRule="atLeast"/>
        <w:ind w:left="840"/>
        <w:jc w:val="left"/>
        <w:rPr>
          <w:rFonts w:ascii="Consolas" w:hAnsi="Consolas" w:cs="宋体"/>
          <w:color w:val="5C5C5C"/>
          <w:kern w:val="0"/>
          <w:szCs w:val="21"/>
        </w:rPr>
      </w:pPr>
      <w:r w:rsidRPr="00BE49A6">
        <w:rPr>
          <w:rFonts w:ascii="Consolas" w:hAnsi="Consolas" w:cs="宋体"/>
          <w:color w:val="5C5C5C"/>
          <w:kern w:val="0"/>
          <w:szCs w:val="21"/>
        </w:rPr>
        <w:t>    mean_stkep = stkep_df[</w:t>
      </w:r>
      <w:r w:rsidRPr="00BE49A6">
        <w:rPr>
          <w:rFonts w:ascii="Consolas" w:hAnsi="Consolas" w:cs="宋体"/>
          <w:color w:val="50A14F"/>
          <w:kern w:val="0"/>
          <w:szCs w:val="21"/>
        </w:rPr>
        <w:t>'stkep'</w:t>
      </w:r>
      <w:r w:rsidRPr="00BE49A6">
        <w:rPr>
          <w:rFonts w:ascii="Consolas" w:hAnsi="Consolas" w:cs="宋体"/>
          <w:color w:val="5C5C5C"/>
          <w:kern w:val="0"/>
          <w:szCs w:val="21"/>
        </w:rPr>
        <w:t>].mean()</w:t>
      </w:r>
    </w:p>
    <w:p w14:paraId="41C18E76" w14:textId="77777777" w:rsidR="00BE49A6" w:rsidRPr="00BE49A6" w:rsidRDefault="00BE49A6" w:rsidP="00BE49A6">
      <w:pPr>
        <w:widowControl/>
        <w:pBdr>
          <w:left w:val="single" w:sz="18" w:space="0" w:color="6CE26C"/>
        </w:pBdr>
        <w:shd w:val="clear" w:color="auto" w:fill="F8F8F8"/>
        <w:spacing w:line="270" w:lineRule="atLeast"/>
        <w:ind w:left="840"/>
        <w:jc w:val="left"/>
        <w:rPr>
          <w:rFonts w:ascii="Consolas" w:hAnsi="Consolas" w:cs="宋体"/>
          <w:color w:val="5C5C5C"/>
          <w:kern w:val="0"/>
          <w:szCs w:val="21"/>
        </w:rPr>
      </w:pPr>
      <w:r w:rsidRPr="00BE49A6">
        <w:rPr>
          <w:rFonts w:ascii="Consolas" w:hAnsi="Consolas" w:cs="宋体"/>
          <w:color w:val="5C5C5C"/>
          <w:kern w:val="0"/>
          <w:szCs w:val="21"/>
        </w:rPr>
        <w:t>    mean_beta = beta_df[</w:t>
      </w:r>
      <w:r w:rsidRPr="00BE49A6">
        <w:rPr>
          <w:rFonts w:ascii="Consolas" w:hAnsi="Consolas" w:cs="宋体"/>
          <w:color w:val="50A14F"/>
          <w:kern w:val="0"/>
          <w:szCs w:val="21"/>
        </w:rPr>
        <w:t>'Beta'</w:t>
      </w:r>
      <w:r w:rsidRPr="00BE49A6">
        <w:rPr>
          <w:rFonts w:ascii="Consolas" w:hAnsi="Consolas" w:cs="宋体"/>
          <w:color w:val="5C5C5C"/>
          <w:kern w:val="0"/>
          <w:szCs w:val="21"/>
        </w:rPr>
        <w:t>].mean()</w:t>
      </w:r>
    </w:p>
    <w:p w14:paraId="39831C89" w14:textId="77777777" w:rsidR="00BE49A6" w:rsidRPr="00BE49A6" w:rsidRDefault="00BE49A6" w:rsidP="00BE49A6">
      <w:pPr>
        <w:widowControl/>
        <w:pBdr>
          <w:left w:val="single" w:sz="18" w:space="0" w:color="6CE26C"/>
        </w:pBdr>
        <w:shd w:val="clear" w:color="auto" w:fill="FFFFFF"/>
        <w:spacing w:line="270" w:lineRule="atLeast"/>
        <w:ind w:left="840"/>
        <w:jc w:val="left"/>
        <w:rPr>
          <w:rFonts w:ascii="Consolas" w:hAnsi="Consolas" w:cs="宋体"/>
          <w:color w:val="5C5C5C"/>
          <w:kern w:val="0"/>
          <w:szCs w:val="21"/>
        </w:rPr>
      </w:pPr>
    </w:p>
    <w:p w14:paraId="75EA7B2C" w14:textId="77777777" w:rsidR="00BE49A6" w:rsidRPr="00BE49A6" w:rsidRDefault="00BE49A6" w:rsidP="00BE49A6">
      <w:pPr>
        <w:widowControl/>
        <w:pBdr>
          <w:left w:val="single" w:sz="18" w:space="0" w:color="6CE26C"/>
        </w:pBdr>
        <w:shd w:val="clear" w:color="auto" w:fill="F8F8F8"/>
        <w:spacing w:line="270" w:lineRule="atLeast"/>
        <w:ind w:left="840"/>
        <w:jc w:val="left"/>
        <w:rPr>
          <w:rFonts w:ascii="Consolas" w:hAnsi="Consolas" w:cs="宋体"/>
          <w:color w:val="5C5C5C"/>
          <w:kern w:val="0"/>
          <w:szCs w:val="21"/>
        </w:rPr>
      </w:pPr>
      <w:r w:rsidRPr="00BE49A6">
        <w:rPr>
          <w:rFonts w:ascii="Consolas" w:hAnsi="Consolas" w:cs="宋体"/>
          <w:color w:val="5C5C5C"/>
          <w:kern w:val="0"/>
          <w:szCs w:val="21"/>
        </w:rPr>
        <w:t>    </w:t>
      </w:r>
      <w:r w:rsidRPr="00BE49A6">
        <w:rPr>
          <w:rFonts w:ascii="Consolas" w:hAnsi="Consolas" w:cs="宋体"/>
          <w:i/>
          <w:iCs/>
          <w:color w:val="A0A1A7"/>
          <w:kern w:val="0"/>
          <w:szCs w:val="21"/>
        </w:rPr>
        <w:t># </w:t>
      </w:r>
      <w:r w:rsidRPr="00BE49A6">
        <w:rPr>
          <w:rFonts w:ascii="Consolas" w:hAnsi="Consolas" w:cs="宋体"/>
          <w:i/>
          <w:iCs/>
          <w:color w:val="A0A1A7"/>
          <w:kern w:val="0"/>
          <w:szCs w:val="21"/>
        </w:rPr>
        <w:t>计算标准差</w:t>
      </w:r>
    </w:p>
    <w:p w14:paraId="3F844B29" w14:textId="77777777" w:rsidR="00BE49A6" w:rsidRPr="00BE49A6" w:rsidRDefault="00BE49A6" w:rsidP="00BE49A6">
      <w:pPr>
        <w:widowControl/>
        <w:pBdr>
          <w:left w:val="single" w:sz="18" w:space="0" w:color="6CE26C"/>
        </w:pBdr>
        <w:shd w:val="clear" w:color="auto" w:fill="FFFFFF"/>
        <w:spacing w:line="270" w:lineRule="atLeast"/>
        <w:ind w:left="840"/>
        <w:jc w:val="left"/>
        <w:rPr>
          <w:rFonts w:ascii="Consolas" w:hAnsi="Consolas" w:cs="宋体"/>
          <w:color w:val="5C5C5C"/>
          <w:kern w:val="0"/>
          <w:szCs w:val="21"/>
        </w:rPr>
      </w:pPr>
      <w:r w:rsidRPr="00BE49A6">
        <w:rPr>
          <w:rFonts w:ascii="Consolas" w:hAnsi="Consolas" w:cs="宋体"/>
          <w:color w:val="5C5C5C"/>
          <w:kern w:val="0"/>
          <w:szCs w:val="21"/>
        </w:rPr>
        <w:t>    const_std = const_df[</w:t>
      </w:r>
      <w:r w:rsidRPr="00BE49A6">
        <w:rPr>
          <w:rFonts w:ascii="Consolas" w:hAnsi="Consolas" w:cs="宋体"/>
          <w:color w:val="50A14F"/>
          <w:kern w:val="0"/>
          <w:szCs w:val="21"/>
        </w:rPr>
        <w:t>'const'</w:t>
      </w:r>
      <w:r w:rsidRPr="00BE49A6">
        <w:rPr>
          <w:rFonts w:ascii="Consolas" w:hAnsi="Consolas" w:cs="宋体"/>
          <w:color w:val="5C5C5C"/>
          <w:kern w:val="0"/>
          <w:szCs w:val="21"/>
        </w:rPr>
        <w:t>].std()</w:t>
      </w:r>
    </w:p>
    <w:p w14:paraId="51442741" w14:textId="77777777" w:rsidR="00BE49A6" w:rsidRPr="00BE49A6" w:rsidRDefault="00BE49A6" w:rsidP="00BE49A6">
      <w:pPr>
        <w:widowControl/>
        <w:pBdr>
          <w:left w:val="single" w:sz="18" w:space="0" w:color="6CE26C"/>
        </w:pBdr>
        <w:shd w:val="clear" w:color="auto" w:fill="F8F8F8"/>
        <w:spacing w:line="270" w:lineRule="atLeast"/>
        <w:ind w:left="840"/>
        <w:jc w:val="left"/>
        <w:rPr>
          <w:rFonts w:ascii="Consolas" w:hAnsi="Consolas" w:cs="宋体"/>
          <w:color w:val="5C5C5C"/>
          <w:kern w:val="0"/>
          <w:szCs w:val="21"/>
        </w:rPr>
      </w:pPr>
      <w:r w:rsidRPr="00BE49A6">
        <w:rPr>
          <w:rFonts w:ascii="Consolas" w:hAnsi="Consolas" w:cs="宋体"/>
          <w:color w:val="5C5C5C"/>
          <w:kern w:val="0"/>
          <w:szCs w:val="21"/>
        </w:rPr>
        <w:t>    stksize_std = stksize_df[</w:t>
      </w:r>
      <w:r w:rsidRPr="00BE49A6">
        <w:rPr>
          <w:rFonts w:ascii="Consolas" w:hAnsi="Consolas" w:cs="宋体"/>
          <w:color w:val="50A14F"/>
          <w:kern w:val="0"/>
          <w:szCs w:val="21"/>
        </w:rPr>
        <w:t>'stksize'</w:t>
      </w:r>
      <w:r w:rsidRPr="00BE49A6">
        <w:rPr>
          <w:rFonts w:ascii="Consolas" w:hAnsi="Consolas" w:cs="宋体"/>
          <w:color w:val="5C5C5C"/>
          <w:kern w:val="0"/>
          <w:szCs w:val="21"/>
        </w:rPr>
        <w:t>].std()</w:t>
      </w:r>
    </w:p>
    <w:p w14:paraId="3EA2CDC4" w14:textId="77777777" w:rsidR="00BE49A6" w:rsidRPr="00BE49A6" w:rsidRDefault="00BE49A6" w:rsidP="00BE49A6">
      <w:pPr>
        <w:widowControl/>
        <w:pBdr>
          <w:left w:val="single" w:sz="18" w:space="0" w:color="6CE26C"/>
        </w:pBdr>
        <w:shd w:val="clear" w:color="auto" w:fill="FFFFFF"/>
        <w:spacing w:line="270" w:lineRule="atLeast"/>
        <w:ind w:left="840"/>
        <w:jc w:val="left"/>
        <w:rPr>
          <w:rFonts w:ascii="Consolas" w:hAnsi="Consolas" w:cs="宋体"/>
          <w:color w:val="5C5C5C"/>
          <w:kern w:val="0"/>
          <w:szCs w:val="21"/>
        </w:rPr>
      </w:pPr>
      <w:r w:rsidRPr="00BE49A6">
        <w:rPr>
          <w:rFonts w:ascii="Consolas" w:hAnsi="Consolas" w:cs="宋体"/>
          <w:color w:val="5C5C5C"/>
          <w:kern w:val="0"/>
          <w:szCs w:val="21"/>
        </w:rPr>
        <w:t>    stkep_std = stkep_df[</w:t>
      </w:r>
      <w:r w:rsidRPr="00BE49A6">
        <w:rPr>
          <w:rFonts w:ascii="Consolas" w:hAnsi="Consolas" w:cs="宋体"/>
          <w:color w:val="50A14F"/>
          <w:kern w:val="0"/>
          <w:szCs w:val="21"/>
        </w:rPr>
        <w:t>'stkep'</w:t>
      </w:r>
      <w:r w:rsidRPr="00BE49A6">
        <w:rPr>
          <w:rFonts w:ascii="Consolas" w:hAnsi="Consolas" w:cs="宋体"/>
          <w:color w:val="5C5C5C"/>
          <w:kern w:val="0"/>
          <w:szCs w:val="21"/>
        </w:rPr>
        <w:t>].std()</w:t>
      </w:r>
    </w:p>
    <w:p w14:paraId="06BCBA4A" w14:textId="61628589" w:rsidR="00BE49A6" w:rsidRDefault="00BE49A6" w:rsidP="000A534D">
      <w:pPr>
        <w:widowControl/>
        <w:pBdr>
          <w:left w:val="single" w:sz="18" w:space="0" w:color="6CE26C"/>
        </w:pBdr>
        <w:shd w:val="clear" w:color="auto" w:fill="F8F8F8"/>
        <w:spacing w:line="270" w:lineRule="atLeast"/>
        <w:ind w:left="840" w:firstLine="480"/>
        <w:jc w:val="left"/>
        <w:rPr>
          <w:rFonts w:ascii="Consolas" w:hAnsi="Consolas" w:cs="宋体"/>
          <w:color w:val="5C5C5C"/>
          <w:kern w:val="0"/>
          <w:szCs w:val="21"/>
        </w:rPr>
      </w:pPr>
      <w:r w:rsidRPr="00BE49A6">
        <w:rPr>
          <w:rFonts w:ascii="Consolas" w:hAnsi="Consolas" w:cs="宋体"/>
          <w:color w:val="5C5C5C"/>
          <w:kern w:val="0"/>
          <w:szCs w:val="21"/>
        </w:rPr>
        <w:t>beta_std = beta_df[</w:t>
      </w:r>
      <w:r w:rsidRPr="00BE49A6">
        <w:rPr>
          <w:rFonts w:ascii="Consolas" w:hAnsi="Consolas" w:cs="宋体"/>
          <w:color w:val="50A14F"/>
          <w:kern w:val="0"/>
          <w:szCs w:val="21"/>
        </w:rPr>
        <w:t>'Beta'</w:t>
      </w:r>
      <w:r w:rsidRPr="00BE49A6">
        <w:rPr>
          <w:rFonts w:ascii="Consolas" w:hAnsi="Consolas" w:cs="宋体"/>
          <w:color w:val="5C5C5C"/>
          <w:kern w:val="0"/>
          <w:szCs w:val="21"/>
        </w:rPr>
        <w:t>].std()</w:t>
      </w:r>
    </w:p>
    <w:p w14:paraId="6B44B0BD" w14:textId="77777777" w:rsidR="000A534D" w:rsidRDefault="000A534D" w:rsidP="000A534D">
      <w:pPr>
        <w:widowControl/>
        <w:pBdr>
          <w:left w:val="single" w:sz="18" w:space="0" w:color="6CE26C"/>
        </w:pBdr>
        <w:shd w:val="clear" w:color="auto" w:fill="F8F8F8"/>
        <w:spacing w:line="270" w:lineRule="atLeast"/>
        <w:ind w:left="840" w:firstLine="480"/>
        <w:jc w:val="left"/>
        <w:rPr>
          <w:rFonts w:ascii="Consolas" w:hAnsi="Consolas" w:cs="宋体"/>
          <w:color w:val="5C5C5C"/>
          <w:kern w:val="0"/>
          <w:szCs w:val="21"/>
        </w:rPr>
      </w:pPr>
    </w:p>
    <w:p w14:paraId="585ADF8E" w14:textId="5D795344" w:rsidR="000A534D" w:rsidRPr="00BE49A6" w:rsidRDefault="000A534D" w:rsidP="000A534D">
      <w:pPr>
        <w:widowControl/>
        <w:pBdr>
          <w:left w:val="single" w:sz="18" w:space="0" w:color="6CE26C"/>
        </w:pBdr>
        <w:shd w:val="clear" w:color="auto" w:fill="F8F8F8"/>
        <w:spacing w:line="270" w:lineRule="atLeast"/>
        <w:ind w:left="840" w:firstLine="480"/>
        <w:jc w:val="left"/>
        <w:rPr>
          <w:rFonts w:ascii="Consolas" w:hAnsi="Consolas" w:cs="宋体"/>
          <w:color w:val="5C5C5C"/>
          <w:kern w:val="0"/>
          <w:szCs w:val="21"/>
        </w:rPr>
      </w:pPr>
      <w:r w:rsidRPr="00BE49A6">
        <w:rPr>
          <w:rFonts w:ascii="Consolas" w:hAnsi="Consolas" w:cs="宋体"/>
          <w:i/>
          <w:iCs/>
          <w:color w:val="A0A1A7"/>
          <w:kern w:val="0"/>
          <w:szCs w:val="21"/>
        </w:rPr>
        <w:t># </w:t>
      </w:r>
      <w:r>
        <w:rPr>
          <w:rFonts w:ascii="Consolas" w:hAnsi="Consolas" w:cs="宋体" w:hint="eastAsia"/>
          <w:i/>
          <w:iCs/>
          <w:color w:val="A0A1A7"/>
          <w:kern w:val="0"/>
          <w:szCs w:val="21"/>
        </w:rPr>
        <w:t>T_cal</w:t>
      </w:r>
      <w:r>
        <w:rPr>
          <w:rFonts w:ascii="Consolas" w:hAnsi="Consolas" w:cs="宋体" w:hint="eastAsia"/>
          <w:i/>
          <w:iCs/>
          <w:color w:val="A0A1A7"/>
          <w:kern w:val="0"/>
          <w:szCs w:val="21"/>
        </w:rPr>
        <w:t>函数用于计算</w:t>
      </w:r>
      <w:r>
        <w:rPr>
          <w:rFonts w:ascii="Consolas" w:hAnsi="Consolas" w:cs="宋体" w:hint="eastAsia"/>
          <w:i/>
          <w:iCs/>
          <w:color w:val="A0A1A7"/>
          <w:kern w:val="0"/>
          <w:szCs w:val="21"/>
        </w:rPr>
        <w:t>t</w:t>
      </w:r>
      <w:r>
        <w:rPr>
          <w:rFonts w:ascii="Consolas" w:hAnsi="Consolas" w:cs="宋体" w:hint="eastAsia"/>
          <w:i/>
          <w:iCs/>
          <w:color w:val="A0A1A7"/>
          <w:kern w:val="0"/>
          <w:szCs w:val="21"/>
        </w:rPr>
        <w:t>统计量</w:t>
      </w:r>
    </w:p>
    <w:p w14:paraId="4904AFDC" w14:textId="77777777" w:rsidR="000A534D" w:rsidRPr="000A534D" w:rsidRDefault="000A534D" w:rsidP="000A534D">
      <w:pPr>
        <w:widowControl/>
        <w:pBdr>
          <w:left w:val="single" w:sz="18" w:space="0" w:color="6CE26C"/>
        </w:pBdr>
        <w:shd w:val="clear" w:color="auto" w:fill="F8F8F8"/>
        <w:spacing w:line="270" w:lineRule="atLeast"/>
        <w:ind w:left="840"/>
        <w:jc w:val="left"/>
        <w:rPr>
          <w:rFonts w:ascii="Consolas" w:hAnsi="Consolas" w:cs="宋体"/>
          <w:color w:val="5C5C5C"/>
          <w:kern w:val="0"/>
          <w:szCs w:val="21"/>
        </w:rPr>
      </w:pPr>
      <w:r w:rsidRPr="000A534D">
        <w:rPr>
          <w:rFonts w:ascii="Consolas" w:hAnsi="Consolas" w:cs="宋体"/>
          <w:color w:val="A626A4"/>
          <w:kern w:val="0"/>
          <w:szCs w:val="21"/>
        </w:rPr>
        <w:t>def</w:t>
      </w:r>
      <w:r w:rsidRPr="000A534D">
        <w:rPr>
          <w:rFonts w:ascii="Consolas" w:hAnsi="Consolas" w:cs="宋体"/>
          <w:color w:val="5C5C5C"/>
          <w:kern w:val="0"/>
          <w:szCs w:val="21"/>
        </w:rPr>
        <w:t> </w:t>
      </w:r>
      <w:r w:rsidRPr="000A534D">
        <w:rPr>
          <w:rFonts w:ascii="Consolas" w:hAnsi="Consolas" w:cs="宋体"/>
          <w:color w:val="4078F2"/>
          <w:kern w:val="0"/>
          <w:szCs w:val="21"/>
        </w:rPr>
        <w:t>T_cal</w:t>
      </w:r>
      <w:r w:rsidRPr="000A534D">
        <w:rPr>
          <w:rFonts w:ascii="Consolas" w:hAnsi="Consolas" w:cs="宋体"/>
          <w:color w:val="5C5C5C"/>
          <w:kern w:val="0"/>
          <w:szCs w:val="21"/>
        </w:rPr>
        <w:t>(mean,std):</w:t>
      </w:r>
    </w:p>
    <w:p w14:paraId="53DB5F11" w14:textId="77777777" w:rsidR="000A534D" w:rsidRPr="000A534D" w:rsidRDefault="000A534D" w:rsidP="000A534D">
      <w:pPr>
        <w:widowControl/>
        <w:pBdr>
          <w:left w:val="single" w:sz="18" w:space="0" w:color="6CE26C"/>
        </w:pBdr>
        <w:shd w:val="clear" w:color="auto" w:fill="FFFFFF"/>
        <w:spacing w:line="270" w:lineRule="atLeast"/>
        <w:ind w:left="840"/>
        <w:jc w:val="left"/>
        <w:rPr>
          <w:rFonts w:ascii="Consolas" w:hAnsi="Consolas" w:cs="宋体"/>
          <w:color w:val="5C5C5C"/>
          <w:kern w:val="0"/>
          <w:szCs w:val="21"/>
        </w:rPr>
      </w:pPr>
      <w:r w:rsidRPr="000A534D">
        <w:rPr>
          <w:rFonts w:ascii="Consolas" w:hAnsi="Consolas" w:cs="宋体"/>
          <w:color w:val="5C5C5C"/>
          <w:kern w:val="0"/>
          <w:szCs w:val="21"/>
        </w:rPr>
        <w:t>    T = </w:t>
      </w:r>
      <w:r w:rsidRPr="000A534D">
        <w:rPr>
          <w:rFonts w:ascii="Consolas" w:hAnsi="Consolas" w:cs="宋体"/>
          <w:color w:val="986801"/>
          <w:kern w:val="0"/>
          <w:szCs w:val="21"/>
        </w:rPr>
        <w:t>264</w:t>
      </w:r>
    </w:p>
    <w:p w14:paraId="21DAE858" w14:textId="77777777" w:rsidR="000A534D" w:rsidRPr="000A534D" w:rsidRDefault="000A534D" w:rsidP="000A534D">
      <w:pPr>
        <w:widowControl/>
        <w:pBdr>
          <w:left w:val="single" w:sz="18" w:space="0" w:color="6CE26C"/>
        </w:pBdr>
        <w:shd w:val="clear" w:color="auto" w:fill="F8F8F8"/>
        <w:spacing w:line="270" w:lineRule="atLeast"/>
        <w:ind w:left="840"/>
        <w:jc w:val="left"/>
        <w:rPr>
          <w:rFonts w:ascii="Consolas" w:hAnsi="Consolas" w:cs="宋体"/>
          <w:color w:val="5C5C5C"/>
          <w:kern w:val="0"/>
          <w:szCs w:val="21"/>
        </w:rPr>
      </w:pPr>
      <w:r w:rsidRPr="000A534D">
        <w:rPr>
          <w:rFonts w:ascii="Consolas" w:hAnsi="Consolas" w:cs="宋体"/>
          <w:color w:val="5C5C5C"/>
          <w:kern w:val="0"/>
          <w:szCs w:val="21"/>
        </w:rPr>
        <w:t>    fengzi = mean</w:t>
      </w:r>
    </w:p>
    <w:p w14:paraId="66103149" w14:textId="77777777" w:rsidR="000A534D" w:rsidRPr="000A534D" w:rsidRDefault="000A534D" w:rsidP="000A534D">
      <w:pPr>
        <w:widowControl/>
        <w:pBdr>
          <w:left w:val="single" w:sz="18" w:space="0" w:color="6CE26C"/>
        </w:pBdr>
        <w:shd w:val="clear" w:color="auto" w:fill="FFFFFF"/>
        <w:spacing w:line="270" w:lineRule="atLeast"/>
        <w:ind w:left="840"/>
        <w:jc w:val="left"/>
        <w:rPr>
          <w:rFonts w:ascii="Consolas" w:hAnsi="Consolas" w:cs="宋体"/>
          <w:color w:val="5C5C5C"/>
          <w:kern w:val="0"/>
          <w:szCs w:val="21"/>
        </w:rPr>
      </w:pPr>
      <w:r w:rsidRPr="000A534D">
        <w:rPr>
          <w:rFonts w:ascii="Consolas" w:hAnsi="Consolas" w:cs="宋体"/>
          <w:color w:val="5C5C5C"/>
          <w:kern w:val="0"/>
          <w:szCs w:val="21"/>
        </w:rPr>
        <w:t>    fengmu_pre = std/T</w:t>
      </w:r>
    </w:p>
    <w:p w14:paraId="163FBC00" w14:textId="77777777" w:rsidR="000A534D" w:rsidRPr="000A534D" w:rsidRDefault="000A534D" w:rsidP="000A534D">
      <w:pPr>
        <w:widowControl/>
        <w:pBdr>
          <w:left w:val="single" w:sz="18" w:space="0" w:color="6CE26C"/>
        </w:pBdr>
        <w:shd w:val="clear" w:color="auto" w:fill="F8F8F8"/>
        <w:spacing w:line="270" w:lineRule="atLeast"/>
        <w:ind w:left="840"/>
        <w:jc w:val="left"/>
        <w:rPr>
          <w:rFonts w:ascii="Consolas" w:hAnsi="Consolas" w:cs="宋体"/>
          <w:color w:val="5C5C5C"/>
          <w:kern w:val="0"/>
          <w:szCs w:val="21"/>
        </w:rPr>
      </w:pPr>
      <w:r w:rsidRPr="000A534D">
        <w:rPr>
          <w:rFonts w:ascii="Consolas" w:hAnsi="Consolas" w:cs="宋体"/>
          <w:color w:val="5C5C5C"/>
          <w:kern w:val="0"/>
          <w:szCs w:val="21"/>
        </w:rPr>
        <w:t>    fengmu = math.sqrt(fengmu_pre)</w:t>
      </w:r>
    </w:p>
    <w:p w14:paraId="261C16DB" w14:textId="77777777" w:rsidR="000A534D" w:rsidRPr="000A534D" w:rsidRDefault="000A534D" w:rsidP="000A534D">
      <w:pPr>
        <w:widowControl/>
        <w:pBdr>
          <w:left w:val="single" w:sz="18" w:space="0" w:color="6CE26C"/>
        </w:pBdr>
        <w:shd w:val="clear" w:color="auto" w:fill="FFFFFF"/>
        <w:spacing w:line="270" w:lineRule="atLeast"/>
        <w:ind w:left="840"/>
        <w:jc w:val="left"/>
        <w:rPr>
          <w:rFonts w:ascii="Consolas" w:hAnsi="Consolas" w:cs="宋体"/>
          <w:color w:val="5C5C5C"/>
          <w:kern w:val="0"/>
          <w:szCs w:val="21"/>
        </w:rPr>
      </w:pPr>
      <w:r w:rsidRPr="000A534D">
        <w:rPr>
          <w:rFonts w:ascii="Consolas" w:hAnsi="Consolas" w:cs="宋体"/>
          <w:color w:val="5C5C5C"/>
          <w:kern w:val="0"/>
          <w:szCs w:val="21"/>
        </w:rPr>
        <w:t>    t = fengzi / fengmu</w:t>
      </w:r>
    </w:p>
    <w:p w14:paraId="1EA594A5" w14:textId="77777777" w:rsidR="000A534D" w:rsidRPr="000A534D" w:rsidRDefault="000A534D" w:rsidP="000A534D">
      <w:pPr>
        <w:widowControl/>
        <w:pBdr>
          <w:left w:val="single" w:sz="18" w:space="0" w:color="6CE26C"/>
        </w:pBdr>
        <w:shd w:val="clear" w:color="auto" w:fill="F8F8F8"/>
        <w:spacing w:line="270" w:lineRule="atLeast"/>
        <w:ind w:left="840"/>
        <w:jc w:val="left"/>
        <w:rPr>
          <w:rFonts w:ascii="Consolas" w:hAnsi="Consolas" w:cs="宋体"/>
          <w:color w:val="5C5C5C"/>
          <w:kern w:val="0"/>
          <w:szCs w:val="21"/>
        </w:rPr>
      </w:pPr>
      <w:r w:rsidRPr="000A534D">
        <w:rPr>
          <w:rFonts w:ascii="Consolas" w:hAnsi="Consolas" w:cs="宋体"/>
          <w:color w:val="5C5C5C"/>
          <w:kern w:val="0"/>
          <w:szCs w:val="21"/>
        </w:rPr>
        <w:t>    </w:t>
      </w:r>
      <w:r w:rsidRPr="000A534D">
        <w:rPr>
          <w:rFonts w:ascii="Consolas" w:hAnsi="Consolas" w:cs="宋体"/>
          <w:color w:val="A626A4"/>
          <w:kern w:val="0"/>
          <w:szCs w:val="21"/>
        </w:rPr>
        <w:t>return</w:t>
      </w:r>
      <w:r w:rsidRPr="000A534D">
        <w:rPr>
          <w:rFonts w:ascii="Consolas" w:hAnsi="Consolas" w:cs="宋体"/>
          <w:color w:val="5C5C5C"/>
          <w:kern w:val="0"/>
          <w:szCs w:val="21"/>
        </w:rPr>
        <w:t> t</w:t>
      </w:r>
    </w:p>
    <w:p w14:paraId="6D7855AF" w14:textId="586715BD" w:rsidR="00F527FC" w:rsidRPr="000A534D" w:rsidRDefault="00F527FC" w:rsidP="00BE49A6">
      <w:pPr>
        <w:spacing w:line="300" w:lineRule="auto"/>
        <w:rPr>
          <w:rFonts w:ascii="Times New Roman" w:hAnsi="Times New Roman"/>
          <w:sz w:val="24"/>
        </w:rPr>
      </w:pPr>
    </w:p>
    <w:p w14:paraId="00A2CE66" w14:textId="10974351" w:rsidR="00EF2B44" w:rsidRDefault="00EF2B44" w:rsidP="00F527FC">
      <w:pPr>
        <w:spacing w:line="300" w:lineRule="auto"/>
        <w:rPr>
          <w:rFonts w:ascii="Times New Roman" w:hAnsi="Times New Roman"/>
          <w:sz w:val="24"/>
        </w:rPr>
      </w:pPr>
    </w:p>
    <w:p w14:paraId="15FE4009" w14:textId="77777777" w:rsidR="006B7C33" w:rsidRPr="00F527FC" w:rsidRDefault="006B7C33" w:rsidP="00F527FC">
      <w:pPr>
        <w:spacing w:line="300" w:lineRule="auto"/>
        <w:rPr>
          <w:rFonts w:ascii="Times New Roman" w:hAnsi="Times New Roman"/>
          <w:sz w:val="24"/>
        </w:rPr>
      </w:pPr>
    </w:p>
    <w:p w14:paraId="6EEDA6F8" w14:textId="77777777" w:rsidR="0052648B" w:rsidRDefault="0052648B" w:rsidP="0052648B">
      <w:pPr>
        <w:spacing w:before="240" w:after="240"/>
        <w:jc w:val="center"/>
        <w:rPr>
          <w:rFonts w:ascii="Times New Roman" w:eastAsia="黑体" w:hAnsi="Times New Roman"/>
          <w:sz w:val="36"/>
        </w:rPr>
      </w:pPr>
      <w:r w:rsidRPr="00C51D3D">
        <w:rPr>
          <w:rFonts w:ascii="Times New Roman" w:eastAsia="黑体" w:hAnsi="Times New Roman"/>
          <w:sz w:val="36"/>
        </w:rPr>
        <w:lastRenderedPageBreak/>
        <w:t>3</w:t>
      </w:r>
      <w:r w:rsidR="00B24A50">
        <w:rPr>
          <w:rFonts w:ascii="Times New Roman" w:eastAsia="黑体" w:hAnsi="Times New Roman"/>
          <w:sz w:val="36"/>
        </w:rPr>
        <w:t xml:space="preserve"> </w:t>
      </w:r>
      <w:r w:rsidR="00033DA2" w:rsidRPr="00C51D3D">
        <w:rPr>
          <w:rFonts w:ascii="Times New Roman" w:eastAsia="黑体" w:hAnsi="Times New Roman"/>
          <w:sz w:val="36"/>
        </w:rPr>
        <w:t>结果与讨论</w:t>
      </w:r>
    </w:p>
    <w:p w14:paraId="41442584" w14:textId="6E3C2A66" w:rsidR="0052648B" w:rsidRPr="00A84908" w:rsidRDefault="0052648B" w:rsidP="00A84908">
      <w:pPr>
        <w:rPr>
          <w:rFonts w:ascii="Times New Roman" w:hAnsi="Times New Roman"/>
          <w:sz w:val="28"/>
          <w:szCs w:val="28"/>
        </w:rPr>
      </w:pPr>
      <w:r w:rsidRPr="00C51D3D">
        <w:rPr>
          <w:rFonts w:ascii="Times New Roman" w:hAnsi="Times New Roman"/>
          <w:sz w:val="28"/>
          <w:szCs w:val="28"/>
        </w:rPr>
        <w:t>3.1</w:t>
      </w:r>
      <w:r w:rsidR="00A84908">
        <w:rPr>
          <w:rFonts w:ascii="Times New Roman" w:hAnsi="Times New Roman" w:hint="eastAsia"/>
          <w:sz w:val="28"/>
          <w:szCs w:val="28"/>
        </w:rPr>
        <w:t>中国股市</w:t>
      </w:r>
      <w:r w:rsidR="00A84908">
        <w:rPr>
          <w:rFonts w:ascii="Times New Roman" w:hAnsi="Times New Roman" w:hint="eastAsia"/>
          <w:sz w:val="28"/>
          <w:szCs w:val="28"/>
        </w:rPr>
        <w:t>Fama-French</w:t>
      </w:r>
      <w:r w:rsidR="00A84908">
        <w:rPr>
          <w:rFonts w:ascii="Times New Roman" w:hAnsi="Times New Roman" w:hint="eastAsia"/>
          <w:sz w:val="28"/>
          <w:szCs w:val="28"/>
        </w:rPr>
        <w:t>三因子模型的检验</w:t>
      </w:r>
    </w:p>
    <w:p w14:paraId="6E602320" w14:textId="5BD0EF6F" w:rsidR="0052648B" w:rsidRPr="00C51D3D" w:rsidRDefault="0052648B" w:rsidP="0052648B">
      <w:pPr>
        <w:pStyle w:val="ab"/>
        <w:spacing w:before="240"/>
        <w:rPr>
          <w:rFonts w:eastAsia="黑体"/>
        </w:rPr>
      </w:pPr>
      <w:r w:rsidRPr="00C51D3D">
        <w:rPr>
          <w:rFonts w:eastAsia="黑体"/>
        </w:rPr>
        <w:t>3.1.1</w:t>
      </w:r>
      <w:r w:rsidR="00DD1AD1">
        <w:rPr>
          <w:rFonts w:eastAsia="黑体"/>
        </w:rPr>
        <w:t xml:space="preserve"> </w:t>
      </w:r>
      <w:r w:rsidR="003065E5">
        <w:rPr>
          <w:rFonts w:eastAsia="黑体" w:hint="eastAsia"/>
          <w:lang w:eastAsia="zh-CN"/>
        </w:rPr>
        <w:t>FF</w:t>
      </w:r>
      <w:r w:rsidR="003065E5">
        <w:rPr>
          <w:rFonts w:eastAsia="黑体" w:hint="eastAsia"/>
          <w:lang w:eastAsia="zh-CN"/>
        </w:rPr>
        <w:t>单资产</w:t>
      </w:r>
      <w:r w:rsidR="00A84908">
        <w:rPr>
          <w:rFonts w:eastAsia="黑体" w:hint="eastAsia"/>
          <w:lang w:eastAsia="zh-CN"/>
        </w:rPr>
        <w:t>检验结果</w:t>
      </w:r>
    </w:p>
    <w:p w14:paraId="79306B39" w14:textId="6385C235" w:rsidR="0052648B" w:rsidRPr="00C51D3D" w:rsidRDefault="00DD1AD1" w:rsidP="0052648B">
      <w:pPr>
        <w:spacing w:line="300" w:lineRule="auto"/>
        <w:ind w:firstLineChars="200" w:firstLine="480"/>
        <w:rPr>
          <w:rFonts w:ascii="Times New Roman" w:hAnsi="Times New Roman"/>
          <w:sz w:val="24"/>
        </w:rPr>
      </w:pPr>
      <w:r>
        <w:rPr>
          <w:rFonts w:ascii="Times New Roman" w:hAnsi="Times New Roman" w:hint="eastAsia"/>
          <w:sz w:val="24"/>
        </w:rPr>
        <w:t>上证材料（</w:t>
      </w:r>
      <w:r>
        <w:rPr>
          <w:rFonts w:ascii="Times New Roman" w:hAnsi="Times New Roman" w:hint="eastAsia"/>
          <w:sz w:val="24"/>
        </w:rPr>
        <w:t>000033</w:t>
      </w:r>
      <w:r>
        <w:rPr>
          <w:rFonts w:ascii="Times New Roman" w:hAnsi="Times New Roman" w:hint="eastAsia"/>
          <w:sz w:val="24"/>
        </w:rPr>
        <w:t>）、上证工业（</w:t>
      </w:r>
      <w:r>
        <w:rPr>
          <w:rFonts w:ascii="Times New Roman" w:hAnsi="Times New Roman" w:hint="eastAsia"/>
          <w:sz w:val="24"/>
        </w:rPr>
        <w:t>000034</w:t>
      </w:r>
      <w:r>
        <w:rPr>
          <w:rFonts w:ascii="Times New Roman" w:hAnsi="Times New Roman" w:hint="eastAsia"/>
          <w:sz w:val="24"/>
        </w:rPr>
        <w:t>）、上证能源（</w:t>
      </w:r>
      <w:r>
        <w:rPr>
          <w:rFonts w:ascii="Times New Roman" w:hAnsi="Times New Roman" w:hint="eastAsia"/>
          <w:sz w:val="24"/>
        </w:rPr>
        <w:t>000032</w:t>
      </w:r>
      <w:r>
        <w:rPr>
          <w:rFonts w:ascii="Times New Roman" w:hAnsi="Times New Roman" w:hint="eastAsia"/>
          <w:sz w:val="24"/>
        </w:rPr>
        <w:t>）、上证通信（</w:t>
      </w:r>
      <w:r>
        <w:rPr>
          <w:rFonts w:ascii="Times New Roman" w:hAnsi="Times New Roman" w:hint="eastAsia"/>
          <w:sz w:val="24"/>
        </w:rPr>
        <w:t>000040</w:t>
      </w:r>
      <w:r>
        <w:rPr>
          <w:rFonts w:ascii="Times New Roman" w:hAnsi="Times New Roman" w:hint="eastAsia"/>
          <w:sz w:val="24"/>
        </w:rPr>
        <w:t>）、上证消费（</w:t>
      </w:r>
      <w:r>
        <w:rPr>
          <w:rFonts w:ascii="Times New Roman" w:hAnsi="Times New Roman" w:hint="eastAsia"/>
          <w:sz w:val="24"/>
        </w:rPr>
        <w:t>000036</w:t>
      </w:r>
      <w:r>
        <w:rPr>
          <w:rFonts w:ascii="Times New Roman" w:hAnsi="Times New Roman" w:hint="eastAsia"/>
          <w:sz w:val="24"/>
        </w:rPr>
        <w:t>）、上证信息（</w:t>
      </w:r>
      <w:r>
        <w:rPr>
          <w:rFonts w:ascii="Times New Roman" w:hAnsi="Times New Roman" w:hint="eastAsia"/>
          <w:sz w:val="24"/>
        </w:rPr>
        <w:t>000039</w:t>
      </w:r>
      <w:r>
        <w:rPr>
          <w:rFonts w:ascii="Times New Roman" w:hAnsi="Times New Roman" w:hint="eastAsia"/>
          <w:sz w:val="24"/>
        </w:rPr>
        <w:t>）、上证医药（</w:t>
      </w:r>
      <w:r>
        <w:rPr>
          <w:rFonts w:ascii="Times New Roman" w:hAnsi="Times New Roman" w:hint="eastAsia"/>
          <w:sz w:val="24"/>
        </w:rPr>
        <w:t>000037</w:t>
      </w:r>
      <w:r>
        <w:rPr>
          <w:rFonts w:ascii="Times New Roman" w:hAnsi="Times New Roman" w:hint="eastAsia"/>
          <w:sz w:val="24"/>
        </w:rPr>
        <w:t>）七个行业指数的</w:t>
      </w:r>
      <w:r>
        <w:rPr>
          <w:rFonts w:ascii="Times New Roman" w:hAnsi="Times New Roman" w:hint="eastAsia"/>
          <w:sz w:val="24"/>
        </w:rPr>
        <w:t>OLS</w:t>
      </w:r>
      <w:r>
        <w:rPr>
          <w:rFonts w:ascii="Times New Roman" w:hAnsi="Times New Roman" w:hint="eastAsia"/>
          <w:sz w:val="24"/>
        </w:rPr>
        <w:t>回归结果如下：</w:t>
      </w:r>
    </w:p>
    <w:p w14:paraId="5D097DD7" w14:textId="681506B2" w:rsidR="0052648B" w:rsidRDefault="00A012CF" w:rsidP="00A012CF">
      <w:pPr>
        <w:spacing w:line="300" w:lineRule="auto"/>
        <w:ind w:firstLineChars="300" w:firstLine="720"/>
        <w:rPr>
          <w:rFonts w:ascii="Times New Roman" w:hAnsi="Times New Roman"/>
          <w:sz w:val="24"/>
        </w:rPr>
      </w:pPr>
      <w:r>
        <w:rPr>
          <w:rFonts w:ascii="Times New Roman" w:hAnsi="Times New Roman" w:hint="eastAsia"/>
          <w:noProof/>
          <w:sz w:val="24"/>
        </w:rPr>
        <w:drawing>
          <wp:inline distT="0" distB="0" distL="0" distR="0" wp14:anchorId="33A7F601" wp14:editId="5E2FB878">
            <wp:extent cx="4799541" cy="3244850"/>
            <wp:effectExtent l="0" t="0" r="127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03151" cy="32472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8B90CD" w14:textId="1C5497AD" w:rsidR="00A012CF" w:rsidRPr="00C51D3D" w:rsidRDefault="00A012CF" w:rsidP="00A012CF">
      <w:pPr>
        <w:spacing w:line="300" w:lineRule="auto"/>
        <w:jc w:val="center"/>
        <w:rPr>
          <w:rFonts w:ascii="Times New Roman" w:eastAsia="楷体_GB2312" w:hAnsi="Times New Roman"/>
          <w:sz w:val="18"/>
          <w:szCs w:val="18"/>
        </w:rPr>
      </w:pPr>
      <w:r w:rsidRPr="00C51D3D">
        <w:rPr>
          <w:rFonts w:ascii="Times New Roman" w:hAnsi="Times New Roman"/>
          <w:b/>
          <w:sz w:val="18"/>
          <w:szCs w:val="18"/>
        </w:rPr>
        <w:t>图</w:t>
      </w:r>
      <w:r>
        <w:rPr>
          <w:rFonts w:ascii="Times New Roman" w:hAnsi="Times New Roman"/>
          <w:b/>
          <w:sz w:val="18"/>
          <w:szCs w:val="18"/>
        </w:rPr>
        <w:t>3</w:t>
      </w:r>
      <w:r w:rsidRPr="00C51D3D">
        <w:rPr>
          <w:rFonts w:ascii="Times New Roman" w:hAnsi="Times New Roman"/>
          <w:b/>
          <w:sz w:val="18"/>
          <w:szCs w:val="18"/>
        </w:rPr>
        <w:t xml:space="preserve">-1 </w:t>
      </w:r>
      <w:r>
        <w:rPr>
          <w:rFonts w:ascii="Times New Roman" w:hAnsi="Times New Roman" w:hint="eastAsia"/>
          <w:b/>
          <w:sz w:val="18"/>
          <w:szCs w:val="18"/>
        </w:rPr>
        <w:t>上证信息指数数据三因子检验结果</w:t>
      </w:r>
    </w:p>
    <w:p w14:paraId="09AEC36B" w14:textId="28C5D7FE" w:rsidR="00A012CF" w:rsidRDefault="00A012CF" w:rsidP="00A012CF">
      <w:pPr>
        <w:spacing w:line="300" w:lineRule="auto"/>
        <w:ind w:firstLineChars="300" w:firstLine="720"/>
        <w:rPr>
          <w:rFonts w:ascii="Times New Roman" w:hAnsi="Times New Roman"/>
          <w:sz w:val="24"/>
        </w:rPr>
      </w:pPr>
      <w:r>
        <w:rPr>
          <w:rFonts w:ascii="Times New Roman" w:hAnsi="Times New Roman" w:hint="eastAsia"/>
          <w:noProof/>
          <w:sz w:val="24"/>
        </w:rPr>
        <w:lastRenderedPageBreak/>
        <w:drawing>
          <wp:inline distT="0" distB="0" distL="0" distR="0" wp14:anchorId="0C52E8EC" wp14:editId="7E29E868">
            <wp:extent cx="4749506" cy="3340100"/>
            <wp:effectExtent l="0" t="0" r="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52261" cy="33420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4BD9D1" w14:textId="7AB130BD" w:rsidR="00A012CF" w:rsidRPr="00C51D3D" w:rsidRDefault="00A012CF" w:rsidP="00A012CF">
      <w:pPr>
        <w:spacing w:line="300" w:lineRule="auto"/>
        <w:jc w:val="center"/>
        <w:rPr>
          <w:rFonts w:ascii="Times New Roman" w:eastAsia="楷体_GB2312" w:hAnsi="Times New Roman"/>
          <w:sz w:val="18"/>
          <w:szCs w:val="18"/>
        </w:rPr>
      </w:pPr>
      <w:r w:rsidRPr="00C51D3D">
        <w:rPr>
          <w:rFonts w:ascii="Times New Roman" w:hAnsi="Times New Roman"/>
          <w:b/>
          <w:sz w:val="18"/>
          <w:szCs w:val="18"/>
        </w:rPr>
        <w:t>图</w:t>
      </w:r>
      <w:r>
        <w:rPr>
          <w:rFonts w:ascii="Times New Roman" w:hAnsi="Times New Roman"/>
          <w:b/>
          <w:sz w:val="18"/>
          <w:szCs w:val="18"/>
        </w:rPr>
        <w:t>3</w:t>
      </w:r>
      <w:r w:rsidRPr="00C51D3D">
        <w:rPr>
          <w:rFonts w:ascii="Times New Roman" w:hAnsi="Times New Roman"/>
          <w:b/>
          <w:sz w:val="18"/>
          <w:szCs w:val="18"/>
        </w:rPr>
        <w:t>-</w:t>
      </w:r>
      <w:r>
        <w:rPr>
          <w:rFonts w:ascii="Times New Roman" w:hAnsi="Times New Roman"/>
          <w:b/>
          <w:sz w:val="18"/>
          <w:szCs w:val="18"/>
        </w:rPr>
        <w:t>2</w:t>
      </w:r>
      <w:r w:rsidRPr="00C51D3D">
        <w:rPr>
          <w:rFonts w:ascii="Times New Roman" w:hAnsi="Times New Roman"/>
          <w:b/>
          <w:sz w:val="18"/>
          <w:szCs w:val="18"/>
        </w:rPr>
        <w:t xml:space="preserve"> </w:t>
      </w:r>
      <w:r>
        <w:rPr>
          <w:rFonts w:ascii="Times New Roman" w:hAnsi="Times New Roman" w:hint="eastAsia"/>
          <w:b/>
          <w:sz w:val="18"/>
          <w:szCs w:val="18"/>
        </w:rPr>
        <w:t>上证医药指数数据三因子检验结果</w:t>
      </w:r>
    </w:p>
    <w:p w14:paraId="48FBE8A4" w14:textId="5BB25124" w:rsidR="00A012CF" w:rsidRDefault="00A012CF" w:rsidP="00A012CF">
      <w:pPr>
        <w:spacing w:line="300" w:lineRule="auto"/>
        <w:ind w:firstLineChars="300" w:firstLine="720"/>
        <w:rPr>
          <w:rFonts w:ascii="Times New Roman" w:hAnsi="Times New Roman"/>
          <w:sz w:val="24"/>
        </w:rPr>
      </w:pPr>
      <w:r>
        <w:rPr>
          <w:rFonts w:ascii="Times New Roman" w:hAnsi="Times New Roman" w:hint="eastAsia"/>
          <w:noProof/>
          <w:sz w:val="24"/>
        </w:rPr>
        <w:drawing>
          <wp:inline distT="0" distB="0" distL="0" distR="0" wp14:anchorId="3F14E593" wp14:editId="4C969C10">
            <wp:extent cx="4752261" cy="3225201"/>
            <wp:effectExtent l="0" t="0" r="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52261" cy="32252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BAE6C6" w14:textId="41FCC7DB" w:rsidR="00A012CF" w:rsidRPr="00C51D3D" w:rsidRDefault="00A012CF" w:rsidP="00A012CF">
      <w:pPr>
        <w:spacing w:line="300" w:lineRule="auto"/>
        <w:jc w:val="center"/>
        <w:rPr>
          <w:rFonts w:ascii="Times New Roman" w:eastAsia="楷体_GB2312" w:hAnsi="Times New Roman"/>
          <w:sz w:val="18"/>
          <w:szCs w:val="18"/>
        </w:rPr>
      </w:pPr>
      <w:r w:rsidRPr="00C51D3D">
        <w:rPr>
          <w:rFonts w:ascii="Times New Roman" w:hAnsi="Times New Roman"/>
          <w:b/>
          <w:sz w:val="18"/>
          <w:szCs w:val="18"/>
        </w:rPr>
        <w:t>图</w:t>
      </w:r>
      <w:r>
        <w:rPr>
          <w:rFonts w:ascii="Times New Roman" w:hAnsi="Times New Roman"/>
          <w:b/>
          <w:sz w:val="18"/>
          <w:szCs w:val="18"/>
        </w:rPr>
        <w:t>3</w:t>
      </w:r>
      <w:r w:rsidRPr="00C51D3D">
        <w:rPr>
          <w:rFonts w:ascii="Times New Roman" w:hAnsi="Times New Roman"/>
          <w:b/>
          <w:sz w:val="18"/>
          <w:szCs w:val="18"/>
        </w:rPr>
        <w:t>-</w:t>
      </w:r>
      <w:r w:rsidR="002E038A">
        <w:rPr>
          <w:rFonts w:ascii="Times New Roman" w:hAnsi="Times New Roman"/>
          <w:b/>
          <w:sz w:val="18"/>
          <w:szCs w:val="18"/>
        </w:rPr>
        <w:t>3</w:t>
      </w:r>
      <w:r w:rsidRPr="00C51D3D">
        <w:rPr>
          <w:rFonts w:ascii="Times New Roman" w:hAnsi="Times New Roman"/>
          <w:b/>
          <w:sz w:val="18"/>
          <w:szCs w:val="18"/>
        </w:rPr>
        <w:t xml:space="preserve"> </w:t>
      </w:r>
      <w:r>
        <w:rPr>
          <w:rFonts w:ascii="Times New Roman" w:hAnsi="Times New Roman" w:hint="eastAsia"/>
          <w:b/>
          <w:sz w:val="18"/>
          <w:szCs w:val="18"/>
        </w:rPr>
        <w:t>上证工业指数数据三因子检验结果</w:t>
      </w:r>
    </w:p>
    <w:p w14:paraId="62DFC863" w14:textId="02EFA64F" w:rsidR="00A012CF" w:rsidRDefault="00A012CF" w:rsidP="00A012CF">
      <w:pPr>
        <w:spacing w:line="300" w:lineRule="auto"/>
        <w:ind w:firstLineChars="300" w:firstLine="720"/>
        <w:rPr>
          <w:rFonts w:ascii="Times New Roman" w:hAnsi="Times New Roman"/>
          <w:sz w:val="24"/>
        </w:rPr>
      </w:pPr>
      <w:r>
        <w:rPr>
          <w:rFonts w:ascii="Times New Roman" w:hAnsi="Times New Roman" w:hint="eastAsia"/>
          <w:noProof/>
          <w:sz w:val="24"/>
        </w:rPr>
        <w:lastRenderedPageBreak/>
        <w:drawing>
          <wp:inline distT="0" distB="0" distL="0" distR="0" wp14:anchorId="6A4104CF" wp14:editId="4BF9C6DE">
            <wp:extent cx="4746640" cy="3225201"/>
            <wp:effectExtent l="0" t="0" r="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46640" cy="32252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2330A3" w14:textId="2AF3E7A8" w:rsidR="00A012CF" w:rsidRPr="00C51D3D" w:rsidRDefault="00A012CF" w:rsidP="00A012CF">
      <w:pPr>
        <w:spacing w:line="300" w:lineRule="auto"/>
        <w:jc w:val="center"/>
        <w:rPr>
          <w:rFonts w:ascii="Times New Roman" w:eastAsia="楷体_GB2312" w:hAnsi="Times New Roman"/>
          <w:sz w:val="18"/>
          <w:szCs w:val="18"/>
        </w:rPr>
      </w:pPr>
      <w:r w:rsidRPr="00C51D3D">
        <w:rPr>
          <w:rFonts w:ascii="Times New Roman" w:hAnsi="Times New Roman"/>
          <w:b/>
          <w:sz w:val="18"/>
          <w:szCs w:val="18"/>
        </w:rPr>
        <w:t>图</w:t>
      </w:r>
      <w:r>
        <w:rPr>
          <w:rFonts w:ascii="Times New Roman" w:hAnsi="Times New Roman"/>
          <w:b/>
          <w:sz w:val="18"/>
          <w:szCs w:val="18"/>
        </w:rPr>
        <w:t>3</w:t>
      </w:r>
      <w:r w:rsidRPr="00C51D3D">
        <w:rPr>
          <w:rFonts w:ascii="Times New Roman" w:hAnsi="Times New Roman"/>
          <w:b/>
          <w:sz w:val="18"/>
          <w:szCs w:val="18"/>
        </w:rPr>
        <w:t>-</w:t>
      </w:r>
      <w:r w:rsidR="002E038A">
        <w:rPr>
          <w:rFonts w:ascii="Times New Roman" w:hAnsi="Times New Roman"/>
          <w:b/>
          <w:sz w:val="18"/>
          <w:szCs w:val="18"/>
        </w:rPr>
        <w:t>4</w:t>
      </w:r>
      <w:r w:rsidRPr="00C51D3D">
        <w:rPr>
          <w:rFonts w:ascii="Times New Roman" w:hAnsi="Times New Roman"/>
          <w:b/>
          <w:sz w:val="18"/>
          <w:szCs w:val="18"/>
        </w:rPr>
        <w:t xml:space="preserve"> </w:t>
      </w:r>
      <w:r>
        <w:rPr>
          <w:rFonts w:ascii="Times New Roman" w:hAnsi="Times New Roman" w:hint="eastAsia"/>
          <w:b/>
          <w:sz w:val="18"/>
          <w:szCs w:val="18"/>
        </w:rPr>
        <w:t>上证材料指数数据三因子检验结果</w:t>
      </w:r>
    </w:p>
    <w:p w14:paraId="3ECBE2E4" w14:textId="5C1E2893" w:rsidR="00A012CF" w:rsidRDefault="002E038A" w:rsidP="00A012CF">
      <w:pPr>
        <w:spacing w:line="300" w:lineRule="auto"/>
        <w:ind w:firstLineChars="300" w:firstLine="720"/>
        <w:rPr>
          <w:rFonts w:ascii="Times New Roman" w:hAnsi="Times New Roman"/>
          <w:sz w:val="24"/>
        </w:rPr>
      </w:pPr>
      <w:r>
        <w:rPr>
          <w:rFonts w:ascii="Times New Roman" w:hAnsi="Times New Roman" w:hint="eastAsia"/>
          <w:noProof/>
          <w:sz w:val="24"/>
        </w:rPr>
        <w:drawing>
          <wp:inline distT="0" distB="0" distL="0" distR="0" wp14:anchorId="46EC61C9" wp14:editId="157BD403">
            <wp:extent cx="4688371" cy="3225201"/>
            <wp:effectExtent l="0" t="0" r="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88371" cy="32252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09E4F3" w14:textId="3FD4165C" w:rsidR="002E038A" w:rsidRPr="00C51D3D" w:rsidRDefault="002E038A" w:rsidP="002E038A">
      <w:pPr>
        <w:spacing w:line="300" w:lineRule="auto"/>
        <w:jc w:val="center"/>
        <w:rPr>
          <w:rFonts w:ascii="Times New Roman" w:eastAsia="楷体_GB2312" w:hAnsi="Times New Roman"/>
          <w:sz w:val="18"/>
          <w:szCs w:val="18"/>
        </w:rPr>
      </w:pPr>
      <w:r w:rsidRPr="00C51D3D">
        <w:rPr>
          <w:rFonts w:ascii="Times New Roman" w:hAnsi="Times New Roman"/>
          <w:b/>
          <w:sz w:val="18"/>
          <w:szCs w:val="18"/>
        </w:rPr>
        <w:t>图</w:t>
      </w:r>
      <w:r>
        <w:rPr>
          <w:rFonts w:ascii="Times New Roman" w:hAnsi="Times New Roman"/>
          <w:b/>
          <w:sz w:val="18"/>
          <w:szCs w:val="18"/>
        </w:rPr>
        <w:t>3</w:t>
      </w:r>
      <w:r w:rsidRPr="00C51D3D">
        <w:rPr>
          <w:rFonts w:ascii="Times New Roman" w:hAnsi="Times New Roman"/>
          <w:b/>
          <w:sz w:val="18"/>
          <w:szCs w:val="18"/>
        </w:rPr>
        <w:t>-</w:t>
      </w:r>
      <w:r>
        <w:rPr>
          <w:rFonts w:ascii="Times New Roman" w:hAnsi="Times New Roman"/>
          <w:b/>
          <w:sz w:val="18"/>
          <w:szCs w:val="18"/>
        </w:rPr>
        <w:t>5</w:t>
      </w:r>
      <w:r w:rsidRPr="00C51D3D">
        <w:rPr>
          <w:rFonts w:ascii="Times New Roman" w:hAnsi="Times New Roman"/>
          <w:b/>
          <w:sz w:val="18"/>
          <w:szCs w:val="18"/>
        </w:rPr>
        <w:t xml:space="preserve"> </w:t>
      </w:r>
      <w:r>
        <w:rPr>
          <w:rFonts w:ascii="Times New Roman" w:hAnsi="Times New Roman" w:hint="eastAsia"/>
          <w:b/>
          <w:sz w:val="18"/>
          <w:szCs w:val="18"/>
        </w:rPr>
        <w:t>上证消费指数数据三因子检验结果</w:t>
      </w:r>
    </w:p>
    <w:p w14:paraId="0C076712" w14:textId="79E39B8B" w:rsidR="002E038A" w:rsidRDefault="002E038A" w:rsidP="00A012CF">
      <w:pPr>
        <w:spacing w:line="300" w:lineRule="auto"/>
        <w:ind w:firstLineChars="300" w:firstLine="720"/>
        <w:rPr>
          <w:rFonts w:ascii="Times New Roman" w:hAnsi="Times New Roman"/>
          <w:sz w:val="24"/>
        </w:rPr>
      </w:pPr>
      <w:r>
        <w:rPr>
          <w:rFonts w:ascii="Times New Roman" w:hAnsi="Times New Roman" w:hint="eastAsia"/>
          <w:noProof/>
          <w:sz w:val="24"/>
        </w:rPr>
        <w:lastRenderedPageBreak/>
        <w:drawing>
          <wp:inline distT="0" distB="0" distL="0" distR="0" wp14:anchorId="2A535364" wp14:editId="77374B0A">
            <wp:extent cx="4711700" cy="3276055"/>
            <wp:effectExtent l="0" t="0" r="0" b="635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13026" cy="32769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370E16" w14:textId="2FE748EF" w:rsidR="002E038A" w:rsidRPr="00C51D3D" w:rsidRDefault="002E038A" w:rsidP="002E038A">
      <w:pPr>
        <w:spacing w:line="300" w:lineRule="auto"/>
        <w:jc w:val="center"/>
        <w:rPr>
          <w:rFonts w:ascii="Times New Roman" w:eastAsia="楷体_GB2312" w:hAnsi="Times New Roman"/>
          <w:sz w:val="18"/>
          <w:szCs w:val="18"/>
        </w:rPr>
      </w:pPr>
      <w:r w:rsidRPr="00C51D3D">
        <w:rPr>
          <w:rFonts w:ascii="Times New Roman" w:hAnsi="Times New Roman"/>
          <w:b/>
          <w:sz w:val="18"/>
          <w:szCs w:val="18"/>
        </w:rPr>
        <w:t>图</w:t>
      </w:r>
      <w:r>
        <w:rPr>
          <w:rFonts w:ascii="Times New Roman" w:hAnsi="Times New Roman"/>
          <w:b/>
          <w:sz w:val="18"/>
          <w:szCs w:val="18"/>
        </w:rPr>
        <w:t>3</w:t>
      </w:r>
      <w:r w:rsidRPr="00C51D3D">
        <w:rPr>
          <w:rFonts w:ascii="Times New Roman" w:hAnsi="Times New Roman"/>
          <w:b/>
          <w:sz w:val="18"/>
          <w:szCs w:val="18"/>
        </w:rPr>
        <w:t>-</w:t>
      </w:r>
      <w:r>
        <w:rPr>
          <w:rFonts w:ascii="Times New Roman" w:hAnsi="Times New Roman"/>
          <w:b/>
          <w:sz w:val="18"/>
          <w:szCs w:val="18"/>
        </w:rPr>
        <w:t>6</w:t>
      </w:r>
      <w:r w:rsidRPr="00C51D3D">
        <w:rPr>
          <w:rFonts w:ascii="Times New Roman" w:hAnsi="Times New Roman"/>
          <w:b/>
          <w:sz w:val="18"/>
          <w:szCs w:val="18"/>
        </w:rPr>
        <w:t xml:space="preserve"> </w:t>
      </w:r>
      <w:r>
        <w:rPr>
          <w:rFonts w:ascii="Times New Roman" w:hAnsi="Times New Roman" w:hint="eastAsia"/>
          <w:b/>
          <w:sz w:val="18"/>
          <w:szCs w:val="18"/>
        </w:rPr>
        <w:t>上证能源指数数据三因子检验结果</w:t>
      </w:r>
    </w:p>
    <w:p w14:paraId="2BD3231A" w14:textId="10188700" w:rsidR="002E038A" w:rsidRDefault="00DC5E7A" w:rsidP="00A012CF">
      <w:pPr>
        <w:spacing w:line="300" w:lineRule="auto"/>
        <w:ind w:firstLineChars="300" w:firstLine="720"/>
        <w:rPr>
          <w:rFonts w:ascii="Times New Roman" w:hAnsi="Times New Roman"/>
          <w:sz w:val="24"/>
        </w:rPr>
      </w:pPr>
      <w:r>
        <w:rPr>
          <w:rFonts w:ascii="Times New Roman" w:hAnsi="Times New Roman" w:hint="eastAsia"/>
          <w:noProof/>
          <w:sz w:val="24"/>
        </w:rPr>
        <w:drawing>
          <wp:inline distT="0" distB="0" distL="0" distR="0" wp14:anchorId="22ACC39A" wp14:editId="6DCA4180">
            <wp:extent cx="4713026" cy="3257071"/>
            <wp:effectExtent l="0" t="0" r="0" b="635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13026" cy="32570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BC7A2C" w14:textId="750831A6" w:rsidR="00DC5E7A" w:rsidRDefault="00DC5E7A" w:rsidP="00DC5E7A">
      <w:pPr>
        <w:spacing w:line="300" w:lineRule="auto"/>
        <w:jc w:val="center"/>
        <w:rPr>
          <w:rFonts w:ascii="Times New Roman" w:hAnsi="Times New Roman"/>
          <w:b/>
          <w:sz w:val="18"/>
          <w:szCs w:val="18"/>
        </w:rPr>
      </w:pPr>
      <w:r w:rsidRPr="00C51D3D">
        <w:rPr>
          <w:rFonts w:ascii="Times New Roman" w:hAnsi="Times New Roman"/>
          <w:b/>
          <w:sz w:val="18"/>
          <w:szCs w:val="18"/>
        </w:rPr>
        <w:t>图</w:t>
      </w:r>
      <w:r>
        <w:rPr>
          <w:rFonts w:ascii="Times New Roman" w:hAnsi="Times New Roman"/>
          <w:b/>
          <w:sz w:val="18"/>
          <w:szCs w:val="18"/>
        </w:rPr>
        <w:t>3</w:t>
      </w:r>
      <w:r w:rsidRPr="00C51D3D">
        <w:rPr>
          <w:rFonts w:ascii="Times New Roman" w:hAnsi="Times New Roman"/>
          <w:b/>
          <w:sz w:val="18"/>
          <w:szCs w:val="18"/>
        </w:rPr>
        <w:t>-</w:t>
      </w:r>
      <w:r>
        <w:rPr>
          <w:rFonts w:ascii="Times New Roman" w:hAnsi="Times New Roman"/>
          <w:b/>
          <w:sz w:val="18"/>
          <w:szCs w:val="18"/>
        </w:rPr>
        <w:t>7</w:t>
      </w:r>
      <w:r w:rsidRPr="00C51D3D">
        <w:rPr>
          <w:rFonts w:ascii="Times New Roman" w:hAnsi="Times New Roman"/>
          <w:b/>
          <w:sz w:val="18"/>
          <w:szCs w:val="18"/>
        </w:rPr>
        <w:t xml:space="preserve"> </w:t>
      </w:r>
      <w:r>
        <w:rPr>
          <w:rFonts w:ascii="Times New Roman" w:hAnsi="Times New Roman" w:hint="eastAsia"/>
          <w:b/>
          <w:sz w:val="18"/>
          <w:szCs w:val="18"/>
        </w:rPr>
        <w:t>上证通信指数数据三因子检验结果</w:t>
      </w:r>
    </w:p>
    <w:p w14:paraId="5665B0E1" w14:textId="163F8015" w:rsidR="006A456B" w:rsidRDefault="006A456B" w:rsidP="00DC5E7A">
      <w:pPr>
        <w:spacing w:line="300" w:lineRule="auto"/>
        <w:jc w:val="center"/>
        <w:rPr>
          <w:rFonts w:ascii="Times New Roman" w:hAnsi="Times New Roman"/>
          <w:b/>
          <w:sz w:val="18"/>
          <w:szCs w:val="18"/>
        </w:rPr>
      </w:pPr>
    </w:p>
    <w:p w14:paraId="1D215F07" w14:textId="24474844" w:rsidR="006A456B" w:rsidRDefault="006A456B" w:rsidP="00DC5E7A">
      <w:pPr>
        <w:spacing w:line="300" w:lineRule="auto"/>
        <w:jc w:val="center"/>
        <w:rPr>
          <w:rFonts w:ascii="Times New Roman" w:hAnsi="Times New Roman"/>
          <w:b/>
          <w:sz w:val="18"/>
          <w:szCs w:val="18"/>
        </w:rPr>
      </w:pPr>
    </w:p>
    <w:p w14:paraId="5DAC1F6F" w14:textId="2F3ED126" w:rsidR="006A456B" w:rsidRDefault="006A456B" w:rsidP="00DC5E7A">
      <w:pPr>
        <w:spacing w:line="300" w:lineRule="auto"/>
        <w:jc w:val="center"/>
        <w:rPr>
          <w:rFonts w:ascii="Times New Roman" w:hAnsi="Times New Roman"/>
          <w:b/>
          <w:sz w:val="18"/>
          <w:szCs w:val="18"/>
        </w:rPr>
      </w:pPr>
    </w:p>
    <w:p w14:paraId="17EA60E5" w14:textId="1593EC9D" w:rsidR="006A456B" w:rsidRDefault="006A456B" w:rsidP="00DC5E7A">
      <w:pPr>
        <w:spacing w:line="300" w:lineRule="auto"/>
        <w:jc w:val="center"/>
        <w:rPr>
          <w:rFonts w:ascii="Times New Roman" w:hAnsi="Times New Roman"/>
          <w:b/>
          <w:sz w:val="18"/>
          <w:szCs w:val="18"/>
        </w:rPr>
      </w:pPr>
    </w:p>
    <w:p w14:paraId="66E8F815" w14:textId="12822E8D" w:rsidR="006A456B" w:rsidRDefault="006A456B" w:rsidP="00DC5E7A">
      <w:pPr>
        <w:spacing w:line="300" w:lineRule="auto"/>
        <w:jc w:val="center"/>
        <w:rPr>
          <w:rFonts w:ascii="Times New Roman" w:hAnsi="Times New Roman"/>
          <w:b/>
          <w:sz w:val="18"/>
          <w:szCs w:val="18"/>
        </w:rPr>
      </w:pPr>
    </w:p>
    <w:p w14:paraId="2740806F" w14:textId="77777777" w:rsidR="006A456B" w:rsidRPr="00C51D3D" w:rsidRDefault="006A456B" w:rsidP="00DC5E7A">
      <w:pPr>
        <w:spacing w:line="300" w:lineRule="auto"/>
        <w:jc w:val="center"/>
        <w:rPr>
          <w:rFonts w:ascii="Times New Roman" w:eastAsia="楷体_GB2312" w:hAnsi="Times New Roman"/>
          <w:sz w:val="18"/>
          <w:szCs w:val="18"/>
        </w:rPr>
      </w:pPr>
    </w:p>
    <w:p w14:paraId="17FFC1DA" w14:textId="677A60D4" w:rsidR="00DC5E7A" w:rsidRDefault="009E1F3D" w:rsidP="009E1F3D">
      <w:pPr>
        <w:spacing w:line="300" w:lineRule="auto"/>
        <w:rPr>
          <w:rFonts w:ascii="Times New Roman" w:hAnsi="Times New Roman"/>
          <w:sz w:val="24"/>
        </w:rPr>
      </w:pPr>
      <w:r>
        <w:rPr>
          <w:rFonts w:ascii="Times New Roman" w:hAnsi="Times New Roman" w:hint="eastAsia"/>
          <w:sz w:val="24"/>
        </w:rPr>
        <w:lastRenderedPageBreak/>
        <w:t>将以上</w:t>
      </w:r>
      <w:r>
        <w:rPr>
          <w:rFonts w:ascii="Times New Roman" w:hAnsi="Times New Roman" w:hint="eastAsia"/>
          <w:sz w:val="24"/>
        </w:rPr>
        <w:t>OLS</w:t>
      </w:r>
      <w:r>
        <w:rPr>
          <w:rFonts w:ascii="Times New Roman" w:hAnsi="Times New Roman" w:hint="eastAsia"/>
          <w:sz w:val="24"/>
        </w:rPr>
        <w:t>数据整理为表</w:t>
      </w:r>
      <w:r w:rsidR="0015161B">
        <w:rPr>
          <w:rFonts w:ascii="Times New Roman" w:hAnsi="Times New Roman" w:hint="eastAsia"/>
          <w:sz w:val="24"/>
        </w:rPr>
        <w:t>（</w:t>
      </w:r>
      <w:r>
        <w:rPr>
          <w:rFonts w:ascii="Times New Roman" w:hAnsi="Times New Roman" w:hint="eastAsia"/>
          <w:sz w:val="24"/>
        </w:rPr>
        <w:t>3</w:t>
      </w:r>
      <w:r>
        <w:rPr>
          <w:rFonts w:ascii="Times New Roman" w:hAnsi="Times New Roman"/>
          <w:sz w:val="24"/>
        </w:rPr>
        <w:t>.1</w:t>
      </w:r>
      <w:r w:rsidR="0015161B">
        <w:rPr>
          <w:rFonts w:ascii="Times New Roman" w:hAnsi="Times New Roman" w:hint="eastAsia"/>
          <w:sz w:val="24"/>
        </w:rPr>
        <w:t>）</w:t>
      </w:r>
      <w:r>
        <w:rPr>
          <w:rFonts w:ascii="Times New Roman" w:hAnsi="Times New Roman" w:hint="eastAsia"/>
          <w:sz w:val="24"/>
        </w:rPr>
        <w:t>：</w:t>
      </w:r>
    </w:p>
    <w:p w14:paraId="281FB530" w14:textId="2335709D" w:rsidR="00DC3288" w:rsidRPr="005C1D24" w:rsidRDefault="00DC3288" w:rsidP="00DC3288">
      <w:pPr>
        <w:jc w:val="center"/>
        <w:rPr>
          <w:rFonts w:ascii="Times New Roman" w:eastAsia="等线" w:hAnsi="Times New Roman"/>
          <w:sz w:val="18"/>
          <w:szCs w:val="18"/>
        </w:rPr>
      </w:pPr>
      <w:r w:rsidRPr="00C51D3D">
        <w:rPr>
          <w:rFonts w:ascii="Times New Roman" w:eastAsia="等线" w:hAnsi="Times New Roman"/>
          <w:b/>
          <w:sz w:val="18"/>
          <w:szCs w:val="18"/>
        </w:rPr>
        <w:t>表</w:t>
      </w:r>
      <w:r>
        <w:rPr>
          <w:rFonts w:ascii="Times New Roman" w:eastAsia="等线" w:hAnsi="Times New Roman" w:hint="eastAsia"/>
          <w:b/>
          <w:sz w:val="18"/>
          <w:szCs w:val="18"/>
        </w:rPr>
        <w:t>3</w:t>
      </w:r>
      <w:r w:rsidRPr="00C51D3D">
        <w:rPr>
          <w:rFonts w:ascii="Times New Roman" w:eastAsia="等线" w:hAnsi="Times New Roman"/>
          <w:b/>
          <w:sz w:val="18"/>
          <w:szCs w:val="18"/>
        </w:rPr>
        <w:t xml:space="preserve">.1  </w:t>
      </w:r>
      <w:r w:rsidR="00DE4694" w:rsidRPr="00DE4694">
        <w:rPr>
          <w:rFonts w:ascii="Times New Roman" w:eastAsia="等线" w:hAnsi="Times New Roman" w:hint="eastAsia"/>
          <w:b/>
          <w:sz w:val="18"/>
          <w:szCs w:val="18"/>
        </w:rPr>
        <w:t>Fama</w:t>
      </w:r>
      <w:r w:rsidR="00DE4694" w:rsidRPr="00DE4694">
        <w:rPr>
          <w:rFonts w:ascii="Times New Roman" w:eastAsia="等线" w:hAnsi="Times New Roman"/>
          <w:b/>
          <w:sz w:val="18"/>
          <w:szCs w:val="18"/>
        </w:rPr>
        <w:t>-</w:t>
      </w:r>
      <w:r w:rsidR="00DE4694" w:rsidRPr="00DE4694">
        <w:rPr>
          <w:rFonts w:ascii="Times New Roman" w:eastAsia="等线" w:hAnsi="Times New Roman" w:hint="eastAsia"/>
          <w:b/>
          <w:sz w:val="18"/>
          <w:szCs w:val="18"/>
        </w:rPr>
        <w:t>French</w:t>
      </w:r>
      <w:r w:rsidR="00DE4694" w:rsidRPr="00DE4694">
        <w:rPr>
          <w:rFonts w:ascii="Times New Roman" w:eastAsia="等线" w:hAnsi="Times New Roman"/>
          <w:b/>
          <w:sz w:val="18"/>
          <w:szCs w:val="18"/>
        </w:rPr>
        <w:t>三因子</w:t>
      </w:r>
      <w:r w:rsidR="00DE4694" w:rsidRPr="00DE4694">
        <w:rPr>
          <w:rFonts w:ascii="Times New Roman" w:eastAsia="等线" w:hAnsi="Times New Roman" w:hint="eastAsia"/>
          <w:b/>
          <w:sz w:val="18"/>
          <w:szCs w:val="18"/>
        </w:rPr>
        <w:t>模型的</w:t>
      </w:r>
      <w:r w:rsidR="00DE4694">
        <w:rPr>
          <w:rFonts w:ascii="Times New Roman" w:eastAsia="等线" w:hAnsi="Times New Roman" w:hint="eastAsia"/>
          <w:b/>
          <w:sz w:val="18"/>
          <w:szCs w:val="18"/>
        </w:rPr>
        <w:t>单</w:t>
      </w:r>
      <w:r w:rsidR="00DE4694" w:rsidRPr="00DE4694">
        <w:rPr>
          <w:rFonts w:ascii="Times New Roman" w:eastAsia="等线" w:hAnsi="Times New Roman" w:hint="eastAsia"/>
          <w:b/>
          <w:sz w:val="18"/>
          <w:szCs w:val="18"/>
        </w:rPr>
        <w:t>资产检验</w:t>
      </w:r>
      <w:r w:rsidR="00DE4694">
        <w:rPr>
          <w:rFonts w:ascii="Times New Roman" w:eastAsia="等线" w:hAnsi="Times New Roman" w:hint="eastAsia"/>
          <w:b/>
          <w:sz w:val="18"/>
          <w:szCs w:val="18"/>
        </w:rPr>
        <w:t>的结果</w:t>
      </w:r>
    </w:p>
    <w:tbl>
      <w:tblPr>
        <w:tblStyle w:val="af3"/>
        <w:tblW w:w="0" w:type="auto"/>
        <w:tblLook w:val="04A0" w:firstRow="1" w:lastRow="0" w:firstColumn="1" w:lastColumn="0" w:noHBand="0" w:noVBand="1"/>
      </w:tblPr>
      <w:tblGrid>
        <w:gridCol w:w="1132"/>
        <w:gridCol w:w="1132"/>
        <w:gridCol w:w="1132"/>
        <w:gridCol w:w="1132"/>
        <w:gridCol w:w="1133"/>
        <w:gridCol w:w="1133"/>
        <w:gridCol w:w="1133"/>
        <w:gridCol w:w="1133"/>
      </w:tblGrid>
      <w:tr w:rsidR="003065E5" w14:paraId="617AA064" w14:textId="77777777" w:rsidTr="006A456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132" w:type="dxa"/>
          </w:tcPr>
          <w:p w14:paraId="268331AD" w14:textId="77777777" w:rsidR="003065E5" w:rsidRDefault="003065E5" w:rsidP="009E1F3D">
            <w:pPr>
              <w:spacing w:line="300" w:lineRule="auto"/>
              <w:rPr>
                <w:sz w:val="24"/>
              </w:rPr>
            </w:pPr>
          </w:p>
        </w:tc>
        <w:tc>
          <w:tcPr>
            <w:tcW w:w="1132" w:type="dxa"/>
          </w:tcPr>
          <w:p w14:paraId="121579D7" w14:textId="18D0043B" w:rsidR="003065E5" w:rsidRDefault="003065E5" w:rsidP="009E1F3D">
            <w:pPr>
              <w:spacing w:line="300" w:lineRule="auto"/>
              <w:rPr>
                <w:sz w:val="24"/>
              </w:rPr>
            </w:pPr>
            <w:r w:rsidRPr="003065E5">
              <w:rPr>
                <w:rFonts w:hint="eastAsia"/>
                <w:sz w:val="22"/>
                <w:szCs w:val="22"/>
              </w:rPr>
              <w:t>上证信息</w:t>
            </w:r>
          </w:p>
        </w:tc>
        <w:tc>
          <w:tcPr>
            <w:tcW w:w="1132" w:type="dxa"/>
          </w:tcPr>
          <w:p w14:paraId="5CEFE53A" w14:textId="6E75DD49" w:rsidR="003065E5" w:rsidRDefault="003065E5" w:rsidP="009E1F3D">
            <w:pPr>
              <w:spacing w:line="300" w:lineRule="auto"/>
              <w:rPr>
                <w:sz w:val="24"/>
              </w:rPr>
            </w:pPr>
            <w:r w:rsidRPr="003065E5">
              <w:rPr>
                <w:rFonts w:hint="eastAsia"/>
                <w:sz w:val="22"/>
                <w:szCs w:val="22"/>
              </w:rPr>
              <w:t>上证医药</w:t>
            </w:r>
          </w:p>
        </w:tc>
        <w:tc>
          <w:tcPr>
            <w:tcW w:w="1132" w:type="dxa"/>
          </w:tcPr>
          <w:p w14:paraId="7A39BDC8" w14:textId="0977C017" w:rsidR="003065E5" w:rsidRPr="00AB68CC" w:rsidRDefault="00B42DAD" w:rsidP="009E1F3D">
            <w:pPr>
              <w:spacing w:line="300" w:lineRule="auto"/>
              <w:rPr>
                <w:sz w:val="22"/>
                <w:szCs w:val="22"/>
              </w:rPr>
            </w:pPr>
            <w:r w:rsidRPr="00AB68CC">
              <w:rPr>
                <w:rFonts w:hint="eastAsia"/>
                <w:sz w:val="22"/>
                <w:szCs w:val="22"/>
              </w:rPr>
              <w:t>上证工业</w:t>
            </w:r>
          </w:p>
        </w:tc>
        <w:tc>
          <w:tcPr>
            <w:tcW w:w="1133" w:type="dxa"/>
          </w:tcPr>
          <w:p w14:paraId="14328816" w14:textId="20811C11" w:rsidR="003065E5" w:rsidRPr="00AB68CC" w:rsidRDefault="00B42DAD" w:rsidP="009E1F3D">
            <w:pPr>
              <w:spacing w:line="300" w:lineRule="auto"/>
              <w:rPr>
                <w:sz w:val="22"/>
                <w:szCs w:val="22"/>
              </w:rPr>
            </w:pPr>
            <w:r w:rsidRPr="00AB68CC">
              <w:rPr>
                <w:rFonts w:hint="eastAsia"/>
                <w:sz w:val="22"/>
                <w:szCs w:val="22"/>
              </w:rPr>
              <w:t>上证材料</w:t>
            </w:r>
          </w:p>
        </w:tc>
        <w:tc>
          <w:tcPr>
            <w:tcW w:w="1133" w:type="dxa"/>
          </w:tcPr>
          <w:p w14:paraId="719B7327" w14:textId="06B27D95" w:rsidR="003065E5" w:rsidRPr="00AB68CC" w:rsidRDefault="00B42DAD" w:rsidP="009E1F3D">
            <w:pPr>
              <w:spacing w:line="300" w:lineRule="auto"/>
              <w:rPr>
                <w:sz w:val="22"/>
                <w:szCs w:val="22"/>
              </w:rPr>
            </w:pPr>
            <w:r w:rsidRPr="00AB68CC">
              <w:rPr>
                <w:rFonts w:hint="eastAsia"/>
                <w:sz w:val="22"/>
                <w:szCs w:val="22"/>
              </w:rPr>
              <w:t>上证消费</w:t>
            </w:r>
          </w:p>
        </w:tc>
        <w:tc>
          <w:tcPr>
            <w:tcW w:w="1133" w:type="dxa"/>
          </w:tcPr>
          <w:p w14:paraId="739DA417" w14:textId="555FD4C4" w:rsidR="003065E5" w:rsidRPr="00AB68CC" w:rsidRDefault="00B42DAD" w:rsidP="009E1F3D">
            <w:pPr>
              <w:spacing w:line="300" w:lineRule="auto"/>
              <w:rPr>
                <w:sz w:val="22"/>
                <w:szCs w:val="22"/>
              </w:rPr>
            </w:pPr>
            <w:r w:rsidRPr="00AB68CC">
              <w:rPr>
                <w:rFonts w:hint="eastAsia"/>
                <w:sz w:val="22"/>
                <w:szCs w:val="22"/>
              </w:rPr>
              <w:t>上证能源</w:t>
            </w:r>
          </w:p>
        </w:tc>
        <w:tc>
          <w:tcPr>
            <w:tcW w:w="1133" w:type="dxa"/>
          </w:tcPr>
          <w:p w14:paraId="01ACE931" w14:textId="129A8511" w:rsidR="003065E5" w:rsidRPr="00AB68CC" w:rsidRDefault="00B42DAD" w:rsidP="009E1F3D">
            <w:pPr>
              <w:spacing w:line="300" w:lineRule="auto"/>
              <w:rPr>
                <w:sz w:val="22"/>
                <w:szCs w:val="22"/>
              </w:rPr>
            </w:pPr>
            <w:r w:rsidRPr="00AB68CC">
              <w:rPr>
                <w:rFonts w:hint="eastAsia"/>
                <w:sz w:val="22"/>
                <w:szCs w:val="22"/>
              </w:rPr>
              <w:t>上证通信</w:t>
            </w:r>
          </w:p>
        </w:tc>
      </w:tr>
      <w:tr w:rsidR="003065E5" w14:paraId="160648B1" w14:textId="77777777" w:rsidTr="006A456B">
        <w:tc>
          <w:tcPr>
            <w:tcW w:w="1132" w:type="dxa"/>
          </w:tcPr>
          <w:p w14:paraId="386800E3" w14:textId="18E8F43E" w:rsidR="003065E5" w:rsidRDefault="003065E5" w:rsidP="003065E5">
            <w:pPr>
              <w:spacing w:line="300" w:lineRule="auto"/>
              <w:jc w:val="center"/>
              <w:rPr>
                <w:sz w:val="24"/>
              </w:rPr>
            </w:pPr>
            <w:r>
              <w:rPr>
                <w:sz w:val="24"/>
              </w:rPr>
              <w:t>C</w:t>
            </w:r>
            <w:r>
              <w:rPr>
                <w:rFonts w:hint="eastAsia"/>
                <w:sz w:val="24"/>
              </w:rPr>
              <w:t>onst</w:t>
            </w:r>
          </w:p>
        </w:tc>
        <w:tc>
          <w:tcPr>
            <w:tcW w:w="1132" w:type="dxa"/>
          </w:tcPr>
          <w:p w14:paraId="08F6C5CE" w14:textId="1F342381" w:rsidR="003065E5" w:rsidRPr="00AB68CC" w:rsidRDefault="003065E5" w:rsidP="009E1F3D">
            <w:pPr>
              <w:spacing w:line="300" w:lineRule="auto"/>
              <w:rPr>
                <w:sz w:val="20"/>
                <w:szCs w:val="20"/>
              </w:rPr>
            </w:pPr>
            <w:r w:rsidRPr="00AB68CC">
              <w:rPr>
                <w:rFonts w:hint="eastAsia"/>
                <w:sz w:val="20"/>
                <w:szCs w:val="20"/>
              </w:rPr>
              <w:t>-</w:t>
            </w:r>
            <w:r w:rsidRPr="00AB68CC">
              <w:rPr>
                <w:sz w:val="20"/>
                <w:szCs w:val="20"/>
              </w:rPr>
              <w:t>0.0038</w:t>
            </w:r>
          </w:p>
        </w:tc>
        <w:tc>
          <w:tcPr>
            <w:tcW w:w="1132" w:type="dxa"/>
          </w:tcPr>
          <w:p w14:paraId="7E0F324B" w14:textId="53535C78" w:rsidR="003065E5" w:rsidRPr="00AB68CC" w:rsidRDefault="003065E5" w:rsidP="009E1F3D">
            <w:pPr>
              <w:spacing w:line="300" w:lineRule="auto"/>
              <w:rPr>
                <w:sz w:val="20"/>
                <w:szCs w:val="20"/>
              </w:rPr>
            </w:pPr>
            <w:r w:rsidRPr="00AB68CC">
              <w:rPr>
                <w:rFonts w:hint="eastAsia"/>
                <w:sz w:val="20"/>
                <w:szCs w:val="20"/>
              </w:rPr>
              <w:t>0</w:t>
            </w:r>
            <w:r w:rsidRPr="00AB68CC">
              <w:rPr>
                <w:sz w:val="20"/>
                <w:szCs w:val="20"/>
              </w:rPr>
              <w:t>.009</w:t>
            </w:r>
          </w:p>
        </w:tc>
        <w:tc>
          <w:tcPr>
            <w:tcW w:w="1132" w:type="dxa"/>
          </w:tcPr>
          <w:p w14:paraId="28096BDF" w14:textId="7D47D2D5" w:rsidR="003065E5" w:rsidRPr="00AB68CC" w:rsidRDefault="00B42DAD" w:rsidP="009E1F3D">
            <w:pPr>
              <w:spacing w:line="300" w:lineRule="auto"/>
              <w:rPr>
                <w:sz w:val="20"/>
                <w:szCs w:val="20"/>
              </w:rPr>
            </w:pPr>
            <w:r w:rsidRPr="00AB68CC">
              <w:rPr>
                <w:rFonts w:hint="eastAsia"/>
                <w:sz w:val="20"/>
                <w:szCs w:val="20"/>
              </w:rPr>
              <w:t>-</w:t>
            </w:r>
            <w:r w:rsidRPr="00AB68CC">
              <w:rPr>
                <w:sz w:val="20"/>
                <w:szCs w:val="20"/>
              </w:rPr>
              <w:t>0.0039</w:t>
            </w:r>
          </w:p>
        </w:tc>
        <w:tc>
          <w:tcPr>
            <w:tcW w:w="1133" w:type="dxa"/>
          </w:tcPr>
          <w:p w14:paraId="0C7C10F9" w14:textId="16E23F4B" w:rsidR="003065E5" w:rsidRPr="00AB68CC" w:rsidRDefault="00B42DAD" w:rsidP="009E1F3D">
            <w:pPr>
              <w:spacing w:line="300" w:lineRule="auto"/>
              <w:rPr>
                <w:sz w:val="20"/>
                <w:szCs w:val="20"/>
              </w:rPr>
            </w:pPr>
            <w:r w:rsidRPr="00AB68CC">
              <w:rPr>
                <w:rFonts w:hint="eastAsia"/>
                <w:sz w:val="20"/>
                <w:szCs w:val="20"/>
              </w:rPr>
              <w:t>-0</w:t>
            </w:r>
            <w:r w:rsidRPr="00AB68CC">
              <w:rPr>
                <w:sz w:val="20"/>
                <w:szCs w:val="20"/>
              </w:rPr>
              <w:t>.0056</w:t>
            </w:r>
          </w:p>
        </w:tc>
        <w:tc>
          <w:tcPr>
            <w:tcW w:w="1133" w:type="dxa"/>
          </w:tcPr>
          <w:p w14:paraId="0EA3D476" w14:textId="3F94F038" w:rsidR="003065E5" w:rsidRPr="00AB68CC" w:rsidRDefault="00B42DAD" w:rsidP="009E1F3D">
            <w:pPr>
              <w:spacing w:line="300" w:lineRule="auto"/>
              <w:rPr>
                <w:sz w:val="20"/>
                <w:szCs w:val="20"/>
              </w:rPr>
            </w:pPr>
            <w:r w:rsidRPr="00AB68CC">
              <w:rPr>
                <w:rFonts w:hint="eastAsia"/>
                <w:sz w:val="20"/>
                <w:szCs w:val="20"/>
              </w:rPr>
              <w:t>0</w:t>
            </w:r>
            <w:r w:rsidRPr="00AB68CC">
              <w:rPr>
                <w:sz w:val="20"/>
                <w:szCs w:val="20"/>
              </w:rPr>
              <w:t>.0054</w:t>
            </w:r>
          </w:p>
        </w:tc>
        <w:tc>
          <w:tcPr>
            <w:tcW w:w="1133" w:type="dxa"/>
          </w:tcPr>
          <w:p w14:paraId="3E1A6897" w14:textId="4C61F115" w:rsidR="003065E5" w:rsidRPr="00AB68CC" w:rsidRDefault="00B42DAD" w:rsidP="009E1F3D">
            <w:pPr>
              <w:spacing w:line="300" w:lineRule="auto"/>
              <w:rPr>
                <w:sz w:val="20"/>
                <w:szCs w:val="20"/>
              </w:rPr>
            </w:pPr>
            <w:r w:rsidRPr="00AB68CC">
              <w:rPr>
                <w:rFonts w:hint="eastAsia"/>
                <w:sz w:val="20"/>
                <w:szCs w:val="20"/>
              </w:rPr>
              <w:t>-</w:t>
            </w:r>
            <w:r w:rsidRPr="00AB68CC">
              <w:rPr>
                <w:sz w:val="20"/>
                <w:szCs w:val="20"/>
              </w:rPr>
              <w:t>0.0122</w:t>
            </w:r>
            <w:r w:rsidR="000C1495">
              <w:rPr>
                <w:sz w:val="20"/>
                <w:szCs w:val="20"/>
              </w:rPr>
              <w:t>***</w:t>
            </w:r>
          </w:p>
        </w:tc>
        <w:tc>
          <w:tcPr>
            <w:tcW w:w="1133" w:type="dxa"/>
          </w:tcPr>
          <w:p w14:paraId="162B4BC4" w14:textId="66E0A629" w:rsidR="003065E5" w:rsidRPr="00AB68CC" w:rsidRDefault="00B42DAD" w:rsidP="009E1F3D">
            <w:pPr>
              <w:spacing w:line="300" w:lineRule="auto"/>
              <w:rPr>
                <w:sz w:val="20"/>
                <w:szCs w:val="20"/>
              </w:rPr>
            </w:pPr>
            <w:r w:rsidRPr="00AB68CC">
              <w:rPr>
                <w:rFonts w:hint="eastAsia"/>
                <w:sz w:val="20"/>
                <w:szCs w:val="20"/>
              </w:rPr>
              <w:t>-</w:t>
            </w:r>
            <w:r w:rsidRPr="00AB68CC">
              <w:rPr>
                <w:sz w:val="20"/>
                <w:szCs w:val="20"/>
              </w:rPr>
              <w:t>0.0061</w:t>
            </w:r>
          </w:p>
        </w:tc>
      </w:tr>
      <w:tr w:rsidR="003065E5" w14:paraId="69913D1F" w14:textId="77777777" w:rsidTr="006A456B">
        <w:tc>
          <w:tcPr>
            <w:tcW w:w="1132" w:type="dxa"/>
          </w:tcPr>
          <w:p w14:paraId="1D93E8EA" w14:textId="41F1D552" w:rsidR="003065E5" w:rsidRDefault="003065E5" w:rsidP="003065E5">
            <w:pPr>
              <w:spacing w:line="300" w:lineRule="auto"/>
              <w:jc w:val="center"/>
              <w:rPr>
                <w:sz w:val="24"/>
              </w:rPr>
            </w:pPr>
            <w:r>
              <w:rPr>
                <w:sz w:val="24"/>
              </w:rPr>
              <w:t>P</w:t>
            </w:r>
            <w:r>
              <w:rPr>
                <w:rFonts w:hint="eastAsia"/>
                <w:sz w:val="24"/>
              </w:rPr>
              <w:t>值</w:t>
            </w:r>
          </w:p>
        </w:tc>
        <w:tc>
          <w:tcPr>
            <w:tcW w:w="1132" w:type="dxa"/>
          </w:tcPr>
          <w:p w14:paraId="4E5B1B8B" w14:textId="7E7C4F6C" w:rsidR="003065E5" w:rsidRPr="00AB68CC" w:rsidRDefault="003065E5" w:rsidP="009E1F3D">
            <w:pPr>
              <w:spacing w:line="300" w:lineRule="auto"/>
              <w:rPr>
                <w:sz w:val="20"/>
                <w:szCs w:val="20"/>
              </w:rPr>
            </w:pPr>
            <w:r w:rsidRPr="00AB68CC">
              <w:rPr>
                <w:rFonts w:hint="eastAsia"/>
                <w:sz w:val="20"/>
                <w:szCs w:val="20"/>
              </w:rPr>
              <w:t>0</w:t>
            </w:r>
            <w:r w:rsidRPr="00AB68CC">
              <w:rPr>
                <w:sz w:val="20"/>
                <w:szCs w:val="20"/>
              </w:rPr>
              <w:t>.338</w:t>
            </w:r>
          </w:p>
        </w:tc>
        <w:tc>
          <w:tcPr>
            <w:tcW w:w="1132" w:type="dxa"/>
          </w:tcPr>
          <w:p w14:paraId="183C88BA" w14:textId="104A7CFF" w:rsidR="003065E5" w:rsidRPr="00AB68CC" w:rsidRDefault="003065E5" w:rsidP="009E1F3D">
            <w:pPr>
              <w:spacing w:line="300" w:lineRule="auto"/>
              <w:rPr>
                <w:sz w:val="20"/>
                <w:szCs w:val="20"/>
              </w:rPr>
            </w:pPr>
            <w:r w:rsidRPr="00AB68CC">
              <w:rPr>
                <w:rFonts w:hint="eastAsia"/>
                <w:sz w:val="20"/>
                <w:szCs w:val="20"/>
              </w:rPr>
              <w:t>0</w:t>
            </w:r>
            <w:r w:rsidRPr="00AB68CC">
              <w:rPr>
                <w:sz w:val="20"/>
                <w:szCs w:val="20"/>
              </w:rPr>
              <w:t>.808</w:t>
            </w:r>
          </w:p>
        </w:tc>
        <w:tc>
          <w:tcPr>
            <w:tcW w:w="1132" w:type="dxa"/>
          </w:tcPr>
          <w:p w14:paraId="65560A41" w14:textId="6CD580E8" w:rsidR="003065E5" w:rsidRPr="00AB68CC" w:rsidRDefault="00B42DAD" w:rsidP="009E1F3D">
            <w:pPr>
              <w:spacing w:line="300" w:lineRule="auto"/>
              <w:rPr>
                <w:sz w:val="20"/>
                <w:szCs w:val="20"/>
              </w:rPr>
            </w:pPr>
            <w:r w:rsidRPr="00AB68CC">
              <w:rPr>
                <w:rFonts w:hint="eastAsia"/>
                <w:sz w:val="20"/>
                <w:szCs w:val="20"/>
              </w:rPr>
              <w:t>0</w:t>
            </w:r>
            <w:r w:rsidRPr="00AB68CC">
              <w:rPr>
                <w:sz w:val="20"/>
                <w:szCs w:val="20"/>
              </w:rPr>
              <w:t>.138</w:t>
            </w:r>
          </w:p>
        </w:tc>
        <w:tc>
          <w:tcPr>
            <w:tcW w:w="1133" w:type="dxa"/>
          </w:tcPr>
          <w:p w14:paraId="30D452C8" w14:textId="196671D0" w:rsidR="003065E5" w:rsidRPr="00AB68CC" w:rsidRDefault="00B42DAD" w:rsidP="009E1F3D">
            <w:pPr>
              <w:spacing w:line="300" w:lineRule="auto"/>
              <w:rPr>
                <w:sz w:val="20"/>
                <w:szCs w:val="20"/>
              </w:rPr>
            </w:pPr>
            <w:r w:rsidRPr="00AB68CC">
              <w:rPr>
                <w:rFonts w:hint="eastAsia"/>
                <w:sz w:val="20"/>
                <w:szCs w:val="20"/>
              </w:rPr>
              <w:t>0</w:t>
            </w:r>
            <w:r w:rsidRPr="00AB68CC">
              <w:rPr>
                <w:sz w:val="20"/>
                <w:szCs w:val="20"/>
              </w:rPr>
              <w:t>.128</w:t>
            </w:r>
          </w:p>
        </w:tc>
        <w:tc>
          <w:tcPr>
            <w:tcW w:w="1133" w:type="dxa"/>
          </w:tcPr>
          <w:p w14:paraId="5C787D19" w14:textId="45EEEF3F" w:rsidR="003065E5" w:rsidRPr="00AB68CC" w:rsidRDefault="00B42DAD" w:rsidP="009E1F3D">
            <w:pPr>
              <w:spacing w:line="300" w:lineRule="auto"/>
              <w:rPr>
                <w:sz w:val="20"/>
                <w:szCs w:val="20"/>
              </w:rPr>
            </w:pPr>
            <w:r w:rsidRPr="00AB68CC">
              <w:rPr>
                <w:rFonts w:hint="eastAsia"/>
                <w:sz w:val="20"/>
                <w:szCs w:val="20"/>
              </w:rPr>
              <w:t>0</w:t>
            </w:r>
            <w:r w:rsidRPr="00AB68CC">
              <w:rPr>
                <w:sz w:val="20"/>
                <w:szCs w:val="20"/>
              </w:rPr>
              <w:t>.123</w:t>
            </w:r>
          </w:p>
        </w:tc>
        <w:tc>
          <w:tcPr>
            <w:tcW w:w="1133" w:type="dxa"/>
          </w:tcPr>
          <w:p w14:paraId="15641C00" w14:textId="320712DC" w:rsidR="003065E5" w:rsidRPr="00AB68CC" w:rsidRDefault="00B42DAD" w:rsidP="009E1F3D">
            <w:pPr>
              <w:spacing w:line="300" w:lineRule="auto"/>
              <w:rPr>
                <w:sz w:val="20"/>
                <w:szCs w:val="20"/>
              </w:rPr>
            </w:pPr>
            <w:r w:rsidRPr="00AB68CC">
              <w:rPr>
                <w:rFonts w:hint="eastAsia"/>
                <w:sz w:val="20"/>
                <w:szCs w:val="20"/>
              </w:rPr>
              <w:t>0</w:t>
            </w:r>
            <w:r w:rsidRPr="00AB68CC">
              <w:rPr>
                <w:sz w:val="20"/>
                <w:szCs w:val="20"/>
              </w:rPr>
              <w:t>.000</w:t>
            </w:r>
          </w:p>
        </w:tc>
        <w:tc>
          <w:tcPr>
            <w:tcW w:w="1133" w:type="dxa"/>
          </w:tcPr>
          <w:p w14:paraId="3C92DF67" w14:textId="508A63EB" w:rsidR="003065E5" w:rsidRPr="00AB68CC" w:rsidRDefault="00B42DAD" w:rsidP="009E1F3D">
            <w:pPr>
              <w:spacing w:line="300" w:lineRule="auto"/>
              <w:rPr>
                <w:sz w:val="20"/>
                <w:szCs w:val="20"/>
              </w:rPr>
            </w:pPr>
            <w:r w:rsidRPr="00AB68CC">
              <w:rPr>
                <w:rFonts w:hint="eastAsia"/>
                <w:sz w:val="20"/>
                <w:szCs w:val="20"/>
              </w:rPr>
              <w:t>0</w:t>
            </w:r>
            <w:r w:rsidRPr="00AB68CC">
              <w:rPr>
                <w:sz w:val="20"/>
                <w:szCs w:val="20"/>
              </w:rPr>
              <w:t>.100</w:t>
            </w:r>
          </w:p>
        </w:tc>
      </w:tr>
      <w:tr w:rsidR="0020372C" w14:paraId="4017FBE5" w14:textId="77777777" w:rsidTr="006A456B">
        <w:tc>
          <w:tcPr>
            <w:tcW w:w="1132" w:type="dxa"/>
          </w:tcPr>
          <w:p w14:paraId="39019666" w14:textId="4BFB5A12" w:rsidR="0020372C" w:rsidRDefault="0020372C" w:rsidP="003065E5">
            <w:pPr>
              <w:spacing w:line="300" w:lineRule="auto"/>
              <w:jc w:val="center"/>
              <w:rPr>
                <w:sz w:val="24"/>
              </w:rPr>
            </w:pPr>
            <w:r>
              <w:rPr>
                <w:sz w:val="24"/>
              </w:rPr>
              <w:t>M</w:t>
            </w:r>
            <w:r>
              <w:rPr>
                <w:rFonts w:hint="eastAsia"/>
                <w:sz w:val="24"/>
              </w:rPr>
              <w:t>kt</w:t>
            </w:r>
          </w:p>
        </w:tc>
        <w:tc>
          <w:tcPr>
            <w:tcW w:w="1132" w:type="dxa"/>
          </w:tcPr>
          <w:p w14:paraId="0CF39F06" w14:textId="4E4E65DA" w:rsidR="0020372C" w:rsidRPr="00AB68CC" w:rsidRDefault="0020372C" w:rsidP="009E1F3D">
            <w:pPr>
              <w:spacing w:line="300" w:lineRule="auto"/>
              <w:rPr>
                <w:sz w:val="20"/>
                <w:szCs w:val="20"/>
              </w:rPr>
            </w:pPr>
            <w:r w:rsidRPr="00AB68CC">
              <w:rPr>
                <w:rFonts w:hint="eastAsia"/>
                <w:sz w:val="20"/>
                <w:szCs w:val="20"/>
              </w:rPr>
              <w:t>1</w:t>
            </w:r>
            <w:r w:rsidR="00906F28" w:rsidRPr="00AB68CC">
              <w:rPr>
                <w:rFonts w:hint="eastAsia"/>
                <w:sz w:val="20"/>
                <w:szCs w:val="20"/>
              </w:rPr>
              <w:t>.</w:t>
            </w:r>
            <w:r w:rsidR="00906F28" w:rsidRPr="00AB68CC">
              <w:rPr>
                <w:sz w:val="20"/>
                <w:szCs w:val="20"/>
              </w:rPr>
              <w:t>0427</w:t>
            </w:r>
            <w:r w:rsidR="000C1495">
              <w:rPr>
                <w:sz w:val="20"/>
                <w:szCs w:val="20"/>
              </w:rPr>
              <w:t>***</w:t>
            </w:r>
          </w:p>
        </w:tc>
        <w:tc>
          <w:tcPr>
            <w:tcW w:w="1132" w:type="dxa"/>
          </w:tcPr>
          <w:p w14:paraId="79286618" w14:textId="389A271E" w:rsidR="0020372C" w:rsidRPr="00AB68CC" w:rsidRDefault="00906F28" w:rsidP="009E1F3D">
            <w:pPr>
              <w:spacing w:line="300" w:lineRule="auto"/>
              <w:rPr>
                <w:sz w:val="20"/>
                <w:szCs w:val="20"/>
              </w:rPr>
            </w:pPr>
            <w:r w:rsidRPr="00AB68CC">
              <w:rPr>
                <w:rFonts w:hint="eastAsia"/>
                <w:sz w:val="20"/>
                <w:szCs w:val="20"/>
              </w:rPr>
              <w:t>0</w:t>
            </w:r>
            <w:r w:rsidRPr="00AB68CC">
              <w:rPr>
                <w:sz w:val="20"/>
                <w:szCs w:val="20"/>
              </w:rPr>
              <w:t>.8473</w:t>
            </w:r>
            <w:r w:rsidR="00EE47B0">
              <w:rPr>
                <w:sz w:val="20"/>
                <w:szCs w:val="20"/>
              </w:rPr>
              <w:t>***</w:t>
            </w:r>
          </w:p>
        </w:tc>
        <w:tc>
          <w:tcPr>
            <w:tcW w:w="1132" w:type="dxa"/>
          </w:tcPr>
          <w:p w14:paraId="1DE19A69" w14:textId="5C3986DF" w:rsidR="0020372C" w:rsidRPr="00AB68CC" w:rsidRDefault="00906F28" w:rsidP="009E1F3D">
            <w:pPr>
              <w:spacing w:line="300" w:lineRule="auto"/>
              <w:rPr>
                <w:sz w:val="20"/>
                <w:szCs w:val="20"/>
              </w:rPr>
            </w:pPr>
            <w:r w:rsidRPr="00AB68CC">
              <w:rPr>
                <w:rFonts w:hint="eastAsia"/>
                <w:sz w:val="20"/>
                <w:szCs w:val="20"/>
              </w:rPr>
              <w:t>1</w:t>
            </w:r>
            <w:r w:rsidRPr="00AB68CC">
              <w:rPr>
                <w:sz w:val="20"/>
                <w:szCs w:val="20"/>
              </w:rPr>
              <w:t>.2251</w:t>
            </w:r>
            <w:r w:rsidR="00C37D3B">
              <w:rPr>
                <w:sz w:val="20"/>
                <w:szCs w:val="20"/>
              </w:rPr>
              <w:t>***</w:t>
            </w:r>
          </w:p>
        </w:tc>
        <w:tc>
          <w:tcPr>
            <w:tcW w:w="1133" w:type="dxa"/>
          </w:tcPr>
          <w:p w14:paraId="72ED7300" w14:textId="42ED204A" w:rsidR="0020372C" w:rsidRPr="00AB68CC" w:rsidRDefault="00461441" w:rsidP="009E1F3D">
            <w:pPr>
              <w:spacing w:line="300" w:lineRule="auto"/>
              <w:rPr>
                <w:sz w:val="20"/>
                <w:szCs w:val="20"/>
              </w:rPr>
            </w:pPr>
            <w:r w:rsidRPr="00AB68CC">
              <w:rPr>
                <w:rFonts w:hint="eastAsia"/>
                <w:sz w:val="20"/>
                <w:szCs w:val="20"/>
              </w:rPr>
              <w:t>1</w:t>
            </w:r>
            <w:r w:rsidRPr="00AB68CC">
              <w:rPr>
                <w:sz w:val="20"/>
                <w:szCs w:val="20"/>
              </w:rPr>
              <w:t>.1252</w:t>
            </w:r>
            <w:r w:rsidR="00C37D3B">
              <w:rPr>
                <w:sz w:val="20"/>
                <w:szCs w:val="20"/>
              </w:rPr>
              <w:t>***</w:t>
            </w:r>
          </w:p>
        </w:tc>
        <w:tc>
          <w:tcPr>
            <w:tcW w:w="1133" w:type="dxa"/>
          </w:tcPr>
          <w:p w14:paraId="1A61C46F" w14:textId="046A0443" w:rsidR="0020372C" w:rsidRPr="00AB68CC" w:rsidRDefault="00461441" w:rsidP="009E1F3D">
            <w:pPr>
              <w:spacing w:line="300" w:lineRule="auto"/>
              <w:rPr>
                <w:sz w:val="20"/>
                <w:szCs w:val="20"/>
              </w:rPr>
            </w:pPr>
            <w:r w:rsidRPr="00AB68CC">
              <w:rPr>
                <w:rFonts w:hint="eastAsia"/>
                <w:sz w:val="20"/>
                <w:szCs w:val="20"/>
              </w:rPr>
              <w:t>0</w:t>
            </w:r>
            <w:r w:rsidRPr="00AB68CC">
              <w:rPr>
                <w:sz w:val="20"/>
                <w:szCs w:val="20"/>
              </w:rPr>
              <w:t>.9375</w:t>
            </w:r>
            <w:r w:rsidR="00C37D3B">
              <w:rPr>
                <w:sz w:val="20"/>
                <w:szCs w:val="20"/>
              </w:rPr>
              <w:t>***</w:t>
            </w:r>
          </w:p>
        </w:tc>
        <w:tc>
          <w:tcPr>
            <w:tcW w:w="1133" w:type="dxa"/>
          </w:tcPr>
          <w:p w14:paraId="33B98C80" w14:textId="0F62020A" w:rsidR="0020372C" w:rsidRPr="00AB68CC" w:rsidRDefault="00461441" w:rsidP="009E1F3D">
            <w:pPr>
              <w:spacing w:line="300" w:lineRule="auto"/>
              <w:rPr>
                <w:sz w:val="20"/>
                <w:szCs w:val="20"/>
              </w:rPr>
            </w:pPr>
            <w:r w:rsidRPr="00AB68CC">
              <w:rPr>
                <w:rFonts w:hint="eastAsia"/>
                <w:sz w:val="20"/>
                <w:szCs w:val="20"/>
              </w:rPr>
              <w:t>0</w:t>
            </w:r>
            <w:r w:rsidRPr="00AB68CC">
              <w:rPr>
                <w:sz w:val="20"/>
                <w:szCs w:val="20"/>
              </w:rPr>
              <w:t>.9313</w:t>
            </w:r>
            <w:r w:rsidR="00C37D3B">
              <w:rPr>
                <w:sz w:val="20"/>
                <w:szCs w:val="20"/>
              </w:rPr>
              <w:t>***</w:t>
            </w:r>
          </w:p>
        </w:tc>
        <w:tc>
          <w:tcPr>
            <w:tcW w:w="1133" w:type="dxa"/>
          </w:tcPr>
          <w:p w14:paraId="704FCA7C" w14:textId="76AF78DE" w:rsidR="0020372C" w:rsidRPr="00AB68CC" w:rsidRDefault="00461441" w:rsidP="009E1F3D">
            <w:pPr>
              <w:spacing w:line="300" w:lineRule="auto"/>
              <w:rPr>
                <w:sz w:val="20"/>
                <w:szCs w:val="20"/>
              </w:rPr>
            </w:pPr>
            <w:r w:rsidRPr="00AB68CC">
              <w:rPr>
                <w:rFonts w:hint="eastAsia"/>
                <w:sz w:val="20"/>
                <w:szCs w:val="20"/>
              </w:rPr>
              <w:t>1</w:t>
            </w:r>
            <w:r w:rsidRPr="00AB68CC">
              <w:rPr>
                <w:sz w:val="20"/>
                <w:szCs w:val="20"/>
              </w:rPr>
              <w:t>.0189</w:t>
            </w:r>
            <w:r w:rsidR="00AB68CC" w:rsidRPr="00AB68CC">
              <w:rPr>
                <w:sz w:val="20"/>
                <w:szCs w:val="20"/>
              </w:rPr>
              <w:t>***</w:t>
            </w:r>
          </w:p>
        </w:tc>
      </w:tr>
      <w:tr w:rsidR="0020372C" w14:paraId="0BCAA4B3" w14:textId="77777777" w:rsidTr="006A456B">
        <w:tc>
          <w:tcPr>
            <w:tcW w:w="1132" w:type="dxa"/>
          </w:tcPr>
          <w:p w14:paraId="484D6A64" w14:textId="2F00D292" w:rsidR="0020372C" w:rsidRDefault="0020372C" w:rsidP="003065E5">
            <w:pPr>
              <w:spacing w:line="300" w:lineRule="auto"/>
              <w:jc w:val="center"/>
              <w:rPr>
                <w:sz w:val="24"/>
              </w:rPr>
            </w:pPr>
            <w:r>
              <w:rPr>
                <w:sz w:val="24"/>
              </w:rPr>
              <w:t>S</w:t>
            </w:r>
            <w:r>
              <w:rPr>
                <w:rFonts w:hint="eastAsia"/>
                <w:sz w:val="24"/>
              </w:rPr>
              <w:t>mb</w:t>
            </w:r>
          </w:p>
        </w:tc>
        <w:tc>
          <w:tcPr>
            <w:tcW w:w="1132" w:type="dxa"/>
          </w:tcPr>
          <w:p w14:paraId="5CF746DB" w14:textId="21FFE70B" w:rsidR="0020372C" w:rsidRPr="00AB68CC" w:rsidRDefault="00906F28" w:rsidP="009E1F3D">
            <w:pPr>
              <w:spacing w:line="300" w:lineRule="auto"/>
              <w:rPr>
                <w:sz w:val="20"/>
                <w:szCs w:val="20"/>
              </w:rPr>
            </w:pPr>
            <w:r w:rsidRPr="00AB68CC">
              <w:rPr>
                <w:rFonts w:hint="eastAsia"/>
                <w:sz w:val="20"/>
                <w:szCs w:val="20"/>
              </w:rPr>
              <w:t>0</w:t>
            </w:r>
            <w:r w:rsidRPr="00AB68CC">
              <w:rPr>
                <w:sz w:val="20"/>
                <w:szCs w:val="20"/>
              </w:rPr>
              <w:t>.3723</w:t>
            </w:r>
            <w:r w:rsidR="000C1495">
              <w:rPr>
                <w:sz w:val="20"/>
                <w:szCs w:val="20"/>
              </w:rPr>
              <w:t>***</w:t>
            </w:r>
          </w:p>
        </w:tc>
        <w:tc>
          <w:tcPr>
            <w:tcW w:w="1132" w:type="dxa"/>
          </w:tcPr>
          <w:p w14:paraId="1566392C" w14:textId="1B0210E7" w:rsidR="0020372C" w:rsidRPr="00AB68CC" w:rsidRDefault="00906F28" w:rsidP="009E1F3D">
            <w:pPr>
              <w:spacing w:line="300" w:lineRule="auto"/>
              <w:rPr>
                <w:sz w:val="20"/>
                <w:szCs w:val="20"/>
              </w:rPr>
            </w:pPr>
            <w:r w:rsidRPr="00AB68CC">
              <w:rPr>
                <w:rFonts w:hint="eastAsia"/>
                <w:sz w:val="20"/>
                <w:szCs w:val="20"/>
              </w:rPr>
              <w:t>-</w:t>
            </w:r>
            <w:r w:rsidRPr="00AB68CC">
              <w:rPr>
                <w:sz w:val="20"/>
                <w:szCs w:val="20"/>
              </w:rPr>
              <w:t>0.1119</w:t>
            </w:r>
          </w:p>
        </w:tc>
        <w:tc>
          <w:tcPr>
            <w:tcW w:w="1132" w:type="dxa"/>
          </w:tcPr>
          <w:p w14:paraId="0DABF8E5" w14:textId="34E45E97" w:rsidR="0020372C" w:rsidRPr="00AB68CC" w:rsidRDefault="00906F28" w:rsidP="009E1F3D">
            <w:pPr>
              <w:spacing w:line="300" w:lineRule="auto"/>
              <w:rPr>
                <w:sz w:val="20"/>
                <w:szCs w:val="20"/>
              </w:rPr>
            </w:pPr>
            <w:r w:rsidRPr="00AB68CC">
              <w:rPr>
                <w:rFonts w:hint="eastAsia"/>
                <w:sz w:val="20"/>
                <w:szCs w:val="20"/>
              </w:rPr>
              <w:t>-</w:t>
            </w:r>
            <w:r w:rsidRPr="00AB68CC">
              <w:rPr>
                <w:sz w:val="20"/>
                <w:szCs w:val="20"/>
              </w:rPr>
              <w:t>0.1644</w:t>
            </w:r>
            <w:r w:rsidR="00C37D3B">
              <w:rPr>
                <w:sz w:val="20"/>
                <w:szCs w:val="20"/>
              </w:rPr>
              <w:t>**</w:t>
            </w:r>
          </w:p>
        </w:tc>
        <w:tc>
          <w:tcPr>
            <w:tcW w:w="1133" w:type="dxa"/>
          </w:tcPr>
          <w:p w14:paraId="19782D9B" w14:textId="4319F0B9" w:rsidR="0020372C" w:rsidRPr="00AB68CC" w:rsidRDefault="00461441" w:rsidP="009E1F3D">
            <w:pPr>
              <w:spacing w:line="300" w:lineRule="auto"/>
              <w:rPr>
                <w:sz w:val="20"/>
                <w:szCs w:val="20"/>
              </w:rPr>
            </w:pPr>
            <w:r w:rsidRPr="00AB68CC">
              <w:rPr>
                <w:rFonts w:hint="eastAsia"/>
                <w:sz w:val="20"/>
                <w:szCs w:val="20"/>
              </w:rPr>
              <w:t>0</w:t>
            </w:r>
            <w:r w:rsidRPr="00AB68CC">
              <w:rPr>
                <w:sz w:val="20"/>
                <w:szCs w:val="20"/>
              </w:rPr>
              <w:t>.0904</w:t>
            </w:r>
          </w:p>
        </w:tc>
        <w:tc>
          <w:tcPr>
            <w:tcW w:w="1133" w:type="dxa"/>
          </w:tcPr>
          <w:p w14:paraId="327A4091" w14:textId="55CDC171" w:rsidR="0020372C" w:rsidRPr="00AB68CC" w:rsidRDefault="00461441" w:rsidP="009E1F3D">
            <w:pPr>
              <w:spacing w:line="300" w:lineRule="auto"/>
              <w:rPr>
                <w:sz w:val="20"/>
                <w:szCs w:val="20"/>
              </w:rPr>
            </w:pPr>
            <w:r w:rsidRPr="00AB68CC">
              <w:rPr>
                <w:rFonts w:hint="eastAsia"/>
                <w:sz w:val="20"/>
                <w:szCs w:val="20"/>
              </w:rPr>
              <w:t>-</w:t>
            </w:r>
            <w:r w:rsidRPr="00AB68CC">
              <w:rPr>
                <w:sz w:val="20"/>
                <w:szCs w:val="20"/>
              </w:rPr>
              <w:t>0.3395</w:t>
            </w:r>
            <w:r w:rsidR="00C37D3B">
              <w:rPr>
                <w:sz w:val="20"/>
                <w:szCs w:val="20"/>
              </w:rPr>
              <w:t>***</w:t>
            </w:r>
          </w:p>
        </w:tc>
        <w:tc>
          <w:tcPr>
            <w:tcW w:w="1133" w:type="dxa"/>
          </w:tcPr>
          <w:p w14:paraId="170BC96E" w14:textId="3DF4EE62" w:rsidR="0020372C" w:rsidRPr="00AB68CC" w:rsidRDefault="00461441" w:rsidP="009E1F3D">
            <w:pPr>
              <w:spacing w:line="300" w:lineRule="auto"/>
              <w:rPr>
                <w:sz w:val="20"/>
                <w:szCs w:val="20"/>
              </w:rPr>
            </w:pPr>
            <w:r w:rsidRPr="00AB68CC">
              <w:rPr>
                <w:rFonts w:hint="eastAsia"/>
                <w:sz w:val="20"/>
                <w:szCs w:val="20"/>
              </w:rPr>
              <w:t>0</w:t>
            </w:r>
            <w:r w:rsidRPr="00AB68CC">
              <w:rPr>
                <w:sz w:val="20"/>
                <w:szCs w:val="20"/>
              </w:rPr>
              <w:t>.1721</w:t>
            </w:r>
            <w:r w:rsidR="00C37D3B">
              <w:rPr>
                <w:sz w:val="20"/>
                <w:szCs w:val="20"/>
              </w:rPr>
              <w:t>*</w:t>
            </w:r>
          </w:p>
        </w:tc>
        <w:tc>
          <w:tcPr>
            <w:tcW w:w="1133" w:type="dxa"/>
          </w:tcPr>
          <w:p w14:paraId="3A3B30C4" w14:textId="06AAFAB5" w:rsidR="0020372C" w:rsidRPr="00AB68CC" w:rsidRDefault="00461441" w:rsidP="009E1F3D">
            <w:pPr>
              <w:spacing w:line="300" w:lineRule="auto"/>
              <w:rPr>
                <w:sz w:val="20"/>
                <w:szCs w:val="20"/>
              </w:rPr>
            </w:pPr>
            <w:r w:rsidRPr="00AB68CC">
              <w:rPr>
                <w:rFonts w:hint="eastAsia"/>
                <w:sz w:val="20"/>
                <w:szCs w:val="20"/>
              </w:rPr>
              <w:t>0</w:t>
            </w:r>
            <w:r w:rsidRPr="00AB68CC">
              <w:rPr>
                <w:sz w:val="20"/>
                <w:szCs w:val="20"/>
              </w:rPr>
              <w:t>.5998</w:t>
            </w:r>
            <w:r w:rsidR="00AB68CC" w:rsidRPr="00AB68CC">
              <w:rPr>
                <w:sz w:val="20"/>
                <w:szCs w:val="20"/>
              </w:rPr>
              <w:t>***</w:t>
            </w:r>
          </w:p>
        </w:tc>
      </w:tr>
      <w:tr w:rsidR="0020372C" w14:paraId="2C2A0505" w14:textId="77777777" w:rsidTr="006A456B">
        <w:tc>
          <w:tcPr>
            <w:tcW w:w="1132" w:type="dxa"/>
          </w:tcPr>
          <w:p w14:paraId="5A12B34D" w14:textId="233F1363" w:rsidR="0020372C" w:rsidRDefault="0020372C" w:rsidP="003065E5">
            <w:pPr>
              <w:spacing w:line="300" w:lineRule="auto"/>
              <w:jc w:val="center"/>
              <w:rPr>
                <w:sz w:val="24"/>
              </w:rPr>
            </w:pPr>
            <w:r>
              <w:rPr>
                <w:sz w:val="24"/>
              </w:rPr>
              <w:t>H</w:t>
            </w:r>
            <w:r>
              <w:rPr>
                <w:rFonts w:hint="eastAsia"/>
                <w:sz w:val="24"/>
              </w:rPr>
              <w:t>ml</w:t>
            </w:r>
          </w:p>
        </w:tc>
        <w:tc>
          <w:tcPr>
            <w:tcW w:w="1132" w:type="dxa"/>
          </w:tcPr>
          <w:p w14:paraId="1A757109" w14:textId="61029259" w:rsidR="0020372C" w:rsidRPr="00AB68CC" w:rsidRDefault="00906F28" w:rsidP="009E1F3D">
            <w:pPr>
              <w:spacing w:line="300" w:lineRule="auto"/>
              <w:rPr>
                <w:sz w:val="20"/>
                <w:szCs w:val="20"/>
              </w:rPr>
            </w:pPr>
            <w:r w:rsidRPr="000C1495">
              <w:rPr>
                <w:rFonts w:hint="eastAsia"/>
                <w:sz w:val="18"/>
                <w:szCs w:val="18"/>
              </w:rPr>
              <w:t>-</w:t>
            </w:r>
            <w:r w:rsidRPr="000C1495">
              <w:rPr>
                <w:sz w:val="18"/>
                <w:szCs w:val="18"/>
              </w:rPr>
              <w:t>1.0974</w:t>
            </w:r>
            <w:r w:rsidR="000C1495" w:rsidRPr="000C1495">
              <w:rPr>
                <w:sz w:val="18"/>
                <w:szCs w:val="18"/>
              </w:rPr>
              <w:t>***</w:t>
            </w:r>
          </w:p>
        </w:tc>
        <w:tc>
          <w:tcPr>
            <w:tcW w:w="1132" w:type="dxa"/>
          </w:tcPr>
          <w:p w14:paraId="267E1481" w14:textId="741D3065" w:rsidR="0020372C" w:rsidRPr="00EE47B0" w:rsidRDefault="00906F28" w:rsidP="009E1F3D">
            <w:pPr>
              <w:spacing w:line="300" w:lineRule="auto"/>
              <w:rPr>
                <w:sz w:val="18"/>
                <w:szCs w:val="18"/>
              </w:rPr>
            </w:pPr>
            <w:r w:rsidRPr="00EE47B0">
              <w:rPr>
                <w:rFonts w:hint="eastAsia"/>
                <w:sz w:val="18"/>
                <w:szCs w:val="18"/>
              </w:rPr>
              <w:t>-</w:t>
            </w:r>
            <w:r w:rsidRPr="00EE47B0">
              <w:rPr>
                <w:sz w:val="18"/>
                <w:szCs w:val="18"/>
              </w:rPr>
              <w:t>0.9787</w:t>
            </w:r>
            <w:r w:rsidR="00EE47B0" w:rsidRPr="00EE47B0">
              <w:rPr>
                <w:sz w:val="18"/>
                <w:szCs w:val="18"/>
              </w:rPr>
              <w:t>***</w:t>
            </w:r>
          </w:p>
        </w:tc>
        <w:tc>
          <w:tcPr>
            <w:tcW w:w="1132" w:type="dxa"/>
          </w:tcPr>
          <w:p w14:paraId="4DE54F1C" w14:textId="237CFAA2" w:rsidR="0020372C" w:rsidRPr="00AB68CC" w:rsidRDefault="00906F28" w:rsidP="009E1F3D">
            <w:pPr>
              <w:spacing w:line="300" w:lineRule="auto"/>
              <w:rPr>
                <w:sz w:val="20"/>
                <w:szCs w:val="20"/>
              </w:rPr>
            </w:pPr>
            <w:r w:rsidRPr="00AB68CC">
              <w:rPr>
                <w:rFonts w:hint="eastAsia"/>
                <w:sz w:val="20"/>
                <w:szCs w:val="20"/>
              </w:rPr>
              <w:t>0</w:t>
            </w:r>
            <w:r w:rsidRPr="00AB68CC">
              <w:rPr>
                <w:sz w:val="20"/>
                <w:szCs w:val="20"/>
              </w:rPr>
              <w:t>.0908</w:t>
            </w:r>
          </w:p>
        </w:tc>
        <w:tc>
          <w:tcPr>
            <w:tcW w:w="1133" w:type="dxa"/>
          </w:tcPr>
          <w:p w14:paraId="7118D27D" w14:textId="244AB93C" w:rsidR="0020372C" w:rsidRPr="00AB68CC" w:rsidRDefault="00461441" w:rsidP="009E1F3D">
            <w:pPr>
              <w:spacing w:line="300" w:lineRule="auto"/>
              <w:rPr>
                <w:sz w:val="20"/>
                <w:szCs w:val="20"/>
              </w:rPr>
            </w:pPr>
            <w:r w:rsidRPr="00AB68CC">
              <w:rPr>
                <w:rFonts w:hint="eastAsia"/>
                <w:sz w:val="20"/>
                <w:szCs w:val="20"/>
              </w:rPr>
              <w:t>-</w:t>
            </w:r>
            <w:r w:rsidRPr="00AB68CC">
              <w:rPr>
                <w:sz w:val="20"/>
                <w:szCs w:val="20"/>
              </w:rPr>
              <w:t>0.1126</w:t>
            </w:r>
          </w:p>
        </w:tc>
        <w:tc>
          <w:tcPr>
            <w:tcW w:w="1133" w:type="dxa"/>
          </w:tcPr>
          <w:p w14:paraId="60500623" w14:textId="550F382F" w:rsidR="0020372C" w:rsidRPr="00AB68CC" w:rsidRDefault="00461441" w:rsidP="009E1F3D">
            <w:pPr>
              <w:spacing w:line="300" w:lineRule="auto"/>
              <w:rPr>
                <w:sz w:val="20"/>
                <w:szCs w:val="20"/>
              </w:rPr>
            </w:pPr>
            <w:r w:rsidRPr="00AB68CC">
              <w:rPr>
                <w:rFonts w:hint="eastAsia"/>
                <w:sz w:val="20"/>
                <w:szCs w:val="20"/>
              </w:rPr>
              <w:t>-</w:t>
            </w:r>
            <w:r w:rsidRPr="00AB68CC">
              <w:rPr>
                <w:sz w:val="20"/>
                <w:szCs w:val="20"/>
              </w:rPr>
              <w:t>0.7787</w:t>
            </w:r>
            <w:r w:rsidR="00C37D3B">
              <w:rPr>
                <w:sz w:val="20"/>
                <w:szCs w:val="20"/>
              </w:rPr>
              <w:t>***</w:t>
            </w:r>
          </w:p>
        </w:tc>
        <w:tc>
          <w:tcPr>
            <w:tcW w:w="1133" w:type="dxa"/>
          </w:tcPr>
          <w:p w14:paraId="790848F3" w14:textId="5B5910BE" w:rsidR="0020372C" w:rsidRPr="00AB68CC" w:rsidRDefault="00461441" w:rsidP="009E1F3D">
            <w:pPr>
              <w:spacing w:line="300" w:lineRule="auto"/>
              <w:rPr>
                <w:sz w:val="20"/>
                <w:szCs w:val="20"/>
              </w:rPr>
            </w:pPr>
            <w:r w:rsidRPr="00AB68CC">
              <w:rPr>
                <w:rFonts w:hint="eastAsia"/>
                <w:sz w:val="20"/>
                <w:szCs w:val="20"/>
              </w:rPr>
              <w:t>0</w:t>
            </w:r>
            <w:r w:rsidRPr="00AB68CC">
              <w:rPr>
                <w:sz w:val="20"/>
                <w:szCs w:val="20"/>
              </w:rPr>
              <w:t>.5710</w:t>
            </w:r>
            <w:r w:rsidR="00C37D3B">
              <w:rPr>
                <w:sz w:val="20"/>
                <w:szCs w:val="20"/>
              </w:rPr>
              <w:t>***</w:t>
            </w:r>
          </w:p>
        </w:tc>
        <w:tc>
          <w:tcPr>
            <w:tcW w:w="1133" w:type="dxa"/>
          </w:tcPr>
          <w:p w14:paraId="4DE3831E" w14:textId="68D42237" w:rsidR="0020372C" w:rsidRPr="00AB68CC" w:rsidRDefault="00AB68CC" w:rsidP="009E1F3D">
            <w:pPr>
              <w:spacing w:line="300" w:lineRule="auto"/>
              <w:rPr>
                <w:sz w:val="20"/>
                <w:szCs w:val="20"/>
              </w:rPr>
            </w:pPr>
            <w:r w:rsidRPr="00AB68CC">
              <w:rPr>
                <w:sz w:val="20"/>
                <w:szCs w:val="20"/>
              </w:rPr>
              <w:t>-</w:t>
            </w:r>
            <w:r w:rsidR="00461441" w:rsidRPr="00AB68CC">
              <w:rPr>
                <w:sz w:val="20"/>
                <w:szCs w:val="20"/>
              </w:rPr>
              <w:t>0.7174</w:t>
            </w:r>
            <w:r w:rsidRPr="00AB68CC">
              <w:rPr>
                <w:sz w:val="20"/>
                <w:szCs w:val="20"/>
              </w:rPr>
              <w:t>***</w:t>
            </w:r>
          </w:p>
        </w:tc>
      </w:tr>
    </w:tbl>
    <w:p w14:paraId="0118E0AF" w14:textId="1E8589E6" w:rsidR="009E1F3D" w:rsidRDefault="006E771F" w:rsidP="009E1F3D">
      <w:pPr>
        <w:spacing w:line="300" w:lineRule="auto"/>
        <w:rPr>
          <w:rFonts w:ascii="Times New Roman" w:hAnsi="Times New Roman"/>
          <w:sz w:val="24"/>
        </w:rPr>
      </w:pPr>
      <w:r>
        <w:rPr>
          <w:rFonts w:ascii="Times New Roman" w:hAnsi="Times New Roman" w:hint="eastAsia"/>
          <w:sz w:val="24"/>
        </w:rPr>
        <w:t>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 w:hint="eastAsia"/>
          <w:sz w:val="24"/>
        </w:rPr>
        <w:t>Significant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 w:hint="eastAsia"/>
          <w:sz w:val="24"/>
        </w:rPr>
        <w:t>at</w:t>
      </w:r>
      <w:r>
        <w:rPr>
          <w:rFonts w:ascii="Times New Roman" w:hAnsi="Times New Roman"/>
          <w:sz w:val="24"/>
        </w:rPr>
        <w:t xml:space="preserve"> 10% </w:t>
      </w:r>
      <w:r>
        <w:rPr>
          <w:rFonts w:ascii="Times New Roman" w:hAnsi="Times New Roman" w:hint="eastAsia"/>
          <w:sz w:val="24"/>
        </w:rPr>
        <w:t>level</w:t>
      </w:r>
    </w:p>
    <w:p w14:paraId="4244F569" w14:textId="7650DE3F" w:rsidR="006E771F" w:rsidRDefault="006E771F" w:rsidP="006E771F">
      <w:pPr>
        <w:spacing w:line="300" w:lineRule="auto"/>
        <w:rPr>
          <w:rFonts w:ascii="Times New Roman" w:hAnsi="Times New Roman"/>
          <w:sz w:val="24"/>
        </w:rPr>
      </w:pPr>
      <w:r>
        <w:rPr>
          <w:rFonts w:ascii="Times New Roman" w:hAnsi="Times New Roman" w:hint="eastAsia"/>
          <w:sz w:val="24"/>
        </w:rPr>
        <w:t>*</w:t>
      </w:r>
      <w:r>
        <w:rPr>
          <w:rFonts w:ascii="Times New Roman" w:hAnsi="Times New Roman"/>
          <w:sz w:val="24"/>
        </w:rPr>
        <w:t xml:space="preserve">* </w:t>
      </w:r>
      <w:r>
        <w:rPr>
          <w:rFonts w:ascii="Times New Roman" w:hAnsi="Times New Roman" w:hint="eastAsia"/>
          <w:sz w:val="24"/>
        </w:rPr>
        <w:t>Significant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 w:hint="eastAsia"/>
          <w:sz w:val="24"/>
        </w:rPr>
        <w:t>at</w:t>
      </w:r>
      <w:r>
        <w:rPr>
          <w:rFonts w:ascii="Times New Roman" w:hAnsi="Times New Roman"/>
          <w:sz w:val="24"/>
        </w:rPr>
        <w:t xml:space="preserve"> 5% </w:t>
      </w:r>
      <w:r>
        <w:rPr>
          <w:rFonts w:ascii="Times New Roman" w:hAnsi="Times New Roman" w:hint="eastAsia"/>
          <w:sz w:val="24"/>
        </w:rPr>
        <w:t>level</w:t>
      </w:r>
    </w:p>
    <w:p w14:paraId="6A879ACD" w14:textId="0BADD18C" w:rsidR="006E771F" w:rsidRDefault="006E771F" w:rsidP="006E771F">
      <w:pPr>
        <w:spacing w:line="300" w:lineRule="auto"/>
        <w:rPr>
          <w:rFonts w:ascii="Times New Roman" w:hAnsi="Times New Roman"/>
          <w:sz w:val="24"/>
        </w:rPr>
      </w:pPr>
      <w:r>
        <w:rPr>
          <w:rFonts w:ascii="Times New Roman" w:hAnsi="Times New Roman" w:hint="eastAsia"/>
          <w:sz w:val="24"/>
        </w:rPr>
        <w:t>*</w:t>
      </w:r>
      <w:r>
        <w:rPr>
          <w:rFonts w:ascii="Times New Roman" w:hAnsi="Times New Roman"/>
          <w:sz w:val="24"/>
        </w:rPr>
        <w:t xml:space="preserve">** </w:t>
      </w:r>
      <w:r>
        <w:rPr>
          <w:rFonts w:ascii="Times New Roman" w:hAnsi="Times New Roman" w:hint="eastAsia"/>
          <w:sz w:val="24"/>
        </w:rPr>
        <w:t>Significant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 w:hint="eastAsia"/>
          <w:sz w:val="24"/>
        </w:rPr>
        <w:t>at</w:t>
      </w:r>
      <w:r>
        <w:rPr>
          <w:rFonts w:ascii="Times New Roman" w:hAnsi="Times New Roman"/>
          <w:sz w:val="24"/>
        </w:rPr>
        <w:t xml:space="preserve"> 1% </w:t>
      </w:r>
      <w:r>
        <w:rPr>
          <w:rFonts w:ascii="Times New Roman" w:hAnsi="Times New Roman" w:hint="eastAsia"/>
          <w:sz w:val="24"/>
        </w:rPr>
        <w:t>level</w:t>
      </w:r>
    </w:p>
    <w:p w14:paraId="699602F3" w14:textId="16CF223E" w:rsidR="00DD1AD1" w:rsidRPr="00587349" w:rsidRDefault="00BA4621" w:rsidP="00DD1AD1">
      <w:pPr>
        <w:spacing w:line="300" w:lineRule="auto"/>
        <w:rPr>
          <w:rFonts w:ascii="Times New Roman" w:hAnsi="Times New Roman"/>
          <w:szCs w:val="21"/>
        </w:rPr>
      </w:pPr>
      <w:r w:rsidRPr="00BA4621">
        <w:rPr>
          <w:rFonts w:ascii="Times New Roman" w:hAnsi="Times New Roman" w:hint="eastAsia"/>
          <w:szCs w:val="21"/>
        </w:rPr>
        <w:t>表格中</w:t>
      </w:r>
      <w:r w:rsidRPr="00BA4621">
        <w:rPr>
          <w:rFonts w:ascii="Times New Roman" w:hAnsi="Times New Roman" w:hint="eastAsia"/>
          <w:szCs w:val="21"/>
        </w:rPr>
        <w:t>const</w:t>
      </w:r>
      <w:r w:rsidRPr="00BA4621">
        <w:rPr>
          <w:rFonts w:ascii="Times New Roman" w:hAnsi="Times New Roman" w:hint="eastAsia"/>
          <w:szCs w:val="21"/>
        </w:rPr>
        <w:t>代表截距项，</w:t>
      </w:r>
      <w:r w:rsidRPr="00BA4621">
        <w:rPr>
          <w:rFonts w:ascii="Times New Roman" w:hAnsi="Times New Roman" w:hint="eastAsia"/>
          <w:szCs w:val="21"/>
        </w:rPr>
        <w:t>Mkt</w:t>
      </w:r>
      <w:r w:rsidRPr="00BA4621">
        <w:rPr>
          <w:rFonts w:ascii="Times New Roman" w:hAnsi="Times New Roman" w:hint="eastAsia"/>
          <w:szCs w:val="21"/>
        </w:rPr>
        <w:t>代表市场风险溢价，</w:t>
      </w:r>
      <w:r w:rsidRPr="00BA4621">
        <w:rPr>
          <w:rFonts w:ascii="Times New Roman" w:hAnsi="Times New Roman" w:hint="eastAsia"/>
          <w:szCs w:val="21"/>
        </w:rPr>
        <w:t>Smb</w:t>
      </w:r>
      <w:r w:rsidRPr="00BA4621">
        <w:rPr>
          <w:rFonts w:ascii="Times New Roman" w:hAnsi="Times New Roman" w:hint="eastAsia"/>
          <w:szCs w:val="21"/>
        </w:rPr>
        <w:t>代表规模溢价，</w:t>
      </w:r>
      <w:r w:rsidRPr="00BA4621">
        <w:rPr>
          <w:rFonts w:ascii="Times New Roman" w:hAnsi="Times New Roman" w:hint="eastAsia"/>
          <w:szCs w:val="21"/>
        </w:rPr>
        <w:t>Hml</w:t>
      </w:r>
      <w:r w:rsidRPr="00BA4621">
        <w:rPr>
          <w:rFonts w:ascii="Times New Roman" w:hAnsi="Times New Roman" w:hint="eastAsia"/>
          <w:szCs w:val="21"/>
        </w:rPr>
        <w:t>代表账变市值比溢价</w:t>
      </w:r>
    </w:p>
    <w:p w14:paraId="483989E6" w14:textId="190DF527" w:rsidR="00A523E8" w:rsidRDefault="00A523E8" w:rsidP="00DD1AD1">
      <w:pPr>
        <w:pStyle w:val="ab"/>
        <w:spacing w:before="240"/>
        <w:rPr>
          <w:rFonts w:eastAsia="黑体"/>
          <w:lang w:eastAsia="zh-CN"/>
        </w:rPr>
      </w:pPr>
      <w:r w:rsidRPr="00C51D3D">
        <w:rPr>
          <w:rFonts w:eastAsia="黑体"/>
        </w:rPr>
        <w:t>3.1.</w:t>
      </w:r>
      <w:r>
        <w:rPr>
          <w:rFonts w:eastAsia="黑体"/>
        </w:rPr>
        <w:t xml:space="preserve">2 </w:t>
      </w:r>
      <w:r>
        <w:rPr>
          <w:rFonts w:eastAsia="黑体" w:hint="eastAsia"/>
          <w:lang w:eastAsia="zh-CN"/>
        </w:rPr>
        <w:t>FF</w:t>
      </w:r>
      <w:r w:rsidR="00356E15">
        <w:rPr>
          <w:rFonts w:eastAsia="黑体" w:hint="eastAsia"/>
          <w:lang w:eastAsia="zh-CN"/>
        </w:rPr>
        <w:t>单</w:t>
      </w:r>
      <w:r>
        <w:rPr>
          <w:rFonts w:eastAsia="黑体" w:hint="eastAsia"/>
          <w:lang w:eastAsia="zh-CN"/>
        </w:rPr>
        <w:t>资产检验结果的讨论</w:t>
      </w:r>
    </w:p>
    <w:p w14:paraId="24C5A2E3" w14:textId="77777777" w:rsidR="00587349" w:rsidRDefault="00587349" w:rsidP="00587349">
      <w:pPr>
        <w:spacing w:line="300" w:lineRule="auto"/>
        <w:ind w:firstLineChars="200" w:firstLine="480"/>
        <w:rPr>
          <w:rFonts w:ascii="Times New Roman" w:hAnsi="Times New Roman"/>
          <w:sz w:val="24"/>
        </w:rPr>
      </w:pPr>
      <w:r>
        <w:rPr>
          <w:rFonts w:ascii="Times New Roman" w:hAnsi="Times New Roman" w:hint="eastAsia"/>
          <w:sz w:val="24"/>
        </w:rPr>
        <w:t>表</w:t>
      </w:r>
      <w:r>
        <w:rPr>
          <w:rFonts w:ascii="Times New Roman" w:hAnsi="Times New Roman" w:hint="eastAsia"/>
          <w:sz w:val="24"/>
        </w:rPr>
        <w:t>3</w:t>
      </w:r>
      <w:r>
        <w:rPr>
          <w:rFonts w:ascii="Times New Roman" w:hAnsi="Times New Roman"/>
          <w:sz w:val="24"/>
        </w:rPr>
        <w:t>.1</w:t>
      </w:r>
      <w:r>
        <w:rPr>
          <w:rFonts w:ascii="Times New Roman" w:hAnsi="Times New Roman" w:hint="eastAsia"/>
          <w:sz w:val="24"/>
        </w:rPr>
        <w:t>的统计结果显示，在七个行业指数中，只有上证能源指数的</w:t>
      </w:r>
      <w:r>
        <w:rPr>
          <w:rFonts w:ascii="Times New Roman" w:hAnsi="Times New Roman" w:hint="eastAsia"/>
          <w:sz w:val="24"/>
        </w:rPr>
        <w:t>Const</w:t>
      </w:r>
      <w:r>
        <w:rPr>
          <w:rFonts w:ascii="Times New Roman" w:hAnsi="Times New Roman" w:hint="eastAsia"/>
          <w:sz w:val="24"/>
        </w:rPr>
        <w:t>在</w:t>
      </w:r>
      <w:r>
        <w:rPr>
          <w:rFonts w:ascii="Times New Roman" w:hAnsi="Times New Roman" w:hint="eastAsia"/>
          <w:sz w:val="24"/>
        </w:rPr>
        <w:t>1</w:t>
      </w:r>
      <w:r>
        <w:rPr>
          <w:rFonts w:ascii="Times New Roman" w:hAnsi="Times New Roman"/>
          <w:sz w:val="24"/>
        </w:rPr>
        <w:t>%</w:t>
      </w:r>
      <w:r>
        <w:rPr>
          <w:rFonts w:ascii="Times New Roman" w:hAnsi="Times New Roman" w:hint="eastAsia"/>
          <w:sz w:val="24"/>
        </w:rPr>
        <w:t>的显著性水平下显著，其余</w:t>
      </w:r>
      <w:r>
        <w:rPr>
          <w:rFonts w:ascii="Times New Roman" w:hAnsi="Times New Roman" w:hint="eastAsia"/>
          <w:sz w:val="24"/>
        </w:rPr>
        <w:t>6</w:t>
      </w:r>
      <w:r>
        <w:rPr>
          <w:rFonts w:ascii="Times New Roman" w:hAnsi="Times New Roman" w:hint="eastAsia"/>
          <w:sz w:val="24"/>
        </w:rPr>
        <w:t>个行业指数的</w:t>
      </w:r>
      <w:r>
        <w:rPr>
          <w:rFonts w:ascii="Times New Roman" w:hAnsi="Times New Roman" w:hint="eastAsia"/>
          <w:sz w:val="24"/>
        </w:rPr>
        <w:t>Const</w:t>
      </w:r>
      <w:r>
        <w:rPr>
          <w:rFonts w:ascii="Times New Roman" w:hAnsi="Times New Roman" w:hint="eastAsia"/>
          <w:sz w:val="24"/>
        </w:rPr>
        <w:t>检验结果都为不显著。而在检验时我们的原假设为</w:t>
      </w:r>
      <w:r>
        <w:rPr>
          <w:rFonts w:ascii="Times New Roman" w:hAnsi="Times New Roman" w:hint="eastAsia"/>
          <w:sz w:val="24"/>
        </w:rPr>
        <w:t>alpha</w:t>
      </w:r>
      <w:r>
        <w:rPr>
          <w:rFonts w:ascii="Times New Roman" w:hAnsi="Times New Roman"/>
          <w:sz w:val="24"/>
        </w:rPr>
        <w:t>=0</w:t>
      </w:r>
      <w:r>
        <w:rPr>
          <w:rFonts w:ascii="Times New Roman" w:hAnsi="Times New Roman" w:hint="eastAsia"/>
          <w:sz w:val="24"/>
        </w:rPr>
        <w:t>，所以根据检验结果只有上证能源拒绝了</w:t>
      </w:r>
      <w:r>
        <w:rPr>
          <w:rFonts w:ascii="Times New Roman" w:hAnsi="Times New Roman" w:hint="eastAsia"/>
          <w:sz w:val="24"/>
        </w:rPr>
        <w:t>alpha</w:t>
      </w:r>
      <w:r>
        <w:rPr>
          <w:rFonts w:ascii="Times New Roman" w:hAnsi="Times New Roman"/>
          <w:sz w:val="24"/>
        </w:rPr>
        <w:t>=0</w:t>
      </w:r>
      <w:r>
        <w:rPr>
          <w:rFonts w:ascii="Times New Roman" w:hAnsi="Times New Roman" w:hint="eastAsia"/>
          <w:sz w:val="24"/>
        </w:rPr>
        <w:t>的假设，其余</w:t>
      </w:r>
      <w:r>
        <w:rPr>
          <w:rFonts w:ascii="Times New Roman" w:hAnsi="Times New Roman" w:hint="eastAsia"/>
          <w:sz w:val="24"/>
        </w:rPr>
        <w:t>6</w:t>
      </w:r>
      <w:r>
        <w:rPr>
          <w:rFonts w:ascii="Times New Roman" w:hAnsi="Times New Roman" w:hint="eastAsia"/>
          <w:sz w:val="24"/>
        </w:rPr>
        <w:t>个指数都接受原假设即</w:t>
      </w:r>
      <w:r>
        <w:rPr>
          <w:rFonts w:ascii="Times New Roman" w:hAnsi="Times New Roman" w:hint="eastAsia"/>
          <w:sz w:val="24"/>
        </w:rPr>
        <w:t>alpha</w:t>
      </w:r>
      <w:r>
        <w:rPr>
          <w:rFonts w:ascii="Times New Roman" w:hAnsi="Times New Roman"/>
          <w:sz w:val="24"/>
        </w:rPr>
        <w:t>=0</w:t>
      </w:r>
      <w:r>
        <w:rPr>
          <w:rFonts w:ascii="Times New Roman" w:hAnsi="Times New Roman" w:hint="eastAsia"/>
          <w:sz w:val="24"/>
        </w:rPr>
        <w:t>。</w:t>
      </w:r>
    </w:p>
    <w:p w14:paraId="4D06A01A" w14:textId="77777777" w:rsidR="00587349" w:rsidRDefault="00587349" w:rsidP="00587349">
      <w:pPr>
        <w:spacing w:line="300" w:lineRule="auto"/>
        <w:ind w:firstLineChars="200" w:firstLine="480"/>
        <w:rPr>
          <w:rFonts w:ascii="Times New Roman" w:hAnsi="Times New Roman"/>
          <w:sz w:val="24"/>
        </w:rPr>
      </w:pPr>
      <w:r>
        <w:rPr>
          <w:rFonts w:ascii="Times New Roman" w:hAnsi="Times New Roman" w:hint="eastAsia"/>
          <w:sz w:val="24"/>
        </w:rPr>
        <w:t>在</w:t>
      </w:r>
      <w:r>
        <w:rPr>
          <w:rFonts w:ascii="Times New Roman" w:hAnsi="Times New Roman" w:hint="eastAsia"/>
          <w:sz w:val="24"/>
        </w:rPr>
        <w:t>alpha</w:t>
      </w:r>
      <w:r>
        <w:rPr>
          <w:rFonts w:ascii="Times New Roman" w:hAnsi="Times New Roman"/>
          <w:sz w:val="24"/>
        </w:rPr>
        <w:t>=0</w:t>
      </w:r>
      <w:r>
        <w:rPr>
          <w:rFonts w:ascii="Times New Roman" w:hAnsi="Times New Roman" w:hint="eastAsia"/>
          <w:sz w:val="24"/>
        </w:rPr>
        <w:t>的情况下，说明该投资组合能够被</w:t>
      </w:r>
      <w:r>
        <w:rPr>
          <w:rFonts w:ascii="Times New Roman" w:hAnsi="Times New Roman" w:hint="eastAsia"/>
          <w:sz w:val="24"/>
        </w:rPr>
        <w:t>Fama</w:t>
      </w:r>
      <w:r>
        <w:rPr>
          <w:rFonts w:ascii="Times New Roman" w:hAnsi="Times New Roman"/>
          <w:sz w:val="24"/>
        </w:rPr>
        <w:t>-</w:t>
      </w:r>
      <w:r>
        <w:rPr>
          <w:rFonts w:ascii="Times New Roman" w:hAnsi="Times New Roman" w:hint="eastAsia"/>
          <w:sz w:val="24"/>
        </w:rPr>
        <w:t>French</w:t>
      </w:r>
      <w:r>
        <w:rPr>
          <w:rFonts w:ascii="Times New Roman" w:hAnsi="Times New Roman" w:hint="eastAsia"/>
          <w:sz w:val="24"/>
        </w:rPr>
        <w:t>三因子模型解释；如果为拒绝</w:t>
      </w:r>
      <w:r>
        <w:rPr>
          <w:rFonts w:ascii="Times New Roman" w:hAnsi="Times New Roman" w:hint="eastAsia"/>
          <w:sz w:val="24"/>
        </w:rPr>
        <w:t>alpha</w:t>
      </w:r>
      <w:r>
        <w:rPr>
          <w:rFonts w:ascii="Times New Roman" w:hAnsi="Times New Roman"/>
          <w:sz w:val="24"/>
        </w:rPr>
        <w:t>=0</w:t>
      </w:r>
      <w:r>
        <w:rPr>
          <w:rFonts w:ascii="Times New Roman" w:hAnsi="Times New Roman" w:hint="eastAsia"/>
          <w:sz w:val="24"/>
        </w:rPr>
        <w:t>的情况下，则说明该投资组合不能被</w:t>
      </w:r>
      <w:r>
        <w:rPr>
          <w:rFonts w:ascii="Times New Roman" w:hAnsi="Times New Roman" w:hint="eastAsia"/>
          <w:sz w:val="24"/>
        </w:rPr>
        <w:t>Fama</w:t>
      </w:r>
      <w:r>
        <w:rPr>
          <w:rFonts w:ascii="Times New Roman" w:hAnsi="Times New Roman"/>
          <w:sz w:val="24"/>
        </w:rPr>
        <w:t>-</w:t>
      </w:r>
      <w:r>
        <w:rPr>
          <w:rFonts w:ascii="Times New Roman" w:hAnsi="Times New Roman" w:hint="eastAsia"/>
          <w:sz w:val="24"/>
        </w:rPr>
        <w:t>French</w:t>
      </w:r>
      <w:r>
        <w:rPr>
          <w:rFonts w:ascii="Times New Roman" w:hAnsi="Times New Roman" w:hint="eastAsia"/>
          <w:sz w:val="24"/>
        </w:rPr>
        <w:t>三因子模型解释。可见，在选取的七个行业指数（投资组合中），绝大多数能够被</w:t>
      </w:r>
      <w:r>
        <w:rPr>
          <w:rFonts w:ascii="Times New Roman" w:hAnsi="Times New Roman" w:hint="eastAsia"/>
          <w:sz w:val="24"/>
        </w:rPr>
        <w:t>Fama</w:t>
      </w:r>
      <w:r>
        <w:rPr>
          <w:rFonts w:ascii="Times New Roman" w:hAnsi="Times New Roman"/>
          <w:sz w:val="24"/>
        </w:rPr>
        <w:t>-</w:t>
      </w:r>
      <w:r>
        <w:rPr>
          <w:rFonts w:ascii="Times New Roman" w:hAnsi="Times New Roman" w:hint="eastAsia"/>
          <w:sz w:val="24"/>
        </w:rPr>
        <w:t>French</w:t>
      </w:r>
      <w:r>
        <w:rPr>
          <w:rFonts w:ascii="Times New Roman" w:hAnsi="Times New Roman" w:hint="eastAsia"/>
          <w:sz w:val="24"/>
        </w:rPr>
        <w:t>三因子模型解释，说明了</w:t>
      </w:r>
      <w:r>
        <w:rPr>
          <w:rFonts w:ascii="Times New Roman" w:hAnsi="Times New Roman" w:hint="eastAsia"/>
          <w:sz w:val="24"/>
        </w:rPr>
        <w:t>Fama</w:t>
      </w:r>
      <w:r>
        <w:rPr>
          <w:rFonts w:ascii="Times New Roman" w:hAnsi="Times New Roman"/>
          <w:sz w:val="24"/>
        </w:rPr>
        <w:t>-</w:t>
      </w:r>
      <w:r>
        <w:rPr>
          <w:rFonts w:ascii="Times New Roman" w:hAnsi="Times New Roman" w:hint="eastAsia"/>
          <w:sz w:val="24"/>
        </w:rPr>
        <w:t>French</w:t>
      </w:r>
      <w:r>
        <w:rPr>
          <w:rFonts w:ascii="Times New Roman" w:hAnsi="Times New Roman" w:hint="eastAsia"/>
          <w:sz w:val="24"/>
        </w:rPr>
        <w:t>三因子模型在</w:t>
      </w:r>
      <w:r>
        <w:rPr>
          <w:rFonts w:ascii="Times New Roman" w:hAnsi="Times New Roman" w:hint="eastAsia"/>
          <w:sz w:val="24"/>
        </w:rPr>
        <w:t>A</w:t>
      </w:r>
      <w:r>
        <w:rPr>
          <w:rFonts w:ascii="Times New Roman" w:hAnsi="Times New Roman" w:hint="eastAsia"/>
          <w:sz w:val="24"/>
        </w:rPr>
        <w:t>股市场中的有效性。</w:t>
      </w:r>
    </w:p>
    <w:p w14:paraId="68DB90C6" w14:textId="77777777" w:rsidR="00587349" w:rsidRPr="00587349" w:rsidRDefault="00587349" w:rsidP="00587349"/>
    <w:p w14:paraId="0397E1AF" w14:textId="13414899" w:rsidR="00A523E8" w:rsidRPr="00C51D3D" w:rsidRDefault="00A523E8" w:rsidP="00A523E8">
      <w:pPr>
        <w:pStyle w:val="ab"/>
        <w:spacing w:before="240"/>
        <w:rPr>
          <w:rFonts w:eastAsia="黑体"/>
        </w:rPr>
      </w:pPr>
      <w:r w:rsidRPr="00C51D3D">
        <w:rPr>
          <w:rFonts w:eastAsia="黑体"/>
        </w:rPr>
        <w:t>3.1.</w:t>
      </w:r>
      <w:r>
        <w:rPr>
          <w:rFonts w:eastAsia="黑体"/>
        </w:rPr>
        <w:t xml:space="preserve">3 </w:t>
      </w:r>
      <w:r>
        <w:rPr>
          <w:rFonts w:eastAsia="黑体" w:hint="eastAsia"/>
          <w:lang w:eastAsia="zh-CN"/>
        </w:rPr>
        <w:t>FF</w:t>
      </w:r>
      <w:r>
        <w:rPr>
          <w:rFonts w:eastAsia="黑体" w:hint="eastAsia"/>
          <w:lang w:eastAsia="zh-CN"/>
        </w:rPr>
        <w:t>多资产检验结果</w:t>
      </w:r>
      <w:r w:rsidR="0023411B">
        <w:rPr>
          <w:rFonts w:eastAsia="黑体" w:hint="eastAsia"/>
          <w:lang w:eastAsia="zh-CN"/>
        </w:rPr>
        <w:t>与讨论</w:t>
      </w:r>
    </w:p>
    <w:p w14:paraId="696FDDAB" w14:textId="68620182" w:rsidR="00A523E8" w:rsidRDefault="00DE4694" w:rsidP="00A523E8">
      <w:pPr>
        <w:rPr>
          <w:rFonts w:ascii="Times New Roman" w:hAnsi="Times New Roman"/>
          <w:sz w:val="24"/>
        </w:rPr>
      </w:pPr>
      <w:r w:rsidRPr="00DE4694">
        <w:rPr>
          <w:rFonts w:ascii="Times New Roman" w:hAnsi="Times New Roman" w:hint="eastAsia"/>
          <w:sz w:val="24"/>
        </w:rPr>
        <w:t>Fama</w:t>
      </w:r>
      <w:r>
        <w:rPr>
          <w:rFonts w:ascii="Times New Roman" w:hAnsi="Times New Roman"/>
          <w:sz w:val="24"/>
        </w:rPr>
        <w:t>-</w:t>
      </w:r>
      <w:r>
        <w:rPr>
          <w:rFonts w:ascii="Times New Roman" w:hAnsi="Times New Roman" w:hint="eastAsia"/>
          <w:sz w:val="24"/>
        </w:rPr>
        <w:t>French</w:t>
      </w:r>
      <w:r w:rsidRPr="006A5B42">
        <w:rPr>
          <w:rFonts w:ascii="Times New Roman" w:hAnsi="Times New Roman"/>
          <w:sz w:val="24"/>
        </w:rPr>
        <w:t>三因子</w:t>
      </w:r>
      <w:r w:rsidRPr="006A5B42">
        <w:rPr>
          <w:rFonts w:ascii="Times New Roman" w:hAnsi="Times New Roman" w:hint="eastAsia"/>
          <w:sz w:val="24"/>
        </w:rPr>
        <w:t>模型的多资产检验</w:t>
      </w:r>
      <w:r>
        <w:rPr>
          <w:rFonts w:ascii="Times New Roman" w:hAnsi="Times New Roman" w:hint="eastAsia"/>
          <w:sz w:val="24"/>
        </w:rPr>
        <w:t>的结果如下表：</w:t>
      </w:r>
    </w:p>
    <w:p w14:paraId="246FF5E9" w14:textId="7639A4D0" w:rsidR="00DE4694" w:rsidRPr="00DE4694" w:rsidRDefault="00DE4694" w:rsidP="00DE4694">
      <w:pPr>
        <w:jc w:val="center"/>
        <w:rPr>
          <w:rFonts w:ascii="Times New Roman" w:eastAsia="等线" w:hAnsi="Times New Roman"/>
          <w:b/>
          <w:sz w:val="18"/>
          <w:szCs w:val="18"/>
        </w:rPr>
      </w:pPr>
      <w:r w:rsidRPr="00C51D3D">
        <w:rPr>
          <w:rFonts w:ascii="Times New Roman" w:eastAsia="等线" w:hAnsi="Times New Roman"/>
          <w:b/>
          <w:sz w:val="18"/>
          <w:szCs w:val="18"/>
        </w:rPr>
        <w:t>表</w:t>
      </w:r>
      <w:r>
        <w:rPr>
          <w:rFonts w:ascii="Times New Roman" w:eastAsia="等线" w:hAnsi="Times New Roman" w:hint="eastAsia"/>
          <w:b/>
          <w:sz w:val="18"/>
          <w:szCs w:val="18"/>
        </w:rPr>
        <w:t>3</w:t>
      </w:r>
      <w:r w:rsidRPr="00C51D3D">
        <w:rPr>
          <w:rFonts w:ascii="Times New Roman" w:eastAsia="等线" w:hAnsi="Times New Roman"/>
          <w:b/>
          <w:sz w:val="18"/>
          <w:szCs w:val="18"/>
        </w:rPr>
        <w:t>.</w:t>
      </w:r>
      <w:r>
        <w:rPr>
          <w:rFonts w:ascii="Times New Roman" w:eastAsia="等线" w:hAnsi="Times New Roman"/>
          <w:b/>
          <w:sz w:val="18"/>
          <w:szCs w:val="18"/>
        </w:rPr>
        <w:t>2</w:t>
      </w:r>
      <w:r w:rsidRPr="00C51D3D">
        <w:rPr>
          <w:rFonts w:ascii="Times New Roman" w:eastAsia="等线" w:hAnsi="Times New Roman"/>
          <w:b/>
          <w:sz w:val="18"/>
          <w:szCs w:val="18"/>
        </w:rPr>
        <w:t xml:space="preserve">  </w:t>
      </w:r>
      <w:r w:rsidRPr="00DE4694">
        <w:rPr>
          <w:rFonts w:ascii="Times New Roman" w:eastAsia="等线" w:hAnsi="Times New Roman" w:hint="eastAsia"/>
          <w:b/>
          <w:sz w:val="18"/>
          <w:szCs w:val="18"/>
        </w:rPr>
        <w:t>Fama</w:t>
      </w:r>
      <w:r w:rsidRPr="00DE4694">
        <w:rPr>
          <w:rFonts w:ascii="Times New Roman" w:eastAsia="等线" w:hAnsi="Times New Roman"/>
          <w:b/>
          <w:sz w:val="18"/>
          <w:szCs w:val="18"/>
        </w:rPr>
        <w:t>-</w:t>
      </w:r>
      <w:r w:rsidRPr="00DE4694">
        <w:rPr>
          <w:rFonts w:ascii="Times New Roman" w:eastAsia="等线" w:hAnsi="Times New Roman" w:hint="eastAsia"/>
          <w:b/>
          <w:sz w:val="18"/>
          <w:szCs w:val="18"/>
        </w:rPr>
        <w:t>French</w:t>
      </w:r>
      <w:r w:rsidRPr="00DE4694">
        <w:rPr>
          <w:rFonts w:ascii="Times New Roman" w:eastAsia="等线" w:hAnsi="Times New Roman"/>
          <w:b/>
          <w:sz w:val="18"/>
          <w:szCs w:val="18"/>
        </w:rPr>
        <w:t>三因子</w:t>
      </w:r>
      <w:r w:rsidRPr="00DE4694">
        <w:rPr>
          <w:rFonts w:ascii="Times New Roman" w:eastAsia="等线" w:hAnsi="Times New Roman" w:hint="eastAsia"/>
          <w:b/>
          <w:sz w:val="18"/>
          <w:szCs w:val="18"/>
        </w:rPr>
        <w:t>模型的</w:t>
      </w:r>
      <w:r>
        <w:rPr>
          <w:rFonts w:ascii="Times New Roman" w:eastAsia="等线" w:hAnsi="Times New Roman" w:hint="eastAsia"/>
          <w:b/>
          <w:sz w:val="18"/>
          <w:szCs w:val="18"/>
        </w:rPr>
        <w:t>多</w:t>
      </w:r>
      <w:r w:rsidRPr="00DE4694">
        <w:rPr>
          <w:rFonts w:ascii="Times New Roman" w:eastAsia="等线" w:hAnsi="Times New Roman" w:hint="eastAsia"/>
          <w:b/>
          <w:sz w:val="18"/>
          <w:szCs w:val="18"/>
        </w:rPr>
        <w:t>资产检验</w:t>
      </w:r>
      <w:r>
        <w:rPr>
          <w:rFonts w:ascii="Times New Roman" w:eastAsia="等线" w:hAnsi="Times New Roman" w:hint="eastAsia"/>
          <w:b/>
          <w:sz w:val="18"/>
          <w:szCs w:val="18"/>
        </w:rPr>
        <w:t>的结果</w:t>
      </w:r>
    </w:p>
    <w:tbl>
      <w:tblPr>
        <w:tblStyle w:val="af3"/>
        <w:tblW w:w="0" w:type="auto"/>
        <w:tblLook w:val="04A0" w:firstRow="1" w:lastRow="0" w:firstColumn="1" w:lastColumn="0" w:noHBand="0" w:noVBand="1"/>
      </w:tblPr>
      <w:tblGrid>
        <w:gridCol w:w="1154"/>
        <w:gridCol w:w="1154"/>
        <w:gridCol w:w="1154"/>
        <w:gridCol w:w="1154"/>
        <w:gridCol w:w="1154"/>
        <w:gridCol w:w="1155"/>
        <w:gridCol w:w="1155"/>
        <w:gridCol w:w="990"/>
      </w:tblGrid>
      <w:tr w:rsidR="00BF6A44" w14:paraId="19D8FCC9" w14:textId="3CC9F798" w:rsidTr="00436B6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163" w:type="dxa"/>
          </w:tcPr>
          <w:p w14:paraId="6C0D8049" w14:textId="04474064" w:rsidR="00BF6A44" w:rsidRDefault="00BF6A44" w:rsidP="00A523E8">
            <w:pPr>
              <w:rPr>
                <w:sz w:val="24"/>
              </w:rPr>
            </w:pPr>
            <w:r>
              <w:rPr>
                <w:sz w:val="24"/>
              </w:rPr>
              <w:t>A</w:t>
            </w:r>
            <w:r>
              <w:rPr>
                <w:rFonts w:hint="eastAsia"/>
                <w:sz w:val="24"/>
              </w:rPr>
              <w:t>lpha</w:t>
            </w:r>
            <w:r>
              <w:rPr>
                <w:sz w:val="24"/>
              </w:rPr>
              <w:t>1</w:t>
            </w:r>
          </w:p>
        </w:tc>
        <w:tc>
          <w:tcPr>
            <w:tcW w:w="1163" w:type="dxa"/>
          </w:tcPr>
          <w:p w14:paraId="5CFF60FC" w14:textId="08736EAB" w:rsidR="00BF6A44" w:rsidRDefault="00BF6A44" w:rsidP="00A523E8">
            <w:pPr>
              <w:rPr>
                <w:sz w:val="24"/>
              </w:rPr>
            </w:pPr>
            <w:r>
              <w:rPr>
                <w:sz w:val="24"/>
              </w:rPr>
              <w:t>A</w:t>
            </w:r>
            <w:r>
              <w:rPr>
                <w:rFonts w:hint="eastAsia"/>
                <w:sz w:val="24"/>
              </w:rPr>
              <w:t>lpha</w:t>
            </w:r>
            <w:r>
              <w:rPr>
                <w:sz w:val="24"/>
              </w:rPr>
              <w:t>2</w:t>
            </w:r>
          </w:p>
        </w:tc>
        <w:tc>
          <w:tcPr>
            <w:tcW w:w="1163" w:type="dxa"/>
          </w:tcPr>
          <w:p w14:paraId="4C38961D" w14:textId="15F38EB3" w:rsidR="00BF6A44" w:rsidRDefault="00BF6A44" w:rsidP="00A523E8">
            <w:pPr>
              <w:rPr>
                <w:sz w:val="24"/>
              </w:rPr>
            </w:pPr>
            <w:r>
              <w:rPr>
                <w:sz w:val="24"/>
              </w:rPr>
              <w:t>A</w:t>
            </w:r>
            <w:r>
              <w:rPr>
                <w:rFonts w:hint="eastAsia"/>
                <w:sz w:val="24"/>
              </w:rPr>
              <w:t>lpha</w:t>
            </w:r>
            <w:r>
              <w:rPr>
                <w:sz w:val="24"/>
              </w:rPr>
              <w:t>3</w:t>
            </w:r>
          </w:p>
        </w:tc>
        <w:tc>
          <w:tcPr>
            <w:tcW w:w="1163" w:type="dxa"/>
          </w:tcPr>
          <w:p w14:paraId="31E3A5F6" w14:textId="0D40B005" w:rsidR="00BF6A44" w:rsidRDefault="00BF6A44" w:rsidP="00A523E8">
            <w:pPr>
              <w:rPr>
                <w:sz w:val="24"/>
              </w:rPr>
            </w:pPr>
            <w:r>
              <w:rPr>
                <w:sz w:val="24"/>
              </w:rPr>
              <w:t>A</w:t>
            </w:r>
            <w:r>
              <w:rPr>
                <w:rFonts w:hint="eastAsia"/>
                <w:sz w:val="24"/>
              </w:rPr>
              <w:t>lpha</w:t>
            </w:r>
            <w:r>
              <w:rPr>
                <w:sz w:val="24"/>
              </w:rPr>
              <w:t>4</w:t>
            </w:r>
          </w:p>
        </w:tc>
        <w:tc>
          <w:tcPr>
            <w:tcW w:w="1163" w:type="dxa"/>
          </w:tcPr>
          <w:p w14:paraId="05629687" w14:textId="3EDD165D" w:rsidR="00BF6A44" w:rsidRDefault="00BF6A44" w:rsidP="00A523E8">
            <w:pPr>
              <w:rPr>
                <w:sz w:val="24"/>
              </w:rPr>
            </w:pPr>
            <w:r>
              <w:rPr>
                <w:sz w:val="24"/>
              </w:rPr>
              <w:t>A</w:t>
            </w:r>
            <w:r>
              <w:rPr>
                <w:rFonts w:hint="eastAsia"/>
                <w:sz w:val="24"/>
              </w:rPr>
              <w:t>lpha</w:t>
            </w:r>
            <w:r>
              <w:rPr>
                <w:sz w:val="24"/>
              </w:rPr>
              <w:t>5</w:t>
            </w:r>
          </w:p>
        </w:tc>
        <w:tc>
          <w:tcPr>
            <w:tcW w:w="1164" w:type="dxa"/>
          </w:tcPr>
          <w:p w14:paraId="32356973" w14:textId="36AB2F37" w:rsidR="00BF6A44" w:rsidRDefault="00BF6A44" w:rsidP="00A523E8">
            <w:pPr>
              <w:rPr>
                <w:sz w:val="24"/>
              </w:rPr>
            </w:pPr>
            <w:r>
              <w:rPr>
                <w:sz w:val="24"/>
              </w:rPr>
              <w:t>A</w:t>
            </w:r>
            <w:r>
              <w:rPr>
                <w:rFonts w:hint="eastAsia"/>
                <w:sz w:val="24"/>
              </w:rPr>
              <w:t>lpha</w:t>
            </w:r>
            <w:r>
              <w:rPr>
                <w:sz w:val="24"/>
              </w:rPr>
              <w:t>6</w:t>
            </w:r>
          </w:p>
        </w:tc>
        <w:tc>
          <w:tcPr>
            <w:tcW w:w="1164" w:type="dxa"/>
          </w:tcPr>
          <w:p w14:paraId="461B214A" w14:textId="32E1B89D" w:rsidR="00BF6A44" w:rsidRDefault="00BF6A44" w:rsidP="00A523E8">
            <w:pPr>
              <w:rPr>
                <w:sz w:val="24"/>
              </w:rPr>
            </w:pPr>
            <w:r>
              <w:rPr>
                <w:sz w:val="24"/>
              </w:rPr>
              <w:t>A</w:t>
            </w:r>
            <w:r>
              <w:rPr>
                <w:rFonts w:hint="eastAsia"/>
                <w:sz w:val="24"/>
              </w:rPr>
              <w:t>lpha</w:t>
            </w:r>
            <w:r>
              <w:rPr>
                <w:sz w:val="24"/>
              </w:rPr>
              <w:t>7</w:t>
            </w:r>
          </w:p>
        </w:tc>
        <w:tc>
          <w:tcPr>
            <w:tcW w:w="917" w:type="dxa"/>
          </w:tcPr>
          <w:p w14:paraId="2B2C5BFC" w14:textId="560CEB73" w:rsidR="00BF6A44" w:rsidRDefault="00BF6A44" w:rsidP="00A523E8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P</w:t>
            </w:r>
            <w:r>
              <w:rPr>
                <w:sz w:val="24"/>
              </w:rPr>
              <w:t>_value</w:t>
            </w:r>
          </w:p>
        </w:tc>
      </w:tr>
      <w:tr w:rsidR="00BF6A44" w14:paraId="65538AE0" w14:textId="5FD19D40" w:rsidTr="00436B6E">
        <w:tc>
          <w:tcPr>
            <w:tcW w:w="1163" w:type="dxa"/>
          </w:tcPr>
          <w:p w14:paraId="346669E3" w14:textId="0BCC6279" w:rsidR="00BF6A44" w:rsidRDefault="00BF6A44" w:rsidP="00A523E8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-</w:t>
            </w:r>
            <w:r>
              <w:rPr>
                <w:sz w:val="24"/>
              </w:rPr>
              <w:t>0.0038</w:t>
            </w:r>
          </w:p>
        </w:tc>
        <w:tc>
          <w:tcPr>
            <w:tcW w:w="1163" w:type="dxa"/>
          </w:tcPr>
          <w:p w14:paraId="57F8EC26" w14:textId="12C16ECE" w:rsidR="00BF6A44" w:rsidRDefault="00BF6A44" w:rsidP="00A523E8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0</w:t>
            </w:r>
            <w:r>
              <w:rPr>
                <w:sz w:val="24"/>
              </w:rPr>
              <w:t>.0009</w:t>
            </w:r>
          </w:p>
        </w:tc>
        <w:tc>
          <w:tcPr>
            <w:tcW w:w="1163" w:type="dxa"/>
          </w:tcPr>
          <w:p w14:paraId="038860F9" w14:textId="5CB21B35" w:rsidR="00BF6A44" w:rsidRDefault="00BF6A44" w:rsidP="00A523E8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-</w:t>
            </w:r>
            <w:r>
              <w:rPr>
                <w:sz w:val="24"/>
              </w:rPr>
              <w:t>0.0039</w:t>
            </w:r>
          </w:p>
        </w:tc>
        <w:tc>
          <w:tcPr>
            <w:tcW w:w="1163" w:type="dxa"/>
          </w:tcPr>
          <w:p w14:paraId="21FCEAE7" w14:textId="28092D11" w:rsidR="00BF6A44" w:rsidRDefault="00BF6A44" w:rsidP="00A523E8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-</w:t>
            </w:r>
            <w:r>
              <w:rPr>
                <w:sz w:val="24"/>
              </w:rPr>
              <w:t>0.0056</w:t>
            </w:r>
          </w:p>
        </w:tc>
        <w:tc>
          <w:tcPr>
            <w:tcW w:w="1163" w:type="dxa"/>
          </w:tcPr>
          <w:p w14:paraId="7ECC6D77" w14:textId="673B84D0" w:rsidR="00BF6A44" w:rsidRDefault="00BF6A44" w:rsidP="00A523E8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0</w:t>
            </w:r>
            <w:r>
              <w:rPr>
                <w:sz w:val="24"/>
              </w:rPr>
              <w:t>.0054</w:t>
            </w:r>
          </w:p>
        </w:tc>
        <w:tc>
          <w:tcPr>
            <w:tcW w:w="1164" w:type="dxa"/>
          </w:tcPr>
          <w:p w14:paraId="03906E5D" w14:textId="675DFF00" w:rsidR="00BF6A44" w:rsidRDefault="00BF6A44" w:rsidP="00A523E8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-</w:t>
            </w:r>
            <w:r>
              <w:rPr>
                <w:sz w:val="24"/>
              </w:rPr>
              <w:t>0.0122</w:t>
            </w:r>
          </w:p>
        </w:tc>
        <w:tc>
          <w:tcPr>
            <w:tcW w:w="1164" w:type="dxa"/>
          </w:tcPr>
          <w:p w14:paraId="56E68A46" w14:textId="0D17EECE" w:rsidR="00BF6A44" w:rsidRDefault="00BF6A44" w:rsidP="00A523E8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-</w:t>
            </w:r>
            <w:r>
              <w:rPr>
                <w:sz w:val="24"/>
              </w:rPr>
              <w:t>0.0061</w:t>
            </w:r>
          </w:p>
        </w:tc>
        <w:tc>
          <w:tcPr>
            <w:tcW w:w="917" w:type="dxa"/>
          </w:tcPr>
          <w:p w14:paraId="078A7DC4" w14:textId="7D3FEDCC" w:rsidR="00BF6A44" w:rsidRDefault="00BF6A44" w:rsidP="00A523E8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0</w:t>
            </w:r>
            <w:r>
              <w:rPr>
                <w:sz w:val="24"/>
              </w:rPr>
              <w:t>.018</w:t>
            </w:r>
          </w:p>
        </w:tc>
      </w:tr>
    </w:tbl>
    <w:p w14:paraId="12E0D56F" w14:textId="1C74B01B" w:rsidR="00DE4694" w:rsidRDefault="00DE4694" w:rsidP="00A523E8">
      <w:pPr>
        <w:rPr>
          <w:rFonts w:ascii="Times New Roman" w:hAnsi="Times New Roman"/>
          <w:sz w:val="24"/>
        </w:rPr>
      </w:pPr>
    </w:p>
    <w:p w14:paraId="4394CF0E" w14:textId="35A62080" w:rsidR="00DE4694" w:rsidRDefault="002109C0" w:rsidP="00797864">
      <w:pPr>
        <w:spacing w:line="300" w:lineRule="auto"/>
        <w:ind w:firstLineChars="200" w:firstLine="480"/>
        <w:rPr>
          <w:rFonts w:ascii="Times New Roman" w:hAnsi="Times New Roman"/>
          <w:sz w:val="24"/>
        </w:rPr>
      </w:pPr>
      <w:r>
        <w:rPr>
          <w:rFonts w:ascii="Times New Roman" w:hAnsi="Times New Roman" w:hint="eastAsia"/>
          <w:sz w:val="24"/>
        </w:rPr>
        <w:t>在</w:t>
      </w:r>
      <w:r w:rsidRPr="00DE4694">
        <w:rPr>
          <w:rFonts w:ascii="Times New Roman" w:hAnsi="Times New Roman" w:hint="eastAsia"/>
          <w:sz w:val="24"/>
        </w:rPr>
        <w:t>Fama</w:t>
      </w:r>
      <w:r>
        <w:rPr>
          <w:rFonts w:ascii="Times New Roman" w:hAnsi="Times New Roman"/>
          <w:sz w:val="24"/>
        </w:rPr>
        <w:t>-</w:t>
      </w:r>
      <w:r>
        <w:rPr>
          <w:rFonts w:ascii="Times New Roman" w:hAnsi="Times New Roman" w:hint="eastAsia"/>
          <w:sz w:val="24"/>
        </w:rPr>
        <w:t>French</w:t>
      </w:r>
      <w:r w:rsidRPr="006A5B42">
        <w:rPr>
          <w:rFonts w:ascii="Times New Roman" w:hAnsi="Times New Roman"/>
          <w:sz w:val="24"/>
        </w:rPr>
        <w:t>三因子</w:t>
      </w:r>
      <w:r w:rsidRPr="006A5B42">
        <w:rPr>
          <w:rFonts w:ascii="Times New Roman" w:hAnsi="Times New Roman" w:hint="eastAsia"/>
          <w:sz w:val="24"/>
        </w:rPr>
        <w:t>模型的多资产检验</w:t>
      </w:r>
      <w:r>
        <w:rPr>
          <w:rFonts w:ascii="Times New Roman" w:hAnsi="Times New Roman" w:hint="eastAsia"/>
          <w:sz w:val="24"/>
        </w:rPr>
        <w:t>中，我们的原假设为</w:t>
      </w:r>
      <m:oMath>
        <m:sSub>
          <m:sSubPr>
            <m:ctrlPr>
              <w:rPr>
                <w:rFonts w:ascii="Cambria Math" w:hAnsi="Cambria Math"/>
                <w:sz w:val="24"/>
              </w:rPr>
            </m:ctrlPr>
          </m:sSubPr>
          <m:e>
            <m:r>
              <w:rPr>
                <w:rFonts w:ascii="Cambria Math" w:hAnsi="Cambria Math"/>
                <w:sz w:val="24"/>
              </w:rPr>
              <m:t>H</m:t>
            </m:r>
          </m:e>
          <m:sub>
            <m:r>
              <w:rPr>
                <w:rFonts w:ascii="Cambria Math" w:hAnsi="Cambria Math"/>
                <w:sz w:val="24"/>
              </w:rPr>
              <m:t>0</m:t>
            </m:r>
          </m:sub>
        </m:sSub>
        <m:r>
          <w:rPr>
            <w:rFonts w:ascii="Cambria Math" w:hAnsi="Cambria Math"/>
            <w:sz w:val="24"/>
          </w:rPr>
          <m:t>:</m:t>
        </m:r>
        <m:sSub>
          <m:sSubPr>
            <m:ctrlPr>
              <w:rPr>
                <w:rFonts w:ascii="Cambria Math" w:hAnsi="Cambria Math"/>
                <w:sz w:val="24"/>
              </w:rPr>
            </m:ctrlPr>
          </m:sSubPr>
          <m:e>
            <m:r>
              <w:rPr>
                <w:rFonts w:ascii="Cambria Math" w:hAnsi="Cambria Math"/>
                <w:sz w:val="24"/>
              </w:rPr>
              <m:t>α</m:t>
            </m:r>
          </m:e>
          <m:sub>
            <m:r>
              <w:rPr>
                <w:rFonts w:ascii="Cambria Math" w:hAnsi="Cambria Math"/>
                <w:sz w:val="24"/>
              </w:rPr>
              <m:t>1</m:t>
            </m:r>
          </m:sub>
        </m:sSub>
        <m:r>
          <w:rPr>
            <w:rFonts w:ascii="Cambria Math" w:hAnsi="Cambria Math"/>
            <w:sz w:val="24"/>
          </w:rPr>
          <m:t>=</m:t>
        </m:r>
        <m:sSub>
          <m:sSubPr>
            <m:ctrlPr>
              <w:rPr>
                <w:rFonts w:ascii="Cambria Math" w:hAnsi="Cambria Math"/>
                <w:sz w:val="24"/>
              </w:rPr>
            </m:ctrlPr>
          </m:sSubPr>
          <m:e>
            <m:r>
              <w:rPr>
                <w:rFonts w:ascii="Cambria Math" w:hAnsi="Cambria Math"/>
                <w:sz w:val="24"/>
              </w:rPr>
              <m:t>α</m:t>
            </m:r>
          </m:e>
          <m:sub>
            <m:r>
              <w:rPr>
                <w:rFonts w:ascii="Cambria Math" w:hAnsi="Cambria Math"/>
                <w:sz w:val="24"/>
              </w:rPr>
              <m:t>2</m:t>
            </m:r>
          </m:sub>
        </m:sSub>
        <m:r>
          <w:rPr>
            <w:rFonts w:ascii="Cambria Math" w:hAnsi="Cambria Math"/>
            <w:sz w:val="24"/>
          </w:rPr>
          <m:t>=,...,</m:t>
        </m:r>
        <m:sSub>
          <m:sSubPr>
            <m:ctrlPr>
              <w:rPr>
                <w:rFonts w:ascii="Cambria Math" w:hAnsi="Cambria Math"/>
                <w:sz w:val="24"/>
              </w:rPr>
            </m:ctrlPr>
          </m:sSubPr>
          <m:e>
            <m:r>
              <w:rPr>
                <w:rFonts w:ascii="Cambria Math" w:hAnsi="Cambria Math"/>
                <w:sz w:val="24"/>
              </w:rPr>
              <m:t>α</m:t>
            </m:r>
          </m:e>
          <m:sub>
            <m:r>
              <w:rPr>
                <w:rFonts w:ascii="Cambria Math" w:hAnsi="Cambria Math"/>
                <w:sz w:val="24"/>
              </w:rPr>
              <m:t>N</m:t>
            </m:r>
          </m:sub>
        </m:sSub>
        <m:r>
          <w:rPr>
            <w:rFonts w:ascii="Cambria Math" w:hAnsi="Cambria Math"/>
            <w:sz w:val="24"/>
          </w:rPr>
          <m:t>=0</m:t>
        </m:r>
      </m:oMath>
      <w:r>
        <w:rPr>
          <w:rFonts w:ascii="Times New Roman" w:hAnsi="Times New Roman" w:hint="eastAsia"/>
          <w:sz w:val="24"/>
        </w:rPr>
        <w:t>，在</w:t>
      </w:r>
      <w:r w:rsidR="00F900EB">
        <w:rPr>
          <w:rFonts w:ascii="Times New Roman" w:hAnsi="Times New Roman" w:hint="eastAsia"/>
          <w:sz w:val="24"/>
        </w:rPr>
        <w:t>实验使用</w:t>
      </w:r>
      <w:r w:rsidR="00F900EB">
        <w:rPr>
          <w:rFonts w:ascii="Times New Roman" w:hAnsi="Times New Roman" w:hint="eastAsia"/>
          <w:sz w:val="24"/>
        </w:rPr>
        <w:t>GRS</w:t>
      </w:r>
      <w:r w:rsidR="00F900EB">
        <w:rPr>
          <w:rFonts w:ascii="Times New Roman" w:hAnsi="Times New Roman" w:hint="eastAsia"/>
          <w:sz w:val="24"/>
        </w:rPr>
        <w:t>检验得到</w:t>
      </w:r>
      <w:r w:rsidR="00F900EB">
        <w:rPr>
          <w:rFonts w:ascii="Times New Roman" w:hAnsi="Times New Roman" w:hint="eastAsia"/>
          <w:sz w:val="24"/>
        </w:rPr>
        <w:t>p</w:t>
      </w:r>
      <w:r w:rsidR="00F900EB">
        <w:rPr>
          <w:rFonts w:ascii="Times New Roman" w:hAnsi="Times New Roman" w:hint="eastAsia"/>
          <w:sz w:val="24"/>
        </w:rPr>
        <w:t>值为</w:t>
      </w:r>
      <w:r w:rsidR="00F900EB">
        <w:rPr>
          <w:rFonts w:ascii="Times New Roman" w:hAnsi="Times New Roman" w:hint="eastAsia"/>
          <w:sz w:val="24"/>
        </w:rPr>
        <w:t>0</w:t>
      </w:r>
      <w:r w:rsidR="00F900EB">
        <w:rPr>
          <w:rFonts w:ascii="Times New Roman" w:hAnsi="Times New Roman"/>
          <w:sz w:val="24"/>
        </w:rPr>
        <w:t>.018</w:t>
      </w:r>
      <w:r w:rsidR="00F900EB">
        <w:rPr>
          <w:rFonts w:ascii="Times New Roman" w:hAnsi="Times New Roman" w:hint="eastAsia"/>
          <w:sz w:val="24"/>
        </w:rPr>
        <w:t>，在</w:t>
      </w:r>
      <w:r w:rsidR="00F900EB">
        <w:rPr>
          <w:rFonts w:ascii="Times New Roman" w:hAnsi="Times New Roman" w:hint="eastAsia"/>
          <w:sz w:val="24"/>
        </w:rPr>
        <w:t>5</w:t>
      </w:r>
      <w:r w:rsidR="00F900EB">
        <w:rPr>
          <w:rFonts w:ascii="Times New Roman" w:hAnsi="Times New Roman"/>
          <w:sz w:val="24"/>
        </w:rPr>
        <w:t>%</w:t>
      </w:r>
      <w:r w:rsidR="00F900EB">
        <w:rPr>
          <w:rFonts w:ascii="Times New Roman" w:hAnsi="Times New Roman" w:hint="eastAsia"/>
          <w:sz w:val="24"/>
        </w:rPr>
        <w:t>的显著性水平下显著，在</w:t>
      </w:r>
      <w:r w:rsidR="00F900EB">
        <w:rPr>
          <w:rFonts w:ascii="Times New Roman" w:hAnsi="Times New Roman" w:hint="eastAsia"/>
          <w:sz w:val="24"/>
        </w:rPr>
        <w:t>1</w:t>
      </w:r>
      <w:r w:rsidR="00F900EB">
        <w:rPr>
          <w:rFonts w:ascii="Times New Roman" w:hAnsi="Times New Roman"/>
          <w:sz w:val="24"/>
        </w:rPr>
        <w:t>%</w:t>
      </w:r>
      <w:r w:rsidR="00F900EB">
        <w:rPr>
          <w:rFonts w:ascii="Times New Roman" w:hAnsi="Times New Roman" w:hint="eastAsia"/>
          <w:sz w:val="24"/>
        </w:rPr>
        <w:t>的显著性水平下不显著。这一实验结果说明了对</w:t>
      </w:r>
      <w:r w:rsidR="004A4F6A">
        <w:rPr>
          <w:rFonts w:ascii="Times New Roman" w:hAnsi="Times New Roman" w:hint="eastAsia"/>
          <w:sz w:val="24"/>
        </w:rPr>
        <w:t>于</w:t>
      </w:r>
      <w:r w:rsidR="00F900EB">
        <w:rPr>
          <w:rFonts w:ascii="Times New Roman" w:hAnsi="Times New Roman" w:hint="eastAsia"/>
          <w:sz w:val="24"/>
        </w:rPr>
        <w:t>上证材料、上证工业、上证能源、上证通信、上证消费、上证信息、上证医药七个行业指数</w:t>
      </w:r>
      <w:r w:rsidR="004A4F6A">
        <w:rPr>
          <w:rFonts w:ascii="Times New Roman" w:hAnsi="Times New Roman" w:hint="eastAsia"/>
          <w:sz w:val="24"/>
        </w:rPr>
        <w:t>，</w:t>
      </w:r>
      <w:r w:rsidR="004A4F6A">
        <w:rPr>
          <w:rFonts w:ascii="Times New Roman" w:hAnsi="Times New Roman" w:hint="eastAsia"/>
          <w:sz w:val="24"/>
        </w:rPr>
        <w:t>Fama</w:t>
      </w:r>
      <w:r w:rsidR="004A4F6A">
        <w:rPr>
          <w:rFonts w:ascii="Times New Roman" w:hAnsi="Times New Roman"/>
          <w:sz w:val="24"/>
        </w:rPr>
        <w:t>-</w:t>
      </w:r>
      <w:r w:rsidR="004A4F6A">
        <w:rPr>
          <w:rFonts w:ascii="Times New Roman" w:hAnsi="Times New Roman" w:hint="eastAsia"/>
          <w:sz w:val="24"/>
        </w:rPr>
        <w:t>French</w:t>
      </w:r>
      <w:r w:rsidR="004A4F6A">
        <w:rPr>
          <w:rFonts w:ascii="Times New Roman" w:hAnsi="Times New Roman" w:hint="eastAsia"/>
          <w:sz w:val="24"/>
        </w:rPr>
        <w:t>三因子模型有一定的解释性，但不能完全解释。</w:t>
      </w:r>
    </w:p>
    <w:p w14:paraId="494B92AA" w14:textId="71A41173" w:rsidR="00BE7D9B" w:rsidRPr="00797864" w:rsidRDefault="00797864" w:rsidP="00797864">
      <w:pPr>
        <w:spacing w:line="300" w:lineRule="auto"/>
        <w:ind w:firstLineChars="200" w:firstLine="480"/>
        <w:rPr>
          <w:rFonts w:ascii="Times New Roman" w:hAnsi="Times New Roman"/>
          <w:sz w:val="24"/>
        </w:rPr>
      </w:pPr>
      <w:r w:rsidRPr="00DE4694">
        <w:rPr>
          <w:rFonts w:ascii="Times New Roman" w:hAnsi="Times New Roman" w:hint="eastAsia"/>
          <w:sz w:val="24"/>
        </w:rPr>
        <w:t>Fama</w:t>
      </w:r>
      <w:r>
        <w:rPr>
          <w:rFonts w:ascii="Times New Roman" w:hAnsi="Times New Roman"/>
          <w:sz w:val="24"/>
        </w:rPr>
        <w:t>-</w:t>
      </w:r>
      <w:r>
        <w:rPr>
          <w:rFonts w:ascii="Times New Roman" w:hAnsi="Times New Roman" w:hint="eastAsia"/>
          <w:sz w:val="24"/>
        </w:rPr>
        <w:t>French</w:t>
      </w:r>
      <w:r w:rsidRPr="006A5B42">
        <w:rPr>
          <w:rFonts w:ascii="Times New Roman" w:hAnsi="Times New Roman"/>
          <w:sz w:val="24"/>
        </w:rPr>
        <w:t>三因子</w:t>
      </w:r>
      <w:r w:rsidRPr="006A5B42">
        <w:rPr>
          <w:rFonts w:ascii="Times New Roman" w:hAnsi="Times New Roman" w:hint="eastAsia"/>
          <w:sz w:val="24"/>
        </w:rPr>
        <w:t>模型的多资产检验</w:t>
      </w:r>
      <w:r>
        <w:rPr>
          <w:rFonts w:ascii="Times New Roman" w:hAnsi="Times New Roman" w:hint="eastAsia"/>
          <w:sz w:val="24"/>
        </w:rPr>
        <w:t>结果显示，</w:t>
      </w:r>
      <w:r>
        <w:rPr>
          <w:rFonts w:ascii="Times New Roman" w:hAnsi="Times New Roman" w:hint="eastAsia"/>
          <w:sz w:val="24"/>
        </w:rPr>
        <w:t>FF</w:t>
      </w:r>
      <w:r>
        <w:rPr>
          <w:rFonts w:ascii="Times New Roman" w:hAnsi="Times New Roman" w:hint="eastAsia"/>
          <w:sz w:val="24"/>
        </w:rPr>
        <w:t>三因子模型不能完全解释七个行业指数的数据，这与单资产检验的结果略显不同。可能的原因是上证能源指数的数据，</w:t>
      </w:r>
      <w:r>
        <w:rPr>
          <w:rFonts w:ascii="Times New Roman" w:hAnsi="Times New Roman" w:hint="eastAsia"/>
          <w:sz w:val="24"/>
        </w:rPr>
        <w:lastRenderedPageBreak/>
        <w:t>在单资产检验中其截距项检验结果为特别显著，可能会对多资产检验产生影响。总而言之，</w:t>
      </w:r>
      <w:r w:rsidRPr="00DE4694">
        <w:rPr>
          <w:rFonts w:ascii="Times New Roman" w:hAnsi="Times New Roman" w:hint="eastAsia"/>
          <w:sz w:val="24"/>
        </w:rPr>
        <w:t>Fama</w:t>
      </w:r>
      <w:r>
        <w:rPr>
          <w:rFonts w:ascii="Times New Roman" w:hAnsi="Times New Roman"/>
          <w:sz w:val="24"/>
        </w:rPr>
        <w:t>-</w:t>
      </w:r>
      <w:r>
        <w:rPr>
          <w:rFonts w:ascii="Times New Roman" w:hAnsi="Times New Roman" w:hint="eastAsia"/>
          <w:sz w:val="24"/>
        </w:rPr>
        <w:t>French</w:t>
      </w:r>
      <w:r w:rsidRPr="006A5B42">
        <w:rPr>
          <w:rFonts w:ascii="Times New Roman" w:hAnsi="Times New Roman"/>
          <w:sz w:val="24"/>
        </w:rPr>
        <w:t>三因子</w:t>
      </w:r>
      <w:r w:rsidRPr="006A5B42">
        <w:rPr>
          <w:rFonts w:ascii="Times New Roman" w:hAnsi="Times New Roman" w:hint="eastAsia"/>
          <w:sz w:val="24"/>
        </w:rPr>
        <w:t>模型的多资产检验</w:t>
      </w:r>
      <w:r>
        <w:rPr>
          <w:rFonts w:ascii="Times New Roman" w:hAnsi="Times New Roman" w:hint="eastAsia"/>
          <w:sz w:val="24"/>
        </w:rPr>
        <w:t>结果也从一定程度上解释了</w:t>
      </w:r>
      <w:r>
        <w:rPr>
          <w:rFonts w:ascii="Times New Roman" w:hAnsi="Times New Roman" w:hint="eastAsia"/>
          <w:sz w:val="24"/>
        </w:rPr>
        <w:t>FF</w:t>
      </w:r>
      <w:r>
        <w:rPr>
          <w:rFonts w:ascii="Times New Roman" w:hAnsi="Times New Roman" w:hint="eastAsia"/>
          <w:sz w:val="24"/>
        </w:rPr>
        <w:t>三因子模型的有效性。</w:t>
      </w:r>
    </w:p>
    <w:p w14:paraId="4ECF6F62" w14:textId="77777777" w:rsidR="00A523E8" w:rsidRPr="00A523E8" w:rsidRDefault="00A523E8" w:rsidP="009E1F3D">
      <w:pPr>
        <w:spacing w:line="300" w:lineRule="auto"/>
        <w:rPr>
          <w:rFonts w:ascii="Times New Roman" w:hAnsi="Times New Roman"/>
          <w:sz w:val="24"/>
          <w:lang w:val="x-none"/>
        </w:rPr>
      </w:pPr>
    </w:p>
    <w:p w14:paraId="7FFD6F02" w14:textId="75E90303" w:rsidR="00603AF4" w:rsidRDefault="00603AF4" w:rsidP="00603AF4">
      <w:pPr>
        <w:rPr>
          <w:rFonts w:ascii="Times New Roman" w:hAnsi="Times New Roman"/>
          <w:sz w:val="28"/>
          <w:szCs w:val="28"/>
        </w:rPr>
      </w:pPr>
      <w:r w:rsidRPr="00C51D3D">
        <w:rPr>
          <w:rFonts w:ascii="Times New Roman" w:hAnsi="Times New Roman"/>
          <w:sz w:val="28"/>
          <w:szCs w:val="28"/>
        </w:rPr>
        <w:t>3.</w:t>
      </w:r>
      <w:r>
        <w:rPr>
          <w:rFonts w:ascii="Times New Roman" w:hAnsi="Times New Roman"/>
          <w:sz w:val="28"/>
          <w:szCs w:val="28"/>
        </w:rPr>
        <w:t>2</w:t>
      </w:r>
      <w:r w:rsidRPr="00603AF4">
        <w:rPr>
          <w:rFonts w:ascii="Times New Roman" w:hAnsi="Times New Roman" w:hint="eastAsia"/>
          <w:sz w:val="28"/>
          <w:szCs w:val="28"/>
        </w:rPr>
        <w:t>序贯排序资产组合月平均收益率</w:t>
      </w:r>
      <w:r>
        <w:rPr>
          <w:rFonts w:ascii="Times New Roman" w:hAnsi="Times New Roman" w:hint="eastAsia"/>
          <w:sz w:val="28"/>
          <w:szCs w:val="28"/>
        </w:rPr>
        <w:t>检验</w:t>
      </w:r>
      <w:r w:rsidR="00E13C1D">
        <w:rPr>
          <w:rFonts w:ascii="Times New Roman" w:hAnsi="Times New Roman" w:hint="eastAsia"/>
          <w:sz w:val="28"/>
          <w:szCs w:val="28"/>
        </w:rPr>
        <w:t>结果与讨论</w:t>
      </w:r>
    </w:p>
    <w:p w14:paraId="07258114" w14:textId="5C3E3444" w:rsidR="00A84908" w:rsidRDefault="00A84908" w:rsidP="00A84908">
      <w:pPr>
        <w:pStyle w:val="ab"/>
        <w:spacing w:before="240"/>
        <w:rPr>
          <w:rFonts w:eastAsia="黑体"/>
        </w:rPr>
      </w:pPr>
      <w:r w:rsidRPr="00C51D3D">
        <w:rPr>
          <w:rFonts w:eastAsia="黑体"/>
        </w:rPr>
        <w:t>3.</w:t>
      </w:r>
      <w:r>
        <w:rPr>
          <w:rFonts w:eastAsia="黑体"/>
        </w:rPr>
        <w:t>2</w:t>
      </w:r>
      <w:r w:rsidRPr="00C51D3D">
        <w:rPr>
          <w:rFonts w:eastAsia="黑体"/>
        </w:rPr>
        <w:t>.1</w:t>
      </w:r>
      <w:r w:rsidRPr="00A84908">
        <w:rPr>
          <w:rFonts w:eastAsia="黑体" w:hint="eastAsia"/>
        </w:rPr>
        <w:t>序贯排序资产组合月平均收益率检验结果</w:t>
      </w:r>
    </w:p>
    <w:p w14:paraId="5836E88A" w14:textId="77777777" w:rsidR="00A84908" w:rsidRPr="00A84908" w:rsidRDefault="00A84908" w:rsidP="00A84908">
      <w:pPr>
        <w:rPr>
          <w:lang w:val="x-none" w:eastAsia="x-none"/>
        </w:rPr>
      </w:pPr>
    </w:p>
    <w:p w14:paraId="30565271" w14:textId="0181A4C0" w:rsidR="00350BC5" w:rsidRPr="005C1D24" w:rsidRDefault="00350BC5" w:rsidP="00350BC5">
      <w:pPr>
        <w:jc w:val="center"/>
        <w:rPr>
          <w:rFonts w:ascii="Times New Roman" w:eastAsia="等线" w:hAnsi="Times New Roman"/>
          <w:sz w:val="18"/>
          <w:szCs w:val="18"/>
        </w:rPr>
      </w:pPr>
      <w:r w:rsidRPr="00C51D3D">
        <w:rPr>
          <w:rFonts w:ascii="Times New Roman" w:eastAsia="等线" w:hAnsi="Times New Roman"/>
          <w:b/>
          <w:sz w:val="18"/>
          <w:szCs w:val="18"/>
        </w:rPr>
        <w:t>表</w:t>
      </w:r>
      <w:r>
        <w:rPr>
          <w:rFonts w:ascii="Times New Roman" w:eastAsia="等线" w:hAnsi="Times New Roman" w:hint="eastAsia"/>
          <w:b/>
          <w:sz w:val="18"/>
          <w:szCs w:val="18"/>
        </w:rPr>
        <w:t>3</w:t>
      </w:r>
      <w:r w:rsidRPr="00C51D3D">
        <w:rPr>
          <w:rFonts w:ascii="Times New Roman" w:eastAsia="等线" w:hAnsi="Times New Roman"/>
          <w:b/>
          <w:sz w:val="18"/>
          <w:szCs w:val="18"/>
        </w:rPr>
        <w:t>.</w:t>
      </w:r>
      <w:r w:rsidR="00CF11C0">
        <w:rPr>
          <w:rFonts w:ascii="Times New Roman" w:eastAsia="等线" w:hAnsi="Times New Roman"/>
          <w:b/>
          <w:sz w:val="18"/>
          <w:szCs w:val="18"/>
        </w:rPr>
        <w:t>3</w:t>
      </w:r>
      <w:r w:rsidRPr="00C51D3D">
        <w:rPr>
          <w:rFonts w:ascii="Times New Roman" w:eastAsia="等线" w:hAnsi="Times New Roman"/>
          <w:b/>
          <w:sz w:val="18"/>
          <w:szCs w:val="18"/>
        </w:rPr>
        <w:t xml:space="preserve">  </w:t>
      </w:r>
      <w:r w:rsidR="00ED5AEA">
        <w:rPr>
          <w:rFonts w:ascii="Times New Roman" w:eastAsia="等线" w:hAnsi="Times New Roman" w:hint="eastAsia"/>
          <w:b/>
          <w:sz w:val="18"/>
          <w:szCs w:val="18"/>
        </w:rPr>
        <w:t>先按照市值再按盈利价格比序贯排序的资产组合月平均收益率</w:t>
      </w:r>
    </w:p>
    <w:tbl>
      <w:tblPr>
        <w:tblStyle w:val="af3"/>
        <w:tblW w:w="0" w:type="auto"/>
        <w:tblLook w:val="04A0" w:firstRow="1" w:lastRow="0" w:firstColumn="1" w:lastColumn="0" w:noHBand="0" w:noVBand="1"/>
      </w:tblPr>
      <w:tblGrid>
        <w:gridCol w:w="1510"/>
        <w:gridCol w:w="1510"/>
        <w:gridCol w:w="1510"/>
        <w:gridCol w:w="1510"/>
        <w:gridCol w:w="1510"/>
        <w:gridCol w:w="1510"/>
      </w:tblGrid>
      <w:tr w:rsidR="00350BC5" w14:paraId="3A5F2964" w14:textId="77777777" w:rsidTr="00436B6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510" w:type="dxa"/>
          </w:tcPr>
          <w:p w14:paraId="12981CC0" w14:textId="77777777" w:rsidR="00350BC5" w:rsidRDefault="00350BC5" w:rsidP="00603AF4">
            <w:pPr>
              <w:spacing w:line="300" w:lineRule="auto"/>
              <w:rPr>
                <w:sz w:val="24"/>
              </w:rPr>
            </w:pPr>
          </w:p>
        </w:tc>
        <w:tc>
          <w:tcPr>
            <w:tcW w:w="1510" w:type="dxa"/>
          </w:tcPr>
          <w:p w14:paraId="7093A659" w14:textId="49537256" w:rsidR="00350BC5" w:rsidRDefault="00350BC5" w:rsidP="00350BC5">
            <w:pPr>
              <w:spacing w:line="300" w:lineRule="auto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EP</w:t>
            </w:r>
            <w:r>
              <w:rPr>
                <w:sz w:val="24"/>
              </w:rPr>
              <w:t>1</w:t>
            </w:r>
          </w:p>
        </w:tc>
        <w:tc>
          <w:tcPr>
            <w:tcW w:w="1510" w:type="dxa"/>
          </w:tcPr>
          <w:p w14:paraId="6B6191CD" w14:textId="65D0CBB4" w:rsidR="00350BC5" w:rsidRDefault="00350BC5" w:rsidP="00350BC5">
            <w:pPr>
              <w:spacing w:line="300" w:lineRule="auto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EP</w:t>
            </w:r>
            <w:r>
              <w:rPr>
                <w:sz w:val="24"/>
              </w:rPr>
              <w:t>2</w:t>
            </w:r>
          </w:p>
        </w:tc>
        <w:tc>
          <w:tcPr>
            <w:tcW w:w="1510" w:type="dxa"/>
          </w:tcPr>
          <w:p w14:paraId="19234DDA" w14:textId="5885E82F" w:rsidR="00350BC5" w:rsidRPr="00350BC5" w:rsidRDefault="00350BC5" w:rsidP="00350BC5">
            <w:pPr>
              <w:spacing w:line="300" w:lineRule="auto"/>
              <w:jc w:val="center"/>
              <w:rPr>
                <w:sz w:val="24"/>
              </w:rPr>
            </w:pPr>
            <w:r w:rsidRPr="00350BC5">
              <w:rPr>
                <w:rFonts w:hint="eastAsia"/>
                <w:sz w:val="24"/>
              </w:rPr>
              <w:t>EP</w:t>
            </w:r>
            <w:r w:rsidRPr="00350BC5">
              <w:rPr>
                <w:sz w:val="24"/>
              </w:rPr>
              <w:t>3</w:t>
            </w:r>
          </w:p>
        </w:tc>
        <w:tc>
          <w:tcPr>
            <w:tcW w:w="1510" w:type="dxa"/>
          </w:tcPr>
          <w:p w14:paraId="7A6E58B8" w14:textId="27DD0F98" w:rsidR="00350BC5" w:rsidRDefault="00350BC5" w:rsidP="00350BC5">
            <w:pPr>
              <w:spacing w:line="300" w:lineRule="auto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EP</w:t>
            </w:r>
            <w:r>
              <w:rPr>
                <w:sz w:val="24"/>
              </w:rPr>
              <w:t>4</w:t>
            </w:r>
          </w:p>
        </w:tc>
        <w:tc>
          <w:tcPr>
            <w:tcW w:w="1510" w:type="dxa"/>
          </w:tcPr>
          <w:p w14:paraId="764E7158" w14:textId="79F0AD9A" w:rsidR="00350BC5" w:rsidRDefault="00350BC5" w:rsidP="00350BC5">
            <w:pPr>
              <w:spacing w:line="300" w:lineRule="auto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EP</w:t>
            </w:r>
            <w:r>
              <w:rPr>
                <w:sz w:val="24"/>
              </w:rPr>
              <w:t>5</w:t>
            </w:r>
          </w:p>
        </w:tc>
      </w:tr>
      <w:tr w:rsidR="00350BC5" w14:paraId="49CCE135" w14:textId="77777777" w:rsidTr="00436B6E">
        <w:tc>
          <w:tcPr>
            <w:tcW w:w="1510" w:type="dxa"/>
          </w:tcPr>
          <w:p w14:paraId="6FC3B4DF" w14:textId="71FB7773" w:rsidR="00350BC5" w:rsidRDefault="00350BC5" w:rsidP="00350BC5">
            <w:pPr>
              <w:spacing w:line="300" w:lineRule="auto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SIZE</w:t>
            </w:r>
            <w:r>
              <w:rPr>
                <w:sz w:val="24"/>
              </w:rPr>
              <w:t>1</w:t>
            </w:r>
          </w:p>
        </w:tc>
        <w:tc>
          <w:tcPr>
            <w:tcW w:w="1510" w:type="dxa"/>
          </w:tcPr>
          <w:p w14:paraId="41FEBD28" w14:textId="1DFD9AA0" w:rsidR="00350BC5" w:rsidRDefault="00350BC5" w:rsidP="00350BC5">
            <w:pPr>
              <w:spacing w:line="300" w:lineRule="auto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0</w:t>
            </w:r>
            <w:r>
              <w:rPr>
                <w:sz w:val="24"/>
              </w:rPr>
              <w:t>.01624</w:t>
            </w:r>
          </w:p>
        </w:tc>
        <w:tc>
          <w:tcPr>
            <w:tcW w:w="1510" w:type="dxa"/>
          </w:tcPr>
          <w:p w14:paraId="64AB81F8" w14:textId="5A3F1DA3" w:rsidR="00350BC5" w:rsidRDefault="00350BC5" w:rsidP="00350BC5">
            <w:pPr>
              <w:spacing w:line="300" w:lineRule="auto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0</w:t>
            </w:r>
            <w:r>
              <w:rPr>
                <w:sz w:val="24"/>
              </w:rPr>
              <w:t>.01416</w:t>
            </w:r>
          </w:p>
        </w:tc>
        <w:tc>
          <w:tcPr>
            <w:tcW w:w="1510" w:type="dxa"/>
          </w:tcPr>
          <w:p w14:paraId="22A5EA27" w14:textId="4C23CFDA" w:rsidR="00350BC5" w:rsidRDefault="00350BC5" w:rsidP="00350BC5">
            <w:pPr>
              <w:spacing w:line="300" w:lineRule="auto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0</w:t>
            </w:r>
            <w:r>
              <w:rPr>
                <w:sz w:val="24"/>
              </w:rPr>
              <w:t>.01411</w:t>
            </w:r>
          </w:p>
        </w:tc>
        <w:tc>
          <w:tcPr>
            <w:tcW w:w="1510" w:type="dxa"/>
          </w:tcPr>
          <w:p w14:paraId="52149297" w14:textId="78F56091" w:rsidR="00350BC5" w:rsidRDefault="00350BC5" w:rsidP="00350BC5">
            <w:pPr>
              <w:spacing w:line="300" w:lineRule="auto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0</w:t>
            </w:r>
            <w:r>
              <w:rPr>
                <w:sz w:val="24"/>
              </w:rPr>
              <w:t>.01745</w:t>
            </w:r>
          </w:p>
        </w:tc>
        <w:tc>
          <w:tcPr>
            <w:tcW w:w="1510" w:type="dxa"/>
          </w:tcPr>
          <w:p w14:paraId="7A487C13" w14:textId="75CA8CA6" w:rsidR="00350BC5" w:rsidRDefault="00350BC5" w:rsidP="00350BC5">
            <w:pPr>
              <w:spacing w:line="300" w:lineRule="auto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0</w:t>
            </w:r>
            <w:r>
              <w:rPr>
                <w:sz w:val="24"/>
              </w:rPr>
              <w:t>.01588</w:t>
            </w:r>
          </w:p>
        </w:tc>
      </w:tr>
      <w:tr w:rsidR="00350BC5" w14:paraId="3ED7EDC6" w14:textId="77777777" w:rsidTr="00436B6E">
        <w:tc>
          <w:tcPr>
            <w:tcW w:w="1510" w:type="dxa"/>
          </w:tcPr>
          <w:p w14:paraId="53E89548" w14:textId="3A4366A1" w:rsidR="00350BC5" w:rsidRDefault="00350BC5" w:rsidP="00350BC5">
            <w:pPr>
              <w:spacing w:line="300" w:lineRule="auto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SIZE</w:t>
            </w:r>
            <w:r>
              <w:rPr>
                <w:sz w:val="24"/>
              </w:rPr>
              <w:t>2</w:t>
            </w:r>
          </w:p>
        </w:tc>
        <w:tc>
          <w:tcPr>
            <w:tcW w:w="1510" w:type="dxa"/>
          </w:tcPr>
          <w:p w14:paraId="1CB3BBA2" w14:textId="02228576" w:rsidR="00350BC5" w:rsidRDefault="00350BC5" w:rsidP="00350BC5">
            <w:pPr>
              <w:spacing w:line="300" w:lineRule="auto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0</w:t>
            </w:r>
            <w:r>
              <w:rPr>
                <w:sz w:val="24"/>
              </w:rPr>
              <w:t>.00785</w:t>
            </w:r>
          </w:p>
        </w:tc>
        <w:tc>
          <w:tcPr>
            <w:tcW w:w="1510" w:type="dxa"/>
          </w:tcPr>
          <w:p w14:paraId="3631EC7A" w14:textId="40BFBD7D" w:rsidR="00350BC5" w:rsidRDefault="00350BC5" w:rsidP="00350BC5">
            <w:pPr>
              <w:spacing w:line="300" w:lineRule="auto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0</w:t>
            </w:r>
            <w:r>
              <w:rPr>
                <w:sz w:val="24"/>
              </w:rPr>
              <w:t>.00954</w:t>
            </w:r>
          </w:p>
        </w:tc>
        <w:tc>
          <w:tcPr>
            <w:tcW w:w="1510" w:type="dxa"/>
          </w:tcPr>
          <w:p w14:paraId="3449C7C2" w14:textId="486DEB61" w:rsidR="00350BC5" w:rsidRDefault="00350BC5" w:rsidP="00350BC5">
            <w:pPr>
              <w:spacing w:line="300" w:lineRule="auto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0</w:t>
            </w:r>
            <w:r>
              <w:rPr>
                <w:sz w:val="24"/>
              </w:rPr>
              <w:t>.00966</w:t>
            </w:r>
          </w:p>
        </w:tc>
        <w:tc>
          <w:tcPr>
            <w:tcW w:w="1510" w:type="dxa"/>
          </w:tcPr>
          <w:p w14:paraId="0D81233D" w14:textId="6B31AE4E" w:rsidR="00350BC5" w:rsidRDefault="00350BC5" w:rsidP="00350BC5">
            <w:pPr>
              <w:spacing w:line="300" w:lineRule="auto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0</w:t>
            </w:r>
            <w:r>
              <w:rPr>
                <w:sz w:val="24"/>
              </w:rPr>
              <w:t>.01034</w:t>
            </w:r>
          </w:p>
        </w:tc>
        <w:tc>
          <w:tcPr>
            <w:tcW w:w="1510" w:type="dxa"/>
          </w:tcPr>
          <w:p w14:paraId="2E3192C2" w14:textId="60AFA2C8" w:rsidR="00350BC5" w:rsidRDefault="00350BC5" w:rsidP="00350BC5">
            <w:pPr>
              <w:spacing w:line="300" w:lineRule="auto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0</w:t>
            </w:r>
            <w:r>
              <w:rPr>
                <w:sz w:val="24"/>
              </w:rPr>
              <w:t>.01449</w:t>
            </w:r>
          </w:p>
        </w:tc>
      </w:tr>
      <w:tr w:rsidR="00350BC5" w14:paraId="61D0372F" w14:textId="77777777" w:rsidTr="00436B6E">
        <w:tc>
          <w:tcPr>
            <w:tcW w:w="1510" w:type="dxa"/>
          </w:tcPr>
          <w:p w14:paraId="7CC9A1D6" w14:textId="5740D88F" w:rsidR="00350BC5" w:rsidRDefault="00350BC5" w:rsidP="00350BC5">
            <w:pPr>
              <w:spacing w:line="300" w:lineRule="auto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SIZE</w:t>
            </w:r>
            <w:r>
              <w:rPr>
                <w:sz w:val="24"/>
              </w:rPr>
              <w:t>3</w:t>
            </w:r>
          </w:p>
        </w:tc>
        <w:tc>
          <w:tcPr>
            <w:tcW w:w="1510" w:type="dxa"/>
          </w:tcPr>
          <w:p w14:paraId="5E5297EF" w14:textId="194E525A" w:rsidR="00350BC5" w:rsidRDefault="00350BC5" w:rsidP="00350BC5">
            <w:pPr>
              <w:spacing w:line="300" w:lineRule="auto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0</w:t>
            </w:r>
            <w:r>
              <w:rPr>
                <w:sz w:val="24"/>
              </w:rPr>
              <w:t>.00398</w:t>
            </w:r>
          </w:p>
        </w:tc>
        <w:tc>
          <w:tcPr>
            <w:tcW w:w="1510" w:type="dxa"/>
          </w:tcPr>
          <w:p w14:paraId="219B9C25" w14:textId="5395D674" w:rsidR="00350BC5" w:rsidRDefault="00350BC5" w:rsidP="00350BC5">
            <w:pPr>
              <w:spacing w:line="300" w:lineRule="auto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0</w:t>
            </w:r>
            <w:r>
              <w:rPr>
                <w:sz w:val="24"/>
              </w:rPr>
              <w:t>.00505</w:t>
            </w:r>
          </w:p>
        </w:tc>
        <w:tc>
          <w:tcPr>
            <w:tcW w:w="1510" w:type="dxa"/>
          </w:tcPr>
          <w:p w14:paraId="69C1F5A1" w14:textId="2BC1CD80" w:rsidR="00350BC5" w:rsidRDefault="00350BC5" w:rsidP="00350BC5">
            <w:pPr>
              <w:spacing w:line="300" w:lineRule="auto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0</w:t>
            </w:r>
            <w:r>
              <w:rPr>
                <w:sz w:val="24"/>
              </w:rPr>
              <w:t>.00749</w:t>
            </w:r>
          </w:p>
        </w:tc>
        <w:tc>
          <w:tcPr>
            <w:tcW w:w="1510" w:type="dxa"/>
          </w:tcPr>
          <w:p w14:paraId="50F9188C" w14:textId="1559460E" w:rsidR="00350BC5" w:rsidRDefault="00350BC5" w:rsidP="00350BC5">
            <w:pPr>
              <w:spacing w:line="300" w:lineRule="auto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0</w:t>
            </w:r>
            <w:r>
              <w:rPr>
                <w:sz w:val="24"/>
              </w:rPr>
              <w:t>.00993</w:t>
            </w:r>
          </w:p>
        </w:tc>
        <w:tc>
          <w:tcPr>
            <w:tcW w:w="1510" w:type="dxa"/>
          </w:tcPr>
          <w:p w14:paraId="7F2FA4BF" w14:textId="5D03FB00" w:rsidR="00350BC5" w:rsidRDefault="00350BC5" w:rsidP="00350BC5">
            <w:pPr>
              <w:spacing w:line="300" w:lineRule="auto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0</w:t>
            </w:r>
            <w:r>
              <w:rPr>
                <w:sz w:val="24"/>
              </w:rPr>
              <w:t>.01044</w:t>
            </w:r>
          </w:p>
        </w:tc>
      </w:tr>
      <w:tr w:rsidR="00350BC5" w14:paraId="2BC17E76" w14:textId="77777777" w:rsidTr="00436B6E">
        <w:tc>
          <w:tcPr>
            <w:tcW w:w="1510" w:type="dxa"/>
          </w:tcPr>
          <w:p w14:paraId="0BE1F366" w14:textId="68483DD4" w:rsidR="00350BC5" w:rsidRDefault="00350BC5" w:rsidP="00350BC5">
            <w:pPr>
              <w:spacing w:line="300" w:lineRule="auto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SIZE</w:t>
            </w:r>
            <w:r>
              <w:rPr>
                <w:sz w:val="24"/>
              </w:rPr>
              <w:t>4</w:t>
            </w:r>
          </w:p>
        </w:tc>
        <w:tc>
          <w:tcPr>
            <w:tcW w:w="1510" w:type="dxa"/>
          </w:tcPr>
          <w:p w14:paraId="7643440D" w14:textId="3DBF4FFB" w:rsidR="00350BC5" w:rsidRDefault="00350BC5" w:rsidP="00350BC5">
            <w:pPr>
              <w:spacing w:line="300" w:lineRule="auto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0</w:t>
            </w:r>
            <w:r>
              <w:rPr>
                <w:sz w:val="24"/>
              </w:rPr>
              <w:t>.00377</w:t>
            </w:r>
          </w:p>
        </w:tc>
        <w:tc>
          <w:tcPr>
            <w:tcW w:w="1510" w:type="dxa"/>
          </w:tcPr>
          <w:p w14:paraId="0D96A92D" w14:textId="72FBC2DE" w:rsidR="00350BC5" w:rsidRDefault="00350BC5" w:rsidP="00350BC5">
            <w:pPr>
              <w:spacing w:line="300" w:lineRule="auto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0</w:t>
            </w:r>
            <w:r>
              <w:rPr>
                <w:sz w:val="24"/>
              </w:rPr>
              <w:t>.00432</w:t>
            </w:r>
          </w:p>
        </w:tc>
        <w:tc>
          <w:tcPr>
            <w:tcW w:w="1510" w:type="dxa"/>
          </w:tcPr>
          <w:p w14:paraId="67E4DFF6" w14:textId="302A6063" w:rsidR="00350BC5" w:rsidRDefault="00350BC5" w:rsidP="00350BC5">
            <w:pPr>
              <w:spacing w:line="300" w:lineRule="auto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0</w:t>
            </w:r>
            <w:r>
              <w:rPr>
                <w:sz w:val="24"/>
              </w:rPr>
              <w:t>.00659</w:t>
            </w:r>
          </w:p>
        </w:tc>
        <w:tc>
          <w:tcPr>
            <w:tcW w:w="1510" w:type="dxa"/>
          </w:tcPr>
          <w:p w14:paraId="5270DE8C" w14:textId="2CF5C86D" w:rsidR="00350BC5" w:rsidRDefault="00350BC5" w:rsidP="00350BC5">
            <w:pPr>
              <w:spacing w:line="300" w:lineRule="auto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0</w:t>
            </w:r>
            <w:r>
              <w:rPr>
                <w:sz w:val="24"/>
              </w:rPr>
              <w:t>.00840</w:t>
            </w:r>
          </w:p>
        </w:tc>
        <w:tc>
          <w:tcPr>
            <w:tcW w:w="1510" w:type="dxa"/>
          </w:tcPr>
          <w:p w14:paraId="4F167634" w14:textId="512B964A" w:rsidR="00350BC5" w:rsidRDefault="00350BC5" w:rsidP="00350BC5">
            <w:pPr>
              <w:spacing w:line="300" w:lineRule="auto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0</w:t>
            </w:r>
            <w:r>
              <w:rPr>
                <w:sz w:val="24"/>
              </w:rPr>
              <w:t>.00917</w:t>
            </w:r>
          </w:p>
        </w:tc>
      </w:tr>
      <w:tr w:rsidR="00350BC5" w14:paraId="422CFB00" w14:textId="77777777" w:rsidTr="00436B6E">
        <w:tc>
          <w:tcPr>
            <w:tcW w:w="1510" w:type="dxa"/>
          </w:tcPr>
          <w:p w14:paraId="391D38FA" w14:textId="52408C96" w:rsidR="00350BC5" w:rsidRDefault="00350BC5" w:rsidP="00350BC5">
            <w:pPr>
              <w:spacing w:line="300" w:lineRule="auto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SIZE</w:t>
            </w:r>
            <w:r>
              <w:rPr>
                <w:sz w:val="24"/>
              </w:rPr>
              <w:t>5</w:t>
            </w:r>
          </w:p>
        </w:tc>
        <w:tc>
          <w:tcPr>
            <w:tcW w:w="1510" w:type="dxa"/>
          </w:tcPr>
          <w:p w14:paraId="311FACEE" w14:textId="45198D4D" w:rsidR="00350BC5" w:rsidRDefault="00350BC5" w:rsidP="00350BC5">
            <w:pPr>
              <w:spacing w:line="300" w:lineRule="auto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0</w:t>
            </w:r>
            <w:r>
              <w:rPr>
                <w:sz w:val="24"/>
              </w:rPr>
              <w:t>.00162</w:t>
            </w:r>
          </w:p>
        </w:tc>
        <w:tc>
          <w:tcPr>
            <w:tcW w:w="1510" w:type="dxa"/>
          </w:tcPr>
          <w:p w14:paraId="273A05B2" w14:textId="58A31AFB" w:rsidR="00350BC5" w:rsidRDefault="00350BC5" w:rsidP="00350BC5">
            <w:pPr>
              <w:spacing w:line="300" w:lineRule="auto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0</w:t>
            </w:r>
            <w:r>
              <w:rPr>
                <w:sz w:val="24"/>
              </w:rPr>
              <w:t>.00432</w:t>
            </w:r>
          </w:p>
        </w:tc>
        <w:tc>
          <w:tcPr>
            <w:tcW w:w="1510" w:type="dxa"/>
          </w:tcPr>
          <w:p w14:paraId="77F95254" w14:textId="444AD40C" w:rsidR="00350BC5" w:rsidRDefault="00350BC5" w:rsidP="00350BC5">
            <w:pPr>
              <w:spacing w:line="300" w:lineRule="auto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0</w:t>
            </w:r>
            <w:r>
              <w:rPr>
                <w:sz w:val="24"/>
              </w:rPr>
              <w:t>.00384</w:t>
            </w:r>
          </w:p>
        </w:tc>
        <w:tc>
          <w:tcPr>
            <w:tcW w:w="1510" w:type="dxa"/>
          </w:tcPr>
          <w:p w14:paraId="32D86A76" w14:textId="2B2E3935" w:rsidR="00350BC5" w:rsidRDefault="00350BC5" w:rsidP="00350BC5">
            <w:pPr>
              <w:spacing w:line="300" w:lineRule="auto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0</w:t>
            </w:r>
            <w:r>
              <w:rPr>
                <w:sz w:val="24"/>
              </w:rPr>
              <w:t>.00621</w:t>
            </w:r>
          </w:p>
        </w:tc>
        <w:tc>
          <w:tcPr>
            <w:tcW w:w="1510" w:type="dxa"/>
          </w:tcPr>
          <w:p w14:paraId="3378F3C7" w14:textId="38362B5E" w:rsidR="00350BC5" w:rsidRDefault="00350BC5" w:rsidP="00350BC5">
            <w:pPr>
              <w:spacing w:line="300" w:lineRule="auto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0</w:t>
            </w:r>
            <w:r>
              <w:rPr>
                <w:sz w:val="24"/>
              </w:rPr>
              <w:t>.00862</w:t>
            </w:r>
          </w:p>
        </w:tc>
      </w:tr>
    </w:tbl>
    <w:p w14:paraId="3E272D30" w14:textId="4284257D" w:rsidR="00603AF4" w:rsidRDefault="00603AF4" w:rsidP="00603AF4">
      <w:pPr>
        <w:spacing w:line="300" w:lineRule="auto"/>
        <w:rPr>
          <w:rFonts w:ascii="Times New Roman" w:hAnsi="Times New Roman"/>
          <w:sz w:val="24"/>
        </w:rPr>
      </w:pPr>
    </w:p>
    <w:p w14:paraId="0BAB20D0" w14:textId="5AE0464A" w:rsidR="00A84908" w:rsidRDefault="00A84908" w:rsidP="00A84908">
      <w:pPr>
        <w:pStyle w:val="ab"/>
        <w:spacing w:before="240"/>
        <w:rPr>
          <w:rFonts w:eastAsia="黑体"/>
        </w:rPr>
      </w:pPr>
      <w:r w:rsidRPr="00C51D3D">
        <w:rPr>
          <w:rFonts w:eastAsia="黑体"/>
        </w:rPr>
        <w:t>3.</w:t>
      </w:r>
      <w:r>
        <w:rPr>
          <w:rFonts w:eastAsia="黑体"/>
        </w:rPr>
        <w:t>2</w:t>
      </w:r>
      <w:r w:rsidRPr="00C51D3D">
        <w:rPr>
          <w:rFonts w:eastAsia="黑体"/>
        </w:rPr>
        <w:t>.</w:t>
      </w:r>
      <w:r>
        <w:rPr>
          <w:rFonts w:eastAsia="黑体"/>
        </w:rPr>
        <w:t>2</w:t>
      </w:r>
      <w:r w:rsidRPr="00A84908">
        <w:rPr>
          <w:rFonts w:eastAsia="黑体" w:hint="eastAsia"/>
        </w:rPr>
        <w:t>序贯排序资产组合月平均收益率检验</w:t>
      </w:r>
      <w:r>
        <w:rPr>
          <w:rFonts w:eastAsia="黑体" w:hint="eastAsia"/>
          <w:lang w:eastAsia="zh-CN"/>
        </w:rPr>
        <w:t>结果的讨论</w:t>
      </w:r>
    </w:p>
    <w:p w14:paraId="629F130F" w14:textId="4AD1B973" w:rsidR="00A84908" w:rsidRDefault="00CF11C0" w:rsidP="00CF11C0">
      <w:pPr>
        <w:spacing w:line="300" w:lineRule="auto"/>
        <w:ind w:firstLineChars="200" w:firstLine="480"/>
        <w:rPr>
          <w:rFonts w:ascii="Times New Roman" w:hAnsi="Times New Roman"/>
          <w:sz w:val="24"/>
          <w:lang w:val="x-none"/>
        </w:rPr>
      </w:pPr>
      <w:r>
        <w:rPr>
          <w:rFonts w:ascii="Times New Roman" w:hAnsi="Times New Roman" w:hint="eastAsia"/>
          <w:sz w:val="24"/>
          <w:lang w:val="x-none"/>
        </w:rPr>
        <w:t>表</w:t>
      </w:r>
      <w:r>
        <w:rPr>
          <w:rFonts w:ascii="Times New Roman" w:hAnsi="Times New Roman" w:hint="eastAsia"/>
          <w:sz w:val="24"/>
          <w:lang w:val="x-none"/>
        </w:rPr>
        <w:t>3</w:t>
      </w:r>
      <w:r>
        <w:rPr>
          <w:rFonts w:ascii="Times New Roman" w:hAnsi="Times New Roman"/>
          <w:sz w:val="24"/>
          <w:lang w:val="x-none"/>
        </w:rPr>
        <w:t>.3</w:t>
      </w:r>
      <w:r>
        <w:rPr>
          <w:rFonts w:ascii="Times New Roman" w:hAnsi="Times New Roman" w:hint="eastAsia"/>
          <w:sz w:val="24"/>
          <w:lang w:val="x-none"/>
        </w:rPr>
        <w:t>是</w:t>
      </w:r>
      <w:r w:rsidRPr="00CF11C0">
        <w:rPr>
          <w:rFonts w:ascii="Times New Roman" w:hAnsi="Times New Roman" w:hint="eastAsia"/>
          <w:sz w:val="24"/>
          <w:lang w:val="x-none"/>
        </w:rPr>
        <w:t>先按照市值再按盈利价格比序贯排序的资产组合月平均收益率</w:t>
      </w:r>
      <w:r>
        <w:rPr>
          <w:rFonts w:ascii="Times New Roman" w:hAnsi="Times New Roman" w:hint="eastAsia"/>
          <w:sz w:val="24"/>
          <w:lang w:val="x-none"/>
        </w:rPr>
        <w:t>。从数据中可以看出市值（</w:t>
      </w:r>
      <w:r>
        <w:rPr>
          <w:rFonts w:ascii="Times New Roman" w:hAnsi="Times New Roman" w:hint="eastAsia"/>
          <w:sz w:val="24"/>
          <w:lang w:val="x-none"/>
        </w:rPr>
        <w:t>SIZE</w:t>
      </w:r>
      <w:r>
        <w:rPr>
          <w:rFonts w:ascii="Times New Roman" w:hAnsi="Times New Roman" w:hint="eastAsia"/>
          <w:sz w:val="24"/>
          <w:lang w:val="x-none"/>
        </w:rPr>
        <w:t>）和月平均收益率之间趋于负向关系。但是，对于给定的市值分位，盈利价格比</w:t>
      </w:r>
      <w:r>
        <w:rPr>
          <w:rFonts w:ascii="Times New Roman" w:hAnsi="Times New Roman"/>
          <w:sz w:val="24"/>
          <w:lang w:val="x-none"/>
        </w:rPr>
        <w:t>(</w:t>
      </w:r>
      <w:r>
        <w:rPr>
          <w:rFonts w:ascii="Times New Roman" w:hAnsi="Times New Roman" w:hint="eastAsia"/>
          <w:sz w:val="24"/>
          <w:lang w:val="x-none"/>
        </w:rPr>
        <w:t>EP</w:t>
      </w:r>
      <w:r>
        <w:rPr>
          <w:rFonts w:ascii="Times New Roman" w:hAnsi="Times New Roman"/>
          <w:sz w:val="24"/>
          <w:lang w:val="x-none"/>
        </w:rPr>
        <w:t>)</w:t>
      </w:r>
      <w:r>
        <w:rPr>
          <w:rFonts w:ascii="Times New Roman" w:hAnsi="Times New Roman" w:hint="eastAsia"/>
          <w:sz w:val="24"/>
          <w:lang w:val="x-none"/>
        </w:rPr>
        <w:t>对股票的平均收益率没有解释能力。</w:t>
      </w:r>
    </w:p>
    <w:p w14:paraId="61E05CE8" w14:textId="77777777" w:rsidR="00CF11C0" w:rsidRPr="00A84908" w:rsidRDefault="00CF11C0" w:rsidP="00603AF4">
      <w:pPr>
        <w:spacing w:line="300" w:lineRule="auto"/>
        <w:rPr>
          <w:rFonts w:ascii="Times New Roman" w:hAnsi="Times New Roman"/>
          <w:sz w:val="24"/>
          <w:lang w:val="x-none"/>
        </w:rPr>
      </w:pPr>
    </w:p>
    <w:p w14:paraId="2F670E67" w14:textId="5D38AB70" w:rsidR="00933EFA" w:rsidRPr="00C51D3D" w:rsidRDefault="00933EFA" w:rsidP="00933EFA">
      <w:pPr>
        <w:rPr>
          <w:rFonts w:ascii="Times New Roman" w:hAnsi="Times New Roman"/>
          <w:sz w:val="28"/>
          <w:szCs w:val="28"/>
        </w:rPr>
      </w:pPr>
      <w:r w:rsidRPr="00C51D3D">
        <w:rPr>
          <w:rFonts w:ascii="Times New Roman" w:hAnsi="Times New Roman"/>
          <w:sz w:val="28"/>
          <w:szCs w:val="28"/>
        </w:rPr>
        <w:t>3.</w:t>
      </w:r>
      <w:r>
        <w:rPr>
          <w:rFonts w:ascii="Times New Roman" w:hAnsi="Times New Roman" w:hint="eastAsia"/>
          <w:sz w:val="28"/>
          <w:szCs w:val="28"/>
        </w:rPr>
        <w:t>3</w:t>
      </w:r>
      <w:r w:rsidR="00AA4747">
        <w:rPr>
          <w:rFonts w:ascii="Times New Roman" w:hAnsi="Times New Roman" w:hint="eastAsia"/>
          <w:sz w:val="28"/>
          <w:szCs w:val="28"/>
        </w:rPr>
        <w:t xml:space="preserve"> </w:t>
      </w:r>
      <w:r w:rsidRPr="00933EFA">
        <w:rPr>
          <w:rFonts w:ascii="Times New Roman" w:hAnsi="Times New Roman" w:hint="eastAsia"/>
          <w:sz w:val="28"/>
          <w:szCs w:val="28"/>
        </w:rPr>
        <w:t>Fama-MacBe</w:t>
      </w:r>
      <w:r w:rsidR="00E046A4">
        <w:rPr>
          <w:rFonts w:ascii="Times New Roman" w:hAnsi="Times New Roman" w:hint="eastAsia"/>
          <w:sz w:val="28"/>
          <w:szCs w:val="28"/>
        </w:rPr>
        <w:t>t</w:t>
      </w:r>
      <w:r w:rsidRPr="00933EFA">
        <w:rPr>
          <w:rFonts w:ascii="Times New Roman" w:hAnsi="Times New Roman" w:hint="eastAsia"/>
          <w:sz w:val="28"/>
          <w:szCs w:val="28"/>
        </w:rPr>
        <w:t>h</w:t>
      </w:r>
      <w:r w:rsidRPr="00933EFA">
        <w:rPr>
          <w:rFonts w:ascii="Times New Roman" w:hAnsi="Times New Roman" w:hint="eastAsia"/>
          <w:sz w:val="28"/>
          <w:szCs w:val="28"/>
        </w:rPr>
        <w:t>回归检验</w:t>
      </w:r>
      <w:r>
        <w:rPr>
          <w:rFonts w:ascii="Times New Roman" w:hAnsi="Times New Roman" w:hint="eastAsia"/>
          <w:sz w:val="28"/>
          <w:szCs w:val="28"/>
        </w:rPr>
        <w:t>结果</w:t>
      </w:r>
      <w:r w:rsidR="00E13C1D">
        <w:rPr>
          <w:rFonts w:ascii="Times New Roman" w:hAnsi="Times New Roman" w:hint="eastAsia"/>
          <w:sz w:val="28"/>
          <w:szCs w:val="28"/>
        </w:rPr>
        <w:t>与</w:t>
      </w:r>
      <w:r>
        <w:rPr>
          <w:rFonts w:ascii="Times New Roman" w:hAnsi="Times New Roman" w:hint="eastAsia"/>
          <w:sz w:val="28"/>
          <w:szCs w:val="28"/>
        </w:rPr>
        <w:t>讨论</w:t>
      </w:r>
    </w:p>
    <w:p w14:paraId="1FA063FB" w14:textId="3032A7FE" w:rsidR="00933EFA" w:rsidRPr="00C51D3D" w:rsidRDefault="00872376" w:rsidP="00933EFA">
      <w:pPr>
        <w:spacing w:line="300" w:lineRule="auto"/>
        <w:ind w:firstLineChars="200" w:firstLine="480"/>
        <w:rPr>
          <w:rFonts w:ascii="Times New Roman" w:hAnsi="Times New Roman"/>
          <w:sz w:val="24"/>
        </w:rPr>
      </w:pPr>
      <w:r>
        <w:rPr>
          <w:rFonts w:ascii="Times New Roman" w:hAnsi="Times New Roman" w:hint="eastAsia"/>
          <w:sz w:val="24"/>
        </w:rPr>
        <w:t>根据</w:t>
      </w:r>
      <w:r>
        <w:rPr>
          <w:rFonts w:ascii="Times New Roman" w:hAnsi="Times New Roman" w:hint="eastAsia"/>
          <w:sz w:val="24"/>
        </w:rPr>
        <w:t>2.3</w:t>
      </w:r>
      <w:r>
        <w:rPr>
          <w:rFonts w:ascii="Times New Roman" w:hAnsi="Times New Roman" w:hint="eastAsia"/>
          <w:sz w:val="24"/>
        </w:rPr>
        <w:t>中提出的实验思路和计算模型计算得到的数据如表</w:t>
      </w:r>
      <w:r>
        <w:rPr>
          <w:rFonts w:ascii="Times New Roman" w:hAnsi="Times New Roman" w:hint="eastAsia"/>
          <w:sz w:val="24"/>
        </w:rPr>
        <w:t>3.</w:t>
      </w:r>
      <w:r w:rsidR="00632DA8">
        <w:rPr>
          <w:rFonts w:ascii="Times New Roman" w:hAnsi="Times New Roman"/>
          <w:sz w:val="24"/>
        </w:rPr>
        <w:t>4</w:t>
      </w:r>
    </w:p>
    <w:p w14:paraId="5C727E60" w14:textId="4305DBC9" w:rsidR="00933EFA" w:rsidRPr="005C1D24" w:rsidRDefault="005C1D24" w:rsidP="005C1D24">
      <w:pPr>
        <w:jc w:val="center"/>
        <w:rPr>
          <w:rFonts w:ascii="Times New Roman" w:eastAsia="等线" w:hAnsi="Times New Roman"/>
          <w:sz w:val="18"/>
          <w:szCs w:val="18"/>
        </w:rPr>
      </w:pPr>
      <w:r w:rsidRPr="00C51D3D">
        <w:rPr>
          <w:rFonts w:ascii="Times New Roman" w:eastAsia="等线" w:hAnsi="Times New Roman"/>
          <w:b/>
          <w:sz w:val="18"/>
          <w:szCs w:val="18"/>
        </w:rPr>
        <w:t>表</w:t>
      </w:r>
      <w:r>
        <w:rPr>
          <w:rFonts w:ascii="Times New Roman" w:eastAsia="等线" w:hAnsi="Times New Roman" w:hint="eastAsia"/>
          <w:b/>
          <w:sz w:val="18"/>
          <w:szCs w:val="18"/>
        </w:rPr>
        <w:t>3</w:t>
      </w:r>
      <w:r w:rsidRPr="00C51D3D">
        <w:rPr>
          <w:rFonts w:ascii="Times New Roman" w:eastAsia="等线" w:hAnsi="Times New Roman"/>
          <w:b/>
          <w:sz w:val="18"/>
          <w:szCs w:val="18"/>
        </w:rPr>
        <w:t>.</w:t>
      </w:r>
      <w:r w:rsidR="00632DA8">
        <w:rPr>
          <w:rFonts w:ascii="Times New Roman" w:eastAsia="等线" w:hAnsi="Times New Roman"/>
          <w:b/>
          <w:sz w:val="18"/>
          <w:szCs w:val="18"/>
        </w:rPr>
        <w:t>4</w:t>
      </w:r>
      <w:r w:rsidRPr="00C51D3D">
        <w:rPr>
          <w:rFonts w:ascii="Times New Roman" w:eastAsia="等线" w:hAnsi="Times New Roman"/>
          <w:b/>
          <w:sz w:val="18"/>
          <w:szCs w:val="18"/>
        </w:rPr>
        <w:t xml:space="preserve">  </w:t>
      </w:r>
      <w:r>
        <w:rPr>
          <w:rFonts w:ascii="Times New Roman" w:eastAsia="等线" w:hAnsi="Times New Roman" w:hint="eastAsia"/>
          <w:b/>
          <w:sz w:val="18"/>
          <w:szCs w:val="18"/>
        </w:rPr>
        <w:t>多变量</w:t>
      </w:r>
      <w:r>
        <w:rPr>
          <w:rFonts w:ascii="Times New Roman" w:eastAsia="等线" w:hAnsi="Times New Roman" w:hint="eastAsia"/>
          <w:b/>
          <w:sz w:val="18"/>
          <w:szCs w:val="18"/>
        </w:rPr>
        <w:t>Fama-MacBe</w:t>
      </w:r>
      <w:r w:rsidR="00E046A4">
        <w:rPr>
          <w:rFonts w:ascii="Times New Roman" w:eastAsia="等线" w:hAnsi="Times New Roman" w:hint="eastAsia"/>
          <w:b/>
          <w:sz w:val="18"/>
          <w:szCs w:val="18"/>
        </w:rPr>
        <w:t>t</w:t>
      </w:r>
      <w:r>
        <w:rPr>
          <w:rFonts w:ascii="Times New Roman" w:eastAsia="等线" w:hAnsi="Times New Roman" w:hint="eastAsia"/>
          <w:b/>
          <w:sz w:val="18"/>
          <w:szCs w:val="18"/>
        </w:rPr>
        <w:t>h</w:t>
      </w:r>
      <w:r>
        <w:rPr>
          <w:rFonts w:ascii="Times New Roman" w:eastAsia="等线" w:hAnsi="Times New Roman" w:hint="eastAsia"/>
          <w:b/>
          <w:sz w:val="18"/>
          <w:szCs w:val="18"/>
        </w:rPr>
        <w:t>回归结果</w:t>
      </w:r>
    </w:p>
    <w:tbl>
      <w:tblPr>
        <w:tblW w:w="0" w:type="auto"/>
        <w:tblBorders>
          <w:top w:val="single" w:sz="12" w:space="0" w:color="auto"/>
          <w:bottom w:val="single" w:sz="12" w:space="0" w:color="auto"/>
        </w:tblBorders>
        <w:tblLook w:val="04A0" w:firstRow="1" w:lastRow="0" w:firstColumn="1" w:lastColumn="0" w:noHBand="0" w:noVBand="1"/>
      </w:tblPr>
      <w:tblGrid>
        <w:gridCol w:w="2273"/>
        <w:gridCol w:w="2266"/>
        <w:gridCol w:w="2329"/>
        <w:gridCol w:w="2202"/>
      </w:tblGrid>
      <w:tr w:rsidR="00BF4AD2" w14:paraId="0D66DC65" w14:textId="77777777">
        <w:tc>
          <w:tcPr>
            <w:tcW w:w="2323" w:type="dxa"/>
            <w:tcBorders>
              <w:top w:val="single" w:sz="12" w:space="0" w:color="auto"/>
              <w:left w:val="nil"/>
              <w:bottom w:val="single" w:sz="6" w:space="0" w:color="auto"/>
              <w:right w:val="nil"/>
              <w:tl2br w:val="nil"/>
              <w:tr2bl w:val="nil"/>
            </w:tcBorders>
            <w:shd w:val="clear" w:color="auto" w:fill="auto"/>
          </w:tcPr>
          <w:p w14:paraId="502D99BD" w14:textId="77777777" w:rsidR="00BF4AD2" w:rsidRDefault="00BF4AD2">
            <w:pPr>
              <w:spacing w:line="300" w:lineRule="auto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 w:hint="eastAsia"/>
                <w:sz w:val="24"/>
              </w:rPr>
              <w:t>市值</w:t>
            </w:r>
          </w:p>
        </w:tc>
        <w:tc>
          <w:tcPr>
            <w:tcW w:w="2324" w:type="dxa"/>
            <w:tcBorders>
              <w:top w:val="single" w:sz="12" w:space="0" w:color="auto"/>
              <w:left w:val="nil"/>
              <w:bottom w:val="single" w:sz="6" w:space="0" w:color="auto"/>
              <w:right w:val="nil"/>
              <w:tl2br w:val="nil"/>
              <w:tr2bl w:val="nil"/>
            </w:tcBorders>
            <w:shd w:val="clear" w:color="auto" w:fill="auto"/>
          </w:tcPr>
          <w:p w14:paraId="006FD270" w14:textId="77777777" w:rsidR="00BF4AD2" w:rsidRDefault="00BF4AD2">
            <w:pPr>
              <w:spacing w:line="300" w:lineRule="auto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 w:hint="eastAsia"/>
                <w:sz w:val="24"/>
              </w:rPr>
              <w:t>盈利价格比</w:t>
            </w:r>
          </w:p>
        </w:tc>
        <w:tc>
          <w:tcPr>
            <w:tcW w:w="2383" w:type="dxa"/>
            <w:tcBorders>
              <w:top w:val="single" w:sz="12" w:space="0" w:color="auto"/>
              <w:left w:val="nil"/>
              <w:bottom w:val="single" w:sz="6" w:space="0" w:color="auto"/>
              <w:right w:val="nil"/>
              <w:tl2br w:val="nil"/>
              <w:tr2bl w:val="nil"/>
            </w:tcBorders>
            <w:shd w:val="clear" w:color="auto" w:fill="auto"/>
          </w:tcPr>
          <w:p w14:paraId="5CE8BFF1" w14:textId="77777777" w:rsidR="00BF4AD2" w:rsidRDefault="00BF4AD2">
            <w:pPr>
              <w:spacing w:line="300" w:lineRule="auto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 w:hint="eastAsia"/>
                <w:sz w:val="24"/>
              </w:rPr>
              <w:t>风险因子</w:t>
            </w:r>
            <w:r>
              <w:rPr>
                <w:rFonts w:ascii="Times New Roman" w:hAnsi="Times New Roman" w:hint="eastAsia"/>
                <w:sz w:val="24"/>
              </w:rPr>
              <w:t>Beta</w:t>
            </w:r>
          </w:p>
        </w:tc>
        <w:tc>
          <w:tcPr>
            <w:tcW w:w="2256" w:type="dxa"/>
            <w:tcBorders>
              <w:top w:val="single" w:sz="12" w:space="0" w:color="auto"/>
              <w:left w:val="nil"/>
              <w:bottom w:val="single" w:sz="6" w:space="0" w:color="auto"/>
              <w:right w:val="nil"/>
              <w:tl2br w:val="nil"/>
              <w:tr2bl w:val="nil"/>
            </w:tcBorders>
            <w:shd w:val="clear" w:color="auto" w:fill="auto"/>
          </w:tcPr>
          <w:p w14:paraId="681875AA" w14:textId="77777777" w:rsidR="00BF4AD2" w:rsidRDefault="00BF4AD2">
            <w:pPr>
              <w:spacing w:line="300" w:lineRule="auto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C</w:t>
            </w:r>
            <w:r>
              <w:rPr>
                <w:rFonts w:ascii="Times New Roman" w:hAnsi="Times New Roman" w:hint="eastAsia"/>
                <w:sz w:val="24"/>
              </w:rPr>
              <w:t>onst</w:t>
            </w:r>
          </w:p>
        </w:tc>
      </w:tr>
      <w:tr w:rsidR="00BF4AD2" w14:paraId="7AD914F5" w14:textId="77777777">
        <w:tc>
          <w:tcPr>
            <w:tcW w:w="2323" w:type="dxa"/>
            <w:shd w:val="clear" w:color="auto" w:fill="auto"/>
          </w:tcPr>
          <w:p w14:paraId="3E21B5CE" w14:textId="61588961" w:rsidR="005F5409" w:rsidRDefault="002C0534">
            <w:pPr>
              <w:spacing w:line="300" w:lineRule="auto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 w:hint="eastAsia"/>
                <w:sz w:val="24"/>
              </w:rPr>
              <w:t>0.0069</w:t>
            </w:r>
          </w:p>
          <w:p w14:paraId="2E4872A2" w14:textId="27D31C18" w:rsidR="0035053E" w:rsidRDefault="0035053E">
            <w:pPr>
              <w:spacing w:line="300" w:lineRule="auto"/>
              <w:jc w:val="center"/>
              <w:rPr>
                <w:rFonts w:ascii="Times New Roman" w:hAnsi="Times New Roman"/>
                <w:sz w:val="24"/>
              </w:rPr>
            </w:pPr>
            <w:r w:rsidRPr="00933EFA">
              <w:rPr>
                <w:rFonts w:ascii="Times New Roman" w:hAnsi="Times New Roman" w:hint="eastAsia"/>
                <w:sz w:val="22"/>
                <w:szCs w:val="22"/>
              </w:rPr>
              <w:t>(</w:t>
            </w:r>
            <w:r w:rsidR="002C0534" w:rsidRPr="00933EFA">
              <w:rPr>
                <w:rFonts w:ascii="Times New Roman" w:hAnsi="Times New Roman" w:hint="eastAsia"/>
                <w:sz w:val="22"/>
                <w:szCs w:val="22"/>
              </w:rPr>
              <w:t>0.7516</w:t>
            </w:r>
            <w:r w:rsidRPr="00933EFA">
              <w:rPr>
                <w:rFonts w:ascii="Times New Roman" w:hAnsi="Times New Roman" w:hint="eastAsia"/>
                <w:sz w:val="22"/>
                <w:szCs w:val="22"/>
              </w:rPr>
              <w:t>)</w:t>
            </w:r>
          </w:p>
        </w:tc>
        <w:tc>
          <w:tcPr>
            <w:tcW w:w="2324" w:type="dxa"/>
            <w:shd w:val="clear" w:color="auto" w:fill="auto"/>
          </w:tcPr>
          <w:p w14:paraId="2C627FAD" w14:textId="77777777" w:rsidR="00BF4AD2" w:rsidRDefault="00BF4AD2">
            <w:pPr>
              <w:spacing w:line="300" w:lineRule="auto"/>
              <w:rPr>
                <w:rFonts w:ascii="Times New Roman" w:hAnsi="Times New Roman"/>
                <w:sz w:val="24"/>
              </w:rPr>
            </w:pPr>
          </w:p>
        </w:tc>
        <w:tc>
          <w:tcPr>
            <w:tcW w:w="2383" w:type="dxa"/>
            <w:shd w:val="clear" w:color="auto" w:fill="auto"/>
          </w:tcPr>
          <w:p w14:paraId="59C8ECFB" w14:textId="77777777" w:rsidR="00BF4AD2" w:rsidRDefault="00BF4AD2">
            <w:pPr>
              <w:spacing w:line="300" w:lineRule="auto"/>
              <w:rPr>
                <w:rFonts w:ascii="Times New Roman" w:hAnsi="Times New Roman"/>
                <w:sz w:val="24"/>
              </w:rPr>
            </w:pPr>
          </w:p>
        </w:tc>
        <w:tc>
          <w:tcPr>
            <w:tcW w:w="2256" w:type="dxa"/>
            <w:shd w:val="clear" w:color="auto" w:fill="auto"/>
          </w:tcPr>
          <w:p w14:paraId="0C3850EC" w14:textId="2648A420" w:rsidR="00BF4AD2" w:rsidRDefault="002C0534">
            <w:pPr>
              <w:spacing w:line="300" w:lineRule="auto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 w:hint="eastAsia"/>
                <w:sz w:val="24"/>
              </w:rPr>
              <w:t>-0.1392</w:t>
            </w:r>
            <w:r w:rsidR="009B6F7A">
              <w:rPr>
                <w:rFonts w:ascii="Times New Roman" w:hAnsi="Times New Roman"/>
                <w:sz w:val="24"/>
              </w:rPr>
              <w:t>***</w:t>
            </w:r>
          </w:p>
          <w:p w14:paraId="67852B40" w14:textId="335FCE54" w:rsidR="00BB6BD7" w:rsidRDefault="00BB6BD7">
            <w:pPr>
              <w:spacing w:line="300" w:lineRule="auto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 w:hint="eastAsia"/>
                <w:sz w:val="24"/>
              </w:rPr>
              <w:t>(</w:t>
            </w:r>
            <w:r w:rsidR="002C0534">
              <w:rPr>
                <w:rFonts w:ascii="Times New Roman" w:hAnsi="Times New Roman" w:hint="eastAsia"/>
                <w:sz w:val="24"/>
              </w:rPr>
              <w:t>-3.1019</w:t>
            </w:r>
            <w:r>
              <w:rPr>
                <w:rFonts w:ascii="Times New Roman" w:hAnsi="Times New Roman" w:hint="eastAsia"/>
                <w:sz w:val="24"/>
              </w:rPr>
              <w:t>)</w:t>
            </w:r>
          </w:p>
        </w:tc>
      </w:tr>
      <w:tr w:rsidR="00BF4AD2" w14:paraId="73CA54A9" w14:textId="77777777">
        <w:tc>
          <w:tcPr>
            <w:tcW w:w="2323" w:type="dxa"/>
            <w:shd w:val="clear" w:color="auto" w:fill="auto"/>
          </w:tcPr>
          <w:p w14:paraId="7505EB9E" w14:textId="77777777" w:rsidR="00BF4AD2" w:rsidRDefault="00BF4AD2">
            <w:pPr>
              <w:spacing w:line="300" w:lineRule="auto"/>
              <w:rPr>
                <w:rFonts w:ascii="Times New Roman" w:hAnsi="Times New Roman"/>
                <w:sz w:val="24"/>
              </w:rPr>
            </w:pPr>
          </w:p>
        </w:tc>
        <w:tc>
          <w:tcPr>
            <w:tcW w:w="2324" w:type="dxa"/>
            <w:shd w:val="clear" w:color="auto" w:fill="auto"/>
          </w:tcPr>
          <w:p w14:paraId="7F2D0CE6" w14:textId="77777777" w:rsidR="00BF4AD2" w:rsidRDefault="0064771E">
            <w:pPr>
              <w:spacing w:line="300" w:lineRule="auto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 w:hint="eastAsia"/>
                <w:sz w:val="24"/>
              </w:rPr>
              <w:t>-0.0368</w:t>
            </w:r>
          </w:p>
          <w:p w14:paraId="7E54C12C" w14:textId="77777777" w:rsidR="0064771E" w:rsidRDefault="0064771E">
            <w:pPr>
              <w:spacing w:line="300" w:lineRule="auto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 w:hint="eastAsia"/>
                <w:sz w:val="24"/>
              </w:rPr>
              <w:t>(-1.0163)</w:t>
            </w:r>
          </w:p>
        </w:tc>
        <w:tc>
          <w:tcPr>
            <w:tcW w:w="2383" w:type="dxa"/>
            <w:shd w:val="clear" w:color="auto" w:fill="auto"/>
          </w:tcPr>
          <w:p w14:paraId="1483AB4D" w14:textId="77777777" w:rsidR="00BF4AD2" w:rsidRDefault="00BF4AD2">
            <w:pPr>
              <w:spacing w:line="300" w:lineRule="auto"/>
              <w:rPr>
                <w:rFonts w:ascii="Times New Roman" w:hAnsi="Times New Roman"/>
                <w:sz w:val="24"/>
              </w:rPr>
            </w:pPr>
          </w:p>
        </w:tc>
        <w:tc>
          <w:tcPr>
            <w:tcW w:w="2256" w:type="dxa"/>
            <w:shd w:val="clear" w:color="auto" w:fill="auto"/>
          </w:tcPr>
          <w:p w14:paraId="1A4F5542" w14:textId="77777777" w:rsidR="00BF4AD2" w:rsidRDefault="0064771E">
            <w:pPr>
              <w:spacing w:line="300" w:lineRule="auto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 w:hint="eastAsia"/>
                <w:sz w:val="24"/>
              </w:rPr>
              <w:t>0.0123</w:t>
            </w:r>
          </w:p>
          <w:p w14:paraId="708685DD" w14:textId="77777777" w:rsidR="0064771E" w:rsidRDefault="0064771E">
            <w:pPr>
              <w:spacing w:line="300" w:lineRule="auto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 w:hint="eastAsia"/>
                <w:sz w:val="24"/>
              </w:rPr>
              <w:t>(0.6539)</w:t>
            </w:r>
          </w:p>
        </w:tc>
      </w:tr>
      <w:tr w:rsidR="0064771E" w14:paraId="6102163F" w14:textId="77777777">
        <w:tc>
          <w:tcPr>
            <w:tcW w:w="2323" w:type="dxa"/>
            <w:shd w:val="clear" w:color="auto" w:fill="auto"/>
          </w:tcPr>
          <w:p w14:paraId="341ECE75" w14:textId="77777777" w:rsidR="0064771E" w:rsidRDefault="0064771E">
            <w:pPr>
              <w:spacing w:line="300" w:lineRule="auto"/>
              <w:rPr>
                <w:rFonts w:ascii="Times New Roman" w:hAnsi="Times New Roman"/>
                <w:sz w:val="24"/>
              </w:rPr>
            </w:pPr>
          </w:p>
        </w:tc>
        <w:tc>
          <w:tcPr>
            <w:tcW w:w="2324" w:type="dxa"/>
            <w:shd w:val="clear" w:color="auto" w:fill="auto"/>
          </w:tcPr>
          <w:p w14:paraId="1CE32A1C" w14:textId="77777777" w:rsidR="0064771E" w:rsidRDefault="0064771E">
            <w:pPr>
              <w:spacing w:line="300" w:lineRule="auto"/>
              <w:jc w:val="center"/>
              <w:rPr>
                <w:rFonts w:ascii="Times New Roman" w:hAnsi="Times New Roman"/>
                <w:sz w:val="24"/>
              </w:rPr>
            </w:pPr>
          </w:p>
        </w:tc>
        <w:tc>
          <w:tcPr>
            <w:tcW w:w="2383" w:type="dxa"/>
            <w:shd w:val="clear" w:color="auto" w:fill="auto"/>
          </w:tcPr>
          <w:p w14:paraId="51D33236" w14:textId="77777777" w:rsidR="0064771E" w:rsidRDefault="0064771E">
            <w:pPr>
              <w:spacing w:line="300" w:lineRule="auto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 w:hint="eastAsia"/>
                <w:sz w:val="24"/>
              </w:rPr>
              <w:t>0.0091</w:t>
            </w:r>
          </w:p>
          <w:p w14:paraId="2E3A2ABE" w14:textId="77777777" w:rsidR="0064771E" w:rsidRDefault="0064771E">
            <w:pPr>
              <w:spacing w:line="300" w:lineRule="auto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 w:hint="eastAsia"/>
                <w:sz w:val="24"/>
              </w:rPr>
              <w:t>(0.5305)</w:t>
            </w:r>
          </w:p>
        </w:tc>
        <w:tc>
          <w:tcPr>
            <w:tcW w:w="2256" w:type="dxa"/>
            <w:shd w:val="clear" w:color="auto" w:fill="auto"/>
          </w:tcPr>
          <w:p w14:paraId="08868ECC" w14:textId="77777777" w:rsidR="0064771E" w:rsidRDefault="0064771E">
            <w:pPr>
              <w:spacing w:line="300" w:lineRule="auto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 w:hint="eastAsia"/>
                <w:sz w:val="24"/>
              </w:rPr>
              <w:t>0.0011</w:t>
            </w:r>
          </w:p>
          <w:p w14:paraId="2D20DE6F" w14:textId="77777777" w:rsidR="0064771E" w:rsidRDefault="0064771E">
            <w:pPr>
              <w:spacing w:line="300" w:lineRule="auto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 w:hint="eastAsia"/>
                <w:sz w:val="24"/>
              </w:rPr>
              <w:t>(0.0768)</w:t>
            </w:r>
          </w:p>
        </w:tc>
      </w:tr>
      <w:tr w:rsidR="0064771E" w14:paraId="2874DFC4" w14:textId="77777777">
        <w:tc>
          <w:tcPr>
            <w:tcW w:w="2323" w:type="dxa"/>
            <w:shd w:val="clear" w:color="auto" w:fill="auto"/>
          </w:tcPr>
          <w:p w14:paraId="1FEE1A3D" w14:textId="77777777" w:rsidR="0064771E" w:rsidRDefault="002C0534" w:rsidP="002C0534">
            <w:pPr>
              <w:spacing w:line="300" w:lineRule="auto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 w:hint="eastAsia"/>
                <w:sz w:val="24"/>
              </w:rPr>
              <w:t>0.0076</w:t>
            </w:r>
          </w:p>
          <w:p w14:paraId="281C6B7F" w14:textId="7FDD0E01" w:rsidR="002C0534" w:rsidRDefault="002C0534" w:rsidP="002C0534">
            <w:pPr>
              <w:spacing w:line="300" w:lineRule="auto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 w:hint="eastAsia"/>
                <w:sz w:val="24"/>
              </w:rPr>
              <w:t>(0.8483)</w:t>
            </w:r>
          </w:p>
        </w:tc>
        <w:tc>
          <w:tcPr>
            <w:tcW w:w="2324" w:type="dxa"/>
            <w:shd w:val="clear" w:color="auto" w:fill="auto"/>
          </w:tcPr>
          <w:p w14:paraId="76E440F1" w14:textId="5D5AFFBD" w:rsidR="0064771E" w:rsidRDefault="002C0534">
            <w:pPr>
              <w:spacing w:line="300" w:lineRule="auto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 w:hint="eastAsia"/>
                <w:sz w:val="24"/>
              </w:rPr>
              <w:t>-0.0811</w:t>
            </w:r>
            <w:r w:rsidR="009B6F7A">
              <w:rPr>
                <w:rFonts w:ascii="Times New Roman" w:hAnsi="Times New Roman"/>
                <w:sz w:val="24"/>
              </w:rPr>
              <w:t>***</w:t>
            </w:r>
          </w:p>
          <w:p w14:paraId="65549D3C" w14:textId="59072741" w:rsidR="002C0534" w:rsidRDefault="002C0534">
            <w:pPr>
              <w:spacing w:line="300" w:lineRule="auto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 w:hint="eastAsia"/>
                <w:sz w:val="24"/>
              </w:rPr>
              <w:t>(-2.4157)</w:t>
            </w:r>
          </w:p>
        </w:tc>
        <w:tc>
          <w:tcPr>
            <w:tcW w:w="2383" w:type="dxa"/>
            <w:shd w:val="clear" w:color="auto" w:fill="auto"/>
          </w:tcPr>
          <w:p w14:paraId="7A20E62D" w14:textId="77777777" w:rsidR="0064771E" w:rsidRDefault="0064771E">
            <w:pPr>
              <w:spacing w:line="300" w:lineRule="auto"/>
              <w:jc w:val="center"/>
              <w:rPr>
                <w:rFonts w:ascii="Times New Roman" w:hAnsi="Times New Roman"/>
                <w:sz w:val="24"/>
              </w:rPr>
            </w:pPr>
          </w:p>
        </w:tc>
        <w:tc>
          <w:tcPr>
            <w:tcW w:w="2256" w:type="dxa"/>
            <w:shd w:val="clear" w:color="auto" w:fill="auto"/>
          </w:tcPr>
          <w:p w14:paraId="1FD395BC" w14:textId="02BD2CC2" w:rsidR="0064771E" w:rsidRDefault="002C0534">
            <w:pPr>
              <w:spacing w:line="300" w:lineRule="auto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 w:hint="eastAsia"/>
                <w:sz w:val="24"/>
              </w:rPr>
              <w:t>-0.1533</w:t>
            </w:r>
            <w:r w:rsidR="009B6F7A">
              <w:rPr>
                <w:rFonts w:ascii="Times New Roman" w:hAnsi="Times New Roman"/>
                <w:sz w:val="24"/>
              </w:rPr>
              <w:t>***</w:t>
            </w:r>
          </w:p>
          <w:p w14:paraId="5B2B5551" w14:textId="3E4C4153" w:rsidR="002C0534" w:rsidRDefault="002C0534">
            <w:pPr>
              <w:spacing w:line="300" w:lineRule="auto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 w:hint="eastAsia"/>
                <w:sz w:val="24"/>
              </w:rPr>
              <w:t>(-3.4983)</w:t>
            </w:r>
          </w:p>
        </w:tc>
      </w:tr>
      <w:tr w:rsidR="002C0534" w14:paraId="65E76E9D" w14:textId="77777777">
        <w:tc>
          <w:tcPr>
            <w:tcW w:w="2323" w:type="dxa"/>
            <w:shd w:val="clear" w:color="auto" w:fill="auto"/>
          </w:tcPr>
          <w:p w14:paraId="7CB7D700" w14:textId="77777777" w:rsidR="002C0534" w:rsidRDefault="002C0534" w:rsidP="002C0534">
            <w:pPr>
              <w:spacing w:line="300" w:lineRule="auto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 w:hint="eastAsia"/>
                <w:sz w:val="24"/>
              </w:rPr>
              <w:t>0.0071</w:t>
            </w:r>
          </w:p>
          <w:p w14:paraId="496458D5" w14:textId="60602121" w:rsidR="002C0534" w:rsidRDefault="002C0534" w:rsidP="002C0534">
            <w:pPr>
              <w:spacing w:line="300" w:lineRule="auto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 w:hint="eastAsia"/>
                <w:sz w:val="24"/>
              </w:rPr>
              <w:lastRenderedPageBreak/>
              <w:t>(0.8113)</w:t>
            </w:r>
          </w:p>
        </w:tc>
        <w:tc>
          <w:tcPr>
            <w:tcW w:w="2324" w:type="dxa"/>
            <w:shd w:val="clear" w:color="auto" w:fill="auto"/>
          </w:tcPr>
          <w:p w14:paraId="29B0C95C" w14:textId="77777777" w:rsidR="002C0534" w:rsidRDefault="002C0534">
            <w:pPr>
              <w:spacing w:line="300" w:lineRule="auto"/>
              <w:jc w:val="center"/>
              <w:rPr>
                <w:rFonts w:ascii="Times New Roman" w:hAnsi="Times New Roman"/>
                <w:sz w:val="24"/>
              </w:rPr>
            </w:pPr>
          </w:p>
        </w:tc>
        <w:tc>
          <w:tcPr>
            <w:tcW w:w="2383" w:type="dxa"/>
            <w:shd w:val="clear" w:color="auto" w:fill="auto"/>
          </w:tcPr>
          <w:p w14:paraId="025826FB" w14:textId="77777777" w:rsidR="002C0534" w:rsidRDefault="002C0534">
            <w:pPr>
              <w:spacing w:line="300" w:lineRule="auto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 w:hint="eastAsia"/>
                <w:sz w:val="24"/>
              </w:rPr>
              <w:t>0.0009</w:t>
            </w:r>
          </w:p>
          <w:p w14:paraId="7E298A10" w14:textId="0C625888" w:rsidR="002C0534" w:rsidRDefault="002C0534">
            <w:pPr>
              <w:spacing w:line="300" w:lineRule="auto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 w:hint="eastAsia"/>
                <w:sz w:val="24"/>
              </w:rPr>
              <w:lastRenderedPageBreak/>
              <w:t>(0.5811)</w:t>
            </w:r>
          </w:p>
        </w:tc>
        <w:tc>
          <w:tcPr>
            <w:tcW w:w="2256" w:type="dxa"/>
            <w:shd w:val="clear" w:color="auto" w:fill="auto"/>
          </w:tcPr>
          <w:p w14:paraId="335F8FFB" w14:textId="23BCC3AC" w:rsidR="002C0534" w:rsidRDefault="001B1912">
            <w:pPr>
              <w:spacing w:line="300" w:lineRule="auto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 w:hint="eastAsia"/>
                <w:sz w:val="24"/>
              </w:rPr>
              <w:lastRenderedPageBreak/>
              <w:t>-0.1549</w:t>
            </w:r>
            <w:r w:rsidR="009B6F7A">
              <w:rPr>
                <w:rFonts w:ascii="Times New Roman" w:hAnsi="Times New Roman"/>
                <w:sz w:val="24"/>
              </w:rPr>
              <w:t>***</w:t>
            </w:r>
          </w:p>
          <w:p w14:paraId="1AA27822" w14:textId="67DDD8F4" w:rsidR="001B1912" w:rsidRDefault="001B1912">
            <w:pPr>
              <w:spacing w:line="300" w:lineRule="auto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 w:hint="eastAsia"/>
                <w:sz w:val="24"/>
              </w:rPr>
              <w:lastRenderedPageBreak/>
              <w:t>(-3.6667)</w:t>
            </w:r>
          </w:p>
        </w:tc>
      </w:tr>
      <w:tr w:rsidR="001B1912" w14:paraId="33A3FD14" w14:textId="77777777">
        <w:tc>
          <w:tcPr>
            <w:tcW w:w="2323" w:type="dxa"/>
            <w:shd w:val="clear" w:color="auto" w:fill="auto"/>
          </w:tcPr>
          <w:p w14:paraId="54901191" w14:textId="77777777" w:rsidR="001B1912" w:rsidRDefault="001B1912" w:rsidP="002C0534">
            <w:pPr>
              <w:spacing w:line="300" w:lineRule="auto"/>
              <w:jc w:val="center"/>
              <w:rPr>
                <w:rFonts w:ascii="Times New Roman" w:hAnsi="Times New Roman"/>
                <w:sz w:val="24"/>
              </w:rPr>
            </w:pPr>
          </w:p>
        </w:tc>
        <w:tc>
          <w:tcPr>
            <w:tcW w:w="2324" w:type="dxa"/>
            <w:shd w:val="clear" w:color="auto" w:fill="auto"/>
          </w:tcPr>
          <w:p w14:paraId="2ABC8ECF" w14:textId="77777777" w:rsidR="001B1912" w:rsidRDefault="001B1912">
            <w:pPr>
              <w:spacing w:line="300" w:lineRule="auto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 w:hint="eastAsia"/>
                <w:sz w:val="24"/>
              </w:rPr>
              <w:t>-0.0267</w:t>
            </w:r>
          </w:p>
          <w:p w14:paraId="35FEB959" w14:textId="5F58ACE0" w:rsidR="001B1912" w:rsidRDefault="001B1912">
            <w:pPr>
              <w:spacing w:line="300" w:lineRule="auto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 w:hint="eastAsia"/>
                <w:sz w:val="24"/>
              </w:rPr>
              <w:t>(-0.7952)</w:t>
            </w:r>
          </w:p>
        </w:tc>
        <w:tc>
          <w:tcPr>
            <w:tcW w:w="2383" w:type="dxa"/>
            <w:shd w:val="clear" w:color="auto" w:fill="auto"/>
          </w:tcPr>
          <w:p w14:paraId="67E0338B" w14:textId="77777777" w:rsidR="001B1912" w:rsidRDefault="001B1912">
            <w:pPr>
              <w:spacing w:line="300" w:lineRule="auto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 w:hint="eastAsia"/>
                <w:sz w:val="24"/>
              </w:rPr>
              <w:t>0.0092</w:t>
            </w:r>
          </w:p>
          <w:p w14:paraId="081964BA" w14:textId="54452EDC" w:rsidR="001B1912" w:rsidRDefault="001B1912">
            <w:pPr>
              <w:spacing w:line="300" w:lineRule="auto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 w:hint="eastAsia"/>
                <w:sz w:val="24"/>
              </w:rPr>
              <w:t>(0.5384)</w:t>
            </w:r>
          </w:p>
        </w:tc>
        <w:tc>
          <w:tcPr>
            <w:tcW w:w="2256" w:type="dxa"/>
            <w:shd w:val="clear" w:color="auto" w:fill="auto"/>
          </w:tcPr>
          <w:p w14:paraId="19E24DCF" w14:textId="77777777" w:rsidR="001B1912" w:rsidRDefault="001B1912">
            <w:pPr>
              <w:spacing w:line="300" w:lineRule="auto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 w:hint="eastAsia"/>
                <w:sz w:val="24"/>
              </w:rPr>
              <w:t>0.0015</w:t>
            </w:r>
          </w:p>
          <w:p w14:paraId="5139DB6E" w14:textId="4DEAB25D" w:rsidR="001B1912" w:rsidRDefault="001B1912">
            <w:pPr>
              <w:spacing w:line="300" w:lineRule="auto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 w:hint="eastAsia"/>
                <w:sz w:val="24"/>
              </w:rPr>
              <w:t>(0.1043)</w:t>
            </w:r>
          </w:p>
        </w:tc>
      </w:tr>
      <w:tr w:rsidR="00BF4AD2" w14:paraId="0AD7D5CC" w14:textId="77777777">
        <w:tc>
          <w:tcPr>
            <w:tcW w:w="2323" w:type="dxa"/>
            <w:shd w:val="clear" w:color="auto" w:fill="auto"/>
          </w:tcPr>
          <w:p w14:paraId="26B925CA" w14:textId="4D89F171" w:rsidR="005F5409" w:rsidRDefault="002C0534">
            <w:pPr>
              <w:spacing w:line="300" w:lineRule="auto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 w:hint="eastAsia"/>
                <w:sz w:val="24"/>
              </w:rPr>
              <w:t>0.0077</w:t>
            </w:r>
          </w:p>
          <w:p w14:paraId="27EB8A14" w14:textId="2D9EE5F7" w:rsidR="00BF4AD2" w:rsidRDefault="005F5409">
            <w:pPr>
              <w:spacing w:line="300" w:lineRule="auto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 w:hint="eastAsia"/>
                <w:sz w:val="24"/>
              </w:rPr>
              <w:t>（</w:t>
            </w:r>
            <w:r w:rsidR="002C0534">
              <w:rPr>
                <w:rFonts w:ascii="Times New Roman" w:hAnsi="Times New Roman" w:hint="eastAsia"/>
                <w:sz w:val="24"/>
              </w:rPr>
              <w:t>0.8961</w:t>
            </w:r>
            <w:r>
              <w:rPr>
                <w:rFonts w:ascii="Times New Roman" w:hAnsi="Times New Roman" w:hint="eastAsia"/>
                <w:sz w:val="24"/>
              </w:rPr>
              <w:t>）</w:t>
            </w:r>
          </w:p>
        </w:tc>
        <w:tc>
          <w:tcPr>
            <w:tcW w:w="2324" w:type="dxa"/>
            <w:shd w:val="clear" w:color="auto" w:fill="auto"/>
          </w:tcPr>
          <w:p w14:paraId="121CF6FD" w14:textId="51ED6C30" w:rsidR="00BF4AD2" w:rsidRDefault="005F5409">
            <w:pPr>
              <w:spacing w:line="300" w:lineRule="auto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 w:hint="eastAsia"/>
                <w:sz w:val="24"/>
              </w:rPr>
              <w:t>-0.0</w:t>
            </w:r>
            <w:r w:rsidR="002C0534">
              <w:rPr>
                <w:rFonts w:ascii="Times New Roman" w:hAnsi="Times New Roman" w:hint="eastAsia"/>
                <w:sz w:val="24"/>
              </w:rPr>
              <w:t>692</w:t>
            </w:r>
            <w:r w:rsidR="009B6F7A">
              <w:rPr>
                <w:rFonts w:ascii="Times New Roman" w:hAnsi="Times New Roman"/>
                <w:sz w:val="24"/>
              </w:rPr>
              <w:t>**</w:t>
            </w:r>
          </w:p>
          <w:p w14:paraId="7C3BF397" w14:textId="6DCAD954" w:rsidR="005F5409" w:rsidRDefault="005F5409">
            <w:pPr>
              <w:spacing w:line="300" w:lineRule="auto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 w:hint="eastAsia"/>
                <w:sz w:val="24"/>
              </w:rPr>
              <w:t>（</w:t>
            </w:r>
            <w:r>
              <w:rPr>
                <w:rFonts w:ascii="Times New Roman" w:hAnsi="Times New Roman" w:hint="eastAsia"/>
                <w:sz w:val="24"/>
              </w:rPr>
              <w:t>-</w:t>
            </w:r>
            <w:r w:rsidR="002C0534">
              <w:rPr>
                <w:rFonts w:ascii="Times New Roman" w:hAnsi="Times New Roman" w:hint="eastAsia"/>
                <w:sz w:val="24"/>
              </w:rPr>
              <w:t>2.1944</w:t>
            </w:r>
            <w:r>
              <w:rPr>
                <w:rFonts w:ascii="Times New Roman" w:hAnsi="Times New Roman" w:hint="eastAsia"/>
                <w:sz w:val="24"/>
              </w:rPr>
              <w:t>）</w:t>
            </w:r>
          </w:p>
        </w:tc>
        <w:tc>
          <w:tcPr>
            <w:tcW w:w="2383" w:type="dxa"/>
            <w:shd w:val="clear" w:color="auto" w:fill="auto"/>
          </w:tcPr>
          <w:p w14:paraId="22FCE417" w14:textId="081AA813" w:rsidR="00BF4AD2" w:rsidRDefault="005F5409">
            <w:pPr>
              <w:spacing w:line="300" w:lineRule="auto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 w:hint="eastAsia"/>
                <w:sz w:val="24"/>
              </w:rPr>
              <w:t>0.009</w:t>
            </w:r>
            <w:r w:rsidR="002C0534">
              <w:rPr>
                <w:rFonts w:ascii="Times New Roman" w:hAnsi="Times New Roman" w:hint="eastAsia"/>
                <w:sz w:val="24"/>
              </w:rPr>
              <w:t>8</w:t>
            </w:r>
          </w:p>
          <w:p w14:paraId="5AC70020" w14:textId="7FF19F8A" w:rsidR="005F5409" w:rsidRDefault="005F5409">
            <w:pPr>
              <w:spacing w:line="300" w:lineRule="auto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 w:hint="eastAsia"/>
                <w:sz w:val="24"/>
              </w:rPr>
              <w:t>（</w:t>
            </w:r>
            <w:r>
              <w:rPr>
                <w:rFonts w:ascii="Times New Roman" w:hAnsi="Times New Roman" w:hint="eastAsia"/>
                <w:sz w:val="24"/>
              </w:rPr>
              <w:t>0.5</w:t>
            </w:r>
            <w:r w:rsidR="002C0534">
              <w:rPr>
                <w:rFonts w:ascii="Times New Roman" w:hAnsi="Times New Roman" w:hint="eastAsia"/>
                <w:sz w:val="24"/>
              </w:rPr>
              <w:t>787</w:t>
            </w:r>
            <w:r>
              <w:rPr>
                <w:rFonts w:ascii="Times New Roman" w:hAnsi="Times New Roman" w:hint="eastAsia"/>
                <w:sz w:val="24"/>
              </w:rPr>
              <w:t>）</w:t>
            </w:r>
          </w:p>
        </w:tc>
        <w:tc>
          <w:tcPr>
            <w:tcW w:w="2256" w:type="dxa"/>
            <w:shd w:val="clear" w:color="auto" w:fill="auto"/>
          </w:tcPr>
          <w:p w14:paraId="1F5CA731" w14:textId="6679566C" w:rsidR="00BF4AD2" w:rsidRDefault="005F5409">
            <w:pPr>
              <w:spacing w:line="300" w:lineRule="auto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 w:hint="eastAsia"/>
                <w:sz w:val="24"/>
              </w:rPr>
              <w:t>-0.</w:t>
            </w:r>
            <w:r w:rsidR="002C0534">
              <w:rPr>
                <w:rFonts w:ascii="Times New Roman" w:hAnsi="Times New Roman" w:hint="eastAsia"/>
                <w:sz w:val="24"/>
              </w:rPr>
              <w:t>1665</w:t>
            </w:r>
            <w:r w:rsidR="00003C82">
              <w:rPr>
                <w:rFonts w:ascii="Times New Roman" w:hAnsi="Times New Roman"/>
                <w:sz w:val="24"/>
              </w:rPr>
              <w:t>***</w:t>
            </w:r>
          </w:p>
          <w:p w14:paraId="4086B4EE" w14:textId="4F733B36" w:rsidR="005F5409" w:rsidRDefault="005F5409">
            <w:pPr>
              <w:spacing w:line="300" w:lineRule="auto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 w:hint="eastAsia"/>
                <w:sz w:val="24"/>
              </w:rPr>
              <w:t>（</w:t>
            </w:r>
            <w:r w:rsidR="002C0534">
              <w:rPr>
                <w:rFonts w:ascii="Times New Roman" w:hAnsi="Times New Roman" w:hint="eastAsia"/>
                <w:sz w:val="24"/>
              </w:rPr>
              <w:t>-4.0225</w:t>
            </w:r>
            <w:r>
              <w:rPr>
                <w:rFonts w:ascii="Times New Roman" w:hAnsi="Times New Roman" w:hint="eastAsia"/>
                <w:sz w:val="24"/>
              </w:rPr>
              <w:t>）</w:t>
            </w:r>
          </w:p>
        </w:tc>
      </w:tr>
    </w:tbl>
    <w:p w14:paraId="1531A397" w14:textId="4CF449DD" w:rsidR="0052648B" w:rsidRDefault="00872376" w:rsidP="00872376">
      <w:pPr>
        <w:spacing w:line="300" w:lineRule="auto"/>
        <w:ind w:firstLineChars="200" w:firstLine="420"/>
        <w:rPr>
          <w:rFonts w:ascii="Times New Roman" w:hAnsi="Times New Roman"/>
          <w:color w:val="595959" w:themeColor="text1" w:themeTint="A6"/>
          <w:szCs w:val="21"/>
        </w:rPr>
      </w:pPr>
      <w:r w:rsidRPr="00CC331B">
        <w:rPr>
          <w:rFonts w:ascii="Times New Roman" w:hAnsi="Times New Roman" w:hint="eastAsia"/>
          <w:color w:val="595959" w:themeColor="text1" w:themeTint="A6"/>
          <w:szCs w:val="21"/>
        </w:rPr>
        <w:t>表中估计值为特定特征变量回归估计系数时间序列的平均值，下方括号内为其对于的</w:t>
      </w:r>
      <w:r w:rsidRPr="00CC331B">
        <w:rPr>
          <w:rFonts w:ascii="Times New Roman" w:hAnsi="Times New Roman" w:hint="eastAsia"/>
          <w:color w:val="595959" w:themeColor="text1" w:themeTint="A6"/>
          <w:szCs w:val="21"/>
        </w:rPr>
        <w:t>t</w:t>
      </w:r>
      <w:r w:rsidRPr="00CC331B">
        <w:rPr>
          <w:rFonts w:ascii="Times New Roman" w:hAnsi="Times New Roman" w:hint="eastAsia"/>
          <w:color w:val="595959" w:themeColor="text1" w:themeTint="A6"/>
          <w:szCs w:val="21"/>
        </w:rPr>
        <w:t>统计量（平均值</w:t>
      </w:r>
      <w:r w:rsidRPr="00CC331B">
        <w:rPr>
          <w:rFonts w:ascii="Times New Roman" w:hAnsi="Times New Roman" w:hint="eastAsia"/>
          <w:color w:val="595959" w:themeColor="text1" w:themeTint="A6"/>
          <w:szCs w:val="21"/>
        </w:rPr>
        <w:t>/</w:t>
      </w:r>
      <w:r w:rsidRPr="00CC331B">
        <w:rPr>
          <w:rFonts w:ascii="Times New Roman" w:hAnsi="Times New Roman" w:hint="eastAsia"/>
          <w:color w:val="595959" w:themeColor="text1" w:themeTint="A6"/>
          <w:szCs w:val="21"/>
        </w:rPr>
        <w:t>时间序列的标准差）</w:t>
      </w:r>
    </w:p>
    <w:p w14:paraId="0B2A1C15" w14:textId="77777777" w:rsidR="004A5E34" w:rsidRPr="004A5E34" w:rsidRDefault="004A5E34" w:rsidP="004A5E34">
      <w:pPr>
        <w:spacing w:line="300" w:lineRule="auto"/>
        <w:rPr>
          <w:rFonts w:ascii="Times New Roman" w:hAnsi="Times New Roman"/>
          <w:color w:val="595959" w:themeColor="text1" w:themeTint="A6"/>
          <w:szCs w:val="21"/>
        </w:rPr>
      </w:pPr>
      <w:r w:rsidRPr="004A5E34">
        <w:rPr>
          <w:rFonts w:ascii="Times New Roman" w:hAnsi="Times New Roman" w:hint="eastAsia"/>
          <w:color w:val="595959" w:themeColor="text1" w:themeTint="A6"/>
          <w:szCs w:val="21"/>
        </w:rPr>
        <w:t>*</w:t>
      </w:r>
      <w:r w:rsidRPr="004A5E34">
        <w:rPr>
          <w:rFonts w:ascii="Times New Roman" w:hAnsi="Times New Roman"/>
          <w:color w:val="595959" w:themeColor="text1" w:themeTint="A6"/>
          <w:szCs w:val="21"/>
        </w:rPr>
        <w:t xml:space="preserve"> </w:t>
      </w:r>
      <w:r w:rsidRPr="004A5E34">
        <w:rPr>
          <w:rFonts w:ascii="Times New Roman" w:hAnsi="Times New Roman" w:hint="eastAsia"/>
          <w:color w:val="595959" w:themeColor="text1" w:themeTint="A6"/>
          <w:szCs w:val="21"/>
        </w:rPr>
        <w:t>Significant</w:t>
      </w:r>
      <w:r w:rsidRPr="004A5E34">
        <w:rPr>
          <w:rFonts w:ascii="Times New Roman" w:hAnsi="Times New Roman"/>
          <w:color w:val="595959" w:themeColor="text1" w:themeTint="A6"/>
          <w:szCs w:val="21"/>
        </w:rPr>
        <w:t xml:space="preserve"> </w:t>
      </w:r>
      <w:r w:rsidRPr="004A5E34">
        <w:rPr>
          <w:rFonts w:ascii="Times New Roman" w:hAnsi="Times New Roman" w:hint="eastAsia"/>
          <w:color w:val="595959" w:themeColor="text1" w:themeTint="A6"/>
          <w:szCs w:val="21"/>
        </w:rPr>
        <w:t>at</w:t>
      </w:r>
      <w:r w:rsidRPr="004A5E34">
        <w:rPr>
          <w:rFonts w:ascii="Times New Roman" w:hAnsi="Times New Roman"/>
          <w:color w:val="595959" w:themeColor="text1" w:themeTint="A6"/>
          <w:szCs w:val="21"/>
        </w:rPr>
        <w:t xml:space="preserve"> 10% </w:t>
      </w:r>
      <w:r w:rsidRPr="004A5E34">
        <w:rPr>
          <w:rFonts w:ascii="Times New Roman" w:hAnsi="Times New Roman" w:hint="eastAsia"/>
          <w:color w:val="595959" w:themeColor="text1" w:themeTint="A6"/>
          <w:szCs w:val="21"/>
        </w:rPr>
        <w:t>level</w:t>
      </w:r>
    </w:p>
    <w:p w14:paraId="6984185C" w14:textId="77777777" w:rsidR="004A5E34" w:rsidRPr="004A5E34" w:rsidRDefault="004A5E34" w:rsidP="004A5E34">
      <w:pPr>
        <w:spacing w:line="300" w:lineRule="auto"/>
        <w:rPr>
          <w:rFonts w:ascii="Times New Roman" w:hAnsi="Times New Roman"/>
          <w:color w:val="595959" w:themeColor="text1" w:themeTint="A6"/>
          <w:szCs w:val="21"/>
        </w:rPr>
      </w:pPr>
      <w:r w:rsidRPr="004A5E34">
        <w:rPr>
          <w:rFonts w:ascii="Times New Roman" w:hAnsi="Times New Roman" w:hint="eastAsia"/>
          <w:color w:val="595959" w:themeColor="text1" w:themeTint="A6"/>
          <w:szCs w:val="21"/>
        </w:rPr>
        <w:t>*</w:t>
      </w:r>
      <w:r w:rsidRPr="004A5E34">
        <w:rPr>
          <w:rFonts w:ascii="Times New Roman" w:hAnsi="Times New Roman"/>
          <w:color w:val="595959" w:themeColor="text1" w:themeTint="A6"/>
          <w:szCs w:val="21"/>
        </w:rPr>
        <w:t xml:space="preserve">* </w:t>
      </w:r>
      <w:r w:rsidRPr="004A5E34">
        <w:rPr>
          <w:rFonts w:ascii="Times New Roman" w:hAnsi="Times New Roman" w:hint="eastAsia"/>
          <w:color w:val="595959" w:themeColor="text1" w:themeTint="A6"/>
          <w:szCs w:val="21"/>
        </w:rPr>
        <w:t>Significant</w:t>
      </w:r>
      <w:r w:rsidRPr="004A5E34">
        <w:rPr>
          <w:rFonts w:ascii="Times New Roman" w:hAnsi="Times New Roman"/>
          <w:color w:val="595959" w:themeColor="text1" w:themeTint="A6"/>
          <w:szCs w:val="21"/>
        </w:rPr>
        <w:t xml:space="preserve"> </w:t>
      </w:r>
      <w:r w:rsidRPr="004A5E34">
        <w:rPr>
          <w:rFonts w:ascii="Times New Roman" w:hAnsi="Times New Roman" w:hint="eastAsia"/>
          <w:color w:val="595959" w:themeColor="text1" w:themeTint="A6"/>
          <w:szCs w:val="21"/>
        </w:rPr>
        <w:t>at</w:t>
      </w:r>
      <w:r w:rsidRPr="004A5E34">
        <w:rPr>
          <w:rFonts w:ascii="Times New Roman" w:hAnsi="Times New Roman"/>
          <w:color w:val="595959" w:themeColor="text1" w:themeTint="A6"/>
          <w:szCs w:val="21"/>
        </w:rPr>
        <w:t xml:space="preserve"> 5% </w:t>
      </w:r>
      <w:r w:rsidRPr="004A5E34">
        <w:rPr>
          <w:rFonts w:ascii="Times New Roman" w:hAnsi="Times New Roman" w:hint="eastAsia"/>
          <w:color w:val="595959" w:themeColor="text1" w:themeTint="A6"/>
          <w:szCs w:val="21"/>
        </w:rPr>
        <w:t>level</w:t>
      </w:r>
    </w:p>
    <w:p w14:paraId="0BA76D3F" w14:textId="77777777" w:rsidR="004A5E34" w:rsidRPr="004A5E34" w:rsidRDefault="004A5E34" w:rsidP="004A5E34">
      <w:pPr>
        <w:spacing w:line="300" w:lineRule="auto"/>
        <w:rPr>
          <w:rFonts w:ascii="Times New Roman" w:hAnsi="Times New Roman"/>
          <w:color w:val="595959" w:themeColor="text1" w:themeTint="A6"/>
          <w:szCs w:val="21"/>
        </w:rPr>
      </w:pPr>
      <w:r w:rsidRPr="004A5E34">
        <w:rPr>
          <w:rFonts w:ascii="Times New Roman" w:hAnsi="Times New Roman" w:hint="eastAsia"/>
          <w:color w:val="595959" w:themeColor="text1" w:themeTint="A6"/>
          <w:szCs w:val="21"/>
        </w:rPr>
        <w:t>*</w:t>
      </w:r>
      <w:r w:rsidRPr="004A5E34">
        <w:rPr>
          <w:rFonts w:ascii="Times New Roman" w:hAnsi="Times New Roman"/>
          <w:color w:val="595959" w:themeColor="text1" w:themeTint="A6"/>
          <w:szCs w:val="21"/>
        </w:rPr>
        <w:t xml:space="preserve">** </w:t>
      </w:r>
      <w:r w:rsidRPr="004A5E34">
        <w:rPr>
          <w:rFonts w:ascii="Times New Roman" w:hAnsi="Times New Roman" w:hint="eastAsia"/>
          <w:color w:val="595959" w:themeColor="text1" w:themeTint="A6"/>
          <w:szCs w:val="21"/>
        </w:rPr>
        <w:t>Significant</w:t>
      </w:r>
      <w:r w:rsidRPr="004A5E34">
        <w:rPr>
          <w:rFonts w:ascii="Times New Roman" w:hAnsi="Times New Roman"/>
          <w:color w:val="595959" w:themeColor="text1" w:themeTint="A6"/>
          <w:szCs w:val="21"/>
        </w:rPr>
        <w:t xml:space="preserve"> </w:t>
      </w:r>
      <w:r w:rsidRPr="004A5E34">
        <w:rPr>
          <w:rFonts w:ascii="Times New Roman" w:hAnsi="Times New Roman" w:hint="eastAsia"/>
          <w:color w:val="595959" w:themeColor="text1" w:themeTint="A6"/>
          <w:szCs w:val="21"/>
        </w:rPr>
        <w:t>at</w:t>
      </w:r>
      <w:r w:rsidRPr="004A5E34">
        <w:rPr>
          <w:rFonts w:ascii="Times New Roman" w:hAnsi="Times New Roman"/>
          <w:color w:val="595959" w:themeColor="text1" w:themeTint="A6"/>
          <w:szCs w:val="21"/>
        </w:rPr>
        <w:t xml:space="preserve"> 1% </w:t>
      </w:r>
      <w:r w:rsidRPr="004A5E34">
        <w:rPr>
          <w:rFonts w:ascii="Times New Roman" w:hAnsi="Times New Roman" w:hint="eastAsia"/>
          <w:color w:val="595959" w:themeColor="text1" w:themeTint="A6"/>
          <w:szCs w:val="21"/>
        </w:rPr>
        <w:t>level</w:t>
      </w:r>
    </w:p>
    <w:p w14:paraId="52C2830B" w14:textId="77777777" w:rsidR="004A5E34" w:rsidRPr="00CC331B" w:rsidRDefault="004A5E34" w:rsidP="00872376">
      <w:pPr>
        <w:spacing w:line="300" w:lineRule="auto"/>
        <w:ind w:firstLineChars="200" w:firstLine="420"/>
        <w:rPr>
          <w:rFonts w:ascii="Times New Roman" w:hAnsi="Times New Roman"/>
          <w:color w:val="595959" w:themeColor="text1" w:themeTint="A6"/>
          <w:szCs w:val="21"/>
        </w:rPr>
      </w:pPr>
    </w:p>
    <w:p w14:paraId="076B7591" w14:textId="198F2360" w:rsidR="00632DA8" w:rsidRDefault="00632DA8" w:rsidP="00872376">
      <w:pPr>
        <w:spacing w:line="300" w:lineRule="auto"/>
        <w:ind w:firstLineChars="200" w:firstLine="480"/>
        <w:rPr>
          <w:rFonts w:ascii="Times New Roman" w:hAnsi="Times New Roman"/>
          <w:sz w:val="24"/>
        </w:rPr>
      </w:pPr>
      <w:r>
        <w:rPr>
          <w:rFonts w:ascii="Times New Roman" w:hAnsi="Times New Roman" w:hint="eastAsia"/>
          <w:sz w:val="24"/>
        </w:rPr>
        <w:t>在检验中，由于在每月进行回归的样本中，样本数量多达</w:t>
      </w:r>
      <w:r>
        <w:rPr>
          <w:rFonts w:ascii="Times New Roman" w:hAnsi="Times New Roman" w:hint="eastAsia"/>
          <w:sz w:val="24"/>
        </w:rPr>
        <w:t>3</w:t>
      </w:r>
      <w:r>
        <w:rPr>
          <w:rFonts w:ascii="Times New Roman" w:hAnsi="Times New Roman"/>
          <w:sz w:val="24"/>
        </w:rPr>
        <w:t>000</w:t>
      </w:r>
      <w:r>
        <w:rPr>
          <w:rFonts w:ascii="Times New Roman" w:hAnsi="Times New Roman" w:hint="eastAsia"/>
          <w:sz w:val="24"/>
        </w:rPr>
        <w:t>个以上（股票数量），其</w:t>
      </w:r>
      <w:r w:rsidRPr="00632DA8">
        <w:rPr>
          <w:rFonts w:ascii="Times New Roman" w:hAnsi="Times New Roman" w:hint="eastAsia"/>
          <w:sz w:val="24"/>
        </w:rPr>
        <w:t>自由度非常高（通常自由度大于</w:t>
      </w:r>
      <w:r w:rsidRPr="00632DA8">
        <w:rPr>
          <w:rFonts w:ascii="Times New Roman" w:hAnsi="Times New Roman" w:hint="eastAsia"/>
          <w:sz w:val="24"/>
        </w:rPr>
        <w:t>30</w:t>
      </w:r>
      <w:r w:rsidRPr="00632DA8">
        <w:rPr>
          <w:rFonts w:ascii="Times New Roman" w:hAnsi="Times New Roman" w:hint="eastAsia"/>
          <w:sz w:val="24"/>
        </w:rPr>
        <w:t>就被认为是大样本）</w:t>
      </w:r>
      <w:r w:rsidR="004A5E34">
        <w:rPr>
          <w:rFonts w:ascii="Times New Roman" w:hAnsi="Times New Roman" w:hint="eastAsia"/>
          <w:sz w:val="24"/>
        </w:rPr>
        <w:t>，</w:t>
      </w:r>
      <w:r w:rsidR="004A5E34" w:rsidRPr="004A5E34">
        <w:rPr>
          <w:rFonts w:ascii="Times New Roman" w:hAnsi="Times New Roman" w:hint="eastAsia"/>
          <w:sz w:val="24"/>
        </w:rPr>
        <w:t>t</w:t>
      </w:r>
      <w:r w:rsidR="004A5E34" w:rsidRPr="004A5E34">
        <w:rPr>
          <w:rFonts w:ascii="Times New Roman" w:hAnsi="Times New Roman" w:hint="eastAsia"/>
          <w:sz w:val="24"/>
        </w:rPr>
        <w:t>分布接近正态分布，因此临界值会接近正态分布的临界值</w:t>
      </w:r>
      <w:r w:rsidR="004A5E34">
        <w:rPr>
          <w:rFonts w:ascii="Times New Roman" w:hAnsi="Times New Roman" w:hint="eastAsia"/>
          <w:sz w:val="24"/>
        </w:rPr>
        <w:t>。即我们可以认为，在</w:t>
      </w:r>
      <w:r w:rsidR="00062920">
        <w:rPr>
          <w:rFonts w:ascii="Times New Roman" w:hAnsi="Times New Roman" w:hint="eastAsia"/>
          <w:sz w:val="24"/>
        </w:rPr>
        <w:t>1</w:t>
      </w:r>
      <w:r w:rsidR="00062920">
        <w:rPr>
          <w:rFonts w:ascii="Times New Roman" w:hAnsi="Times New Roman"/>
          <w:sz w:val="24"/>
        </w:rPr>
        <w:t>0%</w:t>
      </w:r>
      <w:r w:rsidR="00062920">
        <w:rPr>
          <w:rFonts w:ascii="Times New Roman" w:hAnsi="Times New Roman" w:hint="eastAsia"/>
          <w:sz w:val="24"/>
        </w:rPr>
        <w:t>/</w:t>
      </w:r>
      <w:r w:rsidR="004A5E34">
        <w:rPr>
          <w:rFonts w:ascii="Times New Roman" w:hAnsi="Times New Roman" w:hint="eastAsia"/>
          <w:sz w:val="24"/>
        </w:rPr>
        <w:t>5</w:t>
      </w:r>
      <w:r w:rsidR="004A5E34">
        <w:rPr>
          <w:rFonts w:ascii="Times New Roman" w:hAnsi="Times New Roman"/>
          <w:sz w:val="24"/>
        </w:rPr>
        <w:t>%</w:t>
      </w:r>
      <w:r w:rsidR="00062920">
        <w:rPr>
          <w:rFonts w:ascii="Times New Roman" w:hAnsi="Times New Roman"/>
          <w:sz w:val="24"/>
        </w:rPr>
        <w:t>/1%</w:t>
      </w:r>
      <w:r w:rsidR="004A5E34">
        <w:rPr>
          <w:rFonts w:ascii="Times New Roman" w:hAnsi="Times New Roman" w:hint="eastAsia"/>
          <w:sz w:val="24"/>
        </w:rPr>
        <w:t>的显著性水平下，</w:t>
      </w:r>
      <w:r w:rsidR="004A5E34">
        <w:rPr>
          <w:rFonts w:ascii="Times New Roman" w:hAnsi="Times New Roman" w:hint="eastAsia"/>
          <w:sz w:val="24"/>
        </w:rPr>
        <w:t>t</w:t>
      </w:r>
      <w:r w:rsidR="004A5E34">
        <w:rPr>
          <w:rFonts w:ascii="Times New Roman" w:hAnsi="Times New Roman" w:hint="eastAsia"/>
          <w:sz w:val="24"/>
        </w:rPr>
        <w:t>临界值为±</w:t>
      </w:r>
      <w:r w:rsidR="00062920">
        <w:rPr>
          <w:rFonts w:ascii="Times New Roman" w:hAnsi="Times New Roman" w:hint="eastAsia"/>
          <w:sz w:val="24"/>
        </w:rPr>
        <w:t>1</w:t>
      </w:r>
      <w:r w:rsidR="00062920">
        <w:rPr>
          <w:rFonts w:ascii="Times New Roman" w:hAnsi="Times New Roman"/>
          <w:sz w:val="24"/>
        </w:rPr>
        <w:t>.645</w:t>
      </w:r>
      <w:r w:rsidR="00062920">
        <w:rPr>
          <w:rFonts w:ascii="Times New Roman" w:hAnsi="Times New Roman" w:hint="eastAsia"/>
          <w:sz w:val="24"/>
        </w:rPr>
        <w:t>/</w:t>
      </w:r>
      <w:r w:rsidR="004A5E34">
        <w:rPr>
          <w:rFonts w:ascii="Times New Roman" w:hAnsi="Times New Roman"/>
          <w:sz w:val="24"/>
        </w:rPr>
        <w:t>1.96</w:t>
      </w:r>
      <w:r w:rsidR="00062920">
        <w:rPr>
          <w:rFonts w:ascii="Times New Roman" w:hAnsi="Times New Roman"/>
          <w:sz w:val="24"/>
        </w:rPr>
        <w:t>/2.326</w:t>
      </w:r>
      <w:r w:rsidR="004A5E34">
        <w:rPr>
          <w:rFonts w:ascii="Times New Roman" w:hAnsi="Times New Roman" w:hint="eastAsia"/>
          <w:sz w:val="24"/>
        </w:rPr>
        <w:t>。因此若表中括号内值的绝对值大于</w:t>
      </w:r>
      <w:r w:rsidR="0041128D">
        <w:rPr>
          <w:rFonts w:ascii="Times New Roman" w:hAnsi="Times New Roman" w:hint="eastAsia"/>
          <w:sz w:val="24"/>
        </w:rPr>
        <w:t>临界值</w:t>
      </w:r>
      <w:r w:rsidR="004A5E34">
        <w:rPr>
          <w:rFonts w:ascii="Times New Roman" w:hAnsi="Times New Roman" w:hint="eastAsia"/>
          <w:sz w:val="24"/>
        </w:rPr>
        <w:t>，我们可以认为其是显著的，应拒绝原假设。</w:t>
      </w:r>
    </w:p>
    <w:p w14:paraId="4CCE7F93" w14:textId="17DBD0F1" w:rsidR="00CC331B" w:rsidRDefault="00CC331B" w:rsidP="00872376">
      <w:pPr>
        <w:spacing w:line="300" w:lineRule="auto"/>
        <w:ind w:firstLineChars="200" w:firstLine="480"/>
        <w:rPr>
          <w:rFonts w:ascii="Times New Roman" w:hAnsi="Times New Roman"/>
          <w:sz w:val="24"/>
        </w:rPr>
      </w:pPr>
      <w:r>
        <w:rPr>
          <w:rFonts w:ascii="Times New Roman" w:hAnsi="Times New Roman" w:hint="eastAsia"/>
          <w:sz w:val="24"/>
        </w:rPr>
        <w:t>表</w:t>
      </w:r>
      <w:r>
        <w:rPr>
          <w:rFonts w:ascii="Times New Roman" w:hAnsi="Times New Roman" w:hint="eastAsia"/>
          <w:sz w:val="24"/>
        </w:rPr>
        <w:t>3.</w:t>
      </w:r>
      <w:r w:rsidR="00632DA8">
        <w:rPr>
          <w:rFonts w:ascii="Times New Roman" w:hAnsi="Times New Roman"/>
          <w:sz w:val="24"/>
        </w:rPr>
        <w:t>4</w:t>
      </w:r>
      <w:r>
        <w:rPr>
          <w:rFonts w:ascii="Times New Roman" w:hAnsi="Times New Roman" w:hint="eastAsia"/>
          <w:sz w:val="24"/>
        </w:rPr>
        <w:t>的结果显示</w:t>
      </w:r>
      <w:r w:rsidR="00632DA8">
        <w:rPr>
          <w:rFonts w:ascii="Times New Roman" w:hAnsi="Times New Roman" w:hint="eastAsia"/>
          <w:sz w:val="24"/>
        </w:rPr>
        <w:t>，</w:t>
      </w:r>
      <w:r w:rsidR="006E0831">
        <w:rPr>
          <w:rFonts w:ascii="Times New Roman" w:hAnsi="Times New Roman" w:hint="eastAsia"/>
          <w:sz w:val="24"/>
        </w:rPr>
        <w:t>在收益率对单变量进行回归时，变量</w:t>
      </w:r>
      <w:r w:rsidR="00451CAA">
        <w:rPr>
          <w:rFonts w:ascii="Times New Roman" w:hAnsi="Times New Roman" w:hint="eastAsia"/>
          <w:sz w:val="24"/>
        </w:rPr>
        <w:t>系数均不显著，不能拒绝回归系数等于</w:t>
      </w:r>
      <w:r w:rsidR="00451CAA">
        <w:rPr>
          <w:rFonts w:ascii="Times New Roman" w:hAnsi="Times New Roman" w:hint="eastAsia"/>
          <w:sz w:val="24"/>
        </w:rPr>
        <w:t>0</w:t>
      </w:r>
      <w:r w:rsidR="00451CAA">
        <w:rPr>
          <w:rFonts w:ascii="Times New Roman" w:hAnsi="Times New Roman" w:hint="eastAsia"/>
          <w:sz w:val="24"/>
        </w:rPr>
        <w:t>的原假设。在收益率对双变量进行回归时，市值和盈利价格比同时作为变量进行回归，结果显示盈利价格比在</w:t>
      </w:r>
      <w:r w:rsidR="00451CAA">
        <w:rPr>
          <w:rFonts w:ascii="Times New Roman" w:hAnsi="Times New Roman" w:hint="eastAsia"/>
          <w:sz w:val="24"/>
        </w:rPr>
        <w:t>1</w:t>
      </w:r>
      <w:r w:rsidR="00451CAA">
        <w:rPr>
          <w:rFonts w:ascii="Times New Roman" w:hAnsi="Times New Roman"/>
          <w:sz w:val="24"/>
        </w:rPr>
        <w:t>%</w:t>
      </w:r>
      <w:r w:rsidR="00451CAA">
        <w:rPr>
          <w:rFonts w:ascii="Times New Roman" w:hAnsi="Times New Roman" w:hint="eastAsia"/>
          <w:sz w:val="24"/>
        </w:rPr>
        <w:t>的显著性水平下显著，且其回归系数</w:t>
      </w:r>
      <w:r w:rsidR="00451CAA">
        <w:rPr>
          <w:rFonts w:ascii="Times New Roman" w:hAnsi="Times New Roman" w:hint="eastAsia"/>
          <w:sz w:val="24"/>
        </w:rPr>
        <w:t>t</w:t>
      </w:r>
      <w:r w:rsidR="00451CAA">
        <w:rPr>
          <w:rFonts w:ascii="Times New Roman" w:hAnsi="Times New Roman" w:hint="eastAsia"/>
          <w:sz w:val="24"/>
        </w:rPr>
        <w:t>值为</w:t>
      </w:r>
      <w:r w:rsidR="00451CAA">
        <w:rPr>
          <w:rFonts w:ascii="Times New Roman" w:hAnsi="Times New Roman" w:hint="eastAsia"/>
          <w:sz w:val="24"/>
        </w:rPr>
        <w:t>-</w:t>
      </w:r>
      <w:r w:rsidR="00451CAA">
        <w:rPr>
          <w:rFonts w:ascii="Times New Roman" w:hAnsi="Times New Roman"/>
          <w:sz w:val="24"/>
        </w:rPr>
        <w:t>2.4157</w:t>
      </w:r>
      <w:r w:rsidR="00451CAA">
        <w:rPr>
          <w:rFonts w:ascii="Times New Roman" w:hAnsi="Times New Roman" w:hint="eastAsia"/>
          <w:sz w:val="24"/>
        </w:rPr>
        <w:t>。在进行收益率对三变量回归时，结果显示盈利价格比在</w:t>
      </w:r>
      <w:r w:rsidR="00451CAA">
        <w:rPr>
          <w:rFonts w:ascii="Times New Roman" w:hAnsi="Times New Roman"/>
          <w:sz w:val="24"/>
        </w:rPr>
        <w:t>5%</w:t>
      </w:r>
      <w:r w:rsidR="00451CAA">
        <w:rPr>
          <w:rFonts w:ascii="Times New Roman" w:hAnsi="Times New Roman" w:hint="eastAsia"/>
          <w:sz w:val="24"/>
        </w:rPr>
        <w:t>的显著性水平下显著，</w:t>
      </w:r>
      <w:r w:rsidR="00451CAA">
        <w:rPr>
          <w:rFonts w:ascii="Times New Roman" w:hAnsi="Times New Roman" w:hint="eastAsia"/>
          <w:sz w:val="24"/>
        </w:rPr>
        <w:t>t</w:t>
      </w:r>
      <w:r w:rsidR="00451CAA">
        <w:rPr>
          <w:rFonts w:ascii="Times New Roman" w:hAnsi="Times New Roman" w:hint="eastAsia"/>
          <w:sz w:val="24"/>
        </w:rPr>
        <w:t>值为</w:t>
      </w:r>
      <w:r w:rsidR="00451CAA">
        <w:rPr>
          <w:rFonts w:ascii="Times New Roman" w:hAnsi="Times New Roman" w:hint="eastAsia"/>
          <w:sz w:val="24"/>
        </w:rPr>
        <w:t>-</w:t>
      </w:r>
      <w:r w:rsidR="00451CAA">
        <w:rPr>
          <w:rFonts w:ascii="Times New Roman" w:hAnsi="Times New Roman"/>
          <w:sz w:val="24"/>
        </w:rPr>
        <w:t>2.1944</w:t>
      </w:r>
      <w:r w:rsidR="004808E8">
        <w:rPr>
          <w:rFonts w:ascii="Times New Roman" w:hAnsi="Times New Roman" w:hint="eastAsia"/>
          <w:sz w:val="24"/>
        </w:rPr>
        <w:t>。</w:t>
      </w:r>
    </w:p>
    <w:p w14:paraId="66EB7A5A" w14:textId="0C0910C5" w:rsidR="004808E8" w:rsidRDefault="004808E8" w:rsidP="00872376">
      <w:pPr>
        <w:spacing w:line="300" w:lineRule="auto"/>
        <w:ind w:firstLineChars="200" w:firstLine="480"/>
        <w:rPr>
          <w:rFonts w:ascii="Times New Roman" w:hAnsi="Times New Roman"/>
          <w:sz w:val="24"/>
        </w:rPr>
      </w:pPr>
      <w:r>
        <w:rPr>
          <w:rFonts w:ascii="Times New Roman" w:hAnsi="Times New Roman" w:hint="eastAsia"/>
          <w:sz w:val="24"/>
        </w:rPr>
        <w:t>综上所述，在</w:t>
      </w:r>
      <w:r>
        <w:rPr>
          <w:rFonts w:ascii="Times New Roman" w:hAnsi="Times New Roman" w:hint="eastAsia"/>
          <w:sz w:val="24"/>
        </w:rPr>
        <w:t>7</w:t>
      </w:r>
      <w:r>
        <w:rPr>
          <w:rFonts w:ascii="Times New Roman" w:hAnsi="Times New Roman" w:hint="eastAsia"/>
          <w:sz w:val="24"/>
        </w:rPr>
        <w:t>类检验中，只有盈利价格比的回归系数的检验结果为显著，即拒绝系数为</w:t>
      </w:r>
      <w:r>
        <w:rPr>
          <w:rFonts w:ascii="Times New Roman" w:hAnsi="Times New Roman" w:hint="eastAsia"/>
          <w:sz w:val="24"/>
        </w:rPr>
        <w:t>0</w:t>
      </w:r>
      <w:r>
        <w:rPr>
          <w:rFonts w:ascii="Times New Roman" w:hAnsi="Times New Roman" w:hint="eastAsia"/>
          <w:sz w:val="24"/>
        </w:rPr>
        <w:t>的原假设，说明盈利价格比对股票收益率有解释能力，且收益率与盈利价格比有显著的负向关系。</w:t>
      </w:r>
      <w:r w:rsidR="00387504">
        <w:rPr>
          <w:rFonts w:ascii="Times New Roman" w:hAnsi="Times New Roman" w:hint="eastAsia"/>
          <w:sz w:val="24"/>
        </w:rPr>
        <w:t>另外，表中</w:t>
      </w:r>
      <w:r w:rsidR="00387504">
        <w:rPr>
          <w:rFonts w:ascii="Times New Roman" w:hAnsi="Times New Roman" w:hint="eastAsia"/>
          <w:sz w:val="24"/>
        </w:rPr>
        <w:t>const</w:t>
      </w:r>
      <w:r w:rsidR="00387504">
        <w:rPr>
          <w:rFonts w:ascii="Times New Roman" w:hAnsi="Times New Roman" w:hint="eastAsia"/>
          <w:sz w:val="24"/>
        </w:rPr>
        <w:t>数据在多次回归中都呈现显著性，说明不能拒绝</w:t>
      </w:r>
      <w:r w:rsidR="00387504">
        <w:rPr>
          <w:rFonts w:ascii="Times New Roman" w:hAnsi="Times New Roman" w:hint="eastAsia"/>
          <w:sz w:val="24"/>
        </w:rPr>
        <w:t>const</w:t>
      </w:r>
      <w:r w:rsidR="00387504">
        <w:rPr>
          <w:rFonts w:ascii="Times New Roman" w:hAnsi="Times New Roman"/>
          <w:sz w:val="24"/>
        </w:rPr>
        <w:t>=0</w:t>
      </w:r>
      <w:r w:rsidR="00387504">
        <w:rPr>
          <w:rFonts w:ascii="Times New Roman" w:hAnsi="Times New Roman" w:hint="eastAsia"/>
          <w:sz w:val="24"/>
        </w:rPr>
        <w:t>的假设，即市值、盈利价格比、风险因子</w:t>
      </w:r>
      <w:r w:rsidR="00387504">
        <w:rPr>
          <w:rFonts w:ascii="Times New Roman" w:hAnsi="Times New Roman" w:hint="eastAsia"/>
          <w:sz w:val="24"/>
        </w:rPr>
        <w:t>beta</w:t>
      </w:r>
      <w:r w:rsidR="00387504">
        <w:rPr>
          <w:rFonts w:ascii="Times New Roman" w:hAnsi="Times New Roman" w:hint="eastAsia"/>
          <w:sz w:val="24"/>
        </w:rPr>
        <w:t>都不能很好地解释股票收益率</w:t>
      </w:r>
      <w:r w:rsidR="000A2C46">
        <w:rPr>
          <w:rFonts w:ascii="Times New Roman" w:hAnsi="Times New Roman" w:hint="eastAsia"/>
          <w:sz w:val="24"/>
        </w:rPr>
        <w:t>，还存在其他因子影响着股票收益率</w:t>
      </w:r>
      <w:r w:rsidR="00387504">
        <w:rPr>
          <w:rFonts w:ascii="Times New Roman" w:hAnsi="Times New Roman" w:hint="eastAsia"/>
          <w:sz w:val="24"/>
        </w:rPr>
        <w:t>。</w:t>
      </w:r>
    </w:p>
    <w:p w14:paraId="3607F451" w14:textId="77777777" w:rsidR="006E0831" w:rsidRPr="00C51D3D" w:rsidRDefault="006E0831" w:rsidP="006E0831">
      <w:pPr>
        <w:spacing w:line="300" w:lineRule="auto"/>
        <w:rPr>
          <w:rFonts w:ascii="Times New Roman" w:hAnsi="Times New Roman"/>
          <w:sz w:val="24"/>
        </w:rPr>
      </w:pPr>
    </w:p>
    <w:p w14:paraId="2C5D9F57" w14:textId="77777777" w:rsidR="0052648B" w:rsidRPr="00C51D3D" w:rsidRDefault="00033DA2" w:rsidP="0052648B">
      <w:pPr>
        <w:spacing w:before="240" w:after="240"/>
        <w:jc w:val="center"/>
        <w:rPr>
          <w:rFonts w:ascii="Times New Roman" w:eastAsia="黑体" w:hAnsi="Times New Roman"/>
          <w:sz w:val="36"/>
        </w:rPr>
      </w:pPr>
      <w:r w:rsidRPr="00C51D3D">
        <w:rPr>
          <w:rFonts w:ascii="Times New Roman" w:eastAsia="黑体" w:hAnsi="Times New Roman"/>
          <w:sz w:val="36"/>
        </w:rPr>
        <w:t>4</w:t>
      </w:r>
      <w:r w:rsidR="00B24A50">
        <w:rPr>
          <w:rFonts w:ascii="Times New Roman" w:eastAsia="黑体" w:hAnsi="Times New Roman"/>
          <w:sz w:val="36"/>
        </w:rPr>
        <w:t xml:space="preserve"> </w:t>
      </w:r>
      <w:r w:rsidR="0052648B" w:rsidRPr="00C51D3D">
        <w:rPr>
          <w:rFonts w:ascii="Times New Roman" w:eastAsia="黑体" w:hAnsi="Times New Roman"/>
          <w:sz w:val="36"/>
        </w:rPr>
        <w:t>参考文献</w:t>
      </w:r>
    </w:p>
    <w:p w14:paraId="1EB68B06" w14:textId="77777777" w:rsidR="0052648B" w:rsidRPr="00C51D3D" w:rsidRDefault="004F572F" w:rsidP="0052648B">
      <w:pPr>
        <w:pStyle w:val="af0"/>
        <w:numPr>
          <w:ilvl w:val="0"/>
          <w:numId w:val="15"/>
        </w:numPr>
        <w:spacing w:line="300" w:lineRule="auto"/>
        <w:ind w:firstLineChars="0"/>
        <w:rPr>
          <w:sz w:val="24"/>
        </w:rPr>
      </w:pPr>
      <w:r w:rsidRPr="004F572F">
        <w:rPr>
          <w:rFonts w:hint="eastAsia"/>
          <w:sz w:val="24"/>
        </w:rPr>
        <w:t>张宏亮</w:t>
      </w:r>
      <w:r w:rsidRPr="004F572F">
        <w:rPr>
          <w:rFonts w:hint="eastAsia"/>
          <w:sz w:val="24"/>
        </w:rPr>
        <w:t xml:space="preserve">, </w:t>
      </w:r>
      <w:r w:rsidRPr="004F572F">
        <w:rPr>
          <w:rFonts w:hint="eastAsia"/>
          <w:sz w:val="24"/>
        </w:rPr>
        <w:t>赵雅娜</w:t>
      </w:r>
      <w:r w:rsidRPr="004F572F">
        <w:rPr>
          <w:rFonts w:hint="eastAsia"/>
          <w:sz w:val="24"/>
        </w:rPr>
        <w:t>. FF</w:t>
      </w:r>
      <w:r w:rsidRPr="004F572F">
        <w:rPr>
          <w:rFonts w:hint="eastAsia"/>
          <w:sz w:val="24"/>
        </w:rPr>
        <w:t>三因子模型风险因子的有效性检验——基于</w:t>
      </w:r>
      <w:r w:rsidRPr="004F572F">
        <w:rPr>
          <w:rFonts w:hint="eastAsia"/>
          <w:sz w:val="24"/>
        </w:rPr>
        <w:t>2001-2011</w:t>
      </w:r>
      <w:r w:rsidRPr="004F572F">
        <w:rPr>
          <w:rFonts w:hint="eastAsia"/>
          <w:sz w:val="24"/>
        </w:rPr>
        <w:t>年我国资本市场数据</w:t>
      </w:r>
      <w:r w:rsidRPr="004F572F">
        <w:rPr>
          <w:rFonts w:hint="eastAsia"/>
          <w:sz w:val="24"/>
        </w:rPr>
        <w:t xml:space="preserve">[J]. </w:t>
      </w:r>
      <w:r w:rsidRPr="004F572F">
        <w:rPr>
          <w:rFonts w:hint="eastAsia"/>
          <w:sz w:val="24"/>
        </w:rPr>
        <w:t>财会通讯</w:t>
      </w:r>
      <w:r w:rsidRPr="004F572F">
        <w:rPr>
          <w:rFonts w:hint="eastAsia"/>
          <w:sz w:val="24"/>
        </w:rPr>
        <w:t>, 2014, (10): 113-124.</w:t>
      </w:r>
    </w:p>
    <w:p w14:paraId="5C00246B" w14:textId="77777777" w:rsidR="0052648B" w:rsidRPr="00C51D3D" w:rsidRDefault="00C7060D" w:rsidP="0052648B">
      <w:pPr>
        <w:pStyle w:val="af0"/>
        <w:numPr>
          <w:ilvl w:val="0"/>
          <w:numId w:val="15"/>
        </w:numPr>
        <w:spacing w:line="300" w:lineRule="auto"/>
        <w:ind w:firstLineChars="0"/>
        <w:rPr>
          <w:sz w:val="24"/>
        </w:rPr>
      </w:pPr>
      <w:r w:rsidRPr="00C7060D">
        <w:rPr>
          <w:rFonts w:hint="eastAsia"/>
          <w:sz w:val="24"/>
        </w:rPr>
        <w:t>赵胜民</w:t>
      </w:r>
      <w:r w:rsidRPr="00C7060D">
        <w:rPr>
          <w:rFonts w:hint="eastAsia"/>
          <w:sz w:val="24"/>
        </w:rPr>
        <w:t xml:space="preserve">, </w:t>
      </w:r>
      <w:r w:rsidRPr="00C7060D">
        <w:rPr>
          <w:rFonts w:hint="eastAsia"/>
          <w:sz w:val="24"/>
        </w:rPr>
        <w:t>闫红蕾</w:t>
      </w:r>
      <w:r w:rsidRPr="00C7060D">
        <w:rPr>
          <w:rFonts w:hint="eastAsia"/>
          <w:sz w:val="24"/>
        </w:rPr>
        <w:t xml:space="preserve">, </w:t>
      </w:r>
      <w:r w:rsidRPr="00C7060D">
        <w:rPr>
          <w:rFonts w:hint="eastAsia"/>
          <w:sz w:val="24"/>
        </w:rPr>
        <w:t>张凯</w:t>
      </w:r>
      <w:r w:rsidRPr="00C7060D">
        <w:rPr>
          <w:rFonts w:hint="eastAsia"/>
          <w:sz w:val="24"/>
        </w:rPr>
        <w:t>. Fama-French</w:t>
      </w:r>
      <w:r w:rsidRPr="00C7060D">
        <w:rPr>
          <w:rFonts w:hint="eastAsia"/>
          <w:sz w:val="24"/>
        </w:rPr>
        <w:t>五因子模型比三因子模型更胜一筹吗</w:t>
      </w:r>
      <w:r w:rsidRPr="00C7060D">
        <w:rPr>
          <w:rFonts w:hint="eastAsia"/>
          <w:sz w:val="24"/>
        </w:rPr>
        <w:t xml:space="preserve"> </w:t>
      </w:r>
      <w:r w:rsidRPr="00C7060D">
        <w:rPr>
          <w:rFonts w:hint="eastAsia"/>
          <w:sz w:val="24"/>
        </w:rPr>
        <w:t>——来自中国</w:t>
      </w:r>
      <w:r w:rsidRPr="00C7060D">
        <w:rPr>
          <w:rFonts w:hint="eastAsia"/>
          <w:sz w:val="24"/>
        </w:rPr>
        <w:t>A</w:t>
      </w:r>
      <w:r w:rsidRPr="00C7060D">
        <w:rPr>
          <w:rFonts w:hint="eastAsia"/>
          <w:sz w:val="24"/>
        </w:rPr>
        <w:t>股市场的经验证据</w:t>
      </w:r>
      <w:r w:rsidRPr="00C7060D">
        <w:rPr>
          <w:rFonts w:hint="eastAsia"/>
          <w:sz w:val="24"/>
        </w:rPr>
        <w:t xml:space="preserve">[J]. </w:t>
      </w:r>
      <w:r w:rsidRPr="00C7060D">
        <w:rPr>
          <w:rFonts w:hint="eastAsia"/>
          <w:sz w:val="24"/>
        </w:rPr>
        <w:t>南开经济研究</w:t>
      </w:r>
      <w:r w:rsidRPr="00C7060D">
        <w:rPr>
          <w:rFonts w:hint="eastAsia"/>
          <w:sz w:val="24"/>
        </w:rPr>
        <w:t>, 2016, (2): 41-59.</w:t>
      </w:r>
    </w:p>
    <w:p w14:paraId="0C820267" w14:textId="77777777" w:rsidR="0052648B" w:rsidRDefault="00C7060D" w:rsidP="0052648B">
      <w:pPr>
        <w:pStyle w:val="af0"/>
        <w:numPr>
          <w:ilvl w:val="0"/>
          <w:numId w:val="15"/>
        </w:numPr>
        <w:spacing w:line="300" w:lineRule="auto"/>
        <w:ind w:firstLineChars="0"/>
        <w:rPr>
          <w:sz w:val="24"/>
        </w:rPr>
      </w:pPr>
      <w:r w:rsidRPr="00C7060D">
        <w:rPr>
          <w:rFonts w:hint="eastAsia"/>
          <w:sz w:val="24"/>
        </w:rPr>
        <w:t>李志冰</w:t>
      </w:r>
      <w:r w:rsidRPr="00C7060D">
        <w:rPr>
          <w:rFonts w:hint="eastAsia"/>
          <w:sz w:val="24"/>
        </w:rPr>
        <w:t xml:space="preserve">, </w:t>
      </w:r>
      <w:r w:rsidRPr="00C7060D">
        <w:rPr>
          <w:rFonts w:hint="eastAsia"/>
          <w:sz w:val="24"/>
        </w:rPr>
        <w:t>杨光艺</w:t>
      </w:r>
      <w:r w:rsidRPr="00C7060D">
        <w:rPr>
          <w:rFonts w:hint="eastAsia"/>
          <w:sz w:val="24"/>
        </w:rPr>
        <w:t xml:space="preserve">, </w:t>
      </w:r>
      <w:r w:rsidRPr="00C7060D">
        <w:rPr>
          <w:rFonts w:hint="eastAsia"/>
          <w:sz w:val="24"/>
        </w:rPr>
        <w:t>冯永昌</w:t>
      </w:r>
      <w:r w:rsidRPr="00C7060D">
        <w:rPr>
          <w:rFonts w:hint="eastAsia"/>
          <w:sz w:val="24"/>
        </w:rPr>
        <w:t xml:space="preserve">, </w:t>
      </w:r>
      <w:r w:rsidRPr="00C7060D">
        <w:rPr>
          <w:rFonts w:hint="eastAsia"/>
          <w:sz w:val="24"/>
        </w:rPr>
        <w:t>景亮</w:t>
      </w:r>
      <w:r w:rsidRPr="00C7060D">
        <w:rPr>
          <w:rFonts w:hint="eastAsia"/>
          <w:sz w:val="24"/>
        </w:rPr>
        <w:t>. Fama-French</w:t>
      </w:r>
      <w:r w:rsidRPr="00C7060D">
        <w:rPr>
          <w:rFonts w:hint="eastAsia"/>
          <w:sz w:val="24"/>
        </w:rPr>
        <w:t>五因子模型在中国股票市场的实证检</w:t>
      </w:r>
      <w:r w:rsidRPr="00C7060D">
        <w:rPr>
          <w:rFonts w:hint="eastAsia"/>
          <w:sz w:val="24"/>
        </w:rPr>
        <w:lastRenderedPageBreak/>
        <w:t>验</w:t>
      </w:r>
      <w:r w:rsidRPr="00C7060D">
        <w:rPr>
          <w:rFonts w:hint="eastAsia"/>
          <w:sz w:val="24"/>
        </w:rPr>
        <w:t xml:space="preserve">[J]. </w:t>
      </w:r>
      <w:r w:rsidRPr="00C7060D">
        <w:rPr>
          <w:rFonts w:hint="eastAsia"/>
          <w:sz w:val="24"/>
        </w:rPr>
        <w:t>金融研究</w:t>
      </w:r>
      <w:r w:rsidRPr="00C7060D">
        <w:rPr>
          <w:rFonts w:hint="eastAsia"/>
          <w:sz w:val="24"/>
        </w:rPr>
        <w:t>, 2017, (6): 191-206.</w:t>
      </w:r>
    </w:p>
    <w:p w14:paraId="72A2E19D" w14:textId="77777777" w:rsidR="00C7060D" w:rsidRDefault="00C7060D" w:rsidP="0052648B">
      <w:pPr>
        <w:pStyle w:val="af0"/>
        <w:numPr>
          <w:ilvl w:val="0"/>
          <w:numId w:val="15"/>
        </w:numPr>
        <w:spacing w:line="300" w:lineRule="auto"/>
        <w:ind w:firstLineChars="0"/>
        <w:rPr>
          <w:sz w:val="24"/>
        </w:rPr>
      </w:pPr>
      <w:r w:rsidRPr="00C7060D">
        <w:rPr>
          <w:rFonts w:hint="eastAsia"/>
          <w:sz w:val="24"/>
        </w:rPr>
        <w:t>Liu, J., Stambaugh, R. F., &amp; Yuan, Y. Size and value in China [J]. Journal of Financial Economics, 2019, 134 (48-69).</w:t>
      </w:r>
    </w:p>
    <w:p w14:paraId="6DB626B7" w14:textId="62B45BD3" w:rsidR="00C7060D" w:rsidRDefault="007D4818" w:rsidP="0052648B">
      <w:pPr>
        <w:pStyle w:val="af0"/>
        <w:numPr>
          <w:ilvl w:val="0"/>
          <w:numId w:val="15"/>
        </w:numPr>
        <w:spacing w:line="300" w:lineRule="auto"/>
        <w:ind w:firstLineChars="0"/>
        <w:rPr>
          <w:sz w:val="24"/>
        </w:rPr>
      </w:pPr>
      <w:r w:rsidRPr="007D4818">
        <w:rPr>
          <w:rFonts w:hint="eastAsia"/>
          <w:sz w:val="24"/>
        </w:rPr>
        <w:t>Carpenter, J. N., Lu, F., &amp; Whitelaw, R. F. The real value of China</w:t>
      </w:r>
      <w:r w:rsidRPr="007D4818">
        <w:rPr>
          <w:rFonts w:hint="eastAsia"/>
          <w:sz w:val="24"/>
        </w:rPr>
        <w:t>’</w:t>
      </w:r>
      <w:r w:rsidRPr="007D4818">
        <w:rPr>
          <w:rFonts w:hint="eastAsia"/>
          <w:sz w:val="24"/>
        </w:rPr>
        <w:t>s stock market [J]. Journal of Financial Economics, 2021, 139: 679-696.</w:t>
      </w:r>
    </w:p>
    <w:p w14:paraId="3C3394FB" w14:textId="572292A8" w:rsidR="003B6F0D" w:rsidRDefault="003B6F0D" w:rsidP="0052648B">
      <w:pPr>
        <w:pStyle w:val="af0"/>
        <w:numPr>
          <w:ilvl w:val="0"/>
          <w:numId w:val="15"/>
        </w:numPr>
        <w:spacing w:line="300" w:lineRule="auto"/>
        <w:ind w:firstLineChars="0"/>
        <w:rPr>
          <w:sz w:val="24"/>
        </w:rPr>
      </w:pPr>
      <w:r w:rsidRPr="003B6F0D">
        <w:rPr>
          <w:rFonts w:hint="eastAsia"/>
          <w:sz w:val="24"/>
        </w:rPr>
        <w:t>陈小悦</w:t>
      </w:r>
      <w:r w:rsidR="001310BE">
        <w:rPr>
          <w:rFonts w:hint="eastAsia"/>
          <w:sz w:val="24"/>
        </w:rPr>
        <w:t>，</w:t>
      </w:r>
      <w:r w:rsidRPr="003B6F0D">
        <w:rPr>
          <w:rFonts w:hint="eastAsia"/>
          <w:sz w:val="24"/>
        </w:rPr>
        <w:t>孙爱军</w:t>
      </w:r>
      <w:r w:rsidR="001310BE">
        <w:rPr>
          <w:rFonts w:hint="eastAsia"/>
          <w:sz w:val="24"/>
        </w:rPr>
        <w:t>.</w:t>
      </w:r>
      <w:r w:rsidRPr="003B6F0D">
        <w:rPr>
          <w:rFonts w:hint="eastAsia"/>
          <w:sz w:val="24"/>
        </w:rPr>
        <w:t xml:space="preserve">CAPM </w:t>
      </w:r>
      <w:r w:rsidRPr="003B6F0D">
        <w:rPr>
          <w:rFonts w:hint="eastAsia"/>
          <w:sz w:val="24"/>
        </w:rPr>
        <w:t>在中国股市的有效性检验</w:t>
      </w:r>
      <w:r w:rsidR="001310BE">
        <w:rPr>
          <w:rFonts w:hint="eastAsia"/>
          <w:sz w:val="24"/>
        </w:rPr>
        <w:t>[</w:t>
      </w:r>
      <w:r w:rsidR="001310BE">
        <w:rPr>
          <w:sz w:val="24"/>
        </w:rPr>
        <w:t>J]</w:t>
      </w:r>
      <w:r w:rsidR="001310BE">
        <w:rPr>
          <w:rFonts w:hint="eastAsia"/>
          <w:sz w:val="24"/>
        </w:rPr>
        <w:t>.</w:t>
      </w:r>
      <w:r w:rsidRPr="003B6F0D">
        <w:rPr>
          <w:rFonts w:hint="eastAsia"/>
          <w:sz w:val="24"/>
        </w:rPr>
        <w:t>北京大学学报（哲学社会科学版）</w:t>
      </w:r>
      <w:r w:rsidR="001310BE">
        <w:rPr>
          <w:rFonts w:hint="eastAsia"/>
          <w:sz w:val="24"/>
        </w:rPr>
        <w:t>，</w:t>
      </w:r>
      <w:r w:rsidRPr="003B6F0D">
        <w:rPr>
          <w:rFonts w:hint="eastAsia"/>
          <w:sz w:val="24"/>
        </w:rPr>
        <w:t>2000</w:t>
      </w:r>
      <w:r w:rsidRPr="003B6F0D">
        <w:rPr>
          <w:rFonts w:hint="eastAsia"/>
          <w:sz w:val="24"/>
        </w:rPr>
        <w:t>年第</w:t>
      </w:r>
      <w:r w:rsidRPr="003B6F0D">
        <w:rPr>
          <w:rFonts w:hint="eastAsia"/>
          <w:sz w:val="24"/>
        </w:rPr>
        <w:t>4</w:t>
      </w:r>
      <w:r w:rsidRPr="003B6F0D">
        <w:rPr>
          <w:rFonts w:hint="eastAsia"/>
          <w:sz w:val="24"/>
        </w:rPr>
        <w:t>期</w:t>
      </w:r>
    </w:p>
    <w:p w14:paraId="0549EF0A" w14:textId="36F32AA9" w:rsidR="00841A94" w:rsidRPr="00C51D3D" w:rsidRDefault="00841A94" w:rsidP="0052648B">
      <w:pPr>
        <w:pStyle w:val="af0"/>
        <w:numPr>
          <w:ilvl w:val="0"/>
          <w:numId w:val="15"/>
        </w:numPr>
        <w:spacing w:line="300" w:lineRule="auto"/>
        <w:ind w:firstLineChars="0"/>
        <w:rPr>
          <w:sz w:val="24"/>
        </w:rPr>
      </w:pPr>
      <w:r w:rsidRPr="00841A94">
        <w:rPr>
          <w:rFonts w:hint="eastAsia"/>
          <w:sz w:val="24"/>
        </w:rPr>
        <w:t>朱宝宪</w:t>
      </w:r>
      <w:r w:rsidR="001310BE">
        <w:rPr>
          <w:rFonts w:hint="eastAsia"/>
          <w:sz w:val="24"/>
        </w:rPr>
        <w:t>，</w:t>
      </w:r>
      <w:r w:rsidRPr="00841A94">
        <w:rPr>
          <w:rFonts w:hint="eastAsia"/>
          <w:sz w:val="24"/>
        </w:rPr>
        <w:t>何治国</w:t>
      </w:r>
      <w:r w:rsidR="001310BE">
        <w:rPr>
          <w:rFonts w:hint="eastAsia"/>
          <w:sz w:val="24"/>
        </w:rPr>
        <w:t>.</w:t>
      </w:r>
      <w:r w:rsidRPr="00841A94">
        <w:rPr>
          <w:rFonts w:hint="eastAsia"/>
          <w:sz w:val="24"/>
        </w:rPr>
        <w:t>β值和帐面</w:t>
      </w:r>
      <w:r w:rsidRPr="00841A94">
        <w:rPr>
          <w:rFonts w:hint="eastAsia"/>
          <w:sz w:val="24"/>
        </w:rPr>
        <w:t xml:space="preserve">/ </w:t>
      </w:r>
      <w:r w:rsidRPr="00841A94">
        <w:rPr>
          <w:rFonts w:hint="eastAsia"/>
          <w:sz w:val="24"/>
        </w:rPr>
        <w:t>市值比与股票收益关系的实证研究</w:t>
      </w:r>
      <w:r w:rsidR="001310BE">
        <w:rPr>
          <w:rFonts w:hint="eastAsia"/>
          <w:sz w:val="24"/>
        </w:rPr>
        <w:t>[</w:t>
      </w:r>
      <w:r w:rsidR="001310BE">
        <w:rPr>
          <w:sz w:val="24"/>
        </w:rPr>
        <w:t>J]</w:t>
      </w:r>
      <w:r w:rsidR="001310BE">
        <w:rPr>
          <w:rFonts w:hint="eastAsia"/>
          <w:sz w:val="24"/>
        </w:rPr>
        <w:t>.</w:t>
      </w:r>
      <w:r w:rsidRPr="00841A94">
        <w:rPr>
          <w:rFonts w:hint="eastAsia"/>
          <w:sz w:val="24"/>
        </w:rPr>
        <w:t>金融研究</w:t>
      </w:r>
      <w:r w:rsidR="001310BE">
        <w:rPr>
          <w:rFonts w:hint="eastAsia"/>
          <w:sz w:val="24"/>
        </w:rPr>
        <w:t>，</w:t>
      </w:r>
      <w:r w:rsidRPr="00841A94">
        <w:rPr>
          <w:rFonts w:hint="eastAsia"/>
          <w:sz w:val="24"/>
        </w:rPr>
        <w:t>2002</w:t>
      </w:r>
      <w:r w:rsidRPr="00841A94">
        <w:rPr>
          <w:rFonts w:hint="eastAsia"/>
          <w:sz w:val="24"/>
        </w:rPr>
        <w:t>年第</w:t>
      </w:r>
      <w:r w:rsidRPr="00841A94">
        <w:rPr>
          <w:rFonts w:hint="eastAsia"/>
          <w:sz w:val="24"/>
        </w:rPr>
        <w:t>4</w:t>
      </w:r>
      <w:r w:rsidRPr="00841A94">
        <w:rPr>
          <w:rFonts w:hint="eastAsia"/>
          <w:sz w:val="24"/>
        </w:rPr>
        <w:t>期</w:t>
      </w:r>
    </w:p>
    <w:p w14:paraId="7FF81CDC" w14:textId="535AEFF5" w:rsidR="004D7316" w:rsidRPr="003B6F0D" w:rsidRDefault="004D7316" w:rsidP="007A7091">
      <w:pPr>
        <w:rPr>
          <w:rFonts w:ascii="Times New Roman" w:hAnsi="Times New Roman"/>
          <w:sz w:val="24"/>
          <w:szCs w:val="20"/>
        </w:rPr>
      </w:pPr>
    </w:p>
    <w:p w14:paraId="6C7810CA" w14:textId="77777777" w:rsidR="00117CB7" w:rsidRDefault="00117CB7" w:rsidP="00117CB7">
      <w:pPr>
        <w:jc w:val="center"/>
        <w:rPr>
          <w:rFonts w:ascii="Times New Roman" w:eastAsia="黑体" w:hAnsi="Times New Roman"/>
          <w:sz w:val="36"/>
        </w:rPr>
      </w:pPr>
      <w:r>
        <w:rPr>
          <w:rFonts w:ascii="Times New Roman" w:eastAsia="黑体" w:hAnsi="Times New Roman"/>
          <w:sz w:val="36"/>
        </w:rPr>
        <w:t xml:space="preserve">5 </w:t>
      </w:r>
      <w:r>
        <w:rPr>
          <w:rFonts w:ascii="Times New Roman" w:eastAsia="黑体" w:hAnsi="Times New Roman" w:hint="eastAsia"/>
          <w:sz w:val="36"/>
        </w:rPr>
        <w:t>附录</w:t>
      </w:r>
    </w:p>
    <w:p w14:paraId="23C0B228" w14:textId="3D50283F" w:rsidR="00DC6654" w:rsidRDefault="00D4783B" w:rsidP="00D4783B">
      <w:pPr>
        <w:rPr>
          <w:rFonts w:ascii="Times New Roman" w:hAnsi="Times New Roman"/>
          <w:sz w:val="24"/>
          <w:szCs w:val="20"/>
        </w:rPr>
      </w:pPr>
      <w:r w:rsidRPr="00D4783B">
        <w:rPr>
          <w:rFonts w:ascii="Times New Roman" w:hAnsi="Times New Roman" w:hint="eastAsia"/>
          <w:sz w:val="24"/>
          <w:szCs w:val="20"/>
        </w:rPr>
        <w:t>第一题代码</w:t>
      </w:r>
      <w:r w:rsidR="0090543E">
        <w:rPr>
          <w:rFonts w:ascii="Times New Roman" w:hAnsi="Times New Roman" w:hint="eastAsia"/>
          <w:sz w:val="24"/>
          <w:szCs w:val="20"/>
        </w:rPr>
        <w:t>：</w:t>
      </w:r>
    </w:p>
    <w:p w14:paraId="7B3E7AC7" w14:textId="77777777" w:rsidR="00125374" w:rsidRPr="00125374" w:rsidRDefault="00125374" w:rsidP="00125374">
      <w:pPr>
        <w:widowControl/>
        <w:numPr>
          <w:ilvl w:val="0"/>
          <w:numId w:val="30"/>
        </w:numPr>
        <w:pBdr>
          <w:left w:val="single" w:sz="18" w:space="0" w:color="6CE26C"/>
        </w:pBdr>
        <w:shd w:val="clear" w:color="auto" w:fill="F8F8F8"/>
        <w:spacing w:before="100" w:beforeAutospacing="1" w:after="100" w:afterAutospacing="1" w:line="270" w:lineRule="atLeast"/>
        <w:jc w:val="left"/>
        <w:rPr>
          <w:rFonts w:ascii="Consolas" w:hAnsi="Consolas" w:cs="宋体"/>
          <w:color w:val="5C5C5C"/>
          <w:kern w:val="0"/>
          <w:szCs w:val="21"/>
        </w:rPr>
      </w:pPr>
      <w:r w:rsidRPr="00125374">
        <w:rPr>
          <w:rFonts w:ascii="Consolas" w:hAnsi="Consolas" w:cs="宋体"/>
          <w:color w:val="A626A4"/>
          <w:kern w:val="0"/>
          <w:szCs w:val="21"/>
        </w:rPr>
        <w:t>import</w:t>
      </w:r>
      <w:r w:rsidRPr="00125374">
        <w:rPr>
          <w:rFonts w:ascii="Consolas" w:hAnsi="Consolas" w:cs="宋体"/>
          <w:color w:val="5C5C5C"/>
          <w:kern w:val="0"/>
          <w:szCs w:val="21"/>
        </w:rPr>
        <w:t> numpy </w:t>
      </w:r>
      <w:r w:rsidRPr="00125374">
        <w:rPr>
          <w:rFonts w:ascii="Consolas" w:hAnsi="Consolas" w:cs="宋体"/>
          <w:color w:val="A626A4"/>
          <w:kern w:val="0"/>
          <w:szCs w:val="21"/>
        </w:rPr>
        <w:t>as</w:t>
      </w:r>
      <w:r w:rsidRPr="00125374">
        <w:rPr>
          <w:rFonts w:ascii="Consolas" w:hAnsi="Consolas" w:cs="宋体"/>
          <w:color w:val="5C5C5C"/>
          <w:kern w:val="0"/>
          <w:szCs w:val="21"/>
        </w:rPr>
        <w:t> np</w:t>
      </w:r>
    </w:p>
    <w:p w14:paraId="26F92EC3" w14:textId="77777777" w:rsidR="00125374" w:rsidRPr="00125374" w:rsidRDefault="00125374" w:rsidP="00125374">
      <w:pPr>
        <w:widowControl/>
        <w:numPr>
          <w:ilvl w:val="0"/>
          <w:numId w:val="30"/>
        </w:numPr>
        <w:pBdr>
          <w:left w:val="single" w:sz="18" w:space="0" w:color="6CE26C"/>
        </w:pBdr>
        <w:shd w:val="clear" w:color="auto" w:fill="FFFFFF"/>
        <w:spacing w:before="100" w:beforeAutospacing="1" w:after="100" w:afterAutospacing="1" w:line="270" w:lineRule="atLeast"/>
        <w:jc w:val="left"/>
        <w:rPr>
          <w:rFonts w:ascii="Consolas" w:hAnsi="Consolas" w:cs="宋体"/>
          <w:color w:val="5C5C5C"/>
          <w:kern w:val="0"/>
          <w:szCs w:val="21"/>
        </w:rPr>
      </w:pPr>
      <w:r w:rsidRPr="00125374">
        <w:rPr>
          <w:rFonts w:ascii="Consolas" w:hAnsi="Consolas" w:cs="宋体"/>
          <w:color w:val="A626A4"/>
          <w:kern w:val="0"/>
          <w:szCs w:val="21"/>
        </w:rPr>
        <w:t>import</w:t>
      </w:r>
      <w:r w:rsidRPr="00125374">
        <w:rPr>
          <w:rFonts w:ascii="Consolas" w:hAnsi="Consolas" w:cs="宋体"/>
          <w:color w:val="5C5C5C"/>
          <w:kern w:val="0"/>
          <w:szCs w:val="21"/>
        </w:rPr>
        <w:t> pandas </w:t>
      </w:r>
      <w:r w:rsidRPr="00125374">
        <w:rPr>
          <w:rFonts w:ascii="Consolas" w:hAnsi="Consolas" w:cs="宋体"/>
          <w:color w:val="A626A4"/>
          <w:kern w:val="0"/>
          <w:szCs w:val="21"/>
        </w:rPr>
        <w:t>as</w:t>
      </w:r>
      <w:r w:rsidRPr="00125374">
        <w:rPr>
          <w:rFonts w:ascii="Consolas" w:hAnsi="Consolas" w:cs="宋体"/>
          <w:color w:val="5C5C5C"/>
          <w:kern w:val="0"/>
          <w:szCs w:val="21"/>
        </w:rPr>
        <w:t> pd</w:t>
      </w:r>
    </w:p>
    <w:p w14:paraId="4083BC17" w14:textId="77777777" w:rsidR="00125374" w:rsidRPr="00125374" w:rsidRDefault="00125374" w:rsidP="00125374">
      <w:pPr>
        <w:widowControl/>
        <w:numPr>
          <w:ilvl w:val="0"/>
          <w:numId w:val="30"/>
        </w:numPr>
        <w:pBdr>
          <w:left w:val="single" w:sz="18" w:space="0" w:color="6CE26C"/>
        </w:pBdr>
        <w:shd w:val="clear" w:color="auto" w:fill="F8F8F8"/>
        <w:spacing w:before="100" w:beforeAutospacing="1" w:after="100" w:afterAutospacing="1" w:line="270" w:lineRule="atLeast"/>
        <w:jc w:val="left"/>
        <w:rPr>
          <w:rFonts w:ascii="Consolas" w:hAnsi="Consolas" w:cs="宋体"/>
          <w:color w:val="5C5C5C"/>
          <w:kern w:val="0"/>
          <w:szCs w:val="21"/>
        </w:rPr>
      </w:pPr>
      <w:r w:rsidRPr="00125374">
        <w:rPr>
          <w:rFonts w:ascii="Consolas" w:hAnsi="Consolas" w:cs="宋体"/>
          <w:color w:val="A626A4"/>
          <w:kern w:val="0"/>
          <w:szCs w:val="21"/>
        </w:rPr>
        <w:t>import</w:t>
      </w:r>
      <w:r w:rsidRPr="00125374">
        <w:rPr>
          <w:rFonts w:ascii="Consolas" w:hAnsi="Consolas" w:cs="宋体"/>
          <w:color w:val="5C5C5C"/>
          <w:kern w:val="0"/>
          <w:szCs w:val="21"/>
        </w:rPr>
        <w:t> statsmodels.api </w:t>
      </w:r>
      <w:r w:rsidRPr="00125374">
        <w:rPr>
          <w:rFonts w:ascii="Consolas" w:hAnsi="Consolas" w:cs="宋体"/>
          <w:color w:val="A626A4"/>
          <w:kern w:val="0"/>
          <w:szCs w:val="21"/>
        </w:rPr>
        <w:t>as</w:t>
      </w:r>
      <w:r w:rsidRPr="00125374">
        <w:rPr>
          <w:rFonts w:ascii="Consolas" w:hAnsi="Consolas" w:cs="宋体"/>
          <w:color w:val="5C5C5C"/>
          <w:kern w:val="0"/>
          <w:szCs w:val="21"/>
        </w:rPr>
        <w:t> sm </w:t>
      </w:r>
    </w:p>
    <w:p w14:paraId="18D3A29D" w14:textId="77777777" w:rsidR="00125374" w:rsidRPr="00125374" w:rsidRDefault="00125374" w:rsidP="00125374">
      <w:pPr>
        <w:widowControl/>
        <w:numPr>
          <w:ilvl w:val="0"/>
          <w:numId w:val="30"/>
        </w:numPr>
        <w:pBdr>
          <w:left w:val="single" w:sz="18" w:space="0" w:color="6CE26C"/>
        </w:pBdr>
        <w:shd w:val="clear" w:color="auto" w:fill="FFFFFF"/>
        <w:spacing w:before="100" w:beforeAutospacing="1" w:after="100" w:afterAutospacing="1" w:line="270" w:lineRule="atLeast"/>
        <w:jc w:val="left"/>
        <w:rPr>
          <w:rFonts w:ascii="Consolas" w:hAnsi="Consolas" w:cs="宋体"/>
          <w:color w:val="5C5C5C"/>
          <w:kern w:val="0"/>
          <w:szCs w:val="21"/>
        </w:rPr>
      </w:pPr>
      <w:r w:rsidRPr="00125374">
        <w:rPr>
          <w:rFonts w:ascii="Consolas" w:hAnsi="Consolas" w:cs="宋体"/>
          <w:color w:val="A626A4"/>
          <w:kern w:val="0"/>
          <w:szCs w:val="21"/>
        </w:rPr>
        <w:t>from</w:t>
      </w:r>
      <w:r w:rsidRPr="00125374">
        <w:rPr>
          <w:rFonts w:ascii="Consolas" w:hAnsi="Consolas" w:cs="宋体"/>
          <w:color w:val="5C5C5C"/>
          <w:kern w:val="0"/>
          <w:szCs w:val="21"/>
        </w:rPr>
        <w:t> scipy.stats </w:t>
      </w:r>
      <w:r w:rsidRPr="00125374">
        <w:rPr>
          <w:rFonts w:ascii="Consolas" w:hAnsi="Consolas" w:cs="宋体"/>
          <w:color w:val="A626A4"/>
          <w:kern w:val="0"/>
          <w:szCs w:val="21"/>
        </w:rPr>
        <w:t>import</w:t>
      </w:r>
      <w:r w:rsidRPr="00125374">
        <w:rPr>
          <w:rFonts w:ascii="Consolas" w:hAnsi="Consolas" w:cs="宋体"/>
          <w:color w:val="5C5C5C"/>
          <w:kern w:val="0"/>
          <w:szCs w:val="21"/>
        </w:rPr>
        <w:t> f</w:t>
      </w:r>
    </w:p>
    <w:p w14:paraId="0A1215DD" w14:textId="77777777" w:rsidR="00125374" w:rsidRPr="00125374" w:rsidRDefault="00125374" w:rsidP="00125374">
      <w:pPr>
        <w:widowControl/>
        <w:numPr>
          <w:ilvl w:val="0"/>
          <w:numId w:val="30"/>
        </w:numPr>
        <w:pBdr>
          <w:left w:val="single" w:sz="18" w:space="0" w:color="6CE26C"/>
        </w:pBdr>
        <w:shd w:val="clear" w:color="auto" w:fill="F8F8F8"/>
        <w:spacing w:before="100" w:beforeAutospacing="1" w:after="100" w:afterAutospacing="1" w:line="270" w:lineRule="atLeast"/>
        <w:jc w:val="left"/>
        <w:rPr>
          <w:rFonts w:ascii="Consolas" w:hAnsi="Consolas" w:cs="宋体"/>
          <w:color w:val="5C5C5C"/>
          <w:kern w:val="0"/>
          <w:szCs w:val="21"/>
        </w:rPr>
      </w:pPr>
      <w:r w:rsidRPr="00125374">
        <w:rPr>
          <w:rFonts w:ascii="Consolas" w:hAnsi="Consolas" w:cs="宋体"/>
          <w:i/>
          <w:iCs/>
          <w:color w:val="A0A1A7"/>
          <w:kern w:val="0"/>
          <w:szCs w:val="21"/>
        </w:rPr>
        <w:t># </w:t>
      </w:r>
      <w:r w:rsidRPr="00125374">
        <w:rPr>
          <w:rFonts w:ascii="Consolas" w:hAnsi="Consolas" w:cs="宋体"/>
          <w:i/>
          <w:iCs/>
          <w:color w:val="A0A1A7"/>
          <w:kern w:val="0"/>
          <w:szCs w:val="21"/>
        </w:rPr>
        <w:t>检验时间选择</w:t>
      </w:r>
      <w:r w:rsidRPr="00125374">
        <w:rPr>
          <w:rFonts w:ascii="Consolas" w:hAnsi="Consolas" w:cs="宋体"/>
          <w:i/>
          <w:iCs/>
          <w:color w:val="A0A1A7"/>
          <w:kern w:val="0"/>
          <w:szCs w:val="21"/>
        </w:rPr>
        <w:t>2011-2021</w:t>
      </w:r>
      <w:r w:rsidRPr="00125374">
        <w:rPr>
          <w:rFonts w:ascii="Consolas" w:hAnsi="Consolas" w:cs="宋体"/>
          <w:i/>
          <w:iCs/>
          <w:color w:val="A0A1A7"/>
          <w:kern w:val="0"/>
          <w:szCs w:val="21"/>
        </w:rPr>
        <w:t>年</w:t>
      </w:r>
    </w:p>
    <w:p w14:paraId="72DD74EE" w14:textId="77777777" w:rsidR="00125374" w:rsidRPr="00125374" w:rsidRDefault="00125374" w:rsidP="00125374">
      <w:pPr>
        <w:widowControl/>
        <w:numPr>
          <w:ilvl w:val="0"/>
          <w:numId w:val="30"/>
        </w:numPr>
        <w:pBdr>
          <w:left w:val="single" w:sz="18" w:space="0" w:color="6CE26C"/>
        </w:pBdr>
        <w:shd w:val="clear" w:color="auto" w:fill="FFFFFF"/>
        <w:spacing w:before="100" w:beforeAutospacing="1" w:after="100" w:afterAutospacing="1" w:line="270" w:lineRule="atLeast"/>
        <w:jc w:val="left"/>
        <w:rPr>
          <w:rFonts w:ascii="Consolas" w:hAnsi="Consolas" w:cs="宋体"/>
          <w:color w:val="5C5C5C"/>
          <w:kern w:val="0"/>
          <w:szCs w:val="21"/>
        </w:rPr>
      </w:pPr>
      <w:r w:rsidRPr="00125374">
        <w:rPr>
          <w:rFonts w:ascii="Consolas" w:hAnsi="Consolas" w:cs="宋体"/>
          <w:i/>
          <w:iCs/>
          <w:color w:val="A0A1A7"/>
          <w:kern w:val="0"/>
          <w:szCs w:val="21"/>
        </w:rPr>
        <w:t># </w:t>
      </w:r>
      <w:r w:rsidRPr="00125374">
        <w:rPr>
          <w:rFonts w:ascii="Consolas" w:hAnsi="Consolas" w:cs="宋体"/>
          <w:i/>
          <w:iCs/>
          <w:color w:val="A0A1A7"/>
          <w:kern w:val="0"/>
          <w:szCs w:val="21"/>
        </w:rPr>
        <w:t>读取三因子数据</w:t>
      </w:r>
      <w:r w:rsidRPr="00125374">
        <w:rPr>
          <w:rFonts w:ascii="Consolas" w:hAnsi="Consolas" w:cs="宋体"/>
          <w:i/>
          <w:iCs/>
          <w:color w:val="A0A1A7"/>
          <w:kern w:val="0"/>
          <w:szCs w:val="21"/>
        </w:rPr>
        <w:t>   </w:t>
      </w:r>
      <w:r w:rsidRPr="00125374">
        <w:rPr>
          <w:rFonts w:ascii="Consolas" w:hAnsi="Consolas" w:cs="宋体"/>
          <w:i/>
          <w:iCs/>
          <w:color w:val="A0A1A7"/>
          <w:kern w:val="0"/>
          <w:szCs w:val="21"/>
        </w:rPr>
        <w:t>需要</w:t>
      </w:r>
      <w:r w:rsidRPr="00125374">
        <w:rPr>
          <w:rFonts w:ascii="Consolas" w:hAnsi="Consolas" w:cs="宋体"/>
          <w:i/>
          <w:iCs/>
          <w:color w:val="A0A1A7"/>
          <w:kern w:val="0"/>
          <w:szCs w:val="21"/>
        </w:rPr>
        <w:t> </w:t>
      </w:r>
      <w:r w:rsidRPr="00125374">
        <w:rPr>
          <w:rFonts w:ascii="Consolas" w:hAnsi="Consolas" w:cs="宋体"/>
          <w:i/>
          <w:iCs/>
          <w:color w:val="A0A1A7"/>
          <w:kern w:val="0"/>
          <w:szCs w:val="21"/>
        </w:rPr>
        <w:t>日期、市场溢酬因子</w:t>
      </w:r>
      <w:r w:rsidRPr="00125374">
        <w:rPr>
          <w:rFonts w:ascii="Consolas" w:hAnsi="Consolas" w:cs="宋体"/>
          <w:i/>
          <w:iCs/>
          <w:color w:val="A0A1A7"/>
          <w:kern w:val="0"/>
          <w:szCs w:val="21"/>
        </w:rPr>
        <w:t>_</w:t>
      </w:r>
      <w:r w:rsidRPr="00125374">
        <w:rPr>
          <w:rFonts w:ascii="Consolas" w:hAnsi="Consolas" w:cs="宋体"/>
          <w:i/>
          <w:iCs/>
          <w:color w:val="A0A1A7"/>
          <w:kern w:val="0"/>
          <w:szCs w:val="21"/>
        </w:rPr>
        <w:t>总市值加权、</w:t>
      </w:r>
      <w:r w:rsidRPr="00125374">
        <w:rPr>
          <w:rFonts w:ascii="Consolas" w:hAnsi="Consolas" w:cs="宋体"/>
          <w:i/>
          <w:iCs/>
          <w:color w:val="A0A1A7"/>
          <w:kern w:val="0"/>
          <w:szCs w:val="21"/>
        </w:rPr>
        <w:t>,</w:t>
      </w:r>
      <w:r w:rsidRPr="00125374">
        <w:rPr>
          <w:rFonts w:ascii="Consolas" w:hAnsi="Consolas" w:cs="宋体"/>
          <w:i/>
          <w:iCs/>
          <w:color w:val="A0A1A7"/>
          <w:kern w:val="0"/>
          <w:szCs w:val="21"/>
        </w:rPr>
        <w:t>市值因子</w:t>
      </w:r>
      <w:r w:rsidRPr="00125374">
        <w:rPr>
          <w:rFonts w:ascii="Consolas" w:hAnsi="Consolas" w:cs="宋体"/>
          <w:i/>
          <w:iCs/>
          <w:color w:val="A0A1A7"/>
          <w:kern w:val="0"/>
          <w:szCs w:val="21"/>
        </w:rPr>
        <w:t>_</w:t>
      </w:r>
      <w:r w:rsidRPr="00125374">
        <w:rPr>
          <w:rFonts w:ascii="Consolas" w:hAnsi="Consolas" w:cs="宋体"/>
          <w:i/>
          <w:iCs/>
          <w:color w:val="A0A1A7"/>
          <w:kern w:val="0"/>
          <w:szCs w:val="21"/>
        </w:rPr>
        <w:t>总市值加权、账面市值比</w:t>
      </w:r>
      <w:r w:rsidRPr="00125374">
        <w:rPr>
          <w:rFonts w:ascii="Consolas" w:hAnsi="Consolas" w:cs="宋体"/>
          <w:i/>
          <w:iCs/>
          <w:color w:val="A0A1A7"/>
          <w:kern w:val="0"/>
          <w:szCs w:val="21"/>
        </w:rPr>
        <w:t>_</w:t>
      </w:r>
      <w:r w:rsidRPr="00125374">
        <w:rPr>
          <w:rFonts w:ascii="Consolas" w:hAnsi="Consolas" w:cs="宋体"/>
          <w:i/>
          <w:iCs/>
          <w:color w:val="A0A1A7"/>
          <w:kern w:val="0"/>
          <w:szCs w:val="21"/>
        </w:rPr>
        <w:t>总市值加权</w:t>
      </w:r>
    </w:p>
    <w:p w14:paraId="34DBD0C3" w14:textId="77777777" w:rsidR="00125374" w:rsidRPr="00125374" w:rsidRDefault="00125374" w:rsidP="00125374">
      <w:pPr>
        <w:widowControl/>
        <w:numPr>
          <w:ilvl w:val="0"/>
          <w:numId w:val="30"/>
        </w:numPr>
        <w:pBdr>
          <w:left w:val="single" w:sz="18" w:space="0" w:color="6CE26C"/>
        </w:pBdr>
        <w:shd w:val="clear" w:color="auto" w:fill="F8F8F8"/>
        <w:spacing w:before="100" w:beforeAutospacing="1" w:after="100" w:afterAutospacing="1" w:line="270" w:lineRule="atLeast"/>
        <w:jc w:val="left"/>
        <w:rPr>
          <w:rFonts w:ascii="Consolas" w:hAnsi="Consolas" w:cs="宋体"/>
          <w:color w:val="5C5C5C"/>
          <w:kern w:val="0"/>
          <w:szCs w:val="21"/>
        </w:rPr>
      </w:pPr>
      <w:r w:rsidRPr="00125374">
        <w:rPr>
          <w:rFonts w:ascii="Consolas" w:hAnsi="Consolas" w:cs="宋体"/>
          <w:i/>
          <w:iCs/>
          <w:color w:val="A0A1A7"/>
          <w:kern w:val="0"/>
          <w:szCs w:val="21"/>
        </w:rPr>
        <w:t># </w:t>
      </w:r>
      <w:r w:rsidRPr="00125374">
        <w:rPr>
          <w:rFonts w:ascii="Consolas" w:hAnsi="Consolas" w:cs="宋体"/>
          <w:i/>
          <w:iCs/>
          <w:color w:val="A0A1A7"/>
          <w:kern w:val="0"/>
          <w:szCs w:val="21"/>
        </w:rPr>
        <w:t>这里读取到的就是</w:t>
      </w:r>
      <w:r w:rsidRPr="00125374">
        <w:rPr>
          <w:rFonts w:ascii="Consolas" w:hAnsi="Consolas" w:cs="宋体"/>
          <w:i/>
          <w:iCs/>
          <w:color w:val="A0A1A7"/>
          <w:kern w:val="0"/>
          <w:szCs w:val="21"/>
        </w:rPr>
        <w:t>FFF</w:t>
      </w:r>
      <w:r w:rsidRPr="00125374">
        <w:rPr>
          <w:rFonts w:ascii="Consolas" w:hAnsi="Consolas" w:cs="宋体"/>
          <w:i/>
          <w:iCs/>
          <w:color w:val="A0A1A7"/>
          <w:kern w:val="0"/>
          <w:szCs w:val="21"/>
        </w:rPr>
        <w:t>的月度数据</w:t>
      </w:r>
    </w:p>
    <w:p w14:paraId="6FE49DE1" w14:textId="77777777" w:rsidR="00125374" w:rsidRPr="00125374" w:rsidRDefault="00125374" w:rsidP="00125374">
      <w:pPr>
        <w:widowControl/>
        <w:numPr>
          <w:ilvl w:val="0"/>
          <w:numId w:val="30"/>
        </w:numPr>
        <w:pBdr>
          <w:left w:val="single" w:sz="18" w:space="0" w:color="6CE26C"/>
        </w:pBdr>
        <w:shd w:val="clear" w:color="auto" w:fill="FFFFFF"/>
        <w:spacing w:before="100" w:beforeAutospacing="1" w:after="100" w:afterAutospacing="1" w:line="270" w:lineRule="atLeast"/>
        <w:jc w:val="left"/>
        <w:rPr>
          <w:rFonts w:ascii="Consolas" w:hAnsi="Consolas" w:cs="宋体"/>
          <w:color w:val="5C5C5C"/>
          <w:kern w:val="0"/>
          <w:szCs w:val="21"/>
        </w:rPr>
      </w:pPr>
      <w:r w:rsidRPr="00125374">
        <w:rPr>
          <w:rFonts w:ascii="Consolas" w:hAnsi="Consolas" w:cs="宋体"/>
          <w:color w:val="5C5C5C"/>
          <w:kern w:val="0"/>
          <w:szCs w:val="21"/>
        </w:rPr>
        <w:t>data_factors = pd.read_excel(</w:t>
      </w:r>
      <w:r w:rsidRPr="00125374">
        <w:rPr>
          <w:rFonts w:ascii="Consolas" w:hAnsi="Consolas" w:cs="宋体"/>
          <w:color w:val="50A14F"/>
          <w:kern w:val="0"/>
          <w:szCs w:val="21"/>
        </w:rPr>
        <w:t>'./data/que1/FFF_week_data/RESSET_THRFACDAT_MONTHLY_1.xls'</w:t>
      </w:r>
      <w:r w:rsidRPr="00125374">
        <w:rPr>
          <w:rFonts w:ascii="Consolas" w:hAnsi="Consolas" w:cs="宋体"/>
          <w:color w:val="5C5C5C"/>
          <w:kern w:val="0"/>
          <w:szCs w:val="21"/>
        </w:rPr>
        <w:t>,usecols=[</w:t>
      </w:r>
      <w:r w:rsidRPr="00125374">
        <w:rPr>
          <w:rFonts w:ascii="Consolas" w:hAnsi="Consolas" w:cs="宋体"/>
          <w:color w:val="986801"/>
          <w:kern w:val="0"/>
          <w:szCs w:val="21"/>
        </w:rPr>
        <w:t>2</w:t>
      </w:r>
      <w:r w:rsidRPr="00125374">
        <w:rPr>
          <w:rFonts w:ascii="Consolas" w:hAnsi="Consolas" w:cs="宋体"/>
          <w:color w:val="5C5C5C"/>
          <w:kern w:val="0"/>
          <w:szCs w:val="21"/>
        </w:rPr>
        <w:t>,</w:t>
      </w:r>
      <w:r w:rsidRPr="00125374">
        <w:rPr>
          <w:rFonts w:ascii="Consolas" w:hAnsi="Consolas" w:cs="宋体"/>
          <w:color w:val="986801"/>
          <w:kern w:val="0"/>
          <w:szCs w:val="21"/>
        </w:rPr>
        <w:t>6</w:t>
      </w:r>
      <w:r w:rsidRPr="00125374">
        <w:rPr>
          <w:rFonts w:ascii="Consolas" w:hAnsi="Consolas" w:cs="宋体"/>
          <w:color w:val="5C5C5C"/>
          <w:kern w:val="0"/>
          <w:szCs w:val="21"/>
        </w:rPr>
        <w:t>,</w:t>
      </w:r>
      <w:r w:rsidRPr="00125374">
        <w:rPr>
          <w:rFonts w:ascii="Consolas" w:hAnsi="Consolas" w:cs="宋体"/>
          <w:color w:val="986801"/>
          <w:kern w:val="0"/>
          <w:szCs w:val="21"/>
        </w:rPr>
        <w:t>7</w:t>
      </w:r>
      <w:r w:rsidRPr="00125374">
        <w:rPr>
          <w:rFonts w:ascii="Consolas" w:hAnsi="Consolas" w:cs="宋体"/>
          <w:color w:val="5C5C5C"/>
          <w:kern w:val="0"/>
          <w:szCs w:val="21"/>
        </w:rPr>
        <w:t>,</w:t>
      </w:r>
      <w:r w:rsidRPr="00125374">
        <w:rPr>
          <w:rFonts w:ascii="Consolas" w:hAnsi="Consolas" w:cs="宋体"/>
          <w:color w:val="986801"/>
          <w:kern w:val="0"/>
          <w:szCs w:val="21"/>
        </w:rPr>
        <w:t>8</w:t>
      </w:r>
      <w:r w:rsidRPr="00125374">
        <w:rPr>
          <w:rFonts w:ascii="Consolas" w:hAnsi="Consolas" w:cs="宋体"/>
          <w:color w:val="5C5C5C"/>
          <w:kern w:val="0"/>
          <w:szCs w:val="21"/>
        </w:rPr>
        <w:t>])</w:t>
      </w:r>
    </w:p>
    <w:p w14:paraId="3089C729" w14:textId="77777777" w:rsidR="00125374" w:rsidRPr="00125374" w:rsidRDefault="00125374" w:rsidP="00125374">
      <w:pPr>
        <w:widowControl/>
        <w:numPr>
          <w:ilvl w:val="0"/>
          <w:numId w:val="30"/>
        </w:numPr>
        <w:pBdr>
          <w:left w:val="single" w:sz="18" w:space="0" w:color="6CE26C"/>
        </w:pBdr>
        <w:shd w:val="clear" w:color="auto" w:fill="F8F8F8"/>
        <w:spacing w:before="100" w:beforeAutospacing="1" w:after="100" w:afterAutospacing="1" w:line="270" w:lineRule="atLeast"/>
        <w:jc w:val="left"/>
        <w:rPr>
          <w:rFonts w:ascii="Consolas" w:hAnsi="Consolas" w:cs="宋体"/>
          <w:color w:val="5C5C5C"/>
          <w:kern w:val="0"/>
          <w:szCs w:val="21"/>
        </w:rPr>
      </w:pPr>
      <w:r w:rsidRPr="00125374">
        <w:rPr>
          <w:rFonts w:ascii="Consolas" w:hAnsi="Consolas" w:cs="宋体"/>
          <w:color w:val="5C5C5C"/>
          <w:kern w:val="0"/>
          <w:szCs w:val="21"/>
        </w:rPr>
        <w:t>data_factors.columns = [</w:t>
      </w:r>
      <w:r w:rsidRPr="00125374">
        <w:rPr>
          <w:rFonts w:ascii="Consolas" w:hAnsi="Consolas" w:cs="宋体"/>
          <w:color w:val="50A14F"/>
          <w:kern w:val="0"/>
          <w:szCs w:val="21"/>
        </w:rPr>
        <w:t>'date'</w:t>
      </w:r>
      <w:r w:rsidRPr="00125374">
        <w:rPr>
          <w:rFonts w:ascii="Consolas" w:hAnsi="Consolas" w:cs="宋体"/>
          <w:color w:val="5C5C5C"/>
          <w:kern w:val="0"/>
          <w:szCs w:val="21"/>
        </w:rPr>
        <w:t>, </w:t>
      </w:r>
      <w:r w:rsidRPr="00125374">
        <w:rPr>
          <w:rFonts w:ascii="Consolas" w:hAnsi="Consolas" w:cs="宋体"/>
          <w:color w:val="50A14F"/>
          <w:kern w:val="0"/>
          <w:szCs w:val="21"/>
        </w:rPr>
        <w:t>'mkt'</w:t>
      </w:r>
      <w:r w:rsidRPr="00125374">
        <w:rPr>
          <w:rFonts w:ascii="Consolas" w:hAnsi="Consolas" w:cs="宋体"/>
          <w:color w:val="5C5C5C"/>
          <w:kern w:val="0"/>
          <w:szCs w:val="21"/>
        </w:rPr>
        <w:t>, </w:t>
      </w:r>
      <w:r w:rsidRPr="00125374">
        <w:rPr>
          <w:rFonts w:ascii="Consolas" w:hAnsi="Consolas" w:cs="宋体"/>
          <w:color w:val="50A14F"/>
          <w:kern w:val="0"/>
          <w:szCs w:val="21"/>
        </w:rPr>
        <w:t>'smb'</w:t>
      </w:r>
      <w:r w:rsidRPr="00125374">
        <w:rPr>
          <w:rFonts w:ascii="Consolas" w:hAnsi="Consolas" w:cs="宋体"/>
          <w:color w:val="5C5C5C"/>
          <w:kern w:val="0"/>
          <w:szCs w:val="21"/>
        </w:rPr>
        <w:t>, </w:t>
      </w:r>
      <w:r w:rsidRPr="00125374">
        <w:rPr>
          <w:rFonts w:ascii="Consolas" w:hAnsi="Consolas" w:cs="宋体"/>
          <w:color w:val="50A14F"/>
          <w:kern w:val="0"/>
          <w:szCs w:val="21"/>
        </w:rPr>
        <w:t>'hml'</w:t>
      </w:r>
      <w:r w:rsidRPr="00125374">
        <w:rPr>
          <w:rFonts w:ascii="Consolas" w:hAnsi="Consolas" w:cs="宋体"/>
          <w:color w:val="5C5C5C"/>
          <w:kern w:val="0"/>
          <w:szCs w:val="21"/>
        </w:rPr>
        <w:t>]</w:t>
      </w:r>
    </w:p>
    <w:p w14:paraId="30AA44A4" w14:textId="77777777" w:rsidR="00125374" w:rsidRPr="00125374" w:rsidRDefault="00125374" w:rsidP="00125374">
      <w:pPr>
        <w:widowControl/>
        <w:numPr>
          <w:ilvl w:val="0"/>
          <w:numId w:val="30"/>
        </w:numPr>
        <w:pBdr>
          <w:left w:val="single" w:sz="18" w:space="0" w:color="6CE26C"/>
        </w:pBdr>
        <w:shd w:val="clear" w:color="auto" w:fill="FFFFFF"/>
        <w:spacing w:before="100" w:beforeAutospacing="1" w:after="100" w:afterAutospacing="1" w:line="270" w:lineRule="atLeast"/>
        <w:jc w:val="left"/>
        <w:rPr>
          <w:rFonts w:ascii="Consolas" w:hAnsi="Consolas" w:cs="宋体"/>
          <w:color w:val="5C5C5C"/>
          <w:kern w:val="0"/>
          <w:szCs w:val="21"/>
        </w:rPr>
      </w:pPr>
      <w:r w:rsidRPr="00125374">
        <w:rPr>
          <w:rFonts w:ascii="Consolas" w:hAnsi="Consolas" w:cs="宋体"/>
          <w:color w:val="5C5C5C"/>
          <w:kern w:val="0"/>
          <w:szCs w:val="21"/>
        </w:rPr>
        <w:t>data_factors[</w:t>
      </w:r>
      <w:r w:rsidRPr="00125374">
        <w:rPr>
          <w:rFonts w:ascii="Consolas" w:hAnsi="Consolas" w:cs="宋体"/>
          <w:color w:val="50A14F"/>
          <w:kern w:val="0"/>
          <w:szCs w:val="21"/>
        </w:rPr>
        <w:t>'date'</w:t>
      </w:r>
      <w:r w:rsidRPr="00125374">
        <w:rPr>
          <w:rFonts w:ascii="Consolas" w:hAnsi="Consolas" w:cs="宋体"/>
          <w:color w:val="5C5C5C"/>
          <w:kern w:val="0"/>
          <w:szCs w:val="21"/>
        </w:rPr>
        <w:t>] = pd.to_datetime(data_factors[</w:t>
      </w:r>
      <w:r w:rsidRPr="00125374">
        <w:rPr>
          <w:rFonts w:ascii="Consolas" w:hAnsi="Consolas" w:cs="宋体"/>
          <w:color w:val="50A14F"/>
          <w:kern w:val="0"/>
          <w:szCs w:val="21"/>
        </w:rPr>
        <w:t>'date'</w:t>
      </w:r>
      <w:r w:rsidRPr="00125374">
        <w:rPr>
          <w:rFonts w:ascii="Consolas" w:hAnsi="Consolas" w:cs="宋体"/>
          <w:color w:val="5C5C5C"/>
          <w:kern w:val="0"/>
          <w:szCs w:val="21"/>
        </w:rPr>
        <w:t>])</w:t>
      </w:r>
    </w:p>
    <w:p w14:paraId="0F180BC4" w14:textId="77777777" w:rsidR="00125374" w:rsidRPr="00125374" w:rsidRDefault="00125374" w:rsidP="00125374">
      <w:pPr>
        <w:widowControl/>
        <w:numPr>
          <w:ilvl w:val="0"/>
          <w:numId w:val="30"/>
        </w:numPr>
        <w:pBdr>
          <w:left w:val="single" w:sz="18" w:space="0" w:color="6CE26C"/>
        </w:pBdr>
        <w:shd w:val="clear" w:color="auto" w:fill="F8F8F8"/>
        <w:spacing w:before="100" w:beforeAutospacing="1" w:after="100" w:afterAutospacing="1" w:line="270" w:lineRule="atLeast"/>
        <w:jc w:val="left"/>
        <w:rPr>
          <w:rFonts w:ascii="Consolas" w:hAnsi="Consolas" w:cs="宋体"/>
          <w:color w:val="5C5C5C"/>
          <w:kern w:val="0"/>
          <w:szCs w:val="21"/>
        </w:rPr>
      </w:pPr>
      <w:r w:rsidRPr="00125374">
        <w:rPr>
          <w:rFonts w:ascii="Consolas" w:hAnsi="Consolas" w:cs="宋体"/>
          <w:color w:val="5C5C5C"/>
          <w:kern w:val="0"/>
          <w:szCs w:val="21"/>
        </w:rPr>
        <w:t>data_factors[</w:t>
      </w:r>
      <w:r w:rsidRPr="00125374">
        <w:rPr>
          <w:rFonts w:ascii="Consolas" w:hAnsi="Consolas" w:cs="宋体"/>
          <w:color w:val="50A14F"/>
          <w:kern w:val="0"/>
          <w:szCs w:val="21"/>
        </w:rPr>
        <w:t>'yearmonth'</w:t>
      </w:r>
      <w:r w:rsidRPr="00125374">
        <w:rPr>
          <w:rFonts w:ascii="Consolas" w:hAnsi="Consolas" w:cs="宋体"/>
          <w:color w:val="5C5C5C"/>
          <w:kern w:val="0"/>
          <w:szCs w:val="21"/>
        </w:rPr>
        <w:t>] = data_factors[</w:t>
      </w:r>
      <w:r w:rsidRPr="00125374">
        <w:rPr>
          <w:rFonts w:ascii="Consolas" w:hAnsi="Consolas" w:cs="宋体"/>
          <w:color w:val="50A14F"/>
          <w:kern w:val="0"/>
          <w:szCs w:val="21"/>
        </w:rPr>
        <w:t>'date'</w:t>
      </w:r>
      <w:r w:rsidRPr="00125374">
        <w:rPr>
          <w:rFonts w:ascii="Consolas" w:hAnsi="Consolas" w:cs="宋体"/>
          <w:color w:val="5C5C5C"/>
          <w:kern w:val="0"/>
          <w:szCs w:val="21"/>
        </w:rPr>
        <w:t>].dt.strftime(</w:t>
      </w:r>
      <w:r w:rsidRPr="00125374">
        <w:rPr>
          <w:rFonts w:ascii="Consolas" w:hAnsi="Consolas" w:cs="宋体"/>
          <w:color w:val="50A14F"/>
          <w:kern w:val="0"/>
          <w:szCs w:val="21"/>
        </w:rPr>
        <w:t>'%Y%m'</w:t>
      </w:r>
      <w:r w:rsidRPr="00125374">
        <w:rPr>
          <w:rFonts w:ascii="Consolas" w:hAnsi="Consolas" w:cs="宋体"/>
          <w:color w:val="5C5C5C"/>
          <w:kern w:val="0"/>
          <w:szCs w:val="21"/>
        </w:rPr>
        <w:t>)</w:t>
      </w:r>
    </w:p>
    <w:p w14:paraId="28881CEB" w14:textId="77777777" w:rsidR="00125374" w:rsidRPr="00125374" w:rsidRDefault="00125374" w:rsidP="00125374">
      <w:pPr>
        <w:widowControl/>
        <w:numPr>
          <w:ilvl w:val="0"/>
          <w:numId w:val="30"/>
        </w:numPr>
        <w:pBdr>
          <w:left w:val="single" w:sz="18" w:space="0" w:color="6CE26C"/>
        </w:pBdr>
        <w:shd w:val="clear" w:color="auto" w:fill="FFFFFF"/>
        <w:spacing w:before="100" w:beforeAutospacing="1" w:after="100" w:afterAutospacing="1" w:line="270" w:lineRule="atLeast"/>
        <w:jc w:val="left"/>
        <w:rPr>
          <w:rFonts w:ascii="Consolas" w:hAnsi="Consolas" w:cs="宋体"/>
          <w:color w:val="5C5C5C"/>
          <w:kern w:val="0"/>
          <w:szCs w:val="21"/>
        </w:rPr>
      </w:pPr>
      <w:r w:rsidRPr="00125374">
        <w:rPr>
          <w:rFonts w:ascii="Consolas" w:hAnsi="Consolas" w:cs="宋体"/>
          <w:i/>
          <w:iCs/>
          <w:color w:val="A0A1A7"/>
          <w:kern w:val="0"/>
          <w:szCs w:val="21"/>
        </w:rPr>
        <w:t># </w:t>
      </w:r>
      <w:r w:rsidRPr="00125374">
        <w:rPr>
          <w:rFonts w:ascii="Consolas" w:hAnsi="Consolas" w:cs="宋体"/>
          <w:i/>
          <w:iCs/>
          <w:color w:val="A0A1A7"/>
          <w:kern w:val="0"/>
          <w:szCs w:val="21"/>
        </w:rPr>
        <w:t>提取出</w:t>
      </w:r>
      <w:r w:rsidRPr="00125374">
        <w:rPr>
          <w:rFonts w:ascii="Consolas" w:hAnsi="Consolas" w:cs="宋体"/>
          <w:i/>
          <w:iCs/>
          <w:color w:val="A0A1A7"/>
          <w:kern w:val="0"/>
          <w:szCs w:val="21"/>
        </w:rPr>
        <w:t>2011</w:t>
      </w:r>
      <w:r w:rsidRPr="00125374">
        <w:rPr>
          <w:rFonts w:ascii="Consolas" w:hAnsi="Consolas" w:cs="宋体"/>
          <w:i/>
          <w:iCs/>
          <w:color w:val="A0A1A7"/>
          <w:kern w:val="0"/>
          <w:szCs w:val="21"/>
        </w:rPr>
        <w:t>年</w:t>
      </w:r>
      <w:r w:rsidRPr="00125374">
        <w:rPr>
          <w:rFonts w:ascii="Consolas" w:hAnsi="Consolas" w:cs="宋体"/>
          <w:i/>
          <w:iCs/>
          <w:color w:val="A0A1A7"/>
          <w:kern w:val="0"/>
          <w:szCs w:val="21"/>
        </w:rPr>
        <w:t>1</w:t>
      </w:r>
      <w:r w:rsidRPr="00125374">
        <w:rPr>
          <w:rFonts w:ascii="Consolas" w:hAnsi="Consolas" w:cs="宋体"/>
          <w:i/>
          <w:iCs/>
          <w:color w:val="A0A1A7"/>
          <w:kern w:val="0"/>
          <w:szCs w:val="21"/>
        </w:rPr>
        <w:t>月到</w:t>
      </w:r>
      <w:r w:rsidRPr="00125374">
        <w:rPr>
          <w:rFonts w:ascii="Consolas" w:hAnsi="Consolas" w:cs="宋体"/>
          <w:i/>
          <w:iCs/>
          <w:color w:val="A0A1A7"/>
          <w:kern w:val="0"/>
          <w:szCs w:val="21"/>
        </w:rPr>
        <w:t>2021</w:t>
      </w:r>
      <w:r w:rsidRPr="00125374">
        <w:rPr>
          <w:rFonts w:ascii="Consolas" w:hAnsi="Consolas" w:cs="宋体"/>
          <w:i/>
          <w:iCs/>
          <w:color w:val="A0A1A7"/>
          <w:kern w:val="0"/>
          <w:szCs w:val="21"/>
        </w:rPr>
        <w:t>年</w:t>
      </w:r>
      <w:r w:rsidRPr="00125374">
        <w:rPr>
          <w:rFonts w:ascii="Consolas" w:hAnsi="Consolas" w:cs="宋体"/>
          <w:i/>
          <w:iCs/>
          <w:color w:val="A0A1A7"/>
          <w:kern w:val="0"/>
          <w:szCs w:val="21"/>
        </w:rPr>
        <w:t>12</w:t>
      </w:r>
      <w:r w:rsidRPr="00125374">
        <w:rPr>
          <w:rFonts w:ascii="Consolas" w:hAnsi="Consolas" w:cs="宋体"/>
          <w:i/>
          <w:iCs/>
          <w:color w:val="A0A1A7"/>
          <w:kern w:val="0"/>
          <w:szCs w:val="21"/>
        </w:rPr>
        <w:t>月的</w:t>
      </w:r>
      <w:r w:rsidRPr="00125374">
        <w:rPr>
          <w:rFonts w:ascii="Consolas" w:hAnsi="Consolas" w:cs="宋体"/>
          <w:i/>
          <w:iCs/>
          <w:color w:val="A0A1A7"/>
          <w:kern w:val="0"/>
          <w:szCs w:val="21"/>
        </w:rPr>
        <w:t>FFF</w:t>
      </w:r>
      <w:r w:rsidRPr="00125374">
        <w:rPr>
          <w:rFonts w:ascii="Consolas" w:hAnsi="Consolas" w:cs="宋体"/>
          <w:i/>
          <w:iCs/>
          <w:color w:val="A0A1A7"/>
          <w:kern w:val="0"/>
          <w:szCs w:val="21"/>
        </w:rPr>
        <w:t>数据</w:t>
      </w:r>
    </w:p>
    <w:p w14:paraId="08CA3E7D" w14:textId="77777777" w:rsidR="00125374" w:rsidRPr="00125374" w:rsidRDefault="00125374" w:rsidP="00125374">
      <w:pPr>
        <w:widowControl/>
        <w:numPr>
          <w:ilvl w:val="0"/>
          <w:numId w:val="30"/>
        </w:numPr>
        <w:pBdr>
          <w:left w:val="single" w:sz="18" w:space="0" w:color="6CE26C"/>
        </w:pBdr>
        <w:shd w:val="clear" w:color="auto" w:fill="F8F8F8"/>
        <w:spacing w:before="100" w:beforeAutospacing="1" w:after="100" w:afterAutospacing="1" w:line="270" w:lineRule="atLeast"/>
        <w:jc w:val="left"/>
        <w:rPr>
          <w:rFonts w:ascii="Consolas" w:hAnsi="Consolas" w:cs="宋体"/>
          <w:color w:val="5C5C5C"/>
          <w:kern w:val="0"/>
          <w:szCs w:val="21"/>
        </w:rPr>
      </w:pPr>
      <w:r w:rsidRPr="00125374">
        <w:rPr>
          <w:rFonts w:ascii="Consolas" w:hAnsi="Consolas" w:cs="宋体"/>
          <w:i/>
          <w:iCs/>
          <w:color w:val="A0A1A7"/>
          <w:kern w:val="0"/>
          <w:szCs w:val="21"/>
        </w:rPr>
        <w:t># </w:t>
      </w:r>
      <w:r w:rsidRPr="00125374">
        <w:rPr>
          <w:rFonts w:ascii="Consolas" w:hAnsi="Consolas" w:cs="宋体"/>
          <w:i/>
          <w:iCs/>
          <w:color w:val="A0A1A7"/>
          <w:kern w:val="0"/>
          <w:szCs w:val="21"/>
        </w:rPr>
        <w:t>设置时间范围的起始和结束</w:t>
      </w:r>
    </w:p>
    <w:p w14:paraId="51CBF017" w14:textId="77777777" w:rsidR="00125374" w:rsidRPr="00125374" w:rsidRDefault="00125374" w:rsidP="00125374">
      <w:pPr>
        <w:widowControl/>
        <w:numPr>
          <w:ilvl w:val="0"/>
          <w:numId w:val="30"/>
        </w:numPr>
        <w:pBdr>
          <w:left w:val="single" w:sz="18" w:space="0" w:color="6CE26C"/>
        </w:pBdr>
        <w:shd w:val="clear" w:color="auto" w:fill="FFFFFF"/>
        <w:spacing w:before="100" w:beforeAutospacing="1" w:after="100" w:afterAutospacing="1" w:line="270" w:lineRule="atLeast"/>
        <w:jc w:val="left"/>
        <w:rPr>
          <w:rFonts w:ascii="Consolas" w:hAnsi="Consolas" w:cs="宋体"/>
          <w:color w:val="5C5C5C"/>
          <w:kern w:val="0"/>
          <w:szCs w:val="21"/>
        </w:rPr>
      </w:pPr>
      <w:r w:rsidRPr="00125374">
        <w:rPr>
          <w:rFonts w:ascii="Consolas" w:hAnsi="Consolas" w:cs="宋体"/>
          <w:color w:val="5C5C5C"/>
          <w:kern w:val="0"/>
          <w:szCs w:val="21"/>
        </w:rPr>
        <w:t>start_yearmonth = </w:t>
      </w:r>
      <w:r w:rsidRPr="00125374">
        <w:rPr>
          <w:rFonts w:ascii="Consolas" w:hAnsi="Consolas" w:cs="宋体"/>
          <w:color w:val="50A14F"/>
          <w:kern w:val="0"/>
          <w:szCs w:val="21"/>
        </w:rPr>
        <w:t>'201101'</w:t>
      </w:r>
    </w:p>
    <w:p w14:paraId="17C6826B" w14:textId="77777777" w:rsidR="00125374" w:rsidRPr="00125374" w:rsidRDefault="00125374" w:rsidP="00125374">
      <w:pPr>
        <w:widowControl/>
        <w:numPr>
          <w:ilvl w:val="0"/>
          <w:numId w:val="30"/>
        </w:numPr>
        <w:pBdr>
          <w:left w:val="single" w:sz="18" w:space="0" w:color="6CE26C"/>
        </w:pBdr>
        <w:shd w:val="clear" w:color="auto" w:fill="F8F8F8"/>
        <w:spacing w:before="100" w:beforeAutospacing="1" w:after="100" w:afterAutospacing="1" w:line="270" w:lineRule="atLeast"/>
        <w:jc w:val="left"/>
        <w:rPr>
          <w:rFonts w:ascii="Consolas" w:hAnsi="Consolas" w:cs="宋体"/>
          <w:color w:val="5C5C5C"/>
          <w:kern w:val="0"/>
          <w:szCs w:val="21"/>
        </w:rPr>
      </w:pPr>
      <w:r w:rsidRPr="00125374">
        <w:rPr>
          <w:rFonts w:ascii="Consolas" w:hAnsi="Consolas" w:cs="宋体"/>
          <w:color w:val="5C5C5C"/>
          <w:kern w:val="0"/>
          <w:szCs w:val="21"/>
        </w:rPr>
        <w:t>end_yearmonth = </w:t>
      </w:r>
      <w:r w:rsidRPr="00125374">
        <w:rPr>
          <w:rFonts w:ascii="Consolas" w:hAnsi="Consolas" w:cs="宋体"/>
          <w:color w:val="50A14F"/>
          <w:kern w:val="0"/>
          <w:szCs w:val="21"/>
        </w:rPr>
        <w:t>'202112'</w:t>
      </w:r>
    </w:p>
    <w:p w14:paraId="3585F11A" w14:textId="77777777" w:rsidR="00125374" w:rsidRPr="00125374" w:rsidRDefault="00125374" w:rsidP="00125374">
      <w:pPr>
        <w:widowControl/>
        <w:numPr>
          <w:ilvl w:val="0"/>
          <w:numId w:val="30"/>
        </w:numPr>
        <w:pBdr>
          <w:left w:val="single" w:sz="18" w:space="0" w:color="6CE26C"/>
        </w:pBdr>
        <w:shd w:val="clear" w:color="auto" w:fill="FFFFFF"/>
        <w:spacing w:before="100" w:beforeAutospacing="1" w:after="100" w:afterAutospacing="1" w:line="270" w:lineRule="atLeast"/>
        <w:jc w:val="left"/>
        <w:rPr>
          <w:rFonts w:ascii="Consolas" w:hAnsi="Consolas" w:cs="宋体"/>
          <w:color w:val="5C5C5C"/>
          <w:kern w:val="0"/>
          <w:szCs w:val="21"/>
        </w:rPr>
      </w:pPr>
      <w:r w:rsidRPr="00125374">
        <w:rPr>
          <w:rFonts w:ascii="Consolas" w:hAnsi="Consolas" w:cs="宋体"/>
          <w:i/>
          <w:iCs/>
          <w:color w:val="A0A1A7"/>
          <w:kern w:val="0"/>
          <w:szCs w:val="21"/>
        </w:rPr>
        <w:t># </w:t>
      </w:r>
      <w:r w:rsidRPr="00125374">
        <w:rPr>
          <w:rFonts w:ascii="Consolas" w:hAnsi="Consolas" w:cs="宋体"/>
          <w:i/>
          <w:iCs/>
          <w:color w:val="A0A1A7"/>
          <w:kern w:val="0"/>
          <w:szCs w:val="21"/>
        </w:rPr>
        <w:t>筛选出符合时间范围的数据</w:t>
      </w:r>
    </w:p>
    <w:p w14:paraId="6E7F4F0E" w14:textId="77777777" w:rsidR="00125374" w:rsidRPr="00125374" w:rsidRDefault="00125374" w:rsidP="00125374">
      <w:pPr>
        <w:widowControl/>
        <w:numPr>
          <w:ilvl w:val="0"/>
          <w:numId w:val="30"/>
        </w:numPr>
        <w:pBdr>
          <w:left w:val="single" w:sz="18" w:space="0" w:color="6CE26C"/>
        </w:pBdr>
        <w:shd w:val="clear" w:color="auto" w:fill="F8F8F8"/>
        <w:spacing w:before="100" w:beforeAutospacing="1" w:after="100" w:afterAutospacing="1" w:line="270" w:lineRule="atLeast"/>
        <w:jc w:val="left"/>
        <w:rPr>
          <w:rFonts w:ascii="Consolas" w:hAnsi="Consolas" w:cs="宋体"/>
          <w:color w:val="5C5C5C"/>
          <w:kern w:val="0"/>
          <w:szCs w:val="21"/>
        </w:rPr>
      </w:pPr>
      <w:r w:rsidRPr="00125374">
        <w:rPr>
          <w:rFonts w:ascii="Consolas" w:hAnsi="Consolas" w:cs="宋体"/>
          <w:color w:val="5C5C5C"/>
          <w:kern w:val="0"/>
          <w:szCs w:val="21"/>
        </w:rPr>
        <w:t>data_factors_filtered = data_factors[(data_factors[</w:t>
      </w:r>
      <w:r w:rsidRPr="00125374">
        <w:rPr>
          <w:rFonts w:ascii="Consolas" w:hAnsi="Consolas" w:cs="宋体"/>
          <w:color w:val="50A14F"/>
          <w:kern w:val="0"/>
          <w:szCs w:val="21"/>
        </w:rPr>
        <w:t>'yearmonth'</w:t>
      </w:r>
      <w:r w:rsidRPr="00125374">
        <w:rPr>
          <w:rFonts w:ascii="Consolas" w:hAnsi="Consolas" w:cs="宋体"/>
          <w:color w:val="5C5C5C"/>
          <w:kern w:val="0"/>
          <w:szCs w:val="21"/>
        </w:rPr>
        <w:t>] &gt;= start_yearmonth) &amp; (data_factors[</w:t>
      </w:r>
      <w:r w:rsidRPr="00125374">
        <w:rPr>
          <w:rFonts w:ascii="Consolas" w:hAnsi="Consolas" w:cs="宋体"/>
          <w:color w:val="50A14F"/>
          <w:kern w:val="0"/>
          <w:szCs w:val="21"/>
        </w:rPr>
        <w:t>'yearmonth'</w:t>
      </w:r>
      <w:r w:rsidRPr="00125374">
        <w:rPr>
          <w:rFonts w:ascii="Consolas" w:hAnsi="Consolas" w:cs="宋体"/>
          <w:color w:val="5C5C5C"/>
          <w:kern w:val="0"/>
          <w:szCs w:val="21"/>
        </w:rPr>
        <w:t>] &lt;= end_yearmonth)]</w:t>
      </w:r>
    </w:p>
    <w:p w14:paraId="2508B969" w14:textId="77777777" w:rsidR="00125374" w:rsidRPr="00125374" w:rsidRDefault="00125374" w:rsidP="00125374">
      <w:pPr>
        <w:widowControl/>
        <w:numPr>
          <w:ilvl w:val="0"/>
          <w:numId w:val="30"/>
        </w:numPr>
        <w:pBdr>
          <w:left w:val="single" w:sz="18" w:space="0" w:color="6CE26C"/>
        </w:pBdr>
        <w:shd w:val="clear" w:color="auto" w:fill="FFFFFF"/>
        <w:spacing w:before="100" w:beforeAutospacing="1" w:after="100" w:afterAutospacing="1" w:line="270" w:lineRule="atLeast"/>
        <w:jc w:val="left"/>
        <w:rPr>
          <w:rFonts w:ascii="Consolas" w:hAnsi="Consolas" w:cs="宋体"/>
          <w:color w:val="5C5C5C"/>
          <w:kern w:val="0"/>
          <w:szCs w:val="21"/>
        </w:rPr>
      </w:pPr>
      <w:r w:rsidRPr="00125374">
        <w:rPr>
          <w:rFonts w:ascii="Consolas" w:hAnsi="Consolas" w:cs="宋体"/>
          <w:i/>
          <w:iCs/>
          <w:color w:val="A0A1A7"/>
          <w:kern w:val="0"/>
          <w:szCs w:val="21"/>
        </w:rPr>
        <w:t>#month_data</w:t>
      </w:r>
      <w:r w:rsidRPr="00125374">
        <w:rPr>
          <w:rFonts w:ascii="Consolas" w:hAnsi="Consolas" w:cs="宋体"/>
          <w:i/>
          <w:iCs/>
          <w:color w:val="A0A1A7"/>
          <w:kern w:val="0"/>
          <w:szCs w:val="21"/>
        </w:rPr>
        <w:t>中是七个行业指数的日度数据，后面又月标识符，根据月标识符筛选出月度数据</w:t>
      </w:r>
    </w:p>
    <w:p w14:paraId="5ABDA538" w14:textId="77777777" w:rsidR="00125374" w:rsidRPr="00125374" w:rsidRDefault="00125374" w:rsidP="00125374">
      <w:pPr>
        <w:widowControl/>
        <w:numPr>
          <w:ilvl w:val="0"/>
          <w:numId w:val="30"/>
        </w:numPr>
        <w:pBdr>
          <w:left w:val="single" w:sz="18" w:space="0" w:color="6CE26C"/>
        </w:pBdr>
        <w:shd w:val="clear" w:color="auto" w:fill="F8F8F8"/>
        <w:spacing w:before="100" w:beforeAutospacing="1" w:after="100" w:afterAutospacing="1" w:line="270" w:lineRule="atLeast"/>
        <w:jc w:val="left"/>
        <w:rPr>
          <w:rFonts w:ascii="Consolas" w:hAnsi="Consolas" w:cs="宋体"/>
          <w:color w:val="5C5C5C"/>
          <w:kern w:val="0"/>
          <w:szCs w:val="21"/>
        </w:rPr>
      </w:pPr>
      <w:r w:rsidRPr="00125374">
        <w:rPr>
          <w:rFonts w:ascii="Consolas" w:hAnsi="Consolas" w:cs="宋体"/>
          <w:color w:val="5C5C5C"/>
          <w:kern w:val="0"/>
          <w:szCs w:val="21"/>
        </w:rPr>
        <w:t>HYindex_data_daily = pd.read_excel(</w:t>
      </w:r>
      <w:r w:rsidRPr="00125374">
        <w:rPr>
          <w:rFonts w:ascii="Consolas" w:hAnsi="Consolas" w:cs="宋体"/>
          <w:color w:val="50A14F"/>
          <w:kern w:val="0"/>
          <w:szCs w:val="21"/>
        </w:rPr>
        <w:t>'./data/que1/month_data/month_data.xls'</w:t>
      </w:r>
      <w:r w:rsidRPr="00125374">
        <w:rPr>
          <w:rFonts w:ascii="Consolas" w:hAnsi="Consolas" w:cs="宋体"/>
          <w:color w:val="5C5C5C"/>
          <w:kern w:val="0"/>
          <w:szCs w:val="21"/>
        </w:rPr>
        <w:t>,usecols=[</w:t>
      </w:r>
      <w:r w:rsidRPr="00125374">
        <w:rPr>
          <w:rFonts w:ascii="Consolas" w:hAnsi="Consolas" w:cs="宋体"/>
          <w:color w:val="986801"/>
          <w:kern w:val="0"/>
          <w:szCs w:val="21"/>
        </w:rPr>
        <w:t>1</w:t>
      </w:r>
      <w:r w:rsidRPr="00125374">
        <w:rPr>
          <w:rFonts w:ascii="Consolas" w:hAnsi="Consolas" w:cs="宋体"/>
          <w:color w:val="5C5C5C"/>
          <w:kern w:val="0"/>
          <w:szCs w:val="21"/>
        </w:rPr>
        <w:t>,</w:t>
      </w:r>
      <w:r w:rsidRPr="00125374">
        <w:rPr>
          <w:rFonts w:ascii="Consolas" w:hAnsi="Consolas" w:cs="宋体"/>
          <w:color w:val="986801"/>
          <w:kern w:val="0"/>
          <w:szCs w:val="21"/>
        </w:rPr>
        <w:t>2</w:t>
      </w:r>
      <w:r w:rsidRPr="00125374">
        <w:rPr>
          <w:rFonts w:ascii="Consolas" w:hAnsi="Consolas" w:cs="宋体"/>
          <w:color w:val="5C5C5C"/>
          <w:kern w:val="0"/>
          <w:szCs w:val="21"/>
        </w:rPr>
        <w:t>,</w:t>
      </w:r>
      <w:r w:rsidRPr="00125374">
        <w:rPr>
          <w:rFonts w:ascii="Consolas" w:hAnsi="Consolas" w:cs="宋体"/>
          <w:color w:val="986801"/>
          <w:kern w:val="0"/>
          <w:szCs w:val="21"/>
        </w:rPr>
        <w:t>3</w:t>
      </w:r>
      <w:r w:rsidRPr="00125374">
        <w:rPr>
          <w:rFonts w:ascii="Consolas" w:hAnsi="Consolas" w:cs="宋体"/>
          <w:color w:val="5C5C5C"/>
          <w:kern w:val="0"/>
          <w:szCs w:val="21"/>
        </w:rPr>
        <w:t>,</w:t>
      </w:r>
      <w:r w:rsidRPr="00125374">
        <w:rPr>
          <w:rFonts w:ascii="Consolas" w:hAnsi="Consolas" w:cs="宋体"/>
          <w:color w:val="986801"/>
          <w:kern w:val="0"/>
          <w:szCs w:val="21"/>
        </w:rPr>
        <w:t>4</w:t>
      </w:r>
      <w:r w:rsidRPr="00125374">
        <w:rPr>
          <w:rFonts w:ascii="Consolas" w:hAnsi="Consolas" w:cs="宋体"/>
          <w:color w:val="5C5C5C"/>
          <w:kern w:val="0"/>
          <w:szCs w:val="21"/>
        </w:rPr>
        <w:t>])</w:t>
      </w:r>
    </w:p>
    <w:p w14:paraId="38783866" w14:textId="77777777" w:rsidR="00125374" w:rsidRPr="00125374" w:rsidRDefault="00125374" w:rsidP="00125374">
      <w:pPr>
        <w:widowControl/>
        <w:numPr>
          <w:ilvl w:val="0"/>
          <w:numId w:val="30"/>
        </w:numPr>
        <w:pBdr>
          <w:left w:val="single" w:sz="18" w:space="0" w:color="6CE26C"/>
        </w:pBdr>
        <w:shd w:val="clear" w:color="auto" w:fill="FFFFFF"/>
        <w:spacing w:before="100" w:beforeAutospacing="1" w:after="100" w:afterAutospacing="1" w:line="270" w:lineRule="atLeast"/>
        <w:jc w:val="left"/>
        <w:rPr>
          <w:rFonts w:ascii="Consolas" w:hAnsi="Consolas" w:cs="宋体"/>
          <w:color w:val="5C5C5C"/>
          <w:kern w:val="0"/>
          <w:szCs w:val="21"/>
        </w:rPr>
      </w:pPr>
      <w:r w:rsidRPr="00125374">
        <w:rPr>
          <w:rFonts w:ascii="Consolas" w:hAnsi="Consolas" w:cs="宋体"/>
          <w:color w:val="5C5C5C"/>
          <w:kern w:val="0"/>
          <w:szCs w:val="21"/>
        </w:rPr>
        <w:t>HYindex_data_daily.columns = [</w:t>
      </w:r>
      <w:r w:rsidRPr="00125374">
        <w:rPr>
          <w:rFonts w:ascii="Consolas" w:hAnsi="Consolas" w:cs="宋体"/>
          <w:color w:val="50A14F"/>
          <w:kern w:val="0"/>
          <w:szCs w:val="21"/>
        </w:rPr>
        <w:t>'idxname'</w:t>
      </w:r>
      <w:r w:rsidRPr="00125374">
        <w:rPr>
          <w:rFonts w:ascii="Consolas" w:hAnsi="Consolas" w:cs="宋体"/>
          <w:color w:val="5C5C5C"/>
          <w:kern w:val="0"/>
          <w:szCs w:val="21"/>
        </w:rPr>
        <w:t>, </w:t>
      </w:r>
      <w:r w:rsidRPr="00125374">
        <w:rPr>
          <w:rFonts w:ascii="Consolas" w:hAnsi="Consolas" w:cs="宋体"/>
          <w:color w:val="50A14F"/>
          <w:kern w:val="0"/>
          <w:szCs w:val="21"/>
        </w:rPr>
        <w:t>'date'</w:t>
      </w:r>
      <w:r w:rsidRPr="00125374">
        <w:rPr>
          <w:rFonts w:ascii="Consolas" w:hAnsi="Consolas" w:cs="宋体"/>
          <w:color w:val="5C5C5C"/>
          <w:kern w:val="0"/>
          <w:szCs w:val="21"/>
        </w:rPr>
        <w:t>, </w:t>
      </w:r>
      <w:r w:rsidRPr="00125374">
        <w:rPr>
          <w:rFonts w:ascii="Consolas" w:hAnsi="Consolas" w:cs="宋体"/>
          <w:color w:val="50A14F"/>
          <w:kern w:val="0"/>
          <w:szCs w:val="21"/>
        </w:rPr>
        <w:t>'endPrice'</w:t>
      </w:r>
      <w:r w:rsidRPr="00125374">
        <w:rPr>
          <w:rFonts w:ascii="Consolas" w:hAnsi="Consolas" w:cs="宋体"/>
          <w:color w:val="5C5C5C"/>
          <w:kern w:val="0"/>
          <w:szCs w:val="21"/>
        </w:rPr>
        <w:t>,</w:t>
      </w:r>
      <w:r w:rsidRPr="00125374">
        <w:rPr>
          <w:rFonts w:ascii="Consolas" w:hAnsi="Consolas" w:cs="宋体"/>
          <w:color w:val="50A14F"/>
          <w:kern w:val="0"/>
          <w:szCs w:val="21"/>
        </w:rPr>
        <w:t>'month_biaoji'</w:t>
      </w:r>
      <w:r w:rsidRPr="00125374">
        <w:rPr>
          <w:rFonts w:ascii="Consolas" w:hAnsi="Consolas" w:cs="宋体"/>
          <w:color w:val="5C5C5C"/>
          <w:kern w:val="0"/>
          <w:szCs w:val="21"/>
        </w:rPr>
        <w:t>]</w:t>
      </w:r>
    </w:p>
    <w:p w14:paraId="77187FD6" w14:textId="77777777" w:rsidR="00125374" w:rsidRPr="00125374" w:rsidRDefault="00125374" w:rsidP="00125374">
      <w:pPr>
        <w:widowControl/>
        <w:numPr>
          <w:ilvl w:val="0"/>
          <w:numId w:val="30"/>
        </w:numPr>
        <w:pBdr>
          <w:left w:val="single" w:sz="18" w:space="0" w:color="6CE26C"/>
        </w:pBdr>
        <w:shd w:val="clear" w:color="auto" w:fill="F8F8F8"/>
        <w:spacing w:before="100" w:beforeAutospacing="1" w:after="100" w:afterAutospacing="1" w:line="270" w:lineRule="atLeast"/>
        <w:jc w:val="left"/>
        <w:rPr>
          <w:rFonts w:ascii="Consolas" w:hAnsi="Consolas" w:cs="宋体"/>
          <w:color w:val="5C5C5C"/>
          <w:kern w:val="0"/>
          <w:szCs w:val="21"/>
        </w:rPr>
      </w:pPr>
      <w:r w:rsidRPr="00125374">
        <w:rPr>
          <w:rFonts w:ascii="Consolas" w:hAnsi="Consolas" w:cs="宋体"/>
          <w:color w:val="5C5C5C"/>
          <w:kern w:val="0"/>
          <w:szCs w:val="21"/>
        </w:rPr>
        <w:t>HYindex_data_daily[</w:t>
      </w:r>
      <w:r w:rsidRPr="00125374">
        <w:rPr>
          <w:rFonts w:ascii="Consolas" w:hAnsi="Consolas" w:cs="宋体"/>
          <w:color w:val="50A14F"/>
          <w:kern w:val="0"/>
          <w:szCs w:val="21"/>
        </w:rPr>
        <w:t>'date'</w:t>
      </w:r>
      <w:r w:rsidRPr="00125374">
        <w:rPr>
          <w:rFonts w:ascii="Consolas" w:hAnsi="Consolas" w:cs="宋体"/>
          <w:color w:val="5C5C5C"/>
          <w:kern w:val="0"/>
          <w:szCs w:val="21"/>
        </w:rPr>
        <w:t>] = pd.to_datetime(HYindex_data_daily[</w:t>
      </w:r>
      <w:r w:rsidRPr="00125374">
        <w:rPr>
          <w:rFonts w:ascii="Consolas" w:hAnsi="Consolas" w:cs="宋体"/>
          <w:color w:val="50A14F"/>
          <w:kern w:val="0"/>
          <w:szCs w:val="21"/>
        </w:rPr>
        <w:t>'date'</w:t>
      </w:r>
      <w:r w:rsidRPr="00125374">
        <w:rPr>
          <w:rFonts w:ascii="Consolas" w:hAnsi="Consolas" w:cs="宋体"/>
          <w:color w:val="5C5C5C"/>
          <w:kern w:val="0"/>
          <w:szCs w:val="21"/>
        </w:rPr>
        <w:t>])</w:t>
      </w:r>
    </w:p>
    <w:p w14:paraId="01ED2C55" w14:textId="77777777" w:rsidR="00125374" w:rsidRPr="00125374" w:rsidRDefault="00125374" w:rsidP="00125374">
      <w:pPr>
        <w:widowControl/>
        <w:numPr>
          <w:ilvl w:val="0"/>
          <w:numId w:val="30"/>
        </w:numPr>
        <w:pBdr>
          <w:left w:val="single" w:sz="18" w:space="0" w:color="6CE26C"/>
        </w:pBdr>
        <w:shd w:val="clear" w:color="auto" w:fill="FFFFFF"/>
        <w:spacing w:before="100" w:beforeAutospacing="1" w:after="100" w:afterAutospacing="1" w:line="270" w:lineRule="atLeast"/>
        <w:jc w:val="left"/>
        <w:rPr>
          <w:rFonts w:ascii="Consolas" w:hAnsi="Consolas" w:cs="宋体"/>
          <w:color w:val="5C5C5C"/>
          <w:kern w:val="0"/>
          <w:szCs w:val="21"/>
        </w:rPr>
      </w:pPr>
      <w:r w:rsidRPr="00125374">
        <w:rPr>
          <w:rFonts w:ascii="Consolas" w:hAnsi="Consolas" w:cs="宋体"/>
          <w:color w:val="5C5C5C"/>
          <w:kern w:val="0"/>
          <w:szCs w:val="21"/>
        </w:rPr>
        <w:lastRenderedPageBreak/>
        <w:t>HYindex_data_daily[</w:t>
      </w:r>
      <w:r w:rsidRPr="00125374">
        <w:rPr>
          <w:rFonts w:ascii="Consolas" w:hAnsi="Consolas" w:cs="宋体"/>
          <w:color w:val="50A14F"/>
          <w:kern w:val="0"/>
          <w:szCs w:val="21"/>
        </w:rPr>
        <w:t>'yearmonth'</w:t>
      </w:r>
      <w:r w:rsidRPr="00125374">
        <w:rPr>
          <w:rFonts w:ascii="Consolas" w:hAnsi="Consolas" w:cs="宋体"/>
          <w:color w:val="5C5C5C"/>
          <w:kern w:val="0"/>
          <w:szCs w:val="21"/>
        </w:rPr>
        <w:t>] = HYindex_data_daily[</w:t>
      </w:r>
      <w:r w:rsidRPr="00125374">
        <w:rPr>
          <w:rFonts w:ascii="Consolas" w:hAnsi="Consolas" w:cs="宋体"/>
          <w:color w:val="50A14F"/>
          <w:kern w:val="0"/>
          <w:szCs w:val="21"/>
        </w:rPr>
        <w:t>'date'</w:t>
      </w:r>
      <w:r w:rsidRPr="00125374">
        <w:rPr>
          <w:rFonts w:ascii="Consolas" w:hAnsi="Consolas" w:cs="宋体"/>
          <w:color w:val="5C5C5C"/>
          <w:kern w:val="0"/>
          <w:szCs w:val="21"/>
        </w:rPr>
        <w:t>].dt.strftime(</w:t>
      </w:r>
      <w:r w:rsidRPr="00125374">
        <w:rPr>
          <w:rFonts w:ascii="Consolas" w:hAnsi="Consolas" w:cs="宋体"/>
          <w:color w:val="50A14F"/>
          <w:kern w:val="0"/>
          <w:szCs w:val="21"/>
        </w:rPr>
        <w:t>'%Y%m'</w:t>
      </w:r>
      <w:r w:rsidRPr="00125374">
        <w:rPr>
          <w:rFonts w:ascii="Consolas" w:hAnsi="Consolas" w:cs="宋体"/>
          <w:color w:val="5C5C5C"/>
          <w:kern w:val="0"/>
          <w:szCs w:val="21"/>
        </w:rPr>
        <w:t>)</w:t>
      </w:r>
    </w:p>
    <w:p w14:paraId="02CA6876" w14:textId="77777777" w:rsidR="00125374" w:rsidRPr="00125374" w:rsidRDefault="00125374" w:rsidP="00125374">
      <w:pPr>
        <w:widowControl/>
        <w:numPr>
          <w:ilvl w:val="0"/>
          <w:numId w:val="30"/>
        </w:numPr>
        <w:pBdr>
          <w:left w:val="single" w:sz="18" w:space="0" w:color="6CE26C"/>
        </w:pBdr>
        <w:shd w:val="clear" w:color="auto" w:fill="F8F8F8"/>
        <w:spacing w:before="100" w:beforeAutospacing="1" w:after="100" w:afterAutospacing="1" w:line="270" w:lineRule="atLeast"/>
        <w:jc w:val="left"/>
        <w:rPr>
          <w:rFonts w:ascii="Consolas" w:hAnsi="Consolas" w:cs="宋体"/>
          <w:color w:val="5C5C5C"/>
          <w:kern w:val="0"/>
          <w:szCs w:val="21"/>
        </w:rPr>
      </w:pPr>
      <w:r w:rsidRPr="00125374">
        <w:rPr>
          <w:rFonts w:ascii="Consolas" w:hAnsi="Consolas" w:cs="宋体"/>
          <w:color w:val="5C5C5C"/>
          <w:kern w:val="0"/>
          <w:szCs w:val="21"/>
        </w:rPr>
        <w:t>HYindex_data_daily.dropna(inplace=</w:t>
      </w:r>
      <w:r w:rsidRPr="00125374">
        <w:rPr>
          <w:rFonts w:ascii="Consolas" w:hAnsi="Consolas" w:cs="宋体"/>
          <w:color w:val="0184BB"/>
          <w:kern w:val="0"/>
          <w:szCs w:val="21"/>
        </w:rPr>
        <w:t>True</w:t>
      </w:r>
      <w:r w:rsidRPr="00125374">
        <w:rPr>
          <w:rFonts w:ascii="Consolas" w:hAnsi="Consolas" w:cs="宋体"/>
          <w:color w:val="5C5C5C"/>
          <w:kern w:val="0"/>
          <w:szCs w:val="21"/>
        </w:rPr>
        <w:t>)</w:t>
      </w:r>
    </w:p>
    <w:p w14:paraId="2A163776" w14:textId="77777777" w:rsidR="00125374" w:rsidRPr="00125374" w:rsidRDefault="00125374" w:rsidP="00125374">
      <w:pPr>
        <w:widowControl/>
        <w:numPr>
          <w:ilvl w:val="0"/>
          <w:numId w:val="30"/>
        </w:numPr>
        <w:pBdr>
          <w:left w:val="single" w:sz="18" w:space="0" w:color="6CE26C"/>
        </w:pBdr>
        <w:shd w:val="clear" w:color="auto" w:fill="FFFFFF"/>
        <w:spacing w:before="100" w:beforeAutospacing="1" w:after="100" w:afterAutospacing="1" w:line="270" w:lineRule="atLeast"/>
        <w:jc w:val="left"/>
        <w:rPr>
          <w:rFonts w:ascii="Consolas" w:hAnsi="Consolas" w:cs="宋体"/>
          <w:color w:val="5C5C5C"/>
          <w:kern w:val="0"/>
          <w:szCs w:val="21"/>
        </w:rPr>
      </w:pPr>
      <w:r w:rsidRPr="00125374">
        <w:rPr>
          <w:rFonts w:ascii="Consolas" w:hAnsi="Consolas" w:cs="宋体"/>
          <w:color w:val="5C5C5C"/>
          <w:kern w:val="0"/>
          <w:szCs w:val="21"/>
        </w:rPr>
        <w:t>idxname = np.unique(HYindex_data_daily[</w:t>
      </w:r>
      <w:r w:rsidRPr="00125374">
        <w:rPr>
          <w:rFonts w:ascii="Consolas" w:hAnsi="Consolas" w:cs="宋体"/>
          <w:color w:val="50A14F"/>
          <w:kern w:val="0"/>
          <w:szCs w:val="21"/>
        </w:rPr>
        <w:t>'idxname'</w:t>
      </w:r>
      <w:r w:rsidRPr="00125374">
        <w:rPr>
          <w:rFonts w:ascii="Consolas" w:hAnsi="Consolas" w:cs="宋体"/>
          <w:color w:val="5C5C5C"/>
          <w:kern w:val="0"/>
          <w:szCs w:val="21"/>
        </w:rPr>
        <w:t>].values)</w:t>
      </w:r>
    </w:p>
    <w:p w14:paraId="315A6402" w14:textId="77777777" w:rsidR="00125374" w:rsidRPr="00125374" w:rsidRDefault="00125374" w:rsidP="00125374">
      <w:pPr>
        <w:widowControl/>
        <w:numPr>
          <w:ilvl w:val="0"/>
          <w:numId w:val="30"/>
        </w:numPr>
        <w:pBdr>
          <w:left w:val="single" w:sz="18" w:space="0" w:color="6CE26C"/>
        </w:pBdr>
        <w:shd w:val="clear" w:color="auto" w:fill="F8F8F8"/>
        <w:spacing w:before="100" w:beforeAutospacing="1" w:after="100" w:afterAutospacing="1" w:line="270" w:lineRule="atLeast"/>
        <w:jc w:val="left"/>
        <w:rPr>
          <w:rFonts w:ascii="Consolas" w:hAnsi="Consolas" w:cs="宋体"/>
          <w:color w:val="5C5C5C"/>
          <w:kern w:val="0"/>
          <w:szCs w:val="21"/>
        </w:rPr>
      </w:pPr>
      <w:r w:rsidRPr="00125374">
        <w:rPr>
          <w:rFonts w:ascii="Consolas" w:hAnsi="Consolas" w:cs="宋体"/>
          <w:color w:val="A626A4"/>
          <w:kern w:val="0"/>
          <w:szCs w:val="21"/>
        </w:rPr>
        <w:t>def</w:t>
      </w:r>
      <w:r w:rsidRPr="00125374">
        <w:rPr>
          <w:rFonts w:ascii="Consolas" w:hAnsi="Consolas" w:cs="宋体"/>
          <w:color w:val="5C5C5C"/>
          <w:kern w:val="0"/>
          <w:szCs w:val="21"/>
        </w:rPr>
        <w:t> </w:t>
      </w:r>
      <w:r w:rsidRPr="00125374">
        <w:rPr>
          <w:rFonts w:ascii="Consolas" w:hAnsi="Consolas" w:cs="宋体"/>
          <w:color w:val="4078F2"/>
          <w:kern w:val="0"/>
          <w:szCs w:val="21"/>
        </w:rPr>
        <w:t>idx_dataProcess</w:t>
      </w:r>
      <w:r w:rsidRPr="00125374">
        <w:rPr>
          <w:rFonts w:ascii="Consolas" w:hAnsi="Consolas" w:cs="宋体"/>
          <w:color w:val="5C5C5C"/>
          <w:kern w:val="0"/>
          <w:szCs w:val="21"/>
        </w:rPr>
        <w:t>(idxname):</w:t>
      </w:r>
    </w:p>
    <w:p w14:paraId="73BB711F" w14:textId="77777777" w:rsidR="00125374" w:rsidRPr="00125374" w:rsidRDefault="00125374" w:rsidP="00125374">
      <w:pPr>
        <w:widowControl/>
        <w:numPr>
          <w:ilvl w:val="0"/>
          <w:numId w:val="30"/>
        </w:numPr>
        <w:pBdr>
          <w:left w:val="single" w:sz="18" w:space="0" w:color="6CE26C"/>
        </w:pBdr>
        <w:shd w:val="clear" w:color="auto" w:fill="FFFFFF"/>
        <w:spacing w:before="100" w:beforeAutospacing="1" w:after="100" w:afterAutospacing="1" w:line="270" w:lineRule="atLeast"/>
        <w:jc w:val="left"/>
        <w:rPr>
          <w:rFonts w:ascii="Consolas" w:hAnsi="Consolas" w:cs="宋体"/>
          <w:color w:val="5C5C5C"/>
          <w:kern w:val="0"/>
          <w:szCs w:val="21"/>
        </w:rPr>
      </w:pPr>
      <w:r w:rsidRPr="00125374">
        <w:rPr>
          <w:rFonts w:ascii="Consolas" w:hAnsi="Consolas" w:cs="宋体"/>
          <w:color w:val="5C5C5C"/>
          <w:kern w:val="0"/>
          <w:szCs w:val="21"/>
        </w:rPr>
        <w:t>    idxData = HYindex_data_daily[HYindex_data_daily[</w:t>
      </w:r>
      <w:r w:rsidRPr="00125374">
        <w:rPr>
          <w:rFonts w:ascii="Consolas" w:hAnsi="Consolas" w:cs="宋体"/>
          <w:color w:val="50A14F"/>
          <w:kern w:val="0"/>
          <w:szCs w:val="21"/>
        </w:rPr>
        <w:t>'idxname'</w:t>
      </w:r>
      <w:r w:rsidRPr="00125374">
        <w:rPr>
          <w:rFonts w:ascii="Consolas" w:hAnsi="Consolas" w:cs="宋体"/>
          <w:color w:val="5C5C5C"/>
          <w:kern w:val="0"/>
          <w:szCs w:val="21"/>
        </w:rPr>
        <w:t>] == idxname]</w:t>
      </w:r>
    </w:p>
    <w:p w14:paraId="78EFAEA4" w14:textId="77777777" w:rsidR="00125374" w:rsidRPr="00125374" w:rsidRDefault="00125374" w:rsidP="00125374">
      <w:pPr>
        <w:widowControl/>
        <w:numPr>
          <w:ilvl w:val="0"/>
          <w:numId w:val="30"/>
        </w:numPr>
        <w:pBdr>
          <w:left w:val="single" w:sz="18" w:space="0" w:color="6CE26C"/>
        </w:pBdr>
        <w:shd w:val="clear" w:color="auto" w:fill="F8F8F8"/>
        <w:spacing w:before="100" w:beforeAutospacing="1" w:after="100" w:afterAutospacing="1" w:line="270" w:lineRule="atLeast"/>
        <w:jc w:val="left"/>
        <w:rPr>
          <w:rFonts w:ascii="Consolas" w:hAnsi="Consolas" w:cs="宋体"/>
          <w:color w:val="5C5C5C"/>
          <w:kern w:val="0"/>
          <w:szCs w:val="21"/>
        </w:rPr>
      </w:pPr>
      <w:r w:rsidRPr="00125374">
        <w:rPr>
          <w:rFonts w:ascii="Consolas" w:hAnsi="Consolas" w:cs="宋体"/>
          <w:color w:val="5C5C5C"/>
          <w:kern w:val="0"/>
          <w:szCs w:val="21"/>
        </w:rPr>
        <w:t>    idxData[</w:t>
      </w:r>
      <w:r w:rsidRPr="00125374">
        <w:rPr>
          <w:rFonts w:ascii="Consolas" w:hAnsi="Consolas" w:cs="宋体"/>
          <w:color w:val="50A14F"/>
          <w:kern w:val="0"/>
          <w:szCs w:val="21"/>
        </w:rPr>
        <w:t>'return'</w:t>
      </w:r>
      <w:r w:rsidRPr="00125374">
        <w:rPr>
          <w:rFonts w:ascii="Consolas" w:hAnsi="Consolas" w:cs="宋体"/>
          <w:color w:val="5C5C5C"/>
          <w:kern w:val="0"/>
          <w:szCs w:val="21"/>
        </w:rPr>
        <w:t>] = np.log(idxData[</w:t>
      </w:r>
      <w:r w:rsidRPr="00125374">
        <w:rPr>
          <w:rFonts w:ascii="Consolas" w:hAnsi="Consolas" w:cs="宋体"/>
          <w:color w:val="50A14F"/>
          <w:kern w:val="0"/>
          <w:szCs w:val="21"/>
        </w:rPr>
        <w:t>'endPrice'</w:t>
      </w:r>
      <w:r w:rsidRPr="00125374">
        <w:rPr>
          <w:rFonts w:ascii="Consolas" w:hAnsi="Consolas" w:cs="宋体"/>
          <w:color w:val="5C5C5C"/>
          <w:kern w:val="0"/>
          <w:szCs w:val="21"/>
        </w:rPr>
        <w:t>]) - np.log(idxData[</w:t>
      </w:r>
      <w:r w:rsidRPr="00125374">
        <w:rPr>
          <w:rFonts w:ascii="Consolas" w:hAnsi="Consolas" w:cs="宋体"/>
          <w:color w:val="50A14F"/>
          <w:kern w:val="0"/>
          <w:szCs w:val="21"/>
        </w:rPr>
        <w:t>'endPrice'</w:t>
      </w:r>
      <w:r w:rsidRPr="00125374">
        <w:rPr>
          <w:rFonts w:ascii="Consolas" w:hAnsi="Consolas" w:cs="宋体"/>
          <w:color w:val="5C5C5C"/>
          <w:kern w:val="0"/>
          <w:szCs w:val="21"/>
        </w:rPr>
        <w:t>].shift(periods=</w:t>
      </w:r>
      <w:r w:rsidRPr="00125374">
        <w:rPr>
          <w:rFonts w:ascii="Consolas" w:hAnsi="Consolas" w:cs="宋体"/>
          <w:color w:val="986801"/>
          <w:kern w:val="0"/>
          <w:szCs w:val="21"/>
        </w:rPr>
        <w:t>1</w:t>
      </w:r>
      <w:r w:rsidRPr="00125374">
        <w:rPr>
          <w:rFonts w:ascii="Consolas" w:hAnsi="Consolas" w:cs="宋体"/>
          <w:color w:val="5C5C5C"/>
          <w:kern w:val="0"/>
          <w:szCs w:val="21"/>
        </w:rPr>
        <w:t>))</w:t>
      </w:r>
    </w:p>
    <w:p w14:paraId="1E0BB780" w14:textId="77777777" w:rsidR="00125374" w:rsidRPr="00125374" w:rsidRDefault="00125374" w:rsidP="00125374">
      <w:pPr>
        <w:widowControl/>
        <w:numPr>
          <w:ilvl w:val="0"/>
          <w:numId w:val="30"/>
        </w:numPr>
        <w:pBdr>
          <w:left w:val="single" w:sz="18" w:space="0" w:color="6CE26C"/>
        </w:pBdr>
        <w:shd w:val="clear" w:color="auto" w:fill="FFFFFF"/>
        <w:spacing w:before="100" w:beforeAutospacing="1" w:after="100" w:afterAutospacing="1" w:line="270" w:lineRule="atLeast"/>
        <w:jc w:val="left"/>
        <w:rPr>
          <w:rFonts w:ascii="Consolas" w:hAnsi="Consolas" w:cs="宋体"/>
          <w:color w:val="5C5C5C"/>
          <w:kern w:val="0"/>
          <w:szCs w:val="21"/>
        </w:rPr>
      </w:pPr>
      <w:r w:rsidRPr="00125374">
        <w:rPr>
          <w:rFonts w:ascii="Consolas" w:hAnsi="Consolas" w:cs="宋体"/>
          <w:color w:val="5C5C5C"/>
          <w:kern w:val="0"/>
          <w:szCs w:val="21"/>
        </w:rPr>
        <w:t>    select_columns = [</w:t>
      </w:r>
      <w:r w:rsidRPr="00125374">
        <w:rPr>
          <w:rFonts w:ascii="Consolas" w:hAnsi="Consolas" w:cs="宋体"/>
          <w:color w:val="50A14F"/>
          <w:kern w:val="0"/>
          <w:szCs w:val="21"/>
        </w:rPr>
        <w:t>'idxname'</w:t>
      </w:r>
      <w:r w:rsidRPr="00125374">
        <w:rPr>
          <w:rFonts w:ascii="Consolas" w:hAnsi="Consolas" w:cs="宋体"/>
          <w:color w:val="5C5C5C"/>
          <w:kern w:val="0"/>
          <w:szCs w:val="21"/>
        </w:rPr>
        <w:t>,</w:t>
      </w:r>
      <w:r w:rsidRPr="00125374">
        <w:rPr>
          <w:rFonts w:ascii="Consolas" w:hAnsi="Consolas" w:cs="宋体"/>
          <w:color w:val="50A14F"/>
          <w:kern w:val="0"/>
          <w:szCs w:val="21"/>
        </w:rPr>
        <w:t>'date'</w:t>
      </w:r>
      <w:r w:rsidRPr="00125374">
        <w:rPr>
          <w:rFonts w:ascii="Consolas" w:hAnsi="Consolas" w:cs="宋体"/>
          <w:color w:val="5C5C5C"/>
          <w:kern w:val="0"/>
          <w:szCs w:val="21"/>
        </w:rPr>
        <w:t>,</w:t>
      </w:r>
      <w:r w:rsidRPr="00125374">
        <w:rPr>
          <w:rFonts w:ascii="Consolas" w:hAnsi="Consolas" w:cs="宋体"/>
          <w:color w:val="50A14F"/>
          <w:kern w:val="0"/>
          <w:szCs w:val="21"/>
        </w:rPr>
        <w:t>'yearmonth'</w:t>
      </w:r>
      <w:r w:rsidRPr="00125374">
        <w:rPr>
          <w:rFonts w:ascii="Consolas" w:hAnsi="Consolas" w:cs="宋体"/>
          <w:color w:val="5C5C5C"/>
          <w:kern w:val="0"/>
          <w:szCs w:val="21"/>
        </w:rPr>
        <w:t>,</w:t>
      </w:r>
      <w:r w:rsidRPr="00125374">
        <w:rPr>
          <w:rFonts w:ascii="Consolas" w:hAnsi="Consolas" w:cs="宋体"/>
          <w:color w:val="50A14F"/>
          <w:kern w:val="0"/>
          <w:szCs w:val="21"/>
        </w:rPr>
        <w:t>'return'</w:t>
      </w:r>
      <w:r w:rsidRPr="00125374">
        <w:rPr>
          <w:rFonts w:ascii="Consolas" w:hAnsi="Consolas" w:cs="宋体"/>
          <w:color w:val="5C5C5C"/>
          <w:kern w:val="0"/>
          <w:szCs w:val="21"/>
        </w:rPr>
        <w:t>]</w:t>
      </w:r>
    </w:p>
    <w:p w14:paraId="428B6EF5" w14:textId="77777777" w:rsidR="00125374" w:rsidRPr="00125374" w:rsidRDefault="00125374" w:rsidP="00125374">
      <w:pPr>
        <w:widowControl/>
        <w:numPr>
          <w:ilvl w:val="0"/>
          <w:numId w:val="30"/>
        </w:numPr>
        <w:pBdr>
          <w:left w:val="single" w:sz="18" w:space="0" w:color="6CE26C"/>
        </w:pBdr>
        <w:shd w:val="clear" w:color="auto" w:fill="F8F8F8"/>
        <w:spacing w:before="100" w:beforeAutospacing="1" w:after="100" w:afterAutospacing="1" w:line="270" w:lineRule="atLeast"/>
        <w:jc w:val="left"/>
        <w:rPr>
          <w:rFonts w:ascii="Consolas" w:hAnsi="Consolas" w:cs="宋体"/>
          <w:color w:val="5C5C5C"/>
          <w:kern w:val="0"/>
          <w:szCs w:val="21"/>
        </w:rPr>
      </w:pPr>
      <w:r w:rsidRPr="00125374">
        <w:rPr>
          <w:rFonts w:ascii="Consolas" w:hAnsi="Consolas" w:cs="宋体"/>
          <w:color w:val="5C5C5C"/>
          <w:kern w:val="0"/>
          <w:szCs w:val="21"/>
        </w:rPr>
        <w:t>    idxData = idxData[select_columns]</w:t>
      </w:r>
    </w:p>
    <w:p w14:paraId="7A2C9573" w14:textId="77777777" w:rsidR="00125374" w:rsidRPr="00125374" w:rsidRDefault="00125374" w:rsidP="00125374">
      <w:pPr>
        <w:widowControl/>
        <w:numPr>
          <w:ilvl w:val="0"/>
          <w:numId w:val="30"/>
        </w:numPr>
        <w:pBdr>
          <w:left w:val="single" w:sz="18" w:space="0" w:color="6CE26C"/>
        </w:pBdr>
        <w:shd w:val="clear" w:color="auto" w:fill="FFFFFF"/>
        <w:spacing w:before="100" w:beforeAutospacing="1" w:after="100" w:afterAutospacing="1" w:line="270" w:lineRule="atLeast"/>
        <w:jc w:val="left"/>
        <w:rPr>
          <w:rFonts w:ascii="Consolas" w:hAnsi="Consolas" w:cs="宋体"/>
          <w:color w:val="5C5C5C"/>
          <w:kern w:val="0"/>
          <w:szCs w:val="21"/>
        </w:rPr>
      </w:pPr>
      <w:r w:rsidRPr="00125374">
        <w:rPr>
          <w:rFonts w:ascii="Consolas" w:hAnsi="Consolas" w:cs="宋体"/>
          <w:color w:val="5C5C5C"/>
          <w:kern w:val="0"/>
          <w:szCs w:val="21"/>
        </w:rPr>
        <w:t>    </w:t>
      </w:r>
      <w:r w:rsidRPr="00125374">
        <w:rPr>
          <w:rFonts w:ascii="Consolas" w:hAnsi="Consolas" w:cs="宋体"/>
          <w:i/>
          <w:iCs/>
          <w:color w:val="A0A1A7"/>
          <w:kern w:val="0"/>
          <w:szCs w:val="21"/>
        </w:rPr>
        <w:t># </w:t>
      </w:r>
      <w:r w:rsidRPr="00125374">
        <w:rPr>
          <w:rFonts w:ascii="Consolas" w:hAnsi="Consolas" w:cs="宋体"/>
          <w:i/>
          <w:iCs/>
          <w:color w:val="A0A1A7"/>
          <w:kern w:val="0"/>
          <w:szCs w:val="21"/>
        </w:rPr>
        <w:t>筛选出符合时间范围的数据</w:t>
      </w:r>
    </w:p>
    <w:p w14:paraId="1B6E64ED" w14:textId="77777777" w:rsidR="00125374" w:rsidRPr="00125374" w:rsidRDefault="00125374" w:rsidP="00125374">
      <w:pPr>
        <w:widowControl/>
        <w:numPr>
          <w:ilvl w:val="0"/>
          <w:numId w:val="30"/>
        </w:numPr>
        <w:pBdr>
          <w:left w:val="single" w:sz="18" w:space="0" w:color="6CE26C"/>
        </w:pBdr>
        <w:shd w:val="clear" w:color="auto" w:fill="F8F8F8"/>
        <w:spacing w:before="100" w:beforeAutospacing="1" w:after="100" w:afterAutospacing="1" w:line="270" w:lineRule="atLeast"/>
        <w:jc w:val="left"/>
        <w:rPr>
          <w:rFonts w:ascii="Consolas" w:hAnsi="Consolas" w:cs="宋体"/>
          <w:color w:val="5C5C5C"/>
          <w:kern w:val="0"/>
          <w:szCs w:val="21"/>
        </w:rPr>
      </w:pPr>
      <w:r w:rsidRPr="00125374">
        <w:rPr>
          <w:rFonts w:ascii="Consolas" w:hAnsi="Consolas" w:cs="宋体"/>
          <w:color w:val="5C5C5C"/>
          <w:kern w:val="0"/>
          <w:szCs w:val="21"/>
        </w:rPr>
        <w:t>    start_yearmonth = </w:t>
      </w:r>
      <w:r w:rsidRPr="00125374">
        <w:rPr>
          <w:rFonts w:ascii="Consolas" w:hAnsi="Consolas" w:cs="宋体"/>
          <w:color w:val="50A14F"/>
          <w:kern w:val="0"/>
          <w:szCs w:val="21"/>
        </w:rPr>
        <w:t>'201101'</w:t>
      </w:r>
    </w:p>
    <w:p w14:paraId="75228D38" w14:textId="77777777" w:rsidR="00125374" w:rsidRPr="00125374" w:rsidRDefault="00125374" w:rsidP="00125374">
      <w:pPr>
        <w:widowControl/>
        <w:numPr>
          <w:ilvl w:val="0"/>
          <w:numId w:val="30"/>
        </w:numPr>
        <w:pBdr>
          <w:left w:val="single" w:sz="18" w:space="0" w:color="6CE26C"/>
        </w:pBdr>
        <w:shd w:val="clear" w:color="auto" w:fill="FFFFFF"/>
        <w:spacing w:before="100" w:beforeAutospacing="1" w:after="100" w:afterAutospacing="1" w:line="270" w:lineRule="atLeast"/>
        <w:jc w:val="left"/>
        <w:rPr>
          <w:rFonts w:ascii="Consolas" w:hAnsi="Consolas" w:cs="宋体"/>
          <w:color w:val="5C5C5C"/>
          <w:kern w:val="0"/>
          <w:szCs w:val="21"/>
        </w:rPr>
      </w:pPr>
      <w:r w:rsidRPr="00125374">
        <w:rPr>
          <w:rFonts w:ascii="Consolas" w:hAnsi="Consolas" w:cs="宋体"/>
          <w:color w:val="5C5C5C"/>
          <w:kern w:val="0"/>
          <w:szCs w:val="21"/>
        </w:rPr>
        <w:t>    end_yearmonth = </w:t>
      </w:r>
      <w:r w:rsidRPr="00125374">
        <w:rPr>
          <w:rFonts w:ascii="Consolas" w:hAnsi="Consolas" w:cs="宋体"/>
          <w:color w:val="50A14F"/>
          <w:kern w:val="0"/>
          <w:szCs w:val="21"/>
        </w:rPr>
        <w:t>'202112'</w:t>
      </w:r>
    </w:p>
    <w:p w14:paraId="4990953B" w14:textId="77777777" w:rsidR="00125374" w:rsidRPr="00125374" w:rsidRDefault="00125374" w:rsidP="00125374">
      <w:pPr>
        <w:widowControl/>
        <w:numPr>
          <w:ilvl w:val="0"/>
          <w:numId w:val="30"/>
        </w:numPr>
        <w:pBdr>
          <w:left w:val="single" w:sz="18" w:space="0" w:color="6CE26C"/>
        </w:pBdr>
        <w:shd w:val="clear" w:color="auto" w:fill="F8F8F8"/>
        <w:spacing w:before="100" w:beforeAutospacing="1" w:after="100" w:afterAutospacing="1" w:line="270" w:lineRule="atLeast"/>
        <w:jc w:val="left"/>
        <w:rPr>
          <w:rFonts w:ascii="Consolas" w:hAnsi="Consolas" w:cs="宋体"/>
          <w:color w:val="5C5C5C"/>
          <w:kern w:val="0"/>
          <w:szCs w:val="21"/>
        </w:rPr>
      </w:pPr>
      <w:r w:rsidRPr="00125374">
        <w:rPr>
          <w:rFonts w:ascii="Consolas" w:hAnsi="Consolas" w:cs="宋体"/>
          <w:color w:val="5C5C5C"/>
          <w:kern w:val="0"/>
          <w:szCs w:val="21"/>
        </w:rPr>
        <w:t>    idxData_filtered = idxData[(idxData[</w:t>
      </w:r>
      <w:r w:rsidRPr="00125374">
        <w:rPr>
          <w:rFonts w:ascii="Consolas" w:hAnsi="Consolas" w:cs="宋体"/>
          <w:color w:val="50A14F"/>
          <w:kern w:val="0"/>
          <w:szCs w:val="21"/>
        </w:rPr>
        <w:t>'yearmonth'</w:t>
      </w:r>
      <w:r w:rsidRPr="00125374">
        <w:rPr>
          <w:rFonts w:ascii="Consolas" w:hAnsi="Consolas" w:cs="宋体"/>
          <w:color w:val="5C5C5C"/>
          <w:kern w:val="0"/>
          <w:szCs w:val="21"/>
        </w:rPr>
        <w:t>] &gt;= start_yearmonth) &amp; (idxData[</w:t>
      </w:r>
      <w:r w:rsidRPr="00125374">
        <w:rPr>
          <w:rFonts w:ascii="Consolas" w:hAnsi="Consolas" w:cs="宋体"/>
          <w:color w:val="50A14F"/>
          <w:kern w:val="0"/>
          <w:szCs w:val="21"/>
        </w:rPr>
        <w:t>'yearmonth'</w:t>
      </w:r>
      <w:r w:rsidRPr="00125374">
        <w:rPr>
          <w:rFonts w:ascii="Consolas" w:hAnsi="Consolas" w:cs="宋体"/>
          <w:color w:val="5C5C5C"/>
          <w:kern w:val="0"/>
          <w:szCs w:val="21"/>
        </w:rPr>
        <w:t>] &lt;= end_yearmonth)]</w:t>
      </w:r>
    </w:p>
    <w:p w14:paraId="4AB9C3E3" w14:textId="77777777" w:rsidR="00125374" w:rsidRPr="00125374" w:rsidRDefault="00125374" w:rsidP="00125374">
      <w:pPr>
        <w:widowControl/>
        <w:numPr>
          <w:ilvl w:val="0"/>
          <w:numId w:val="30"/>
        </w:numPr>
        <w:pBdr>
          <w:left w:val="single" w:sz="18" w:space="0" w:color="6CE26C"/>
        </w:pBdr>
        <w:shd w:val="clear" w:color="auto" w:fill="FFFFFF"/>
        <w:spacing w:before="100" w:beforeAutospacing="1" w:after="100" w:afterAutospacing="1" w:line="270" w:lineRule="atLeast"/>
        <w:jc w:val="left"/>
        <w:rPr>
          <w:rFonts w:ascii="Consolas" w:hAnsi="Consolas" w:cs="宋体"/>
          <w:color w:val="5C5C5C"/>
          <w:kern w:val="0"/>
          <w:szCs w:val="21"/>
        </w:rPr>
      </w:pPr>
      <w:r w:rsidRPr="00125374">
        <w:rPr>
          <w:rFonts w:ascii="Consolas" w:hAnsi="Consolas" w:cs="宋体"/>
          <w:color w:val="5C5C5C"/>
          <w:kern w:val="0"/>
          <w:szCs w:val="21"/>
        </w:rPr>
        <w:t>    </w:t>
      </w:r>
      <w:r w:rsidRPr="00125374">
        <w:rPr>
          <w:rFonts w:ascii="Consolas" w:hAnsi="Consolas" w:cs="宋体"/>
          <w:color w:val="A626A4"/>
          <w:kern w:val="0"/>
          <w:szCs w:val="21"/>
        </w:rPr>
        <w:t>return</w:t>
      </w:r>
      <w:r w:rsidRPr="00125374">
        <w:rPr>
          <w:rFonts w:ascii="Consolas" w:hAnsi="Consolas" w:cs="宋体"/>
          <w:color w:val="5C5C5C"/>
          <w:kern w:val="0"/>
          <w:szCs w:val="21"/>
        </w:rPr>
        <w:t> idxData_filtered</w:t>
      </w:r>
    </w:p>
    <w:p w14:paraId="539CB1EE" w14:textId="77777777" w:rsidR="00125374" w:rsidRPr="00125374" w:rsidRDefault="00125374" w:rsidP="00125374">
      <w:pPr>
        <w:widowControl/>
        <w:numPr>
          <w:ilvl w:val="0"/>
          <w:numId w:val="30"/>
        </w:numPr>
        <w:pBdr>
          <w:left w:val="single" w:sz="18" w:space="0" w:color="6CE26C"/>
        </w:pBdr>
        <w:shd w:val="clear" w:color="auto" w:fill="F8F8F8"/>
        <w:spacing w:before="100" w:beforeAutospacing="1" w:after="100" w:afterAutospacing="1" w:line="270" w:lineRule="atLeast"/>
        <w:jc w:val="left"/>
        <w:rPr>
          <w:rFonts w:ascii="Consolas" w:hAnsi="Consolas" w:cs="宋体"/>
          <w:color w:val="5C5C5C"/>
          <w:kern w:val="0"/>
          <w:szCs w:val="21"/>
        </w:rPr>
      </w:pPr>
      <w:r w:rsidRPr="00125374">
        <w:rPr>
          <w:rFonts w:ascii="Consolas" w:hAnsi="Consolas" w:cs="宋体"/>
          <w:color w:val="5C5C5C"/>
          <w:kern w:val="0"/>
          <w:szCs w:val="21"/>
        </w:rPr>
        <w:t>data0_xinxi = idx_dataProcess(idxname=idxname[</w:t>
      </w:r>
      <w:r w:rsidRPr="00125374">
        <w:rPr>
          <w:rFonts w:ascii="Consolas" w:hAnsi="Consolas" w:cs="宋体"/>
          <w:color w:val="986801"/>
          <w:kern w:val="0"/>
          <w:szCs w:val="21"/>
        </w:rPr>
        <w:t>0</w:t>
      </w:r>
      <w:r w:rsidRPr="00125374">
        <w:rPr>
          <w:rFonts w:ascii="Consolas" w:hAnsi="Consolas" w:cs="宋体"/>
          <w:color w:val="5C5C5C"/>
          <w:kern w:val="0"/>
          <w:szCs w:val="21"/>
        </w:rPr>
        <w:t>])</w:t>
      </w:r>
    </w:p>
    <w:p w14:paraId="3D62E8D4" w14:textId="77777777" w:rsidR="00125374" w:rsidRPr="00125374" w:rsidRDefault="00125374" w:rsidP="00125374">
      <w:pPr>
        <w:widowControl/>
        <w:numPr>
          <w:ilvl w:val="0"/>
          <w:numId w:val="30"/>
        </w:numPr>
        <w:pBdr>
          <w:left w:val="single" w:sz="18" w:space="0" w:color="6CE26C"/>
        </w:pBdr>
        <w:shd w:val="clear" w:color="auto" w:fill="FFFFFF"/>
        <w:spacing w:before="100" w:beforeAutospacing="1" w:after="100" w:afterAutospacing="1" w:line="270" w:lineRule="atLeast"/>
        <w:jc w:val="left"/>
        <w:rPr>
          <w:rFonts w:ascii="Consolas" w:hAnsi="Consolas" w:cs="宋体"/>
          <w:color w:val="5C5C5C"/>
          <w:kern w:val="0"/>
          <w:szCs w:val="21"/>
        </w:rPr>
      </w:pPr>
      <w:r w:rsidRPr="00125374">
        <w:rPr>
          <w:rFonts w:ascii="Consolas" w:hAnsi="Consolas" w:cs="宋体"/>
          <w:color w:val="5C5C5C"/>
          <w:kern w:val="0"/>
          <w:szCs w:val="21"/>
        </w:rPr>
        <w:t>data1_yiyao = idx_dataProcess(idxname=idxname[</w:t>
      </w:r>
      <w:r w:rsidRPr="00125374">
        <w:rPr>
          <w:rFonts w:ascii="Consolas" w:hAnsi="Consolas" w:cs="宋体"/>
          <w:color w:val="986801"/>
          <w:kern w:val="0"/>
          <w:szCs w:val="21"/>
        </w:rPr>
        <w:t>1</w:t>
      </w:r>
      <w:r w:rsidRPr="00125374">
        <w:rPr>
          <w:rFonts w:ascii="Consolas" w:hAnsi="Consolas" w:cs="宋体"/>
          <w:color w:val="5C5C5C"/>
          <w:kern w:val="0"/>
          <w:szCs w:val="21"/>
        </w:rPr>
        <w:t>])</w:t>
      </w:r>
    </w:p>
    <w:p w14:paraId="168AE00A" w14:textId="77777777" w:rsidR="00125374" w:rsidRPr="00125374" w:rsidRDefault="00125374" w:rsidP="00125374">
      <w:pPr>
        <w:widowControl/>
        <w:numPr>
          <w:ilvl w:val="0"/>
          <w:numId w:val="30"/>
        </w:numPr>
        <w:pBdr>
          <w:left w:val="single" w:sz="18" w:space="0" w:color="6CE26C"/>
        </w:pBdr>
        <w:shd w:val="clear" w:color="auto" w:fill="F8F8F8"/>
        <w:spacing w:before="100" w:beforeAutospacing="1" w:after="100" w:afterAutospacing="1" w:line="270" w:lineRule="atLeast"/>
        <w:jc w:val="left"/>
        <w:rPr>
          <w:rFonts w:ascii="Consolas" w:hAnsi="Consolas" w:cs="宋体"/>
          <w:color w:val="5C5C5C"/>
          <w:kern w:val="0"/>
          <w:szCs w:val="21"/>
        </w:rPr>
      </w:pPr>
      <w:r w:rsidRPr="00125374">
        <w:rPr>
          <w:rFonts w:ascii="Consolas" w:hAnsi="Consolas" w:cs="宋体"/>
          <w:color w:val="5C5C5C"/>
          <w:kern w:val="0"/>
          <w:szCs w:val="21"/>
        </w:rPr>
        <w:t>data2_gongye = idx_dataProcess(idxname=idxname[</w:t>
      </w:r>
      <w:r w:rsidRPr="00125374">
        <w:rPr>
          <w:rFonts w:ascii="Consolas" w:hAnsi="Consolas" w:cs="宋体"/>
          <w:color w:val="986801"/>
          <w:kern w:val="0"/>
          <w:szCs w:val="21"/>
        </w:rPr>
        <w:t>2</w:t>
      </w:r>
      <w:r w:rsidRPr="00125374">
        <w:rPr>
          <w:rFonts w:ascii="Consolas" w:hAnsi="Consolas" w:cs="宋体"/>
          <w:color w:val="5C5C5C"/>
          <w:kern w:val="0"/>
          <w:szCs w:val="21"/>
        </w:rPr>
        <w:t>])</w:t>
      </w:r>
    </w:p>
    <w:p w14:paraId="68C19CFF" w14:textId="77777777" w:rsidR="00125374" w:rsidRPr="00125374" w:rsidRDefault="00125374" w:rsidP="00125374">
      <w:pPr>
        <w:widowControl/>
        <w:numPr>
          <w:ilvl w:val="0"/>
          <w:numId w:val="30"/>
        </w:numPr>
        <w:pBdr>
          <w:left w:val="single" w:sz="18" w:space="0" w:color="6CE26C"/>
        </w:pBdr>
        <w:shd w:val="clear" w:color="auto" w:fill="FFFFFF"/>
        <w:spacing w:before="100" w:beforeAutospacing="1" w:after="100" w:afterAutospacing="1" w:line="270" w:lineRule="atLeast"/>
        <w:jc w:val="left"/>
        <w:rPr>
          <w:rFonts w:ascii="Consolas" w:hAnsi="Consolas" w:cs="宋体"/>
          <w:color w:val="5C5C5C"/>
          <w:kern w:val="0"/>
          <w:szCs w:val="21"/>
        </w:rPr>
      </w:pPr>
      <w:r w:rsidRPr="00125374">
        <w:rPr>
          <w:rFonts w:ascii="Consolas" w:hAnsi="Consolas" w:cs="宋体"/>
          <w:color w:val="5C5C5C"/>
          <w:kern w:val="0"/>
          <w:szCs w:val="21"/>
        </w:rPr>
        <w:t>data3_cailiao = idx_dataProcess(idxname=idxname[</w:t>
      </w:r>
      <w:r w:rsidRPr="00125374">
        <w:rPr>
          <w:rFonts w:ascii="Consolas" w:hAnsi="Consolas" w:cs="宋体"/>
          <w:color w:val="986801"/>
          <w:kern w:val="0"/>
          <w:szCs w:val="21"/>
        </w:rPr>
        <w:t>3</w:t>
      </w:r>
      <w:r w:rsidRPr="00125374">
        <w:rPr>
          <w:rFonts w:ascii="Consolas" w:hAnsi="Consolas" w:cs="宋体"/>
          <w:color w:val="5C5C5C"/>
          <w:kern w:val="0"/>
          <w:szCs w:val="21"/>
        </w:rPr>
        <w:t>])</w:t>
      </w:r>
    </w:p>
    <w:p w14:paraId="66B0D9C5" w14:textId="77777777" w:rsidR="00125374" w:rsidRPr="00125374" w:rsidRDefault="00125374" w:rsidP="00125374">
      <w:pPr>
        <w:widowControl/>
        <w:numPr>
          <w:ilvl w:val="0"/>
          <w:numId w:val="30"/>
        </w:numPr>
        <w:pBdr>
          <w:left w:val="single" w:sz="18" w:space="0" w:color="6CE26C"/>
        </w:pBdr>
        <w:shd w:val="clear" w:color="auto" w:fill="F8F8F8"/>
        <w:spacing w:before="100" w:beforeAutospacing="1" w:after="100" w:afterAutospacing="1" w:line="270" w:lineRule="atLeast"/>
        <w:jc w:val="left"/>
        <w:rPr>
          <w:rFonts w:ascii="Consolas" w:hAnsi="Consolas" w:cs="宋体"/>
          <w:color w:val="5C5C5C"/>
          <w:kern w:val="0"/>
          <w:szCs w:val="21"/>
        </w:rPr>
      </w:pPr>
      <w:r w:rsidRPr="00125374">
        <w:rPr>
          <w:rFonts w:ascii="Consolas" w:hAnsi="Consolas" w:cs="宋体"/>
          <w:color w:val="5C5C5C"/>
          <w:kern w:val="0"/>
          <w:szCs w:val="21"/>
        </w:rPr>
        <w:t>data4_xiaofei = idx_dataProcess(idxname=idxname[</w:t>
      </w:r>
      <w:r w:rsidRPr="00125374">
        <w:rPr>
          <w:rFonts w:ascii="Consolas" w:hAnsi="Consolas" w:cs="宋体"/>
          <w:color w:val="986801"/>
          <w:kern w:val="0"/>
          <w:szCs w:val="21"/>
        </w:rPr>
        <w:t>4</w:t>
      </w:r>
      <w:r w:rsidRPr="00125374">
        <w:rPr>
          <w:rFonts w:ascii="Consolas" w:hAnsi="Consolas" w:cs="宋体"/>
          <w:color w:val="5C5C5C"/>
          <w:kern w:val="0"/>
          <w:szCs w:val="21"/>
        </w:rPr>
        <w:t>])</w:t>
      </w:r>
    </w:p>
    <w:p w14:paraId="299F536D" w14:textId="77777777" w:rsidR="00125374" w:rsidRPr="00125374" w:rsidRDefault="00125374" w:rsidP="00125374">
      <w:pPr>
        <w:widowControl/>
        <w:numPr>
          <w:ilvl w:val="0"/>
          <w:numId w:val="30"/>
        </w:numPr>
        <w:pBdr>
          <w:left w:val="single" w:sz="18" w:space="0" w:color="6CE26C"/>
        </w:pBdr>
        <w:shd w:val="clear" w:color="auto" w:fill="FFFFFF"/>
        <w:spacing w:before="100" w:beforeAutospacing="1" w:after="100" w:afterAutospacing="1" w:line="270" w:lineRule="atLeast"/>
        <w:jc w:val="left"/>
        <w:rPr>
          <w:rFonts w:ascii="Consolas" w:hAnsi="Consolas" w:cs="宋体"/>
          <w:color w:val="5C5C5C"/>
          <w:kern w:val="0"/>
          <w:szCs w:val="21"/>
        </w:rPr>
      </w:pPr>
      <w:r w:rsidRPr="00125374">
        <w:rPr>
          <w:rFonts w:ascii="Consolas" w:hAnsi="Consolas" w:cs="宋体"/>
          <w:color w:val="5C5C5C"/>
          <w:kern w:val="0"/>
          <w:szCs w:val="21"/>
        </w:rPr>
        <w:t>data5_nengyuan = idx_dataProcess(idxname=idxname[</w:t>
      </w:r>
      <w:r w:rsidRPr="00125374">
        <w:rPr>
          <w:rFonts w:ascii="Consolas" w:hAnsi="Consolas" w:cs="宋体"/>
          <w:color w:val="986801"/>
          <w:kern w:val="0"/>
          <w:szCs w:val="21"/>
        </w:rPr>
        <w:t>5</w:t>
      </w:r>
      <w:r w:rsidRPr="00125374">
        <w:rPr>
          <w:rFonts w:ascii="Consolas" w:hAnsi="Consolas" w:cs="宋体"/>
          <w:color w:val="5C5C5C"/>
          <w:kern w:val="0"/>
          <w:szCs w:val="21"/>
        </w:rPr>
        <w:t>])</w:t>
      </w:r>
    </w:p>
    <w:p w14:paraId="605055E9" w14:textId="77777777" w:rsidR="00125374" w:rsidRPr="00125374" w:rsidRDefault="00125374" w:rsidP="00125374">
      <w:pPr>
        <w:widowControl/>
        <w:numPr>
          <w:ilvl w:val="0"/>
          <w:numId w:val="30"/>
        </w:numPr>
        <w:pBdr>
          <w:left w:val="single" w:sz="18" w:space="0" w:color="6CE26C"/>
        </w:pBdr>
        <w:shd w:val="clear" w:color="auto" w:fill="F8F8F8"/>
        <w:spacing w:before="100" w:beforeAutospacing="1" w:after="100" w:afterAutospacing="1" w:line="270" w:lineRule="atLeast"/>
        <w:jc w:val="left"/>
        <w:rPr>
          <w:rFonts w:ascii="Consolas" w:hAnsi="Consolas" w:cs="宋体"/>
          <w:color w:val="5C5C5C"/>
          <w:kern w:val="0"/>
          <w:szCs w:val="21"/>
        </w:rPr>
      </w:pPr>
      <w:r w:rsidRPr="00125374">
        <w:rPr>
          <w:rFonts w:ascii="Consolas" w:hAnsi="Consolas" w:cs="宋体"/>
          <w:color w:val="5C5C5C"/>
          <w:kern w:val="0"/>
          <w:szCs w:val="21"/>
        </w:rPr>
        <w:t>data6_tongxin = idx_dataProcess(idxname=idxname[</w:t>
      </w:r>
      <w:r w:rsidRPr="00125374">
        <w:rPr>
          <w:rFonts w:ascii="Consolas" w:hAnsi="Consolas" w:cs="宋体"/>
          <w:color w:val="986801"/>
          <w:kern w:val="0"/>
          <w:szCs w:val="21"/>
        </w:rPr>
        <w:t>6</w:t>
      </w:r>
      <w:r w:rsidRPr="00125374">
        <w:rPr>
          <w:rFonts w:ascii="Consolas" w:hAnsi="Consolas" w:cs="宋体"/>
          <w:color w:val="5C5C5C"/>
          <w:kern w:val="0"/>
          <w:szCs w:val="21"/>
        </w:rPr>
        <w:t>])</w:t>
      </w:r>
    </w:p>
    <w:p w14:paraId="04FCB945" w14:textId="77777777" w:rsidR="00125374" w:rsidRPr="00125374" w:rsidRDefault="00125374" w:rsidP="00125374">
      <w:pPr>
        <w:widowControl/>
        <w:numPr>
          <w:ilvl w:val="0"/>
          <w:numId w:val="30"/>
        </w:numPr>
        <w:pBdr>
          <w:left w:val="single" w:sz="18" w:space="0" w:color="6CE26C"/>
        </w:pBdr>
        <w:shd w:val="clear" w:color="auto" w:fill="FFFFFF"/>
        <w:spacing w:before="100" w:beforeAutospacing="1" w:after="100" w:afterAutospacing="1" w:line="270" w:lineRule="atLeast"/>
        <w:jc w:val="left"/>
        <w:rPr>
          <w:rFonts w:ascii="Consolas" w:hAnsi="Consolas" w:cs="宋体"/>
          <w:color w:val="5C5C5C"/>
          <w:kern w:val="0"/>
          <w:szCs w:val="21"/>
        </w:rPr>
      </w:pPr>
      <w:r w:rsidRPr="00125374">
        <w:rPr>
          <w:rFonts w:ascii="Consolas" w:hAnsi="Consolas" w:cs="宋体"/>
          <w:i/>
          <w:iCs/>
          <w:color w:val="A0A1A7"/>
          <w:kern w:val="0"/>
          <w:szCs w:val="21"/>
        </w:rPr>
        <w:t># </w:t>
      </w:r>
      <w:r w:rsidRPr="00125374">
        <w:rPr>
          <w:rFonts w:ascii="Consolas" w:hAnsi="Consolas" w:cs="宋体"/>
          <w:i/>
          <w:iCs/>
          <w:color w:val="A0A1A7"/>
          <w:kern w:val="0"/>
          <w:szCs w:val="21"/>
        </w:rPr>
        <w:t>读取月无风险收益数据</w:t>
      </w:r>
    </w:p>
    <w:p w14:paraId="6E5C3593" w14:textId="77777777" w:rsidR="00125374" w:rsidRPr="00125374" w:rsidRDefault="00125374" w:rsidP="00125374">
      <w:pPr>
        <w:widowControl/>
        <w:numPr>
          <w:ilvl w:val="0"/>
          <w:numId w:val="30"/>
        </w:numPr>
        <w:pBdr>
          <w:left w:val="single" w:sz="18" w:space="0" w:color="6CE26C"/>
        </w:pBdr>
        <w:shd w:val="clear" w:color="auto" w:fill="F8F8F8"/>
        <w:spacing w:before="100" w:beforeAutospacing="1" w:after="100" w:afterAutospacing="1" w:line="270" w:lineRule="atLeast"/>
        <w:jc w:val="left"/>
        <w:rPr>
          <w:rFonts w:ascii="Consolas" w:hAnsi="Consolas" w:cs="宋体"/>
          <w:color w:val="5C5C5C"/>
          <w:kern w:val="0"/>
          <w:szCs w:val="21"/>
        </w:rPr>
      </w:pPr>
      <w:r w:rsidRPr="00125374">
        <w:rPr>
          <w:rFonts w:ascii="Consolas" w:hAnsi="Consolas" w:cs="宋体"/>
          <w:color w:val="5C5C5C"/>
          <w:kern w:val="0"/>
          <w:szCs w:val="21"/>
        </w:rPr>
        <w:t>data_rf = pd.read_excel(</w:t>
      </w:r>
      <w:r w:rsidRPr="00125374">
        <w:rPr>
          <w:rFonts w:ascii="Consolas" w:hAnsi="Consolas" w:cs="宋体"/>
          <w:color w:val="50A14F"/>
          <w:kern w:val="0"/>
          <w:szCs w:val="21"/>
        </w:rPr>
        <w:t>'./data/que1/RiskFreeReturn/2-rf(1).xls'</w:t>
      </w:r>
      <w:r w:rsidRPr="00125374">
        <w:rPr>
          <w:rFonts w:ascii="Consolas" w:hAnsi="Consolas" w:cs="宋体"/>
          <w:color w:val="5C5C5C"/>
          <w:kern w:val="0"/>
          <w:szCs w:val="21"/>
        </w:rPr>
        <w:t>,usecols=[</w:t>
      </w:r>
      <w:r w:rsidRPr="00125374">
        <w:rPr>
          <w:rFonts w:ascii="Consolas" w:hAnsi="Consolas" w:cs="宋体"/>
          <w:color w:val="986801"/>
          <w:kern w:val="0"/>
          <w:szCs w:val="21"/>
        </w:rPr>
        <w:t>1</w:t>
      </w:r>
      <w:r w:rsidRPr="00125374">
        <w:rPr>
          <w:rFonts w:ascii="Consolas" w:hAnsi="Consolas" w:cs="宋体"/>
          <w:color w:val="5C5C5C"/>
          <w:kern w:val="0"/>
          <w:szCs w:val="21"/>
        </w:rPr>
        <w:t>,</w:t>
      </w:r>
      <w:r w:rsidRPr="00125374">
        <w:rPr>
          <w:rFonts w:ascii="Consolas" w:hAnsi="Consolas" w:cs="宋体"/>
          <w:color w:val="986801"/>
          <w:kern w:val="0"/>
          <w:szCs w:val="21"/>
        </w:rPr>
        <w:t>2</w:t>
      </w:r>
      <w:r w:rsidRPr="00125374">
        <w:rPr>
          <w:rFonts w:ascii="Consolas" w:hAnsi="Consolas" w:cs="宋体"/>
          <w:color w:val="5C5C5C"/>
          <w:kern w:val="0"/>
          <w:szCs w:val="21"/>
        </w:rPr>
        <w:t>])</w:t>
      </w:r>
    </w:p>
    <w:p w14:paraId="62803A5E" w14:textId="77777777" w:rsidR="00125374" w:rsidRPr="00125374" w:rsidRDefault="00125374" w:rsidP="00125374">
      <w:pPr>
        <w:widowControl/>
        <w:numPr>
          <w:ilvl w:val="0"/>
          <w:numId w:val="30"/>
        </w:numPr>
        <w:pBdr>
          <w:left w:val="single" w:sz="18" w:space="0" w:color="6CE26C"/>
        </w:pBdr>
        <w:shd w:val="clear" w:color="auto" w:fill="FFFFFF"/>
        <w:spacing w:before="100" w:beforeAutospacing="1" w:after="100" w:afterAutospacing="1" w:line="270" w:lineRule="atLeast"/>
        <w:jc w:val="left"/>
        <w:rPr>
          <w:rFonts w:ascii="Consolas" w:hAnsi="Consolas" w:cs="宋体"/>
          <w:color w:val="5C5C5C"/>
          <w:kern w:val="0"/>
          <w:szCs w:val="21"/>
        </w:rPr>
      </w:pPr>
      <w:r w:rsidRPr="00125374">
        <w:rPr>
          <w:rFonts w:ascii="Consolas" w:hAnsi="Consolas" w:cs="宋体"/>
          <w:color w:val="5C5C5C"/>
          <w:kern w:val="0"/>
          <w:szCs w:val="21"/>
        </w:rPr>
        <w:t>data_rf.columns = [</w:t>
      </w:r>
      <w:r w:rsidRPr="00125374">
        <w:rPr>
          <w:rFonts w:ascii="Consolas" w:hAnsi="Consolas" w:cs="宋体"/>
          <w:color w:val="50A14F"/>
          <w:kern w:val="0"/>
          <w:szCs w:val="21"/>
        </w:rPr>
        <w:t>'date'</w:t>
      </w:r>
      <w:r w:rsidRPr="00125374">
        <w:rPr>
          <w:rFonts w:ascii="Consolas" w:hAnsi="Consolas" w:cs="宋体"/>
          <w:color w:val="5C5C5C"/>
          <w:kern w:val="0"/>
          <w:szCs w:val="21"/>
        </w:rPr>
        <w:t>, </w:t>
      </w:r>
      <w:r w:rsidRPr="00125374">
        <w:rPr>
          <w:rFonts w:ascii="Consolas" w:hAnsi="Consolas" w:cs="宋体"/>
          <w:color w:val="50A14F"/>
          <w:kern w:val="0"/>
          <w:szCs w:val="21"/>
        </w:rPr>
        <w:t>'rfreturn'</w:t>
      </w:r>
      <w:r w:rsidRPr="00125374">
        <w:rPr>
          <w:rFonts w:ascii="Consolas" w:hAnsi="Consolas" w:cs="宋体"/>
          <w:color w:val="5C5C5C"/>
          <w:kern w:val="0"/>
          <w:szCs w:val="21"/>
        </w:rPr>
        <w:t>]</w:t>
      </w:r>
    </w:p>
    <w:p w14:paraId="6C4C0CA0" w14:textId="77777777" w:rsidR="00125374" w:rsidRPr="00125374" w:rsidRDefault="00125374" w:rsidP="00125374">
      <w:pPr>
        <w:widowControl/>
        <w:numPr>
          <w:ilvl w:val="0"/>
          <w:numId w:val="30"/>
        </w:numPr>
        <w:pBdr>
          <w:left w:val="single" w:sz="18" w:space="0" w:color="6CE26C"/>
        </w:pBdr>
        <w:shd w:val="clear" w:color="auto" w:fill="F8F8F8"/>
        <w:spacing w:before="100" w:beforeAutospacing="1" w:after="100" w:afterAutospacing="1" w:line="270" w:lineRule="atLeast"/>
        <w:jc w:val="left"/>
        <w:rPr>
          <w:rFonts w:ascii="Consolas" w:hAnsi="Consolas" w:cs="宋体"/>
          <w:color w:val="5C5C5C"/>
          <w:kern w:val="0"/>
          <w:szCs w:val="21"/>
        </w:rPr>
      </w:pPr>
      <w:r w:rsidRPr="00125374">
        <w:rPr>
          <w:rFonts w:ascii="Consolas" w:hAnsi="Consolas" w:cs="宋体"/>
          <w:color w:val="5C5C5C"/>
          <w:kern w:val="0"/>
          <w:szCs w:val="21"/>
        </w:rPr>
        <w:t>data_rf[</w:t>
      </w:r>
      <w:r w:rsidRPr="00125374">
        <w:rPr>
          <w:rFonts w:ascii="Consolas" w:hAnsi="Consolas" w:cs="宋体"/>
          <w:color w:val="50A14F"/>
          <w:kern w:val="0"/>
          <w:szCs w:val="21"/>
        </w:rPr>
        <w:t>'date'</w:t>
      </w:r>
      <w:r w:rsidRPr="00125374">
        <w:rPr>
          <w:rFonts w:ascii="Consolas" w:hAnsi="Consolas" w:cs="宋体"/>
          <w:color w:val="5C5C5C"/>
          <w:kern w:val="0"/>
          <w:szCs w:val="21"/>
        </w:rPr>
        <w:t>] = pd.to_datetime(data_rf[</w:t>
      </w:r>
      <w:r w:rsidRPr="00125374">
        <w:rPr>
          <w:rFonts w:ascii="Consolas" w:hAnsi="Consolas" w:cs="宋体"/>
          <w:color w:val="50A14F"/>
          <w:kern w:val="0"/>
          <w:szCs w:val="21"/>
        </w:rPr>
        <w:t>'date'</w:t>
      </w:r>
      <w:r w:rsidRPr="00125374">
        <w:rPr>
          <w:rFonts w:ascii="Consolas" w:hAnsi="Consolas" w:cs="宋体"/>
          <w:color w:val="5C5C5C"/>
          <w:kern w:val="0"/>
          <w:szCs w:val="21"/>
        </w:rPr>
        <w:t>])</w:t>
      </w:r>
    </w:p>
    <w:p w14:paraId="3C8D4638" w14:textId="77777777" w:rsidR="00125374" w:rsidRPr="00125374" w:rsidRDefault="00125374" w:rsidP="00125374">
      <w:pPr>
        <w:widowControl/>
        <w:numPr>
          <w:ilvl w:val="0"/>
          <w:numId w:val="30"/>
        </w:numPr>
        <w:pBdr>
          <w:left w:val="single" w:sz="18" w:space="0" w:color="6CE26C"/>
        </w:pBdr>
        <w:shd w:val="clear" w:color="auto" w:fill="FFFFFF"/>
        <w:spacing w:before="100" w:beforeAutospacing="1" w:after="100" w:afterAutospacing="1" w:line="270" w:lineRule="atLeast"/>
        <w:jc w:val="left"/>
        <w:rPr>
          <w:rFonts w:ascii="Consolas" w:hAnsi="Consolas" w:cs="宋体"/>
          <w:color w:val="5C5C5C"/>
          <w:kern w:val="0"/>
          <w:szCs w:val="21"/>
        </w:rPr>
      </w:pPr>
      <w:r w:rsidRPr="00125374">
        <w:rPr>
          <w:rFonts w:ascii="Consolas" w:hAnsi="Consolas" w:cs="宋体"/>
          <w:color w:val="5C5C5C"/>
          <w:kern w:val="0"/>
          <w:szCs w:val="21"/>
        </w:rPr>
        <w:t>data_rf[</w:t>
      </w:r>
      <w:r w:rsidRPr="00125374">
        <w:rPr>
          <w:rFonts w:ascii="Consolas" w:hAnsi="Consolas" w:cs="宋体"/>
          <w:color w:val="50A14F"/>
          <w:kern w:val="0"/>
          <w:szCs w:val="21"/>
        </w:rPr>
        <w:t>'yearmonth'</w:t>
      </w:r>
      <w:r w:rsidRPr="00125374">
        <w:rPr>
          <w:rFonts w:ascii="Consolas" w:hAnsi="Consolas" w:cs="宋体"/>
          <w:color w:val="5C5C5C"/>
          <w:kern w:val="0"/>
          <w:szCs w:val="21"/>
        </w:rPr>
        <w:t>] = data_rf[</w:t>
      </w:r>
      <w:r w:rsidRPr="00125374">
        <w:rPr>
          <w:rFonts w:ascii="Consolas" w:hAnsi="Consolas" w:cs="宋体"/>
          <w:color w:val="50A14F"/>
          <w:kern w:val="0"/>
          <w:szCs w:val="21"/>
        </w:rPr>
        <w:t>'date'</w:t>
      </w:r>
      <w:r w:rsidRPr="00125374">
        <w:rPr>
          <w:rFonts w:ascii="Consolas" w:hAnsi="Consolas" w:cs="宋体"/>
          <w:color w:val="5C5C5C"/>
          <w:kern w:val="0"/>
          <w:szCs w:val="21"/>
        </w:rPr>
        <w:t>].dt.strftime(</w:t>
      </w:r>
      <w:r w:rsidRPr="00125374">
        <w:rPr>
          <w:rFonts w:ascii="Consolas" w:hAnsi="Consolas" w:cs="宋体"/>
          <w:color w:val="50A14F"/>
          <w:kern w:val="0"/>
          <w:szCs w:val="21"/>
        </w:rPr>
        <w:t>'%Y%m'</w:t>
      </w:r>
      <w:r w:rsidRPr="00125374">
        <w:rPr>
          <w:rFonts w:ascii="Consolas" w:hAnsi="Consolas" w:cs="宋体"/>
          <w:color w:val="5C5C5C"/>
          <w:kern w:val="0"/>
          <w:szCs w:val="21"/>
        </w:rPr>
        <w:t>)</w:t>
      </w:r>
    </w:p>
    <w:p w14:paraId="12CBA1FF" w14:textId="77777777" w:rsidR="00125374" w:rsidRPr="00125374" w:rsidRDefault="00125374" w:rsidP="00125374">
      <w:pPr>
        <w:widowControl/>
        <w:numPr>
          <w:ilvl w:val="0"/>
          <w:numId w:val="30"/>
        </w:numPr>
        <w:pBdr>
          <w:left w:val="single" w:sz="18" w:space="0" w:color="6CE26C"/>
        </w:pBdr>
        <w:shd w:val="clear" w:color="auto" w:fill="F8F8F8"/>
        <w:spacing w:before="100" w:beforeAutospacing="1" w:after="100" w:afterAutospacing="1" w:line="270" w:lineRule="atLeast"/>
        <w:jc w:val="left"/>
        <w:rPr>
          <w:rFonts w:ascii="Consolas" w:hAnsi="Consolas" w:cs="宋体"/>
          <w:color w:val="5C5C5C"/>
          <w:kern w:val="0"/>
          <w:szCs w:val="21"/>
        </w:rPr>
      </w:pPr>
      <w:r w:rsidRPr="00125374">
        <w:rPr>
          <w:rFonts w:ascii="Consolas" w:hAnsi="Consolas" w:cs="宋体"/>
          <w:color w:val="5C5C5C"/>
          <w:kern w:val="0"/>
          <w:szCs w:val="21"/>
        </w:rPr>
        <w:t>data_matrix = pd.merge(left=data_factors[[</w:t>
      </w:r>
      <w:r w:rsidRPr="00125374">
        <w:rPr>
          <w:rFonts w:ascii="Consolas" w:hAnsi="Consolas" w:cs="宋体"/>
          <w:color w:val="50A14F"/>
          <w:kern w:val="0"/>
          <w:szCs w:val="21"/>
        </w:rPr>
        <w:t>'yearmonth'</w:t>
      </w:r>
      <w:r w:rsidRPr="00125374">
        <w:rPr>
          <w:rFonts w:ascii="Consolas" w:hAnsi="Consolas" w:cs="宋体"/>
          <w:color w:val="5C5C5C"/>
          <w:kern w:val="0"/>
          <w:szCs w:val="21"/>
        </w:rPr>
        <w:t>, </w:t>
      </w:r>
      <w:r w:rsidRPr="00125374">
        <w:rPr>
          <w:rFonts w:ascii="Consolas" w:hAnsi="Consolas" w:cs="宋体"/>
          <w:color w:val="50A14F"/>
          <w:kern w:val="0"/>
          <w:szCs w:val="21"/>
        </w:rPr>
        <w:t>'date'</w:t>
      </w:r>
      <w:r w:rsidRPr="00125374">
        <w:rPr>
          <w:rFonts w:ascii="Consolas" w:hAnsi="Consolas" w:cs="宋体"/>
          <w:color w:val="5C5C5C"/>
          <w:kern w:val="0"/>
          <w:szCs w:val="21"/>
        </w:rPr>
        <w:t>, </w:t>
      </w:r>
      <w:r w:rsidRPr="00125374">
        <w:rPr>
          <w:rFonts w:ascii="Consolas" w:hAnsi="Consolas" w:cs="宋体"/>
          <w:color w:val="50A14F"/>
          <w:kern w:val="0"/>
          <w:szCs w:val="21"/>
        </w:rPr>
        <w:t>'mkt'</w:t>
      </w:r>
      <w:r w:rsidRPr="00125374">
        <w:rPr>
          <w:rFonts w:ascii="Consolas" w:hAnsi="Consolas" w:cs="宋体"/>
          <w:color w:val="5C5C5C"/>
          <w:kern w:val="0"/>
          <w:szCs w:val="21"/>
        </w:rPr>
        <w:t>, </w:t>
      </w:r>
      <w:r w:rsidRPr="00125374">
        <w:rPr>
          <w:rFonts w:ascii="Consolas" w:hAnsi="Consolas" w:cs="宋体"/>
          <w:color w:val="50A14F"/>
          <w:kern w:val="0"/>
          <w:szCs w:val="21"/>
        </w:rPr>
        <w:t>'smb'</w:t>
      </w:r>
      <w:r w:rsidRPr="00125374">
        <w:rPr>
          <w:rFonts w:ascii="Consolas" w:hAnsi="Consolas" w:cs="宋体"/>
          <w:color w:val="5C5C5C"/>
          <w:kern w:val="0"/>
          <w:szCs w:val="21"/>
        </w:rPr>
        <w:t>, </w:t>
      </w:r>
      <w:r w:rsidRPr="00125374">
        <w:rPr>
          <w:rFonts w:ascii="Consolas" w:hAnsi="Consolas" w:cs="宋体"/>
          <w:color w:val="50A14F"/>
          <w:kern w:val="0"/>
          <w:szCs w:val="21"/>
        </w:rPr>
        <w:t>'hml'</w:t>
      </w:r>
      <w:r w:rsidRPr="00125374">
        <w:rPr>
          <w:rFonts w:ascii="Consolas" w:hAnsi="Consolas" w:cs="宋体"/>
          <w:color w:val="5C5C5C"/>
          <w:kern w:val="0"/>
          <w:szCs w:val="21"/>
        </w:rPr>
        <w:t>]],</w:t>
      </w:r>
    </w:p>
    <w:p w14:paraId="29126A56" w14:textId="77777777" w:rsidR="00125374" w:rsidRPr="00125374" w:rsidRDefault="00125374" w:rsidP="00125374">
      <w:pPr>
        <w:widowControl/>
        <w:numPr>
          <w:ilvl w:val="0"/>
          <w:numId w:val="30"/>
        </w:numPr>
        <w:pBdr>
          <w:left w:val="single" w:sz="18" w:space="0" w:color="6CE26C"/>
        </w:pBdr>
        <w:shd w:val="clear" w:color="auto" w:fill="FFFFFF"/>
        <w:spacing w:before="100" w:beforeAutospacing="1" w:after="100" w:afterAutospacing="1" w:line="270" w:lineRule="atLeast"/>
        <w:jc w:val="left"/>
        <w:rPr>
          <w:rFonts w:ascii="Consolas" w:hAnsi="Consolas" w:cs="宋体"/>
          <w:color w:val="5C5C5C"/>
          <w:kern w:val="0"/>
          <w:szCs w:val="21"/>
        </w:rPr>
      </w:pPr>
      <w:r w:rsidRPr="00125374">
        <w:rPr>
          <w:rFonts w:ascii="Consolas" w:hAnsi="Consolas" w:cs="宋体"/>
          <w:color w:val="5C5C5C"/>
          <w:kern w:val="0"/>
          <w:szCs w:val="21"/>
        </w:rPr>
        <w:t>                      right=data0_xinxi[[</w:t>
      </w:r>
      <w:r w:rsidRPr="00125374">
        <w:rPr>
          <w:rFonts w:ascii="Consolas" w:hAnsi="Consolas" w:cs="宋体"/>
          <w:color w:val="50A14F"/>
          <w:kern w:val="0"/>
          <w:szCs w:val="21"/>
        </w:rPr>
        <w:t>'yearmonth'</w:t>
      </w:r>
      <w:r w:rsidRPr="00125374">
        <w:rPr>
          <w:rFonts w:ascii="Consolas" w:hAnsi="Consolas" w:cs="宋体"/>
          <w:color w:val="5C5C5C"/>
          <w:kern w:val="0"/>
          <w:szCs w:val="21"/>
        </w:rPr>
        <w:t>, </w:t>
      </w:r>
      <w:r w:rsidRPr="00125374">
        <w:rPr>
          <w:rFonts w:ascii="Consolas" w:hAnsi="Consolas" w:cs="宋体"/>
          <w:color w:val="50A14F"/>
          <w:kern w:val="0"/>
          <w:szCs w:val="21"/>
        </w:rPr>
        <w:t>'return'</w:t>
      </w:r>
      <w:r w:rsidRPr="00125374">
        <w:rPr>
          <w:rFonts w:ascii="Consolas" w:hAnsi="Consolas" w:cs="宋体"/>
          <w:color w:val="5C5C5C"/>
          <w:kern w:val="0"/>
          <w:szCs w:val="21"/>
        </w:rPr>
        <w:t>]],</w:t>
      </w:r>
    </w:p>
    <w:p w14:paraId="42862FA5" w14:textId="77777777" w:rsidR="00125374" w:rsidRPr="00125374" w:rsidRDefault="00125374" w:rsidP="00125374">
      <w:pPr>
        <w:widowControl/>
        <w:numPr>
          <w:ilvl w:val="0"/>
          <w:numId w:val="30"/>
        </w:numPr>
        <w:pBdr>
          <w:left w:val="single" w:sz="18" w:space="0" w:color="6CE26C"/>
        </w:pBdr>
        <w:shd w:val="clear" w:color="auto" w:fill="F8F8F8"/>
        <w:spacing w:before="100" w:beforeAutospacing="1" w:after="100" w:afterAutospacing="1" w:line="270" w:lineRule="atLeast"/>
        <w:jc w:val="left"/>
        <w:rPr>
          <w:rFonts w:ascii="Consolas" w:hAnsi="Consolas" w:cs="宋体"/>
          <w:color w:val="5C5C5C"/>
          <w:kern w:val="0"/>
          <w:szCs w:val="21"/>
        </w:rPr>
      </w:pPr>
      <w:r w:rsidRPr="00125374">
        <w:rPr>
          <w:rFonts w:ascii="Consolas" w:hAnsi="Consolas" w:cs="宋体"/>
          <w:color w:val="5C5C5C"/>
          <w:kern w:val="0"/>
          <w:szCs w:val="21"/>
        </w:rPr>
        <w:t>                      on=[</w:t>
      </w:r>
      <w:r w:rsidRPr="00125374">
        <w:rPr>
          <w:rFonts w:ascii="Consolas" w:hAnsi="Consolas" w:cs="宋体"/>
          <w:color w:val="50A14F"/>
          <w:kern w:val="0"/>
          <w:szCs w:val="21"/>
        </w:rPr>
        <w:t>'yearmonth'</w:t>
      </w:r>
      <w:r w:rsidRPr="00125374">
        <w:rPr>
          <w:rFonts w:ascii="Consolas" w:hAnsi="Consolas" w:cs="宋体"/>
          <w:color w:val="5C5C5C"/>
          <w:kern w:val="0"/>
          <w:szCs w:val="21"/>
        </w:rPr>
        <w:t>],</w:t>
      </w:r>
    </w:p>
    <w:p w14:paraId="30DEB4F1" w14:textId="77777777" w:rsidR="00125374" w:rsidRPr="00125374" w:rsidRDefault="00125374" w:rsidP="00125374">
      <w:pPr>
        <w:widowControl/>
        <w:numPr>
          <w:ilvl w:val="0"/>
          <w:numId w:val="30"/>
        </w:numPr>
        <w:pBdr>
          <w:left w:val="single" w:sz="18" w:space="0" w:color="6CE26C"/>
        </w:pBdr>
        <w:shd w:val="clear" w:color="auto" w:fill="FFFFFF"/>
        <w:spacing w:before="100" w:beforeAutospacing="1" w:after="100" w:afterAutospacing="1" w:line="270" w:lineRule="atLeast"/>
        <w:jc w:val="left"/>
        <w:rPr>
          <w:rFonts w:ascii="Consolas" w:hAnsi="Consolas" w:cs="宋体"/>
          <w:color w:val="5C5C5C"/>
          <w:kern w:val="0"/>
          <w:szCs w:val="21"/>
        </w:rPr>
      </w:pPr>
      <w:r w:rsidRPr="00125374">
        <w:rPr>
          <w:rFonts w:ascii="Consolas" w:hAnsi="Consolas" w:cs="宋体"/>
          <w:color w:val="5C5C5C"/>
          <w:kern w:val="0"/>
          <w:szCs w:val="21"/>
        </w:rPr>
        <w:t>                      how=</w:t>
      </w:r>
      <w:r w:rsidRPr="00125374">
        <w:rPr>
          <w:rFonts w:ascii="Consolas" w:hAnsi="Consolas" w:cs="宋体"/>
          <w:color w:val="50A14F"/>
          <w:kern w:val="0"/>
          <w:szCs w:val="21"/>
        </w:rPr>
        <w:t>'inner'</w:t>
      </w:r>
      <w:r w:rsidRPr="00125374">
        <w:rPr>
          <w:rFonts w:ascii="Consolas" w:hAnsi="Consolas" w:cs="宋体"/>
          <w:color w:val="5C5C5C"/>
          <w:kern w:val="0"/>
          <w:szCs w:val="21"/>
        </w:rPr>
        <w:t>)</w:t>
      </w:r>
    </w:p>
    <w:p w14:paraId="6AD05FE2" w14:textId="77777777" w:rsidR="00125374" w:rsidRPr="00125374" w:rsidRDefault="00125374" w:rsidP="00125374">
      <w:pPr>
        <w:widowControl/>
        <w:numPr>
          <w:ilvl w:val="0"/>
          <w:numId w:val="30"/>
        </w:numPr>
        <w:pBdr>
          <w:left w:val="single" w:sz="18" w:space="0" w:color="6CE26C"/>
        </w:pBdr>
        <w:shd w:val="clear" w:color="auto" w:fill="F8F8F8"/>
        <w:spacing w:before="100" w:beforeAutospacing="1" w:after="100" w:afterAutospacing="1" w:line="270" w:lineRule="atLeast"/>
        <w:jc w:val="left"/>
        <w:rPr>
          <w:rFonts w:ascii="Consolas" w:hAnsi="Consolas" w:cs="宋体"/>
          <w:color w:val="5C5C5C"/>
          <w:kern w:val="0"/>
          <w:szCs w:val="21"/>
        </w:rPr>
      </w:pPr>
      <w:r w:rsidRPr="00125374">
        <w:rPr>
          <w:rFonts w:ascii="Consolas" w:hAnsi="Consolas" w:cs="宋体"/>
          <w:color w:val="5C5C5C"/>
          <w:kern w:val="0"/>
          <w:szCs w:val="21"/>
        </w:rPr>
        <w:t>data_matrix = pd.merge(left=data_matrix, </w:t>
      </w:r>
    </w:p>
    <w:p w14:paraId="56FB553D" w14:textId="77777777" w:rsidR="00125374" w:rsidRPr="00125374" w:rsidRDefault="00125374" w:rsidP="00125374">
      <w:pPr>
        <w:widowControl/>
        <w:numPr>
          <w:ilvl w:val="0"/>
          <w:numId w:val="30"/>
        </w:numPr>
        <w:pBdr>
          <w:left w:val="single" w:sz="18" w:space="0" w:color="6CE26C"/>
        </w:pBdr>
        <w:shd w:val="clear" w:color="auto" w:fill="FFFFFF"/>
        <w:spacing w:before="100" w:beforeAutospacing="1" w:after="100" w:afterAutospacing="1" w:line="270" w:lineRule="atLeast"/>
        <w:jc w:val="left"/>
        <w:rPr>
          <w:rFonts w:ascii="Consolas" w:hAnsi="Consolas" w:cs="宋体"/>
          <w:color w:val="5C5C5C"/>
          <w:kern w:val="0"/>
          <w:szCs w:val="21"/>
        </w:rPr>
      </w:pPr>
      <w:r w:rsidRPr="00125374">
        <w:rPr>
          <w:rFonts w:ascii="Consolas" w:hAnsi="Consolas" w:cs="宋体"/>
          <w:color w:val="5C5C5C"/>
          <w:kern w:val="0"/>
          <w:szCs w:val="21"/>
        </w:rPr>
        <w:t>                       right=data1_yiyao[[</w:t>
      </w:r>
      <w:r w:rsidRPr="00125374">
        <w:rPr>
          <w:rFonts w:ascii="Consolas" w:hAnsi="Consolas" w:cs="宋体"/>
          <w:color w:val="50A14F"/>
          <w:kern w:val="0"/>
          <w:szCs w:val="21"/>
        </w:rPr>
        <w:t>'yearmonth'</w:t>
      </w:r>
      <w:r w:rsidRPr="00125374">
        <w:rPr>
          <w:rFonts w:ascii="Consolas" w:hAnsi="Consolas" w:cs="宋体"/>
          <w:color w:val="5C5C5C"/>
          <w:kern w:val="0"/>
          <w:szCs w:val="21"/>
        </w:rPr>
        <w:t>, </w:t>
      </w:r>
      <w:r w:rsidRPr="00125374">
        <w:rPr>
          <w:rFonts w:ascii="Consolas" w:hAnsi="Consolas" w:cs="宋体"/>
          <w:color w:val="50A14F"/>
          <w:kern w:val="0"/>
          <w:szCs w:val="21"/>
        </w:rPr>
        <w:t>'return'</w:t>
      </w:r>
      <w:r w:rsidRPr="00125374">
        <w:rPr>
          <w:rFonts w:ascii="Consolas" w:hAnsi="Consolas" w:cs="宋体"/>
          <w:color w:val="5C5C5C"/>
          <w:kern w:val="0"/>
          <w:szCs w:val="21"/>
        </w:rPr>
        <w:t>]],</w:t>
      </w:r>
    </w:p>
    <w:p w14:paraId="0301F3FC" w14:textId="77777777" w:rsidR="00125374" w:rsidRPr="00125374" w:rsidRDefault="00125374" w:rsidP="00125374">
      <w:pPr>
        <w:widowControl/>
        <w:numPr>
          <w:ilvl w:val="0"/>
          <w:numId w:val="30"/>
        </w:numPr>
        <w:pBdr>
          <w:left w:val="single" w:sz="18" w:space="0" w:color="6CE26C"/>
        </w:pBdr>
        <w:shd w:val="clear" w:color="auto" w:fill="F8F8F8"/>
        <w:spacing w:before="100" w:beforeAutospacing="1" w:after="100" w:afterAutospacing="1" w:line="270" w:lineRule="atLeast"/>
        <w:jc w:val="left"/>
        <w:rPr>
          <w:rFonts w:ascii="Consolas" w:hAnsi="Consolas" w:cs="宋体"/>
          <w:color w:val="5C5C5C"/>
          <w:kern w:val="0"/>
          <w:szCs w:val="21"/>
        </w:rPr>
      </w:pPr>
      <w:r w:rsidRPr="00125374">
        <w:rPr>
          <w:rFonts w:ascii="Consolas" w:hAnsi="Consolas" w:cs="宋体"/>
          <w:color w:val="5C5C5C"/>
          <w:kern w:val="0"/>
          <w:szCs w:val="21"/>
        </w:rPr>
        <w:t>                       on=[</w:t>
      </w:r>
      <w:r w:rsidRPr="00125374">
        <w:rPr>
          <w:rFonts w:ascii="Consolas" w:hAnsi="Consolas" w:cs="宋体"/>
          <w:color w:val="50A14F"/>
          <w:kern w:val="0"/>
          <w:szCs w:val="21"/>
        </w:rPr>
        <w:t>'yearmonth'</w:t>
      </w:r>
      <w:r w:rsidRPr="00125374">
        <w:rPr>
          <w:rFonts w:ascii="Consolas" w:hAnsi="Consolas" w:cs="宋体"/>
          <w:color w:val="5C5C5C"/>
          <w:kern w:val="0"/>
          <w:szCs w:val="21"/>
        </w:rPr>
        <w:t>],</w:t>
      </w:r>
    </w:p>
    <w:p w14:paraId="7CF9B075" w14:textId="77777777" w:rsidR="00125374" w:rsidRPr="00125374" w:rsidRDefault="00125374" w:rsidP="00125374">
      <w:pPr>
        <w:widowControl/>
        <w:numPr>
          <w:ilvl w:val="0"/>
          <w:numId w:val="30"/>
        </w:numPr>
        <w:pBdr>
          <w:left w:val="single" w:sz="18" w:space="0" w:color="6CE26C"/>
        </w:pBdr>
        <w:shd w:val="clear" w:color="auto" w:fill="FFFFFF"/>
        <w:spacing w:before="100" w:beforeAutospacing="1" w:after="100" w:afterAutospacing="1" w:line="270" w:lineRule="atLeast"/>
        <w:jc w:val="left"/>
        <w:rPr>
          <w:rFonts w:ascii="Consolas" w:hAnsi="Consolas" w:cs="宋体"/>
          <w:color w:val="5C5C5C"/>
          <w:kern w:val="0"/>
          <w:szCs w:val="21"/>
        </w:rPr>
      </w:pPr>
      <w:r w:rsidRPr="00125374">
        <w:rPr>
          <w:rFonts w:ascii="Consolas" w:hAnsi="Consolas" w:cs="宋体"/>
          <w:color w:val="5C5C5C"/>
          <w:kern w:val="0"/>
          <w:szCs w:val="21"/>
        </w:rPr>
        <w:t>                       how=</w:t>
      </w:r>
      <w:r w:rsidRPr="00125374">
        <w:rPr>
          <w:rFonts w:ascii="Consolas" w:hAnsi="Consolas" w:cs="宋体"/>
          <w:color w:val="50A14F"/>
          <w:kern w:val="0"/>
          <w:szCs w:val="21"/>
        </w:rPr>
        <w:t>'inner'</w:t>
      </w:r>
      <w:r w:rsidRPr="00125374">
        <w:rPr>
          <w:rFonts w:ascii="Consolas" w:hAnsi="Consolas" w:cs="宋体"/>
          <w:color w:val="5C5C5C"/>
          <w:kern w:val="0"/>
          <w:szCs w:val="21"/>
        </w:rPr>
        <w:t>)</w:t>
      </w:r>
    </w:p>
    <w:p w14:paraId="11F37544" w14:textId="77777777" w:rsidR="00125374" w:rsidRPr="00125374" w:rsidRDefault="00125374" w:rsidP="00125374">
      <w:pPr>
        <w:widowControl/>
        <w:numPr>
          <w:ilvl w:val="0"/>
          <w:numId w:val="30"/>
        </w:numPr>
        <w:pBdr>
          <w:left w:val="single" w:sz="18" w:space="0" w:color="6CE26C"/>
        </w:pBdr>
        <w:shd w:val="clear" w:color="auto" w:fill="F8F8F8"/>
        <w:spacing w:before="100" w:beforeAutospacing="1" w:after="100" w:afterAutospacing="1" w:line="270" w:lineRule="atLeast"/>
        <w:jc w:val="left"/>
        <w:rPr>
          <w:rFonts w:ascii="Consolas" w:hAnsi="Consolas" w:cs="宋体"/>
          <w:color w:val="5C5C5C"/>
          <w:kern w:val="0"/>
          <w:szCs w:val="21"/>
        </w:rPr>
      </w:pPr>
    </w:p>
    <w:p w14:paraId="43E66661" w14:textId="77777777" w:rsidR="00125374" w:rsidRPr="00125374" w:rsidRDefault="00125374" w:rsidP="00125374">
      <w:pPr>
        <w:widowControl/>
        <w:numPr>
          <w:ilvl w:val="0"/>
          <w:numId w:val="30"/>
        </w:numPr>
        <w:pBdr>
          <w:left w:val="single" w:sz="18" w:space="0" w:color="6CE26C"/>
        </w:pBdr>
        <w:shd w:val="clear" w:color="auto" w:fill="FFFFFF"/>
        <w:spacing w:before="100" w:beforeAutospacing="1" w:after="100" w:afterAutospacing="1" w:line="270" w:lineRule="atLeast"/>
        <w:jc w:val="left"/>
        <w:rPr>
          <w:rFonts w:ascii="Consolas" w:hAnsi="Consolas" w:cs="宋体"/>
          <w:color w:val="5C5C5C"/>
          <w:kern w:val="0"/>
          <w:szCs w:val="21"/>
        </w:rPr>
      </w:pPr>
      <w:r w:rsidRPr="00125374">
        <w:rPr>
          <w:rFonts w:ascii="Consolas" w:hAnsi="Consolas" w:cs="宋体"/>
          <w:color w:val="5C5C5C"/>
          <w:kern w:val="0"/>
          <w:szCs w:val="21"/>
        </w:rPr>
        <w:t>data_matrix = pd.merge(left=data_matrix, </w:t>
      </w:r>
    </w:p>
    <w:p w14:paraId="78F2654F" w14:textId="77777777" w:rsidR="00125374" w:rsidRPr="00125374" w:rsidRDefault="00125374" w:rsidP="00125374">
      <w:pPr>
        <w:widowControl/>
        <w:numPr>
          <w:ilvl w:val="0"/>
          <w:numId w:val="30"/>
        </w:numPr>
        <w:pBdr>
          <w:left w:val="single" w:sz="18" w:space="0" w:color="6CE26C"/>
        </w:pBdr>
        <w:shd w:val="clear" w:color="auto" w:fill="F8F8F8"/>
        <w:spacing w:before="100" w:beforeAutospacing="1" w:after="100" w:afterAutospacing="1" w:line="270" w:lineRule="atLeast"/>
        <w:jc w:val="left"/>
        <w:rPr>
          <w:rFonts w:ascii="Consolas" w:hAnsi="Consolas" w:cs="宋体"/>
          <w:color w:val="5C5C5C"/>
          <w:kern w:val="0"/>
          <w:szCs w:val="21"/>
        </w:rPr>
      </w:pPr>
      <w:r w:rsidRPr="00125374">
        <w:rPr>
          <w:rFonts w:ascii="Consolas" w:hAnsi="Consolas" w:cs="宋体"/>
          <w:color w:val="5C5C5C"/>
          <w:kern w:val="0"/>
          <w:szCs w:val="21"/>
        </w:rPr>
        <w:t>                       right=data2_gongye[[</w:t>
      </w:r>
      <w:r w:rsidRPr="00125374">
        <w:rPr>
          <w:rFonts w:ascii="Consolas" w:hAnsi="Consolas" w:cs="宋体"/>
          <w:color w:val="50A14F"/>
          <w:kern w:val="0"/>
          <w:szCs w:val="21"/>
        </w:rPr>
        <w:t>'yearmonth'</w:t>
      </w:r>
      <w:r w:rsidRPr="00125374">
        <w:rPr>
          <w:rFonts w:ascii="Consolas" w:hAnsi="Consolas" w:cs="宋体"/>
          <w:color w:val="5C5C5C"/>
          <w:kern w:val="0"/>
          <w:szCs w:val="21"/>
        </w:rPr>
        <w:t>, </w:t>
      </w:r>
      <w:r w:rsidRPr="00125374">
        <w:rPr>
          <w:rFonts w:ascii="Consolas" w:hAnsi="Consolas" w:cs="宋体"/>
          <w:color w:val="50A14F"/>
          <w:kern w:val="0"/>
          <w:szCs w:val="21"/>
        </w:rPr>
        <w:t>'return'</w:t>
      </w:r>
      <w:r w:rsidRPr="00125374">
        <w:rPr>
          <w:rFonts w:ascii="Consolas" w:hAnsi="Consolas" w:cs="宋体"/>
          <w:color w:val="5C5C5C"/>
          <w:kern w:val="0"/>
          <w:szCs w:val="21"/>
        </w:rPr>
        <w:t>]],</w:t>
      </w:r>
    </w:p>
    <w:p w14:paraId="0625923F" w14:textId="77777777" w:rsidR="00125374" w:rsidRPr="00125374" w:rsidRDefault="00125374" w:rsidP="00125374">
      <w:pPr>
        <w:widowControl/>
        <w:numPr>
          <w:ilvl w:val="0"/>
          <w:numId w:val="30"/>
        </w:numPr>
        <w:pBdr>
          <w:left w:val="single" w:sz="18" w:space="0" w:color="6CE26C"/>
        </w:pBdr>
        <w:shd w:val="clear" w:color="auto" w:fill="FFFFFF"/>
        <w:spacing w:before="100" w:beforeAutospacing="1" w:after="100" w:afterAutospacing="1" w:line="270" w:lineRule="atLeast"/>
        <w:jc w:val="left"/>
        <w:rPr>
          <w:rFonts w:ascii="Consolas" w:hAnsi="Consolas" w:cs="宋体"/>
          <w:color w:val="5C5C5C"/>
          <w:kern w:val="0"/>
          <w:szCs w:val="21"/>
        </w:rPr>
      </w:pPr>
      <w:r w:rsidRPr="00125374">
        <w:rPr>
          <w:rFonts w:ascii="Consolas" w:hAnsi="Consolas" w:cs="宋体"/>
          <w:color w:val="5C5C5C"/>
          <w:kern w:val="0"/>
          <w:szCs w:val="21"/>
        </w:rPr>
        <w:t>                       on=[</w:t>
      </w:r>
      <w:r w:rsidRPr="00125374">
        <w:rPr>
          <w:rFonts w:ascii="Consolas" w:hAnsi="Consolas" w:cs="宋体"/>
          <w:color w:val="50A14F"/>
          <w:kern w:val="0"/>
          <w:szCs w:val="21"/>
        </w:rPr>
        <w:t>'yearmonth'</w:t>
      </w:r>
      <w:r w:rsidRPr="00125374">
        <w:rPr>
          <w:rFonts w:ascii="Consolas" w:hAnsi="Consolas" w:cs="宋体"/>
          <w:color w:val="5C5C5C"/>
          <w:kern w:val="0"/>
          <w:szCs w:val="21"/>
        </w:rPr>
        <w:t>],</w:t>
      </w:r>
    </w:p>
    <w:p w14:paraId="6A6828D1" w14:textId="77777777" w:rsidR="00125374" w:rsidRPr="00125374" w:rsidRDefault="00125374" w:rsidP="00125374">
      <w:pPr>
        <w:widowControl/>
        <w:numPr>
          <w:ilvl w:val="0"/>
          <w:numId w:val="30"/>
        </w:numPr>
        <w:pBdr>
          <w:left w:val="single" w:sz="18" w:space="0" w:color="6CE26C"/>
        </w:pBdr>
        <w:shd w:val="clear" w:color="auto" w:fill="F8F8F8"/>
        <w:spacing w:before="100" w:beforeAutospacing="1" w:after="100" w:afterAutospacing="1" w:line="270" w:lineRule="atLeast"/>
        <w:jc w:val="left"/>
        <w:rPr>
          <w:rFonts w:ascii="Consolas" w:hAnsi="Consolas" w:cs="宋体"/>
          <w:color w:val="5C5C5C"/>
          <w:kern w:val="0"/>
          <w:szCs w:val="21"/>
        </w:rPr>
      </w:pPr>
      <w:r w:rsidRPr="00125374">
        <w:rPr>
          <w:rFonts w:ascii="Consolas" w:hAnsi="Consolas" w:cs="宋体"/>
          <w:color w:val="5C5C5C"/>
          <w:kern w:val="0"/>
          <w:szCs w:val="21"/>
        </w:rPr>
        <w:t>                       how=</w:t>
      </w:r>
      <w:r w:rsidRPr="00125374">
        <w:rPr>
          <w:rFonts w:ascii="Consolas" w:hAnsi="Consolas" w:cs="宋体"/>
          <w:color w:val="50A14F"/>
          <w:kern w:val="0"/>
          <w:szCs w:val="21"/>
        </w:rPr>
        <w:t>'inner'</w:t>
      </w:r>
      <w:r w:rsidRPr="00125374">
        <w:rPr>
          <w:rFonts w:ascii="Consolas" w:hAnsi="Consolas" w:cs="宋体"/>
          <w:color w:val="5C5C5C"/>
          <w:kern w:val="0"/>
          <w:szCs w:val="21"/>
        </w:rPr>
        <w:t>)</w:t>
      </w:r>
    </w:p>
    <w:p w14:paraId="38F2C107" w14:textId="77777777" w:rsidR="00125374" w:rsidRPr="00125374" w:rsidRDefault="00125374" w:rsidP="00125374">
      <w:pPr>
        <w:widowControl/>
        <w:numPr>
          <w:ilvl w:val="0"/>
          <w:numId w:val="30"/>
        </w:numPr>
        <w:pBdr>
          <w:left w:val="single" w:sz="18" w:space="0" w:color="6CE26C"/>
        </w:pBdr>
        <w:shd w:val="clear" w:color="auto" w:fill="FFFFFF"/>
        <w:spacing w:before="100" w:beforeAutospacing="1" w:after="100" w:afterAutospacing="1" w:line="270" w:lineRule="atLeast"/>
        <w:jc w:val="left"/>
        <w:rPr>
          <w:rFonts w:ascii="Consolas" w:hAnsi="Consolas" w:cs="宋体"/>
          <w:color w:val="5C5C5C"/>
          <w:kern w:val="0"/>
          <w:szCs w:val="21"/>
        </w:rPr>
      </w:pPr>
    </w:p>
    <w:p w14:paraId="53E400FC" w14:textId="77777777" w:rsidR="00125374" w:rsidRPr="00125374" w:rsidRDefault="00125374" w:rsidP="00125374">
      <w:pPr>
        <w:widowControl/>
        <w:numPr>
          <w:ilvl w:val="0"/>
          <w:numId w:val="30"/>
        </w:numPr>
        <w:pBdr>
          <w:left w:val="single" w:sz="18" w:space="0" w:color="6CE26C"/>
        </w:pBdr>
        <w:shd w:val="clear" w:color="auto" w:fill="F8F8F8"/>
        <w:spacing w:before="100" w:beforeAutospacing="1" w:after="100" w:afterAutospacing="1" w:line="270" w:lineRule="atLeast"/>
        <w:jc w:val="left"/>
        <w:rPr>
          <w:rFonts w:ascii="Consolas" w:hAnsi="Consolas" w:cs="宋体"/>
          <w:color w:val="5C5C5C"/>
          <w:kern w:val="0"/>
          <w:szCs w:val="21"/>
        </w:rPr>
      </w:pPr>
      <w:r w:rsidRPr="00125374">
        <w:rPr>
          <w:rFonts w:ascii="Consolas" w:hAnsi="Consolas" w:cs="宋体"/>
          <w:color w:val="5C5C5C"/>
          <w:kern w:val="0"/>
          <w:szCs w:val="21"/>
        </w:rPr>
        <w:t>data_matrix = pd.merge(left=data_matrix, </w:t>
      </w:r>
    </w:p>
    <w:p w14:paraId="6D069C69" w14:textId="77777777" w:rsidR="00125374" w:rsidRPr="00125374" w:rsidRDefault="00125374" w:rsidP="00125374">
      <w:pPr>
        <w:widowControl/>
        <w:numPr>
          <w:ilvl w:val="0"/>
          <w:numId w:val="30"/>
        </w:numPr>
        <w:pBdr>
          <w:left w:val="single" w:sz="18" w:space="0" w:color="6CE26C"/>
        </w:pBdr>
        <w:shd w:val="clear" w:color="auto" w:fill="FFFFFF"/>
        <w:spacing w:before="100" w:beforeAutospacing="1" w:after="100" w:afterAutospacing="1" w:line="270" w:lineRule="atLeast"/>
        <w:jc w:val="left"/>
        <w:rPr>
          <w:rFonts w:ascii="Consolas" w:hAnsi="Consolas" w:cs="宋体"/>
          <w:color w:val="5C5C5C"/>
          <w:kern w:val="0"/>
          <w:szCs w:val="21"/>
        </w:rPr>
      </w:pPr>
      <w:r w:rsidRPr="00125374">
        <w:rPr>
          <w:rFonts w:ascii="Consolas" w:hAnsi="Consolas" w:cs="宋体"/>
          <w:color w:val="5C5C5C"/>
          <w:kern w:val="0"/>
          <w:szCs w:val="21"/>
        </w:rPr>
        <w:t>                       right=data3_cailiao[[</w:t>
      </w:r>
      <w:r w:rsidRPr="00125374">
        <w:rPr>
          <w:rFonts w:ascii="Consolas" w:hAnsi="Consolas" w:cs="宋体"/>
          <w:color w:val="50A14F"/>
          <w:kern w:val="0"/>
          <w:szCs w:val="21"/>
        </w:rPr>
        <w:t>'yearmonth'</w:t>
      </w:r>
      <w:r w:rsidRPr="00125374">
        <w:rPr>
          <w:rFonts w:ascii="Consolas" w:hAnsi="Consolas" w:cs="宋体"/>
          <w:color w:val="5C5C5C"/>
          <w:kern w:val="0"/>
          <w:szCs w:val="21"/>
        </w:rPr>
        <w:t>, </w:t>
      </w:r>
      <w:r w:rsidRPr="00125374">
        <w:rPr>
          <w:rFonts w:ascii="Consolas" w:hAnsi="Consolas" w:cs="宋体"/>
          <w:color w:val="50A14F"/>
          <w:kern w:val="0"/>
          <w:szCs w:val="21"/>
        </w:rPr>
        <w:t>'return'</w:t>
      </w:r>
      <w:r w:rsidRPr="00125374">
        <w:rPr>
          <w:rFonts w:ascii="Consolas" w:hAnsi="Consolas" w:cs="宋体"/>
          <w:color w:val="5C5C5C"/>
          <w:kern w:val="0"/>
          <w:szCs w:val="21"/>
        </w:rPr>
        <w:t>]],</w:t>
      </w:r>
    </w:p>
    <w:p w14:paraId="31AB5252" w14:textId="77777777" w:rsidR="00125374" w:rsidRPr="00125374" w:rsidRDefault="00125374" w:rsidP="00125374">
      <w:pPr>
        <w:widowControl/>
        <w:numPr>
          <w:ilvl w:val="0"/>
          <w:numId w:val="30"/>
        </w:numPr>
        <w:pBdr>
          <w:left w:val="single" w:sz="18" w:space="0" w:color="6CE26C"/>
        </w:pBdr>
        <w:shd w:val="clear" w:color="auto" w:fill="F8F8F8"/>
        <w:spacing w:before="100" w:beforeAutospacing="1" w:after="100" w:afterAutospacing="1" w:line="270" w:lineRule="atLeast"/>
        <w:jc w:val="left"/>
        <w:rPr>
          <w:rFonts w:ascii="Consolas" w:hAnsi="Consolas" w:cs="宋体"/>
          <w:color w:val="5C5C5C"/>
          <w:kern w:val="0"/>
          <w:szCs w:val="21"/>
        </w:rPr>
      </w:pPr>
      <w:r w:rsidRPr="00125374">
        <w:rPr>
          <w:rFonts w:ascii="Consolas" w:hAnsi="Consolas" w:cs="宋体"/>
          <w:color w:val="5C5C5C"/>
          <w:kern w:val="0"/>
          <w:szCs w:val="21"/>
        </w:rPr>
        <w:t>                       on=[</w:t>
      </w:r>
      <w:r w:rsidRPr="00125374">
        <w:rPr>
          <w:rFonts w:ascii="Consolas" w:hAnsi="Consolas" w:cs="宋体"/>
          <w:color w:val="50A14F"/>
          <w:kern w:val="0"/>
          <w:szCs w:val="21"/>
        </w:rPr>
        <w:t>'yearmonth'</w:t>
      </w:r>
      <w:r w:rsidRPr="00125374">
        <w:rPr>
          <w:rFonts w:ascii="Consolas" w:hAnsi="Consolas" w:cs="宋体"/>
          <w:color w:val="5C5C5C"/>
          <w:kern w:val="0"/>
          <w:szCs w:val="21"/>
        </w:rPr>
        <w:t>],</w:t>
      </w:r>
    </w:p>
    <w:p w14:paraId="1481D61B" w14:textId="77777777" w:rsidR="00125374" w:rsidRPr="00125374" w:rsidRDefault="00125374" w:rsidP="00125374">
      <w:pPr>
        <w:widowControl/>
        <w:numPr>
          <w:ilvl w:val="0"/>
          <w:numId w:val="30"/>
        </w:numPr>
        <w:pBdr>
          <w:left w:val="single" w:sz="18" w:space="0" w:color="6CE26C"/>
        </w:pBdr>
        <w:shd w:val="clear" w:color="auto" w:fill="FFFFFF"/>
        <w:spacing w:before="100" w:beforeAutospacing="1" w:after="100" w:afterAutospacing="1" w:line="270" w:lineRule="atLeast"/>
        <w:jc w:val="left"/>
        <w:rPr>
          <w:rFonts w:ascii="Consolas" w:hAnsi="Consolas" w:cs="宋体"/>
          <w:color w:val="5C5C5C"/>
          <w:kern w:val="0"/>
          <w:szCs w:val="21"/>
        </w:rPr>
      </w:pPr>
      <w:r w:rsidRPr="00125374">
        <w:rPr>
          <w:rFonts w:ascii="Consolas" w:hAnsi="Consolas" w:cs="宋体"/>
          <w:color w:val="5C5C5C"/>
          <w:kern w:val="0"/>
          <w:szCs w:val="21"/>
        </w:rPr>
        <w:t>                       how=</w:t>
      </w:r>
      <w:r w:rsidRPr="00125374">
        <w:rPr>
          <w:rFonts w:ascii="Consolas" w:hAnsi="Consolas" w:cs="宋体"/>
          <w:color w:val="50A14F"/>
          <w:kern w:val="0"/>
          <w:szCs w:val="21"/>
        </w:rPr>
        <w:t>'inner'</w:t>
      </w:r>
      <w:r w:rsidRPr="00125374">
        <w:rPr>
          <w:rFonts w:ascii="Consolas" w:hAnsi="Consolas" w:cs="宋体"/>
          <w:color w:val="5C5C5C"/>
          <w:kern w:val="0"/>
          <w:szCs w:val="21"/>
        </w:rPr>
        <w:t>)</w:t>
      </w:r>
    </w:p>
    <w:p w14:paraId="53FF73C4" w14:textId="77777777" w:rsidR="00125374" w:rsidRPr="00125374" w:rsidRDefault="00125374" w:rsidP="00125374">
      <w:pPr>
        <w:widowControl/>
        <w:numPr>
          <w:ilvl w:val="0"/>
          <w:numId w:val="30"/>
        </w:numPr>
        <w:pBdr>
          <w:left w:val="single" w:sz="18" w:space="0" w:color="6CE26C"/>
        </w:pBdr>
        <w:shd w:val="clear" w:color="auto" w:fill="F8F8F8"/>
        <w:spacing w:before="100" w:beforeAutospacing="1" w:after="100" w:afterAutospacing="1" w:line="270" w:lineRule="atLeast"/>
        <w:jc w:val="left"/>
        <w:rPr>
          <w:rFonts w:ascii="Consolas" w:hAnsi="Consolas" w:cs="宋体"/>
          <w:color w:val="5C5C5C"/>
          <w:kern w:val="0"/>
          <w:szCs w:val="21"/>
        </w:rPr>
      </w:pPr>
    </w:p>
    <w:p w14:paraId="0A091B9F" w14:textId="77777777" w:rsidR="00125374" w:rsidRPr="00125374" w:rsidRDefault="00125374" w:rsidP="00125374">
      <w:pPr>
        <w:widowControl/>
        <w:numPr>
          <w:ilvl w:val="0"/>
          <w:numId w:val="30"/>
        </w:numPr>
        <w:pBdr>
          <w:left w:val="single" w:sz="18" w:space="0" w:color="6CE26C"/>
        </w:pBdr>
        <w:shd w:val="clear" w:color="auto" w:fill="FFFFFF"/>
        <w:spacing w:before="100" w:beforeAutospacing="1" w:after="100" w:afterAutospacing="1" w:line="270" w:lineRule="atLeast"/>
        <w:jc w:val="left"/>
        <w:rPr>
          <w:rFonts w:ascii="Consolas" w:hAnsi="Consolas" w:cs="宋体"/>
          <w:color w:val="5C5C5C"/>
          <w:kern w:val="0"/>
          <w:szCs w:val="21"/>
        </w:rPr>
      </w:pPr>
      <w:r w:rsidRPr="00125374">
        <w:rPr>
          <w:rFonts w:ascii="Consolas" w:hAnsi="Consolas" w:cs="宋体"/>
          <w:color w:val="5C5C5C"/>
          <w:kern w:val="0"/>
          <w:szCs w:val="21"/>
        </w:rPr>
        <w:t>data_matrix = pd.merge(left=data_matrix, </w:t>
      </w:r>
    </w:p>
    <w:p w14:paraId="1A754814" w14:textId="77777777" w:rsidR="00125374" w:rsidRPr="00125374" w:rsidRDefault="00125374" w:rsidP="00125374">
      <w:pPr>
        <w:widowControl/>
        <w:numPr>
          <w:ilvl w:val="0"/>
          <w:numId w:val="30"/>
        </w:numPr>
        <w:pBdr>
          <w:left w:val="single" w:sz="18" w:space="0" w:color="6CE26C"/>
        </w:pBdr>
        <w:shd w:val="clear" w:color="auto" w:fill="F8F8F8"/>
        <w:spacing w:before="100" w:beforeAutospacing="1" w:after="100" w:afterAutospacing="1" w:line="270" w:lineRule="atLeast"/>
        <w:jc w:val="left"/>
        <w:rPr>
          <w:rFonts w:ascii="Consolas" w:hAnsi="Consolas" w:cs="宋体"/>
          <w:color w:val="5C5C5C"/>
          <w:kern w:val="0"/>
          <w:szCs w:val="21"/>
        </w:rPr>
      </w:pPr>
      <w:r w:rsidRPr="00125374">
        <w:rPr>
          <w:rFonts w:ascii="Consolas" w:hAnsi="Consolas" w:cs="宋体"/>
          <w:color w:val="5C5C5C"/>
          <w:kern w:val="0"/>
          <w:szCs w:val="21"/>
        </w:rPr>
        <w:t>                       right=data4_xiaofei[[</w:t>
      </w:r>
      <w:r w:rsidRPr="00125374">
        <w:rPr>
          <w:rFonts w:ascii="Consolas" w:hAnsi="Consolas" w:cs="宋体"/>
          <w:color w:val="50A14F"/>
          <w:kern w:val="0"/>
          <w:szCs w:val="21"/>
        </w:rPr>
        <w:t>'yearmonth'</w:t>
      </w:r>
      <w:r w:rsidRPr="00125374">
        <w:rPr>
          <w:rFonts w:ascii="Consolas" w:hAnsi="Consolas" w:cs="宋体"/>
          <w:color w:val="5C5C5C"/>
          <w:kern w:val="0"/>
          <w:szCs w:val="21"/>
        </w:rPr>
        <w:t>, </w:t>
      </w:r>
      <w:r w:rsidRPr="00125374">
        <w:rPr>
          <w:rFonts w:ascii="Consolas" w:hAnsi="Consolas" w:cs="宋体"/>
          <w:color w:val="50A14F"/>
          <w:kern w:val="0"/>
          <w:szCs w:val="21"/>
        </w:rPr>
        <w:t>'return'</w:t>
      </w:r>
      <w:r w:rsidRPr="00125374">
        <w:rPr>
          <w:rFonts w:ascii="Consolas" w:hAnsi="Consolas" w:cs="宋体"/>
          <w:color w:val="5C5C5C"/>
          <w:kern w:val="0"/>
          <w:szCs w:val="21"/>
        </w:rPr>
        <w:t>]],</w:t>
      </w:r>
    </w:p>
    <w:p w14:paraId="205AEC47" w14:textId="77777777" w:rsidR="00125374" w:rsidRPr="00125374" w:rsidRDefault="00125374" w:rsidP="00125374">
      <w:pPr>
        <w:widowControl/>
        <w:numPr>
          <w:ilvl w:val="0"/>
          <w:numId w:val="30"/>
        </w:numPr>
        <w:pBdr>
          <w:left w:val="single" w:sz="18" w:space="0" w:color="6CE26C"/>
        </w:pBdr>
        <w:shd w:val="clear" w:color="auto" w:fill="FFFFFF"/>
        <w:spacing w:before="100" w:beforeAutospacing="1" w:after="100" w:afterAutospacing="1" w:line="270" w:lineRule="atLeast"/>
        <w:jc w:val="left"/>
        <w:rPr>
          <w:rFonts w:ascii="Consolas" w:hAnsi="Consolas" w:cs="宋体"/>
          <w:color w:val="5C5C5C"/>
          <w:kern w:val="0"/>
          <w:szCs w:val="21"/>
        </w:rPr>
      </w:pPr>
      <w:r w:rsidRPr="00125374">
        <w:rPr>
          <w:rFonts w:ascii="Consolas" w:hAnsi="Consolas" w:cs="宋体"/>
          <w:color w:val="5C5C5C"/>
          <w:kern w:val="0"/>
          <w:szCs w:val="21"/>
        </w:rPr>
        <w:t>                       on=[</w:t>
      </w:r>
      <w:r w:rsidRPr="00125374">
        <w:rPr>
          <w:rFonts w:ascii="Consolas" w:hAnsi="Consolas" w:cs="宋体"/>
          <w:color w:val="50A14F"/>
          <w:kern w:val="0"/>
          <w:szCs w:val="21"/>
        </w:rPr>
        <w:t>'yearmonth'</w:t>
      </w:r>
      <w:r w:rsidRPr="00125374">
        <w:rPr>
          <w:rFonts w:ascii="Consolas" w:hAnsi="Consolas" w:cs="宋体"/>
          <w:color w:val="5C5C5C"/>
          <w:kern w:val="0"/>
          <w:szCs w:val="21"/>
        </w:rPr>
        <w:t>],</w:t>
      </w:r>
    </w:p>
    <w:p w14:paraId="5B271E6F" w14:textId="77777777" w:rsidR="00125374" w:rsidRPr="00125374" w:rsidRDefault="00125374" w:rsidP="00125374">
      <w:pPr>
        <w:widowControl/>
        <w:numPr>
          <w:ilvl w:val="0"/>
          <w:numId w:val="30"/>
        </w:numPr>
        <w:pBdr>
          <w:left w:val="single" w:sz="18" w:space="0" w:color="6CE26C"/>
        </w:pBdr>
        <w:shd w:val="clear" w:color="auto" w:fill="F8F8F8"/>
        <w:spacing w:before="100" w:beforeAutospacing="1" w:after="100" w:afterAutospacing="1" w:line="270" w:lineRule="atLeast"/>
        <w:jc w:val="left"/>
        <w:rPr>
          <w:rFonts w:ascii="Consolas" w:hAnsi="Consolas" w:cs="宋体"/>
          <w:color w:val="5C5C5C"/>
          <w:kern w:val="0"/>
          <w:szCs w:val="21"/>
        </w:rPr>
      </w:pPr>
      <w:r w:rsidRPr="00125374">
        <w:rPr>
          <w:rFonts w:ascii="Consolas" w:hAnsi="Consolas" w:cs="宋体"/>
          <w:color w:val="5C5C5C"/>
          <w:kern w:val="0"/>
          <w:szCs w:val="21"/>
        </w:rPr>
        <w:t>                       how=</w:t>
      </w:r>
      <w:r w:rsidRPr="00125374">
        <w:rPr>
          <w:rFonts w:ascii="Consolas" w:hAnsi="Consolas" w:cs="宋体"/>
          <w:color w:val="50A14F"/>
          <w:kern w:val="0"/>
          <w:szCs w:val="21"/>
        </w:rPr>
        <w:t>'inner'</w:t>
      </w:r>
      <w:r w:rsidRPr="00125374">
        <w:rPr>
          <w:rFonts w:ascii="Consolas" w:hAnsi="Consolas" w:cs="宋体"/>
          <w:color w:val="5C5C5C"/>
          <w:kern w:val="0"/>
          <w:szCs w:val="21"/>
        </w:rPr>
        <w:t>)</w:t>
      </w:r>
    </w:p>
    <w:p w14:paraId="06C75C79" w14:textId="77777777" w:rsidR="00125374" w:rsidRPr="00125374" w:rsidRDefault="00125374" w:rsidP="00125374">
      <w:pPr>
        <w:widowControl/>
        <w:numPr>
          <w:ilvl w:val="0"/>
          <w:numId w:val="30"/>
        </w:numPr>
        <w:pBdr>
          <w:left w:val="single" w:sz="18" w:space="0" w:color="6CE26C"/>
        </w:pBdr>
        <w:shd w:val="clear" w:color="auto" w:fill="FFFFFF"/>
        <w:spacing w:before="100" w:beforeAutospacing="1" w:after="100" w:afterAutospacing="1" w:line="270" w:lineRule="atLeast"/>
        <w:jc w:val="left"/>
        <w:rPr>
          <w:rFonts w:ascii="Consolas" w:hAnsi="Consolas" w:cs="宋体"/>
          <w:color w:val="5C5C5C"/>
          <w:kern w:val="0"/>
          <w:szCs w:val="21"/>
        </w:rPr>
      </w:pPr>
    </w:p>
    <w:p w14:paraId="293340C3" w14:textId="77777777" w:rsidR="00125374" w:rsidRPr="00125374" w:rsidRDefault="00125374" w:rsidP="00125374">
      <w:pPr>
        <w:widowControl/>
        <w:numPr>
          <w:ilvl w:val="0"/>
          <w:numId w:val="30"/>
        </w:numPr>
        <w:pBdr>
          <w:left w:val="single" w:sz="18" w:space="0" w:color="6CE26C"/>
        </w:pBdr>
        <w:shd w:val="clear" w:color="auto" w:fill="F8F8F8"/>
        <w:spacing w:before="100" w:beforeAutospacing="1" w:after="100" w:afterAutospacing="1" w:line="270" w:lineRule="atLeast"/>
        <w:jc w:val="left"/>
        <w:rPr>
          <w:rFonts w:ascii="Consolas" w:hAnsi="Consolas" w:cs="宋体"/>
          <w:color w:val="5C5C5C"/>
          <w:kern w:val="0"/>
          <w:szCs w:val="21"/>
        </w:rPr>
      </w:pPr>
      <w:r w:rsidRPr="00125374">
        <w:rPr>
          <w:rFonts w:ascii="Consolas" w:hAnsi="Consolas" w:cs="宋体"/>
          <w:color w:val="5C5C5C"/>
          <w:kern w:val="0"/>
          <w:szCs w:val="21"/>
        </w:rPr>
        <w:t>data_matrix = pd.merge(left=data_matrix, </w:t>
      </w:r>
    </w:p>
    <w:p w14:paraId="2E483229" w14:textId="77777777" w:rsidR="00125374" w:rsidRPr="00125374" w:rsidRDefault="00125374" w:rsidP="00125374">
      <w:pPr>
        <w:widowControl/>
        <w:numPr>
          <w:ilvl w:val="0"/>
          <w:numId w:val="30"/>
        </w:numPr>
        <w:pBdr>
          <w:left w:val="single" w:sz="18" w:space="0" w:color="6CE26C"/>
        </w:pBdr>
        <w:shd w:val="clear" w:color="auto" w:fill="FFFFFF"/>
        <w:spacing w:before="100" w:beforeAutospacing="1" w:after="100" w:afterAutospacing="1" w:line="270" w:lineRule="atLeast"/>
        <w:jc w:val="left"/>
        <w:rPr>
          <w:rFonts w:ascii="Consolas" w:hAnsi="Consolas" w:cs="宋体"/>
          <w:color w:val="5C5C5C"/>
          <w:kern w:val="0"/>
          <w:szCs w:val="21"/>
        </w:rPr>
      </w:pPr>
      <w:r w:rsidRPr="00125374">
        <w:rPr>
          <w:rFonts w:ascii="Consolas" w:hAnsi="Consolas" w:cs="宋体"/>
          <w:color w:val="5C5C5C"/>
          <w:kern w:val="0"/>
          <w:szCs w:val="21"/>
        </w:rPr>
        <w:t>                       right=data5_nengyuan[[</w:t>
      </w:r>
      <w:r w:rsidRPr="00125374">
        <w:rPr>
          <w:rFonts w:ascii="Consolas" w:hAnsi="Consolas" w:cs="宋体"/>
          <w:color w:val="50A14F"/>
          <w:kern w:val="0"/>
          <w:szCs w:val="21"/>
        </w:rPr>
        <w:t>'yearmonth'</w:t>
      </w:r>
      <w:r w:rsidRPr="00125374">
        <w:rPr>
          <w:rFonts w:ascii="Consolas" w:hAnsi="Consolas" w:cs="宋体"/>
          <w:color w:val="5C5C5C"/>
          <w:kern w:val="0"/>
          <w:szCs w:val="21"/>
        </w:rPr>
        <w:t>, </w:t>
      </w:r>
      <w:r w:rsidRPr="00125374">
        <w:rPr>
          <w:rFonts w:ascii="Consolas" w:hAnsi="Consolas" w:cs="宋体"/>
          <w:color w:val="50A14F"/>
          <w:kern w:val="0"/>
          <w:szCs w:val="21"/>
        </w:rPr>
        <w:t>'return'</w:t>
      </w:r>
      <w:r w:rsidRPr="00125374">
        <w:rPr>
          <w:rFonts w:ascii="Consolas" w:hAnsi="Consolas" w:cs="宋体"/>
          <w:color w:val="5C5C5C"/>
          <w:kern w:val="0"/>
          <w:szCs w:val="21"/>
        </w:rPr>
        <w:t>]],</w:t>
      </w:r>
    </w:p>
    <w:p w14:paraId="22B92703" w14:textId="77777777" w:rsidR="00125374" w:rsidRPr="00125374" w:rsidRDefault="00125374" w:rsidP="00125374">
      <w:pPr>
        <w:widowControl/>
        <w:numPr>
          <w:ilvl w:val="0"/>
          <w:numId w:val="30"/>
        </w:numPr>
        <w:pBdr>
          <w:left w:val="single" w:sz="18" w:space="0" w:color="6CE26C"/>
        </w:pBdr>
        <w:shd w:val="clear" w:color="auto" w:fill="F8F8F8"/>
        <w:spacing w:before="100" w:beforeAutospacing="1" w:after="100" w:afterAutospacing="1" w:line="270" w:lineRule="atLeast"/>
        <w:jc w:val="left"/>
        <w:rPr>
          <w:rFonts w:ascii="Consolas" w:hAnsi="Consolas" w:cs="宋体"/>
          <w:color w:val="5C5C5C"/>
          <w:kern w:val="0"/>
          <w:szCs w:val="21"/>
        </w:rPr>
      </w:pPr>
      <w:r w:rsidRPr="00125374">
        <w:rPr>
          <w:rFonts w:ascii="Consolas" w:hAnsi="Consolas" w:cs="宋体"/>
          <w:color w:val="5C5C5C"/>
          <w:kern w:val="0"/>
          <w:szCs w:val="21"/>
        </w:rPr>
        <w:t>                       on=[</w:t>
      </w:r>
      <w:r w:rsidRPr="00125374">
        <w:rPr>
          <w:rFonts w:ascii="Consolas" w:hAnsi="Consolas" w:cs="宋体"/>
          <w:color w:val="50A14F"/>
          <w:kern w:val="0"/>
          <w:szCs w:val="21"/>
        </w:rPr>
        <w:t>'yearmonth'</w:t>
      </w:r>
      <w:r w:rsidRPr="00125374">
        <w:rPr>
          <w:rFonts w:ascii="Consolas" w:hAnsi="Consolas" w:cs="宋体"/>
          <w:color w:val="5C5C5C"/>
          <w:kern w:val="0"/>
          <w:szCs w:val="21"/>
        </w:rPr>
        <w:t>],</w:t>
      </w:r>
    </w:p>
    <w:p w14:paraId="341A68F2" w14:textId="77777777" w:rsidR="00125374" w:rsidRPr="00125374" w:rsidRDefault="00125374" w:rsidP="00125374">
      <w:pPr>
        <w:widowControl/>
        <w:numPr>
          <w:ilvl w:val="0"/>
          <w:numId w:val="30"/>
        </w:numPr>
        <w:pBdr>
          <w:left w:val="single" w:sz="18" w:space="0" w:color="6CE26C"/>
        </w:pBdr>
        <w:shd w:val="clear" w:color="auto" w:fill="FFFFFF"/>
        <w:spacing w:before="100" w:beforeAutospacing="1" w:after="100" w:afterAutospacing="1" w:line="270" w:lineRule="atLeast"/>
        <w:jc w:val="left"/>
        <w:rPr>
          <w:rFonts w:ascii="Consolas" w:hAnsi="Consolas" w:cs="宋体"/>
          <w:color w:val="5C5C5C"/>
          <w:kern w:val="0"/>
          <w:szCs w:val="21"/>
        </w:rPr>
      </w:pPr>
      <w:r w:rsidRPr="00125374">
        <w:rPr>
          <w:rFonts w:ascii="Consolas" w:hAnsi="Consolas" w:cs="宋体"/>
          <w:color w:val="5C5C5C"/>
          <w:kern w:val="0"/>
          <w:szCs w:val="21"/>
        </w:rPr>
        <w:t>                       how=</w:t>
      </w:r>
      <w:r w:rsidRPr="00125374">
        <w:rPr>
          <w:rFonts w:ascii="Consolas" w:hAnsi="Consolas" w:cs="宋体"/>
          <w:color w:val="50A14F"/>
          <w:kern w:val="0"/>
          <w:szCs w:val="21"/>
        </w:rPr>
        <w:t>'inner'</w:t>
      </w:r>
      <w:r w:rsidRPr="00125374">
        <w:rPr>
          <w:rFonts w:ascii="Consolas" w:hAnsi="Consolas" w:cs="宋体"/>
          <w:color w:val="5C5C5C"/>
          <w:kern w:val="0"/>
          <w:szCs w:val="21"/>
        </w:rPr>
        <w:t>)</w:t>
      </w:r>
    </w:p>
    <w:p w14:paraId="7438D0FF" w14:textId="77777777" w:rsidR="00125374" w:rsidRPr="00125374" w:rsidRDefault="00125374" w:rsidP="00125374">
      <w:pPr>
        <w:widowControl/>
        <w:numPr>
          <w:ilvl w:val="0"/>
          <w:numId w:val="30"/>
        </w:numPr>
        <w:pBdr>
          <w:left w:val="single" w:sz="18" w:space="0" w:color="6CE26C"/>
        </w:pBdr>
        <w:shd w:val="clear" w:color="auto" w:fill="F8F8F8"/>
        <w:spacing w:before="100" w:beforeAutospacing="1" w:after="100" w:afterAutospacing="1" w:line="270" w:lineRule="atLeast"/>
        <w:jc w:val="left"/>
        <w:rPr>
          <w:rFonts w:ascii="Consolas" w:hAnsi="Consolas" w:cs="宋体"/>
          <w:color w:val="5C5C5C"/>
          <w:kern w:val="0"/>
          <w:szCs w:val="21"/>
        </w:rPr>
      </w:pPr>
    </w:p>
    <w:p w14:paraId="42B6B29C" w14:textId="77777777" w:rsidR="00125374" w:rsidRPr="00125374" w:rsidRDefault="00125374" w:rsidP="00125374">
      <w:pPr>
        <w:widowControl/>
        <w:numPr>
          <w:ilvl w:val="0"/>
          <w:numId w:val="30"/>
        </w:numPr>
        <w:pBdr>
          <w:left w:val="single" w:sz="18" w:space="0" w:color="6CE26C"/>
        </w:pBdr>
        <w:shd w:val="clear" w:color="auto" w:fill="FFFFFF"/>
        <w:spacing w:before="100" w:beforeAutospacing="1" w:after="100" w:afterAutospacing="1" w:line="270" w:lineRule="atLeast"/>
        <w:jc w:val="left"/>
        <w:rPr>
          <w:rFonts w:ascii="Consolas" w:hAnsi="Consolas" w:cs="宋体"/>
          <w:color w:val="5C5C5C"/>
          <w:kern w:val="0"/>
          <w:szCs w:val="21"/>
        </w:rPr>
      </w:pPr>
      <w:r w:rsidRPr="00125374">
        <w:rPr>
          <w:rFonts w:ascii="Consolas" w:hAnsi="Consolas" w:cs="宋体"/>
          <w:color w:val="5C5C5C"/>
          <w:kern w:val="0"/>
          <w:szCs w:val="21"/>
        </w:rPr>
        <w:t>data_matrix = pd.merge(left=data_matrix, </w:t>
      </w:r>
    </w:p>
    <w:p w14:paraId="75EEDAC4" w14:textId="77777777" w:rsidR="00125374" w:rsidRPr="00125374" w:rsidRDefault="00125374" w:rsidP="00125374">
      <w:pPr>
        <w:widowControl/>
        <w:numPr>
          <w:ilvl w:val="0"/>
          <w:numId w:val="30"/>
        </w:numPr>
        <w:pBdr>
          <w:left w:val="single" w:sz="18" w:space="0" w:color="6CE26C"/>
        </w:pBdr>
        <w:shd w:val="clear" w:color="auto" w:fill="F8F8F8"/>
        <w:spacing w:before="100" w:beforeAutospacing="1" w:after="100" w:afterAutospacing="1" w:line="270" w:lineRule="atLeast"/>
        <w:jc w:val="left"/>
        <w:rPr>
          <w:rFonts w:ascii="Consolas" w:hAnsi="Consolas" w:cs="宋体"/>
          <w:color w:val="5C5C5C"/>
          <w:kern w:val="0"/>
          <w:szCs w:val="21"/>
        </w:rPr>
      </w:pPr>
      <w:r w:rsidRPr="00125374">
        <w:rPr>
          <w:rFonts w:ascii="Consolas" w:hAnsi="Consolas" w:cs="宋体"/>
          <w:color w:val="5C5C5C"/>
          <w:kern w:val="0"/>
          <w:szCs w:val="21"/>
        </w:rPr>
        <w:t>                       right=data6_tongxin[[</w:t>
      </w:r>
      <w:r w:rsidRPr="00125374">
        <w:rPr>
          <w:rFonts w:ascii="Consolas" w:hAnsi="Consolas" w:cs="宋体"/>
          <w:color w:val="50A14F"/>
          <w:kern w:val="0"/>
          <w:szCs w:val="21"/>
        </w:rPr>
        <w:t>'yearmonth'</w:t>
      </w:r>
      <w:r w:rsidRPr="00125374">
        <w:rPr>
          <w:rFonts w:ascii="Consolas" w:hAnsi="Consolas" w:cs="宋体"/>
          <w:color w:val="5C5C5C"/>
          <w:kern w:val="0"/>
          <w:szCs w:val="21"/>
        </w:rPr>
        <w:t>, </w:t>
      </w:r>
      <w:r w:rsidRPr="00125374">
        <w:rPr>
          <w:rFonts w:ascii="Consolas" w:hAnsi="Consolas" w:cs="宋体"/>
          <w:color w:val="50A14F"/>
          <w:kern w:val="0"/>
          <w:szCs w:val="21"/>
        </w:rPr>
        <w:t>'return'</w:t>
      </w:r>
      <w:r w:rsidRPr="00125374">
        <w:rPr>
          <w:rFonts w:ascii="Consolas" w:hAnsi="Consolas" w:cs="宋体"/>
          <w:color w:val="5C5C5C"/>
          <w:kern w:val="0"/>
          <w:szCs w:val="21"/>
        </w:rPr>
        <w:t>]],</w:t>
      </w:r>
    </w:p>
    <w:p w14:paraId="674B9812" w14:textId="77777777" w:rsidR="00125374" w:rsidRPr="00125374" w:rsidRDefault="00125374" w:rsidP="00125374">
      <w:pPr>
        <w:widowControl/>
        <w:numPr>
          <w:ilvl w:val="0"/>
          <w:numId w:val="30"/>
        </w:numPr>
        <w:pBdr>
          <w:left w:val="single" w:sz="18" w:space="0" w:color="6CE26C"/>
        </w:pBdr>
        <w:shd w:val="clear" w:color="auto" w:fill="FFFFFF"/>
        <w:spacing w:before="100" w:beforeAutospacing="1" w:after="100" w:afterAutospacing="1" w:line="270" w:lineRule="atLeast"/>
        <w:jc w:val="left"/>
        <w:rPr>
          <w:rFonts w:ascii="Consolas" w:hAnsi="Consolas" w:cs="宋体"/>
          <w:color w:val="5C5C5C"/>
          <w:kern w:val="0"/>
          <w:szCs w:val="21"/>
        </w:rPr>
      </w:pPr>
      <w:r w:rsidRPr="00125374">
        <w:rPr>
          <w:rFonts w:ascii="Consolas" w:hAnsi="Consolas" w:cs="宋体"/>
          <w:color w:val="5C5C5C"/>
          <w:kern w:val="0"/>
          <w:szCs w:val="21"/>
        </w:rPr>
        <w:t>                       on=[</w:t>
      </w:r>
      <w:r w:rsidRPr="00125374">
        <w:rPr>
          <w:rFonts w:ascii="Consolas" w:hAnsi="Consolas" w:cs="宋体"/>
          <w:color w:val="50A14F"/>
          <w:kern w:val="0"/>
          <w:szCs w:val="21"/>
        </w:rPr>
        <w:t>'yearmonth'</w:t>
      </w:r>
      <w:r w:rsidRPr="00125374">
        <w:rPr>
          <w:rFonts w:ascii="Consolas" w:hAnsi="Consolas" w:cs="宋体"/>
          <w:color w:val="5C5C5C"/>
          <w:kern w:val="0"/>
          <w:szCs w:val="21"/>
        </w:rPr>
        <w:t>],</w:t>
      </w:r>
    </w:p>
    <w:p w14:paraId="5A15E8F1" w14:textId="77777777" w:rsidR="00125374" w:rsidRPr="00125374" w:rsidRDefault="00125374" w:rsidP="00125374">
      <w:pPr>
        <w:widowControl/>
        <w:numPr>
          <w:ilvl w:val="0"/>
          <w:numId w:val="30"/>
        </w:numPr>
        <w:pBdr>
          <w:left w:val="single" w:sz="18" w:space="0" w:color="6CE26C"/>
        </w:pBdr>
        <w:shd w:val="clear" w:color="auto" w:fill="F8F8F8"/>
        <w:spacing w:before="100" w:beforeAutospacing="1" w:after="100" w:afterAutospacing="1" w:line="270" w:lineRule="atLeast"/>
        <w:jc w:val="left"/>
        <w:rPr>
          <w:rFonts w:ascii="Consolas" w:hAnsi="Consolas" w:cs="宋体"/>
          <w:color w:val="5C5C5C"/>
          <w:kern w:val="0"/>
          <w:szCs w:val="21"/>
        </w:rPr>
      </w:pPr>
      <w:r w:rsidRPr="00125374">
        <w:rPr>
          <w:rFonts w:ascii="Consolas" w:hAnsi="Consolas" w:cs="宋体"/>
          <w:color w:val="5C5C5C"/>
          <w:kern w:val="0"/>
          <w:szCs w:val="21"/>
        </w:rPr>
        <w:t>                       how=</w:t>
      </w:r>
      <w:r w:rsidRPr="00125374">
        <w:rPr>
          <w:rFonts w:ascii="Consolas" w:hAnsi="Consolas" w:cs="宋体"/>
          <w:color w:val="50A14F"/>
          <w:kern w:val="0"/>
          <w:szCs w:val="21"/>
        </w:rPr>
        <w:t>'inner'</w:t>
      </w:r>
      <w:r w:rsidRPr="00125374">
        <w:rPr>
          <w:rFonts w:ascii="Consolas" w:hAnsi="Consolas" w:cs="宋体"/>
          <w:color w:val="5C5C5C"/>
          <w:kern w:val="0"/>
          <w:szCs w:val="21"/>
        </w:rPr>
        <w:t>)</w:t>
      </w:r>
    </w:p>
    <w:p w14:paraId="15964FCD" w14:textId="77777777" w:rsidR="00125374" w:rsidRPr="00125374" w:rsidRDefault="00125374" w:rsidP="00125374">
      <w:pPr>
        <w:widowControl/>
        <w:numPr>
          <w:ilvl w:val="0"/>
          <w:numId w:val="30"/>
        </w:numPr>
        <w:pBdr>
          <w:left w:val="single" w:sz="18" w:space="0" w:color="6CE26C"/>
        </w:pBdr>
        <w:shd w:val="clear" w:color="auto" w:fill="FFFFFF"/>
        <w:spacing w:before="100" w:beforeAutospacing="1" w:after="100" w:afterAutospacing="1" w:line="270" w:lineRule="atLeast"/>
        <w:jc w:val="left"/>
        <w:rPr>
          <w:rFonts w:ascii="Consolas" w:hAnsi="Consolas" w:cs="宋体"/>
          <w:color w:val="5C5C5C"/>
          <w:kern w:val="0"/>
          <w:szCs w:val="21"/>
        </w:rPr>
      </w:pPr>
    </w:p>
    <w:p w14:paraId="428034AE" w14:textId="77777777" w:rsidR="00125374" w:rsidRPr="00125374" w:rsidRDefault="00125374" w:rsidP="00125374">
      <w:pPr>
        <w:widowControl/>
        <w:numPr>
          <w:ilvl w:val="0"/>
          <w:numId w:val="30"/>
        </w:numPr>
        <w:pBdr>
          <w:left w:val="single" w:sz="18" w:space="0" w:color="6CE26C"/>
        </w:pBdr>
        <w:shd w:val="clear" w:color="auto" w:fill="F8F8F8"/>
        <w:spacing w:before="100" w:beforeAutospacing="1" w:after="100" w:afterAutospacing="1" w:line="270" w:lineRule="atLeast"/>
        <w:jc w:val="left"/>
        <w:rPr>
          <w:rFonts w:ascii="Consolas" w:hAnsi="Consolas" w:cs="宋体"/>
          <w:color w:val="5C5C5C"/>
          <w:kern w:val="0"/>
          <w:szCs w:val="21"/>
        </w:rPr>
      </w:pPr>
      <w:r w:rsidRPr="00125374">
        <w:rPr>
          <w:rFonts w:ascii="Consolas" w:hAnsi="Consolas" w:cs="宋体"/>
          <w:color w:val="5C5C5C"/>
          <w:kern w:val="0"/>
          <w:szCs w:val="21"/>
        </w:rPr>
        <w:t>data_matrix = pd.merge(left=data_matrix, </w:t>
      </w:r>
    </w:p>
    <w:p w14:paraId="4B71BC72" w14:textId="77777777" w:rsidR="00125374" w:rsidRPr="00125374" w:rsidRDefault="00125374" w:rsidP="00125374">
      <w:pPr>
        <w:widowControl/>
        <w:numPr>
          <w:ilvl w:val="0"/>
          <w:numId w:val="30"/>
        </w:numPr>
        <w:pBdr>
          <w:left w:val="single" w:sz="18" w:space="0" w:color="6CE26C"/>
        </w:pBdr>
        <w:shd w:val="clear" w:color="auto" w:fill="FFFFFF"/>
        <w:spacing w:before="100" w:beforeAutospacing="1" w:after="100" w:afterAutospacing="1" w:line="270" w:lineRule="atLeast"/>
        <w:jc w:val="left"/>
        <w:rPr>
          <w:rFonts w:ascii="Consolas" w:hAnsi="Consolas" w:cs="宋体"/>
          <w:color w:val="5C5C5C"/>
          <w:kern w:val="0"/>
          <w:szCs w:val="21"/>
        </w:rPr>
      </w:pPr>
      <w:r w:rsidRPr="00125374">
        <w:rPr>
          <w:rFonts w:ascii="Consolas" w:hAnsi="Consolas" w:cs="宋体"/>
          <w:color w:val="5C5C5C"/>
          <w:kern w:val="0"/>
          <w:szCs w:val="21"/>
        </w:rPr>
        <w:t>                       right=data_rf[[</w:t>
      </w:r>
      <w:r w:rsidRPr="00125374">
        <w:rPr>
          <w:rFonts w:ascii="Consolas" w:hAnsi="Consolas" w:cs="宋体"/>
          <w:color w:val="50A14F"/>
          <w:kern w:val="0"/>
          <w:szCs w:val="21"/>
        </w:rPr>
        <w:t>'yearmonth'</w:t>
      </w:r>
      <w:r w:rsidRPr="00125374">
        <w:rPr>
          <w:rFonts w:ascii="Consolas" w:hAnsi="Consolas" w:cs="宋体"/>
          <w:color w:val="5C5C5C"/>
          <w:kern w:val="0"/>
          <w:szCs w:val="21"/>
        </w:rPr>
        <w:t>, </w:t>
      </w:r>
      <w:r w:rsidRPr="00125374">
        <w:rPr>
          <w:rFonts w:ascii="Consolas" w:hAnsi="Consolas" w:cs="宋体"/>
          <w:color w:val="50A14F"/>
          <w:kern w:val="0"/>
          <w:szCs w:val="21"/>
        </w:rPr>
        <w:t>'rfreturn'</w:t>
      </w:r>
      <w:r w:rsidRPr="00125374">
        <w:rPr>
          <w:rFonts w:ascii="Consolas" w:hAnsi="Consolas" w:cs="宋体"/>
          <w:color w:val="5C5C5C"/>
          <w:kern w:val="0"/>
          <w:szCs w:val="21"/>
        </w:rPr>
        <w:t>]],</w:t>
      </w:r>
    </w:p>
    <w:p w14:paraId="655734F5" w14:textId="77777777" w:rsidR="00125374" w:rsidRPr="00125374" w:rsidRDefault="00125374" w:rsidP="00125374">
      <w:pPr>
        <w:widowControl/>
        <w:numPr>
          <w:ilvl w:val="0"/>
          <w:numId w:val="30"/>
        </w:numPr>
        <w:pBdr>
          <w:left w:val="single" w:sz="18" w:space="0" w:color="6CE26C"/>
        </w:pBdr>
        <w:shd w:val="clear" w:color="auto" w:fill="F8F8F8"/>
        <w:spacing w:before="100" w:beforeAutospacing="1" w:after="100" w:afterAutospacing="1" w:line="270" w:lineRule="atLeast"/>
        <w:jc w:val="left"/>
        <w:rPr>
          <w:rFonts w:ascii="Consolas" w:hAnsi="Consolas" w:cs="宋体"/>
          <w:color w:val="5C5C5C"/>
          <w:kern w:val="0"/>
          <w:szCs w:val="21"/>
        </w:rPr>
      </w:pPr>
      <w:r w:rsidRPr="00125374">
        <w:rPr>
          <w:rFonts w:ascii="Consolas" w:hAnsi="Consolas" w:cs="宋体"/>
          <w:color w:val="5C5C5C"/>
          <w:kern w:val="0"/>
          <w:szCs w:val="21"/>
        </w:rPr>
        <w:t>                       on=[</w:t>
      </w:r>
      <w:r w:rsidRPr="00125374">
        <w:rPr>
          <w:rFonts w:ascii="Consolas" w:hAnsi="Consolas" w:cs="宋体"/>
          <w:color w:val="50A14F"/>
          <w:kern w:val="0"/>
          <w:szCs w:val="21"/>
        </w:rPr>
        <w:t>'yearmonth'</w:t>
      </w:r>
      <w:r w:rsidRPr="00125374">
        <w:rPr>
          <w:rFonts w:ascii="Consolas" w:hAnsi="Consolas" w:cs="宋体"/>
          <w:color w:val="5C5C5C"/>
          <w:kern w:val="0"/>
          <w:szCs w:val="21"/>
        </w:rPr>
        <w:t>],</w:t>
      </w:r>
    </w:p>
    <w:p w14:paraId="5D978926" w14:textId="77777777" w:rsidR="00125374" w:rsidRPr="00125374" w:rsidRDefault="00125374" w:rsidP="00125374">
      <w:pPr>
        <w:widowControl/>
        <w:numPr>
          <w:ilvl w:val="0"/>
          <w:numId w:val="30"/>
        </w:numPr>
        <w:pBdr>
          <w:left w:val="single" w:sz="18" w:space="0" w:color="6CE26C"/>
        </w:pBdr>
        <w:shd w:val="clear" w:color="auto" w:fill="FFFFFF"/>
        <w:spacing w:before="100" w:beforeAutospacing="1" w:after="100" w:afterAutospacing="1" w:line="270" w:lineRule="atLeast"/>
        <w:jc w:val="left"/>
        <w:rPr>
          <w:rFonts w:ascii="Consolas" w:hAnsi="Consolas" w:cs="宋体"/>
          <w:color w:val="5C5C5C"/>
          <w:kern w:val="0"/>
          <w:szCs w:val="21"/>
        </w:rPr>
      </w:pPr>
      <w:r w:rsidRPr="00125374">
        <w:rPr>
          <w:rFonts w:ascii="Consolas" w:hAnsi="Consolas" w:cs="宋体"/>
          <w:color w:val="5C5C5C"/>
          <w:kern w:val="0"/>
          <w:szCs w:val="21"/>
        </w:rPr>
        <w:t>                       how=</w:t>
      </w:r>
      <w:r w:rsidRPr="00125374">
        <w:rPr>
          <w:rFonts w:ascii="Consolas" w:hAnsi="Consolas" w:cs="宋体"/>
          <w:color w:val="50A14F"/>
          <w:kern w:val="0"/>
          <w:szCs w:val="21"/>
        </w:rPr>
        <w:t>'inner'</w:t>
      </w:r>
      <w:r w:rsidRPr="00125374">
        <w:rPr>
          <w:rFonts w:ascii="Consolas" w:hAnsi="Consolas" w:cs="宋体"/>
          <w:color w:val="5C5C5C"/>
          <w:kern w:val="0"/>
          <w:szCs w:val="21"/>
        </w:rPr>
        <w:t>)</w:t>
      </w:r>
    </w:p>
    <w:p w14:paraId="19755119" w14:textId="77777777" w:rsidR="00125374" w:rsidRPr="00125374" w:rsidRDefault="00125374" w:rsidP="00125374">
      <w:pPr>
        <w:widowControl/>
        <w:numPr>
          <w:ilvl w:val="0"/>
          <w:numId w:val="30"/>
        </w:numPr>
        <w:pBdr>
          <w:left w:val="single" w:sz="18" w:space="0" w:color="6CE26C"/>
        </w:pBdr>
        <w:shd w:val="clear" w:color="auto" w:fill="F8F8F8"/>
        <w:spacing w:before="100" w:beforeAutospacing="1" w:after="100" w:afterAutospacing="1" w:line="270" w:lineRule="atLeast"/>
        <w:jc w:val="left"/>
        <w:rPr>
          <w:rFonts w:ascii="Consolas" w:hAnsi="Consolas" w:cs="宋体"/>
          <w:color w:val="5C5C5C"/>
          <w:kern w:val="0"/>
          <w:szCs w:val="21"/>
        </w:rPr>
      </w:pPr>
      <w:r w:rsidRPr="00125374">
        <w:rPr>
          <w:rFonts w:ascii="Consolas" w:hAnsi="Consolas" w:cs="宋体"/>
          <w:color w:val="5C5C5C"/>
          <w:kern w:val="0"/>
          <w:szCs w:val="21"/>
        </w:rPr>
        <w:t>data_matrix.columns = [</w:t>
      </w:r>
      <w:r w:rsidRPr="00125374">
        <w:rPr>
          <w:rFonts w:ascii="Consolas" w:hAnsi="Consolas" w:cs="宋体"/>
          <w:color w:val="50A14F"/>
          <w:kern w:val="0"/>
          <w:szCs w:val="21"/>
        </w:rPr>
        <w:t>'yearmonth'</w:t>
      </w:r>
      <w:r w:rsidRPr="00125374">
        <w:rPr>
          <w:rFonts w:ascii="Consolas" w:hAnsi="Consolas" w:cs="宋体"/>
          <w:color w:val="5C5C5C"/>
          <w:kern w:val="0"/>
          <w:szCs w:val="21"/>
        </w:rPr>
        <w:t>, </w:t>
      </w:r>
      <w:r w:rsidRPr="00125374">
        <w:rPr>
          <w:rFonts w:ascii="Consolas" w:hAnsi="Consolas" w:cs="宋体"/>
          <w:color w:val="50A14F"/>
          <w:kern w:val="0"/>
          <w:szCs w:val="21"/>
        </w:rPr>
        <w:t>'date'</w:t>
      </w:r>
      <w:r w:rsidRPr="00125374">
        <w:rPr>
          <w:rFonts w:ascii="Consolas" w:hAnsi="Consolas" w:cs="宋体"/>
          <w:color w:val="5C5C5C"/>
          <w:kern w:val="0"/>
          <w:szCs w:val="21"/>
        </w:rPr>
        <w:t>, </w:t>
      </w:r>
      <w:r w:rsidRPr="00125374">
        <w:rPr>
          <w:rFonts w:ascii="Consolas" w:hAnsi="Consolas" w:cs="宋体"/>
          <w:color w:val="50A14F"/>
          <w:kern w:val="0"/>
          <w:szCs w:val="21"/>
        </w:rPr>
        <w:t>'mkt'</w:t>
      </w:r>
      <w:r w:rsidRPr="00125374">
        <w:rPr>
          <w:rFonts w:ascii="Consolas" w:hAnsi="Consolas" w:cs="宋体"/>
          <w:color w:val="5C5C5C"/>
          <w:kern w:val="0"/>
          <w:szCs w:val="21"/>
        </w:rPr>
        <w:t>, </w:t>
      </w:r>
      <w:r w:rsidRPr="00125374">
        <w:rPr>
          <w:rFonts w:ascii="Consolas" w:hAnsi="Consolas" w:cs="宋体"/>
          <w:color w:val="50A14F"/>
          <w:kern w:val="0"/>
          <w:szCs w:val="21"/>
        </w:rPr>
        <w:t>'smb'</w:t>
      </w:r>
      <w:r w:rsidRPr="00125374">
        <w:rPr>
          <w:rFonts w:ascii="Consolas" w:hAnsi="Consolas" w:cs="宋体"/>
          <w:color w:val="5C5C5C"/>
          <w:kern w:val="0"/>
          <w:szCs w:val="21"/>
        </w:rPr>
        <w:t>, </w:t>
      </w:r>
      <w:r w:rsidRPr="00125374">
        <w:rPr>
          <w:rFonts w:ascii="Consolas" w:hAnsi="Consolas" w:cs="宋体"/>
          <w:color w:val="50A14F"/>
          <w:kern w:val="0"/>
          <w:szCs w:val="21"/>
        </w:rPr>
        <w:t>'hml'</w:t>
      </w:r>
      <w:r w:rsidRPr="00125374">
        <w:rPr>
          <w:rFonts w:ascii="Consolas" w:hAnsi="Consolas" w:cs="宋体"/>
          <w:color w:val="5C5C5C"/>
          <w:kern w:val="0"/>
          <w:szCs w:val="21"/>
        </w:rPr>
        <w:t>,</w:t>
      </w:r>
      <w:r w:rsidRPr="00125374">
        <w:rPr>
          <w:rFonts w:ascii="Consolas" w:hAnsi="Consolas" w:cs="宋体"/>
          <w:color w:val="50A14F"/>
          <w:kern w:val="0"/>
          <w:szCs w:val="21"/>
        </w:rPr>
        <w:t>'xinxi'</w:t>
      </w:r>
      <w:r w:rsidRPr="00125374">
        <w:rPr>
          <w:rFonts w:ascii="Consolas" w:hAnsi="Consolas" w:cs="宋体"/>
          <w:color w:val="5C5C5C"/>
          <w:kern w:val="0"/>
          <w:szCs w:val="21"/>
        </w:rPr>
        <w:t>,</w:t>
      </w:r>
      <w:r w:rsidRPr="00125374">
        <w:rPr>
          <w:rFonts w:ascii="Consolas" w:hAnsi="Consolas" w:cs="宋体"/>
          <w:color w:val="50A14F"/>
          <w:kern w:val="0"/>
          <w:szCs w:val="21"/>
        </w:rPr>
        <w:t>'yiyao'</w:t>
      </w:r>
      <w:r w:rsidRPr="00125374">
        <w:rPr>
          <w:rFonts w:ascii="Consolas" w:hAnsi="Consolas" w:cs="宋体"/>
          <w:color w:val="5C5C5C"/>
          <w:kern w:val="0"/>
          <w:szCs w:val="21"/>
        </w:rPr>
        <w:t>,</w:t>
      </w:r>
      <w:r w:rsidRPr="00125374">
        <w:rPr>
          <w:rFonts w:ascii="Consolas" w:hAnsi="Consolas" w:cs="宋体"/>
          <w:color w:val="50A14F"/>
          <w:kern w:val="0"/>
          <w:szCs w:val="21"/>
        </w:rPr>
        <w:t>'gongye'</w:t>
      </w:r>
      <w:r w:rsidRPr="00125374">
        <w:rPr>
          <w:rFonts w:ascii="Consolas" w:hAnsi="Consolas" w:cs="宋体"/>
          <w:color w:val="5C5C5C"/>
          <w:kern w:val="0"/>
          <w:szCs w:val="21"/>
        </w:rPr>
        <w:t>,</w:t>
      </w:r>
      <w:r w:rsidRPr="00125374">
        <w:rPr>
          <w:rFonts w:ascii="Consolas" w:hAnsi="Consolas" w:cs="宋体"/>
          <w:color w:val="50A14F"/>
          <w:kern w:val="0"/>
          <w:szCs w:val="21"/>
        </w:rPr>
        <w:t>'cailiao'</w:t>
      </w:r>
      <w:r w:rsidRPr="00125374">
        <w:rPr>
          <w:rFonts w:ascii="Consolas" w:hAnsi="Consolas" w:cs="宋体"/>
          <w:color w:val="5C5C5C"/>
          <w:kern w:val="0"/>
          <w:szCs w:val="21"/>
        </w:rPr>
        <w:t>,</w:t>
      </w:r>
      <w:r w:rsidRPr="00125374">
        <w:rPr>
          <w:rFonts w:ascii="Consolas" w:hAnsi="Consolas" w:cs="宋体"/>
          <w:color w:val="50A14F"/>
          <w:kern w:val="0"/>
          <w:szCs w:val="21"/>
        </w:rPr>
        <w:t>'xiaofei'</w:t>
      </w:r>
      <w:r w:rsidRPr="00125374">
        <w:rPr>
          <w:rFonts w:ascii="Consolas" w:hAnsi="Consolas" w:cs="宋体"/>
          <w:color w:val="5C5C5C"/>
          <w:kern w:val="0"/>
          <w:szCs w:val="21"/>
        </w:rPr>
        <w:t>,</w:t>
      </w:r>
      <w:r w:rsidRPr="00125374">
        <w:rPr>
          <w:rFonts w:ascii="Consolas" w:hAnsi="Consolas" w:cs="宋体"/>
          <w:color w:val="50A14F"/>
          <w:kern w:val="0"/>
          <w:szCs w:val="21"/>
        </w:rPr>
        <w:t>'nengyuan'</w:t>
      </w:r>
      <w:r w:rsidRPr="00125374">
        <w:rPr>
          <w:rFonts w:ascii="Consolas" w:hAnsi="Consolas" w:cs="宋体"/>
          <w:color w:val="5C5C5C"/>
          <w:kern w:val="0"/>
          <w:szCs w:val="21"/>
        </w:rPr>
        <w:t>,</w:t>
      </w:r>
      <w:r w:rsidRPr="00125374">
        <w:rPr>
          <w:rFonts w:ascii="Consolas" w:hAnsi="Consolas" w:cs="宋体"/>
          <w:color w:val="50A14F"/>
          <w:kern w:val="0"/>
          <w:szCs w:val="21"/>
        </w:rPr>
        <w:t>'tongxin'</w:t>
      </w:r>
      <w:r w:rsidRPr="00125374">
        <w:rPr>
          <w:rFonts w:ascii="Consolas" w:hAnsi="Consolas" w:cs="宋体"/>
          <w:color w:val="5C5C5C"/>
          <w:kern w:val="0"/>
          <w:szCs w:val="21"/>
        </w:rPr>
        <w:t>,</w:t>
      </w:r>
      <w:r w:rsidRPr="00125374">
        <w:rPr>
          <w:rFonts w:ascii="Consolas" w:hAnsi="Consolas" w:cs="宋体"/>
          <w:color w:val="50A14F"/>
          <w:kern w:val="0"/>
          <w:szCs w:val="21"/>
        </w:rPr>
        <w:t>'rfreturn'</w:t>
      </w:r>
      <w:r w:rsidRPr="00125374">
        <w:rPr>
          <w:rFonts w:ascii="Consolas" w:hAnsi="Consolas" w:cs="宋体"/>
          <w:color w:val="5C5C5C"/>
          <w:kern w:val="0"/>
          <w:szCs w:val="21"/>
        </w:rPr>
        <w:t>]</w:t>
      </w:r>
    </w:p>
    <w:p w14:paraId="44B4DAD6" w14:textId="77777777" w:rsidR="00125374" w:rsidRPr="00125374" w:rsidRDefault="00125374" w:rsidP="00125374">
      <w:pPr>
        <w:widowControl/>
        <w:numPr>
          <w:ilvl w:val="0"/>
          <w:numId w:val="30"/>
        </w:numPr>
        <w:pBdr>
          <w:left w:val="single" w:sz="18" w:space="0" w:color="6CE26C"/>
        </w:pBdr>
        <w:shd w:val="clear" w:color="auto" w:fill="FFFFFF"/>
        <w:spacing w:before="100" w:beforeAutospacing="1" w:after="100" w:afterAutospacing="1" w:line="270" w:lineRule="atLeast"/>
        <w:jc w:val="left"/>
        <w:rPr>
          <w:rFonts w:ascii="Consolas" w:hAnsi="Consolas" w:cs="宋体"/>
          <w:color w:val="5C5C5C"/>
          <w:kern w:val="0"/>
          <w:szCs w:val="21"/>
        </w:rPr>
      </w:pPr>
      <w:r w:rsidRPr="00125374">
        <w:rPr>
          <w:rFonts w:ascii="Consolas" w:hAnsi="Consolas" w:cs="宋体"/>
          <w:color w:val="5C5C5C"/>
          <w:kern w:val="0"/>
          <w:szCs w:val="21"/>
        </w:rPr>
        <w:t>data_matrix.dropna(inplace=</w:t>
      </w:r>
      <w:r w:rsidRPr="00125374">
        <w:rPr>
          <w:rFonts w:ascii="Consolas" w:hAnsi="Consolas" w:cs="宋体"/>
          <w:color w:val="0184BB"/>
          <w:kern w:val="0"/>
          <w:szCs w:val="21"/>
        </w:rPr>
        <w:t>True</w:t>
      </w:r>
      <w:r w:rsidRPr="00125374">
        <w:rPr>
          <w:rFonts w:ascii="Consolas" w:hAnsi="Consolas" w:cs="宋体"/>
          <w:color w:val="5C5C5C"/>
          <w:kern w:val="0"/>
          <w:szCs w:val="21"/>
        </w:rPr>
        <w:t>)</w:t>
      </w:r>
    </w:p>
    <w:p w14:paraId="693C2AC4" w14:textId="77777777" w:rsidR="00125374" w:rsidRPr="00125374" w:rsidRDefault="00125374" w:rsidP="00125374">
      <w:pPr>
        <w:widowControl/>
        <w:numPr>
          <w:ilvl w:val="0"/>
          <w:numId w:val="30"/>
        </w:numPr>
        <w:pBdr>
          <w:left w:val="single" w:sz="18" w:space="0" w:color="6CE26C"/>
        </w:pBdr>
        <w:shd w:val="clear" w:color="auto" w:fill="F8F8F8"/>
        <w:spacing w:before="100" w:beforeAutospacing="1" w:after="100" w:afterAutospacing="1" w:line="270" w:lineRule="atLeast"/>
        <w:jc w:val="left"/>
        <w:rPr>
          <w:rFonts w:ascii="Consolas" w:hAnsi="Consolas" w:cs="宋体"/>
          <w:color w:val="5C5C5C"/>
          <w:kern w:val="0"/>
          <w:szCs w:val="21"/>
        </w:rPr>
      </w:pPr>
      <w:r w:rsidRPr="00125374">
        <w:rPr>
          <w:rFonts w:ascii="Consolas" w:hAnsi="Consolas" w:cs="宋体"/>
          <w:color w:val="5C5C5C"/>
          <w:kern w:val="0"/>
          <w:szCs w:val="21"/>
        </w:rPr>
        <w:t>data_matrix.sort_values(by=</w:t>
      </w:r>
      <w:r w:rsidRPr="00125374">
        <w:rPr>
          <w:rFonts w:ascii="Consolas" w:hAnsi="Consolas" w:cs="宋体"/>
          <w:color w:val="50A14F"/>
          <w:kern w:val="0"/>
          <w:szCs w:val="21"/>
        </w:rPr>
        <w:t>'date'</w:t>
      </w:r>
      <w:r w:rsidRPr="00125374">
        <w:rPr>
          <w:rFonts w:ascii="Consolas" w:hAnsi="Consolas" w:cs="宋体"/>
          <w:color w:val="5C5C5C"/>
          <w:kern w:val="0"/>
          <w:szCs w:val="21"/>
        </w:rPr>
        <w:t>, inplace=</w:t>
      </w:r>
      <w:r w:rsidRPr="00125374">
        <w:rPr>
          <w:rFonts w:ascii="Consolas" w:hAnsi="Consolas" w:cs="宋体"/>
          <w:color w:val="0184BB"/>
          <w:kern w:val="0"/>
          <w:szCs w:val="21"/>
        </w:rPr>
        <w:t>True</w:t>
      </w:r>
      <w:r w:rsidRPr="00125374">
        <w:rPr>
          <w:rFonts w:ascii="Consolas" w:hAnsi="Consolas" w:cs="宋体"/>
          <w:color w:val="5C5C5C"/>
          <w:kern w:val="0"/>
          <w:szCs w:val="21"/>
        </w:rPr>
        <w:t>)</w:t>
      </w:r>
    </w:p>
    <w:p w14:paraId="4441980A" w14:textId="77777777" w:rsidR="00125374" w:rsidRPr="00125374" w:rsidRDefault="00125374" w:rsidP="00125374">
      <w:pPr>
        <w:widowControl/>
        <w:numPr>
          <w:ilvl w:val="0"/>
          <w:numId w:val="30"/>
        </w:numPr>
        <w:pBdr>
          <w:left w:val="single" w:sz="18" w:space="0" w:color="6CE26C"/>
        </w:pBdr>
        <w:shd w:val="clear" w:color="auto" w:fill="FFFFFF"/>
        <w:spacing w:before="100" w:beforeAutospacing="1" w:after="100" w:afterAutospacing="1" w:line="270" w:lineRule="atLeast"/>
        <w:jc w:val="left"/>
        <w:rPr>
          <w:rFonts w:ascii="Consolas" w:hAnsi="Consolas" w:cs="宋体"/>
          <w:color w:val="5C5C5C"/>
          <w:kern w:val="0"/>
          <w:szCs w:val="21"/>
        </w:rPr>
      </w:pPr>
      <w:r w:rsidRPr="00125374">
        <w:rPr>
          <w:rFonts w:ascii="Consolas" w:hAnsi="Consolas" w:cs="宋体"/>
          <w:color w:val="5C5C5C"/>
          <w:kern w:val="0"/>
          <w:szCs w:val="21"/>
        </w:rPr>
        <w:t>x = data_matrix.loc[:, [</w:t>
      </w:r>
      <w:r w:rsidRPr="00125374">
        <w:rPr>
          <w:rFonts w:ascii="Consolas" w:hAnsi="Consolas" w:cs="宋体"/>
          <w:color w:val="50A14F"/>
          <w:kern w:val="0"/>
          <w:szCs w:val="21"/>
        </w:rPr>
        <w:t>'mkt'</w:t>
      </w:r>
      <w:r w:rsidRPr="00125374">
        <w:rPr>
          <w:rFonts w:ascii="Consolas" w:hAnsi="Consolas" w:cs="宋体"/>
          <w:color w:val="5C5C5C"/>
          <w:kern w:val="0"/>
          <w:szCs w:val="21"/>
        </w:rPr>
        <w:t>, </w:t>
      </w:r>
      <w:r w:rsidRPr="00125374">
        <w:rPr>
          <w:rFonts w:ascii="Consolas" w:hAnsi="Consolas" w:cs="宋体"/>
          <w:color w:val="50A14F"/>
          <w:kern w:val="0"/>
          <w:szCs w:val="21"/>
        </w:rPr>
        <w:t>'smb'</w:t>
      </w:r>
      <w:r w:rsidRPr="00125374">
        <w:rPr>
          <w:rFonts w:ascii="Consolas" w:hAnsi="Consolas" w:cs="宋体"/>
          <w:color w:val="5C5C5C"/>
          <w:kern w:val="0"/>
          <w:szCs w:val="21"/>
        </w:rPr>
        <w:t>, </w:t>
      </w:r>
      <w:r w:rsidRPr="00125374">
        <w:rPr>
          <w:rFonts w:ascii="Consolas" w:hAnsi="Consolas" w:cs="宋体"/>
          <w:color w:val="50A14F"/>
          <w:kern w:val="0"/>
          <w:szCs w:val="21"/>
        </w:rPr>
        <w:t>'hml'</w:t>
      </w:r>
      <w:r w:rsidRPr="00125374">
        <w:rPr>
          <w:rFonts w:ascii="Consolas" w:hAnsi="Consolas" w:cs="宋体"/>
          <w:color w:val="5C5C5C"/>
          <w:kern w:val="0"/>
          <w:szCs w:val="21"/>
        </w:rPr>
        <w:t>]].values</w:t>
      </w:r>
    </w:p>
    <w:p w14:paraId="2372949F" w14:textId="77777777" w:rsidR="00125374" w:rsidRPr="00125374" w:rsidRDefault="00125374" w:rsidP="00125374">
      <w:pPr>
        <w:widowControl/>
        <w:numPr>
          <w:ilvl w:val="0"/>
          <w:numId w:val="30"/>
        </w:numPr>
        <w:pBdr>
          <w:left w:val="single" w:sz="18" w:space="0" w:color="6CE26C"/>
        </w:pBdr>
        <w:shd w:val="clear" w:color="auto" w:fill="F8F8F8"/>
        <w:spacing w:before="100" w:beforeAutospacing="1" w:after="100" w:afterAutospacing="1" w:line="270" w:lineRule="atLeast"/>
        <w:jc w:val="left"/>
        <w:rPr>
          <w:rFonts w:ascii="Consolas" w:hAnsi="Consolas" w:cs="宋体"/>
          <w:color w:val="5C5C5C"/>
          <w:kern w:val="0"/>
          <w:szCs w:val="21"/>
        </w:rPr>
      </w:pPr>
      <w:r w:rsidRPr="00125374">
        <w:rPr>
          <w:rFonts w:ascii="Consolas" w:hAnsi="Consolas" w:cs="宋体"/>
          <w:color w:val="5C5C5C"/>
          <w:kern w:val="0"/>
          <w:szCs w:val="21"/>
        </w:rPr>
        <w:t>ret_rf = data_matrix.loc[:, [</w:t>
      </w:r>
      <w:r w:rsidRPr="00125374">
        <w:rPr>
          <w:rFonts w:ascii="Consolas" w:hAnsi="Consolas" w:cs="宋体"/>
          <w:color w:val="50A14F"/>
          <w:kern w:val="0"/>
          <w:szCs w:val="21"/>
        </w:rPr>
        <w:t>'rfreturn'</w:t>
      </w:r>
      <w:r w:rsidRPr="00125374">
        <w:rPr>
          <w:rFonts w:ascii="Consolas" w:hAnsi="Consolas" w:cs="宋体"/>
          <w:color w:val="5C5C5C"/>
          <w:kern w:val="0"/>
          <w:szCs w:val="21"/>
        </w:rPr>
        <w:t>]].values</w:t>
      </w:r>
    </w:p>
    <w:p w14:paraId="7DBC5B32" w14:textId="77777777" w:rsidR="00125374" w:rsidRPr="00125374" w:rsidRDefault="00125374" w:rsidP="00125374">
      <w:pPr>
        <w:widowControl/>
        <w:numPr>
          <w:ilvl w:val="0"/>
          <w:numId w:val="30"/>
        </w:numPr>
        <w:pBdr>
          <w:left w:val="single" w:sz="18" w:space="0" w:color="6CE26C"/>
        </w:pBdr>
        <w:shd w:val="clear" w:color="auto" w:fill="FFFFFF"/>
        <w:spacing w:before="100" w:beforeAutospacing="1" w:after="100" w:afterAutospacing="1" w:line="270" w:lineRule="atLeast"/>
        <w:jc w:val="left"/>
        <w:rPr>
          <w:rFonts w:ascii="Consolas" w:hAnsi="Consolas" w:cs="宋体"/>
          <w:color w:val="5C5C5C"/>
          <w:kern w:val="0"/>
          <w:szCs w:val="21"/>
        </w:rPr>
      </w:pPr>
      <w:r w:rsidRPr="00125374">
        <w:rPr>
          <w:rFonts w:ascii="Consolas" w:hAnsi="Consolas" w:cs="宋体"/>
          <w:color w:val="5C5C5C"/>
          <w:kern w:val="0"/>
          <w:szCs w:val="21"/>
        </w:rPr>
        <w:t>ret_pf = data_matrix.loc[:, [</w:t>
      </w:r>
      <w:r w:rsidRPr="00125374">
        <w:rPr>
          <w:rFonts w:ascii="Consolas" w:hAnsi="Consolas" w:cs="宋体"/>
          <w:color w:val="50A14F"/>
          <w:kern w:val="0"/>
          <w:szCs w:val="21"/>
        </w:rPr>
        <w:t>'xinxi'</w:t>
      </w:r>
      <w:r w:rsidRPr="00125374">
        <w:rPr>
          <w:rFonts w:ascii="Consolas" w:hAnsi="Consolas" w:cs="宋体"/>
          <w:color w:val="5C5C5C"/>
          <w:kern w:val="0"/>
          <w:szCs w:val="21"/>
        </w:rPr>
        <w:t>]].values</w:t>
      </w:r>
    </w:p>
    <w:p w14:paraId="3E037949" w14:textId="77777777" w:rsidR="00125374" w:rsidRPr="00125374" w:rsidRDefault="00125374" w:rsidP="00125374">
      <w:pPr>
        <w:widowControl/>
        <w:numPr>
          <w:ilvl w:val="0"/>
          <w:numId w:val="30"/>
        </w:numPr>
        <w:pBdr>
          <w:left w:val="single" w:sz="18" w:space="0" w:color="6CE26C"/>
        </w:pBdr>
        <w:shd w:val="clear" w:color="auto" w:fill="F8F8F8"/>
        <w:spacing w:before="100" w:beforeAutospacing="1" w:after="100" w:afterAutospacing="1" w:line="270" w:lineRule="atLeast"/>
        <w:jc w:val="left"/>
        <w:rPr>
          <w:rFonts w:ascii="Consolas" w:hAnsi="Consolas" w:cs="宋体"/>
          <w:color w:val="5C5C5C"/>
          <w:kern w:val="0"/>
          <w:szCs w:val="21"/>
        </w:rPr>
      </w:pPr>
    </w:p>
    <w:p w14:paraId="2650C38E" w14:textId="77777777" w:rsidR="00125374" w:rsidRPr="00125374" w:rsidRDefault="00125374" w:rsidP="00125374">
      <w:pPr>
        <w:widowControl/>
        <w:numPr>
          <w:ilvl w:val="0"/>
          <w:numId w:val="30"/>
        </w:numPr>
        <w:pBdr>
          <w:left w:val="single" w:sz="18" w:space="0" w:color="6CE26C"/>
        </w:pBdr>
        <w:shd w:val="clear" w:color="auto" w:fill="FFFFFF"/>
        <w:spacing w:before="100" w:beforeAutospacing="1" w:after="100" w:afterAutospacing="1" w:line="270" w:lineRule="atLeast"/>
        <w:jc w:val="left"/>
        <w:rPr>
          <w:rFonts w:ascii="Consolas" w:hAnsi="Consolas" w:cs="宋体"/>
          <w:color w:val="5C5C5C"/>
          <w:kern w:val="0"/>
          <w:szCs w:val="21"/>
        </w:rPr>
      </w:pPr>
      <w:r w:rsidRPr="00125374">
        <w:rPr>
          <w:rFonts w:ascii="Consolas" w:hAnsi="Consolas" w:cs="宋体"/>
          <w:i/>
          <w:iCs/>
          <w:color w:val="A0A1A7"/>
          <w:kern w:val="0"/>
          <w:szCs w:val="21"/>
        </w:rPr>
        <w:t># </w:t>
      </w:r>
      <w:r w:rsidRPr="00125374">
        <w:rPr>
          <w:rFonts w:ascii="Consolas" w:hAnsi="Consolas" w:cs="宋体"/>
          <w:i/>
          <w:iCs/>
          <w:color w:val="A0A1A7"/>
          <w:kern w:val="0"/>
          <w:szCs w:val="21"/>
        </w:rPr>
        <w:t>单资产检验</w:t>
      </w:r>
    </w:p>
    <w:p w14:paraId="036AF6DB" w14:textId="77777777" w:rsidR="00125374" w:rsidRPr="00125374" w:rsidRDefault="00125374" w:rsidP="00125374">
      <w:pPr>
        <w:widowControl/>
        <w:numPr>
          <w:ilvl w:val="0"/>
          <w:numId w:val="30"/>
        </w:numPr>
        <w:pBdr>
          <w:left w:val="single" w:sz="18" w:space="0" w:color="6CE26C"/>
        </w:pBdr>
        <w:shd w:val="clear" w:color="auto" w:fill="F8F8F8"/>
        <w:spacing w:before="100" w:beforeAutospacing="1" w:after="100" w:afterAutospacing="1" w:line="270" w:lineRule="atLeast"/>
        <w:jc w:val="left"/>
        <w:rPr>
          <w:rFonts w:ascii="Consolas" w:hAnsi="Consolas" w:cs="宋体"/>
          <w:color w:val="5C5C5C"/>
          <w:kern w:val="0"/>
          <w:szCs w:val="21"/>
        </w:rPr>
      </w:pPr>
      <w:r w:rsidRPr="00125374">
        <w:rPr>
          <w:rFonts w:ascii="Consolas" w:hAnsi="Consolas" w:cs="宋体"/>
          <w:color w:val="5C5C5C"/>
          <w:kern w:val="0"/>
          <w:szCs w:val="21"/>
        </w:rPr>
        <w:t>X = sm.add_constant(x)</w:t>
      </w:r>
    </w:p>
    <w:p w14:paraId="398CE1FC" w14:textId="77777777" w:rsidR="00125374" w:rsidRPr="00125374" w:rsidRDefault="00125374" w:rsidP="00125374">
      <w:pPr>
        <w:widowControl/>
        <w:numPr>
          <w:ilvl w:val="0"/>
          <w:numId w:val="30"/>
        </w:numPr>
        <w:pBdr>
          <w:left w:val="single" w:sz="18" w:space="0" w:color="6CE26C"/>
        </w:pBdr>
        <w:shd w:val="clear" w:color="auto" w:fill="FFFFFF"/>
        <w:spacing w:before="100" w:beforeAutospacing="1" w:after="100" w:afterAutospacing="1" w:line="270" w:lineRule="atLeast"/>
        <w:jc w:val="left"/>
        <w:rPr>
          <w:rFonts w:ascii="Consolas" w:hAnsi="Consolas" w:cs="宋体"/>
          <w:color w:val="5C5C5C"/>
          <w:kern w:val="0"/>
          <w:szCs w:val="21"/>
        </w:rPr>
      </w:pPr>
      <w:r w:rsidRPr="00125374">
        <w:rPr>
          <w:rFonts w:ascii="Consolas" w:hAnsi="Consolas" w:cs="宋体"/>
          <w:color w:val="5C5C5C"/>
          <w:kern w:val="0"/>
          <w:szCs w:val="21"/>
        </w:rPr>
        <w:t>Y = ret_pf - ret_rf</w:t>
      </w:r>
    </w:p>
    <w:p w14:paraId="6CC663C0" w14:textId="77777777" w:rsidR="00125374" w:rsidRPr="00125374" w:rsidRDefault="00125374" w:rsidP="00125374">
      <w:pPr>
        <w:widowControl/>
        <w:numPr>
          <w:ilvl w:val="0"/>
          <w:numId w:val="30"/>
        </w:numPr>
        <w:pBdr>
          <w:left w:val="single" w:sz="18" w:space="0" w:color="6CE26C"/>
        </w:pBdr>
        <w:shd w:val="clear" w:color="auto" w:fill="F8F8F8"/>
        <w:spacing w:before="100" w:beforeAutospacing="1" w:after="100" w:afterAutospacing="1" w:line="270" w:lineRule="atLeast"/>
        <w:jc w:val="left"/>
        <w:rPr>
          <w:rFonts w:ascii="Consolas" w:hAnsi="Consolas" w:cs="宋体"/>
          <w:color w:val="5C5C5C"/>
          <w:kern w:val="0"/>
          <w:szCs w:val="21"/>
        </w:rPr>
      </w:pPr>
      <w:r w:rsidRPr="00125374">
        <w:rPr>
          <w:rFonts w:ascii="Consolas" w:hAnsi="Consolas" w:cs="宋体"/>
          <w:color w:val="5C5C5C"/>
          <w:kern w:val="0"/>
          <w:szCs w:val="21"/>
        </w:rPr>
        <w:t>model = sm.OLS(Y, X)</w:t>
      </w:r>
    </w:p>
    <w:p w14:paraId="11EDA979" w14:textId="77777777" w:rsidR="00125374" w:rsidRPr="00125374" w:rsidRDefault="00125374" w:rsidP="00125374">
      <w:pPr>
        <w:widowControl/>
        <w:numPr>
          <w:ilvl w:val="0"/>
          <w:numId w:val="30"/>
        </w:numPr>
        <w:pBdr>
          <w:left w:val="single" w:sz="18" w:space="0" w:color="6CE26C"/>
        </w:pBdr>
        <w:shd w:val="clear" w:color="auto" w:fill="FFFFFF"/>
        <w:spacing w:before="100" w:beforeAutospacing="1" w:after="100" w:afterAutospacing="1" w:line="270" w:lineRule="atLeast"/>
        <w:jc w:val="left"/>
        <w:rPr>
          <w:rFonts w:ascii="Consolas" w:hAnsi="Consolas" w:cs="宋体"/>
          <w:color w:val="5C5C5C"/>
          <w:kern w:val="0"/>
          <w:szCs w:val="21"/>
        </w:rPr>
      </w:pPr>
      <w:r w:rsidRPr="00125374">
        <w:rPr>
          <w:rFonts w:ascii="Consolas" w:hAnsi="Consolas" w:cs="宋体"/>
          <w:color w:val="5C5C5C"/>
          <w:kern w:val="0"/>
          <w:szCs w:val="21"/>
        </w:rPr>
        <w:t>results = model.fit()</w:t>
      </w:r>
    </w:p>
    <w:p w14:paraId="658B5003" w14:textId="77777777" w:rsidR="00125374" w:rsidRPr="00125374" w:rsidRDefault="00125374" w:rsidP="00125374">
      <w:pPr>
        <w:widowControl/>
        <w:numPr>
          <w:ilvl w:val="0"/>
          <w:numId w:val="30"/>
        </w:numPr>
        <w:pBdr>
          <w:left w:val="single" w:sz="18" w:space="0" w:color="6CE26C"/>
        </w:pBdr>
        <w:shd w:val="clear" w:color="auto" w:fill="F8F8F8"/>
        <w:spacing w:before="100" w:beforeAutospacing="1" w:after="100" w:afterAutospacing="1" w:line="270" w:lineRule="atLeast"/>
        <w:jc w:val="left"/>
        <w:rPr>
          <w:rFonts w:ascii="Consolas" w:hAnsi="Consolas" w:cs="宋体"/>
          <w:color w:val="5C5C5C"/>
          <w:kern w:val="0"/>
          <w:szCs w:val="21"/>
        </w:rPr>
      </w:pPr>
      <w:r w:rsidRPr="00125374">
        <w:rPr>
          <w:rFonts w:ascii="Consolas" w:hAnsi="Consolas" w:cs="宋体"/>
          <w:color w:val="5C5C5C"/>
          <w:kern w:val="0"/>
          <w:szCs w:val="21"/>
        </w:rPr>
        <w:t>print(results.summary())</w:t>
      </w:r>
    </w:p>
    <w:p w14:paraId="2C8960C0" w14:textId="77777777" w:rsidR="00125374" w:rsidRPr="00125374" w:rsidRDefault="00125374" w:rsidP="00125374">
      <w:pPr>
        <w:widowControl/>
        <w:numPr>
          <w:ilvl w:val="0"/>
          <w:numId w:val="30"/>
        </w:numPr>
        <w:pBdr>
          <w:left w:val="single" w:sz="18" w:space="0" w:color="6CE26C"/>
        </w:pBdr>
        <w:shd w:val="clear" w:color="auto" w:fill="FFFFFF"/>
        <w:spacing w:before="100" w:beforeAutospacing="1" w:after="100" w:afterAutospacing="1" w:line="270" w:lineRule="atLeast"/>
        <w:jc w:val="left"/>
        <w:rPr>
          <w:rFonts w:ascii="Consolas" w:hAnsi="Consolas" w:cs="宋体"/>
          <w:color w:val="5C5C5C"/>
          <w:kern w:val="0"/>
          <w:szCs w:val="21"/>
        </w:rPr>
      </w:pPr>
      <w:r w:rsidRPr="00125374">
        <w:rPr>
          <w:rFonts w:ascii="Consolas" w:hAnsi="Consolas" w:cs="宋体"/>
          <w:color w:val="5C5C5C"/>
          <w:kern w:val="0"/>
          <w:szCs w:val="21"/>
        </w:rPr>
        <w:t>x = data_matrix.loc[:, [</w:t>
      </w:r>
      <w:r w:rsidRPr="00125374">
        <w:rPr>
          <w:rFonts w:ascii="Consolas" w:hAnsi="Consolas" w:cs="宋体"/>
          <w:color w:val="50A14F"/>
          <w:kern w:val="0"/>
          <w:szCs w:val="21"/>
        </w:rPr>
        <w:t>'mkt'</w:t>
      </w:r>
      <w:r w:rsidRPr="00125374">
        <w:rPr>
          <w:rFonts w:ascii="Consolas" w:hAnsi="Consolas" w:cs="宋体"/>
          <w:color w:val="5C5C5C"/>
          <w:kern w:val="0"/>
          <w:szCs w:val="21"/>
        </w:rPr>
        <w:t>, </w:t>
      </w:r>
      <w:r w:rsidRPr="00125374">
        <w:rPr>
          <w:rFonts w:ascii="Consolas" w:hAnsi="Consolas" w:cs="宋体"/>
          <w:color w:val="50A14F"/>
          <w:kern w:val="0"/>
          <w:szCs w:val="21"/>
        </w:rPr>
        <w:t>'smb'</w:t>
      </w:r>
      <w:r w:rsidRPr="00125374">
        <w:rPr>
          <w:rFonts w:ascii="Consolas" w:hAnsi="Consolas" w:cs="宋体"/>
          <w:color w:val="5C5C5C"/>
          <w:kern w:val="0"/>
          <w:szCs w:val="21"/>
        </w:rPr>
        <w:t>, </w:t>
      </w:r>
      <w:r w:rsidRPr="00125374">
        <w:rPr>
          <w:rFonts w:ascii="Consolas" w:hAnsi="Consolas" w:cs="宋体"/>
          <w:color w:val="50A14F"/>
          <w:kern w:val="0"/>
          <w:szCs w:val="21"/>
        </w:rPr>
        <w:t>'hml'</w:t>
      </w:r>
      <w:r w:rsidRPr="00125374">
        <w:rPr>
          <w:rFonts w:ascii="Consolas" w:hAnsi="Consolas" w:cs="宋体"/>
          <w:color w:val="5C5C5C"/>
          <w:kern w:val="0"/>
          <w:szCs w:val="21"/>
        </w:rPr>
        <w:t>]].values</w:t>
      </w:r>
    </w:p>
    <w:p w14:paraId="2D51818A" w14:textId="77777777" w:rsidR="00125374" w:rsidRPr="00125374" w:rsidRDefault="00125374" w:rsidP="00125374">
      <w:pPr>
        <w:widowControl/>
        <w:numPr>
          <w:ilvl w:val="0"/>
          <w:numId w:val="30"/>
        </w:numPr>
        <w:pBdr>
          <w:left w:val="single" w:sz="18" w:space="0" w:color="6CE26C"/>
        </w:pBdr>
        <w:shd w:val="clear" w:color="auto" w:fill="F8F8F8"/>
        <w:spacing w:before="100" w:beforeAutospacing="1" w:after="100" w:afterAutospacing="1" w:line="270" w:lineRule="atLeast"/>
        <w:jc w:val="left"/>
        <w:rPr>
          <w:rFonts w:ascii="Consolas" w:hAnsi="Consolas" w:cs="宋体"/>
          <w:color w:val="5C5C5C"/>
          <w:kern w:val="0"/>
          <w:szCs w:val="21"/>
        </w:rPr>
      </w:pPr>
      <w:r w:rsidRPr="00125374">
        <w:rPr>
          <w:rFonts w:ascii="Consolas" w:hAnsi="Consolas" w:cs="宋体"/>
          <w:color w:val="5C5C5C"/>
          <w:kern w:val="0"/>
          <w:szCs w:val="21"/>
        </w:rPr>
        <w:t>ret_rf = data_matrix.loc[:, [</w:t>
      </w:r>
      <w:r w:rsidRPr="00125374">
        <w:rPr>
          <w:rFonts w:ascii="Consolas" w:hAnsi="Consolas" w:cs="宋体"/>
          <w:color w:val="50A14F"/>
          <w:kern w:val="0"/>
          <w:szCs w:val="21"/>
        </w:rPr>
        <w:t>'rfreturn'</w:t>
      </w:r>
      <w:r w:rsidRPr="00125374">
        <w:rPr>
          <w:rFonts w:ascii="Consolas" w:hAnsi="Consolas" w:cs="宋体"/>
          <w:color w:val="5C5C5C"/>
          <w:kern w:val="0"/>
          <w:szCs w:val="21"/>
        </w:rPr>
        <w:t>]].values</w:t>
      </w:r>
    </w:p>
    <w:p w14:paraId="2AE3522B" w14:textId="77777777" w:rsidR="00125374" w:rsidRPr="00125374" w:rsidRDefault="00125374" w:rsidP="00125374">
      <w:pPr>
        <w:widowControl/>
        <w:numPr>
          <w:ilvl w:val="0"/>
          <w:numId w:val="30"/>
        </w:numPr>
        <w:pBdr>
          <w:left w:val="single" w:sz="18" w:space="0" w:color="6CE26C"/>
        </w:pBdr>
        <w:shd w:val="clear" w:color="auto" w:fill="FFFFFF"/>
        <w:spacing w:before="100" w:beforeAutospacing="1" w:after="100" w:afterAutospacing="1" w:line="270" w:lineRule="atLeast"/>
        <w:jc w:val="left"/>
        <w:rPr>
          <w:rFonts w:ascii="Consolas" w:hAnsi="Consolas" w:cs="宋体"/>
          <w:color w:val="5C5C5C"/>
          <w:kern w:val="0"/>
          <w:szCs w:val="21"/>
        </w:rPr>
      </w:pPr>
      <w:r w:rsidRPr="00125374">
        <w:rPr>
          <w:rFonts w:ascii="Consolas" w:hAnsi="Consolas" w:cs="宋体"/>
          <w:color w:val="5C5C5C"/>
          <w:kern w:val="0"/>
          <w:szCs w:val="21"/>
        </w:rPr>
        <w:t>ret_pf = data_matrix.loc[:, [</w:t>
      </w:r>
      <w:r w:rsidRPr="00125374">
        <w:rPr>
          <w:rFonts w:ascii="Consolas" w:hAnsi="Consolas" w:cs="宋体"/>
          <w:color w:val="50A14F"/>
          <w:kern w:val="0"/>
          <w:szCs w:val="21"/>
        </w:rPr>
        <w:t>'yiyao'</w:t>
      </w:r>
      <w:r w:rsidRPr="00125374">
        <w:rPr>
          <w:rFonts w:ascii="Consolas" w:hAnsi="Consolas" w:cs="宋体"/>
          <w:color w:val="5C5C5C"/>
          <w:kern w:val="0"/>
          <w:szCs w:val="21"/>
        </w:rPr>
        <w:t>]].values</w:t>
      </w:r>
    </w:p>
    <w:p w14:paraId="6DD3F696" w14:textId="77777777" w:rsidR="00125374" w:rsidRPr="00125374" w:rsidRDefault="00125374" w:rsidP="00125374">
      <w:pPr>
        <w:widowControl/>
        <w:numPr>
          <w:ilvl w:val="0"/>
          <w:numId w:val="30"/>
        </w:numPr>
        <w:pBdr>
          <w:left w:val="single" w:sz="18" w:space="0" w:color="6CE26C"/>
        </w:pBdr>
        <w:shd w:val="clear" w:color="auto" w:fill="F8F8F8"/>
        <w:spacing w:before="100" w:beforeAutospacing="1" w:after="100" w:afterAutospacing="1" w:line="270" w:lineRule="atLeast"/>
        <w:jc w:val="left"/>
        <w:rPr>
          <w:rFonts w:ascii="Consolas" w:hAnsi="Consolas" w:cs="宋体"/>
          <w:color w:val="5C5C5C"/>
          <w:kern w:val="0"/>
          <w:szCs w:val="21"/>
        </w:rPr>
      </w:pPr>
    </w:p>
    <w:p w14:paraId="77A7D6D1" w14:textId="77777777" w:rsidR="00125374" w:rsidRPr="00125374" w:rsidRDefault="00125374" w:rsidP="00125374">
      <w:pPr>
        <w:widowControl/>
        <w:numPr>
          <w:ilvl w:val="0"/>
          <w:numId w:val="30"/>
        </w:numPr>
        <w:pBdr>
          <w:left w:val="single" w:sz="18" w:space="0" w:color="6CE26C"/>
        </w:pBdr>
        <w:shd w:val="clear" w:color="auto" w:fill="FFFFFF"/>
        <w:spacing w:before="100" w:beforeAutospacing="1" w:after="100" w:afterAutospacing="1" w:line="270" w:lineRule="atLeast"/>
        <w:jc w:val="left"/>
        <w:rPr>
          <w:rFonts w:ascii="Consolas" w:hAnsi="Consolas" w:cs="宋体"/>
          <w:color w:val="5C5C5C"/>
          <w:kern w:val="0"/>
          <w:szCs w:val="21"/>
        </w:rPr>
      </w:pPr>
      <w:r w:rsidRPr="00125374">
        <w:rPr>
          <w:rFonts w:ascii="Consolas" w:hAnsi="Consolas" w:cs="宋体"/>
          <w:i/>
          <w:iCs/>
          <w:color w:val="A0A1A7"/>
          <w:kern w:val="0"/>
          <w:szCs w:val="21"/>
        </w:rPr>
        <w:t># </w:t>
      </w:r>
      <w:r w:rsidRPr="00125374">
        <w:rPr>
          <w:rFonts w:ascii="Consolas" w:hAnsi="Consolas" w:cs="宋体"/>
          <w:i/>
          <w:iCs/>
          <w:color w:val="A0A1A7"/>
          <w:kern w:val="0"/>
          <w:szCs w:val="21"/>
        </w:rPr>
        <w:t>单资产检验</w:t>
      </w:r>
    </w:p>
    <w:p w14:paraId="7CE919B7" w14:textId="77777777" w:rsidR="00125374" w:rsidRPr="00125374" w:rsidRDefault="00125374" w:rsidP="00125374">
      <w:pPr>
        <w:widowControl/>
        <w:numPr>
          <w:ilvl w:val="0"/>
          <w:numId w:val="30"/>
        </w:numPr>
        <w:pBdr>
          <w:left w:val="single" w:sz="18" w:space="0" w:color="6CE26C"/>
        </w:pBdr>
        <w:shd w:val="clear" w:color="auto" w:fill="F8F8F8"/>
        <w:spacing w:before="100" w:beforeAutospacing="1" w:after="100" w:afterAutospacing="1" w:line="270" w:lineRule="atLeast"/>
        <w:jc w:val="left"/>
        <w:rPr>
          <w:rFonts w:ascii="Consolas" w:hAnsi="Consolas" w:cs="宋体"/>
          <w:color w:val="5C5C5C"/>
          <w:kern w:val="0"/>
          <w:szCs w:val="21"/>
        </w:rPr>
      </w:pPr>
      <w:r w:rsidRPr="00125374">
        <w:rPr>
          <w:rFonts w:ascii="Consolas" w:hAnsi="Consolas" w:cs="宋体"/>
          <w:color w:val="5C5C5C"/>
          <w:kern w:val="0"/>
          <w:szCs w:val="21"/>
        </w:rPr>
        <w:lastRenderedPageBreak/>
        <w:t>X = sm.add_constant(x)</w:t>
      </w:r>
    </w:p>
    <w:p w14:paraId="158C832F" w14:textId="77777777" w:rsidR="00125374" w:rsidRPr="00125374" w:rsidRDefault="00125374" w:rsidP="00125374">
      <w:pPr>
        <w:widowControl/>
        <w:numPr>
          <w:ilvl w:val="0"/>
          <w:numId w:val="30"/>
        </w:numPr>
        <w:pBdr>
          <w:left w:val="single" w:sz="18" w:space="0" w:color="6CE26C"/>
        </w:pBdr>
        <w:shd w:val="clear" w:color="auto" w:fill="FFFFFF"/>
        <w:spacing w:before="100" w:beforeAutospacing="1" w:after="100" w:afterAutospacing="1" w:line="270" w:lineRule="atLeast"/>
        <w:jc w:val="left"/>
        <w:rPr>
          <w:rFonts w:ascii="Consolas" w:hAnsi="Consolas" w:cs="宋体"/>
          <w:color w:val="5C5C5C"/>
          <w:kern w:val="0"/>
          <w:szCs w:val="21"/>
        </w:rPr>
      </w:pPr>
      <w:r w:rsidRPr="00125374">
        <w:rPr>
          <w:rFonts w:ascii="Consolas" w:hAnsi="Consolas" w:cs="宋体"/>
          <w:color w:val="5C5C5C"/>
          <w:kern w:val="0"/>
          <w:szCs w:val="21"/>
        </w:rPr>
        <w:t>Y = ret_pf - ret_rf</w:t>
      </w:r>
    </w:p>
    <w:p w14:paraId="4A9165BC" w14:textId="77777777" w:rsidR="00125374" w:rsidRPr="00125374" w:rsidRDefault="00125374" w:rsidP="00125374">
      <w:pPr>
        <w:widowControl/>
        <w:numPr>
          <w:ilvl w:val="0"/>
          <w:numId w:val="30"/>
        </w:numPr>
        <w:pBdr>
          <w:left w:val="single" w:sz="18" w:space="0" w:color="6CE26C"/>
        </w:pBdr>
        <w:shd w:val="clear" w:color="auto" w:fill="F8F8F8"/>
        <w:spacing w:before="100" w:beforeAutospacing="1" w:after="100" w:afterAutospacing="1" w:line="270" w:lineRule="atLeast"/>
        <w:jc w:val="left"/>
        <w:rPr>
          <w:rFonts w:ascii="Consolas" w:hAnsi="Consolas" w:cs="宋体"/>
          <w:color w:val="5C5C5C"/>
          <w:kern w:val="0"/>
          <w:szCs w:val="21"/>
        </w:rPr>
      </w:pPr>
      <w:r w:rsidRPr="00125374">
        <w:rPr>
          <w:rFonts w:ascii="Consolas" w:hAnsi="Consolas" w:cs="宋体"/>
          <w:color w:val="5C5C5C"/>
          <w:kern w:val="0"/>
          <w:szCs w:val="21"/>
        </w:rPr>
        <w:t>model = sm.OLS(Y, X)</w:t>
      </w:r>
    </w:p>
    <w:p w14:paraId="46F8B7F6" w14:textId="77777777" w:rsidR="00125374" w:rsidRPr="00125374" w:rsidRDefault="00125374" w:rsidP="00125374">
      <w:pPr>
        <w:widowControl/>
        <w:numPr>
          <w:ilvl w:val="0"/>
          <w:numId w:val="30"/>
        </w:numPr>
        <w:pBdr>
          <w:left w:val="single" w:sz="18" w:space="0" w:color="6CE26C"/>
        </w:pBdr>
        <w:shd w:val="clear" w:color="auto" w:fill="FFFFFF"/>
        <w:spacing w:before="100" w:beforeAutospacing="1" w:after="100" w:afterAutospacing="1" w:line="270" w:lineRule="atLeast"/>
        <w:jc w:val="left"/>
        <w:rPr>
          <w:rFonts w:ascii="Consolas" w:hAnsi="Consolas" w:cs="宋体"/>
          <w:color w:val="5C5C5C"/>
          <w:kern w:val="0"/>
          <w:szCs w:val="21"/>
        </w:rPr>
      </w:pPr>
      <w:r w:rsidRPr="00125374">
        <w:rPr>
          <w:rFonts w:ascii="Consolas" w:hAnsi="Consolas" w:cs="宋体"/>
          <w:color w:val="5C5C5C"/>
          <w:kern w:val="0"/>
          <w:szCs w:val="21"/>
        </w:rPr>
        <w:t>results = model.fit()</w:t>
      </w:r>
    </w:p>
    <w:p w14:paraId="4EB629F7" w14:textId="77777777" w:rsidR="00125374" w:rsidRPr="00125374" w:rsidRDefault="00125374" w:rsidP="00125374">
      <w:pPr>
        <w:widowControl/>
        <w:numPr>
          <w:ilvl w:val="0"/>
          <w:numId w:val="30"/>
        </w:numPr>
        <w:pBdr>
          <w:left w:val="single" w:sz="18" w:space="0" w:color="6CE26C"/>
        </w:pBdr>
        <w:shd w:val="clear" w:color="auto" w:fill="F8F8F8"/>
        <w:spacing w:before="100" w:beforeAutospacing="1" w:after="100" w:afterAutospacing="1" w:line="270" w:lineRule="atLeast"/>
        <w:jc w:val="left"/>
        <w:rPr>
          <w:rFonts w:ascii="Consolas" w:hAnsi="Consolas" w:cs="宋体"/>
          <w:color w:val="5C5C5C"/>
          <w:kern w:val="0"/>
          <w:szCs w:val="21"/>
        </w:rPr>
      </w:pPr>
      <w:r w:rsidRPr="00125374">
        <w:rPr>
          <w:rFonts w:ascii="Consolas" w:hAnsi="Consolas" w:cs="宋体"/>
          <w:color w:val="5C5C5C"/>
          <w:kern w:val="0"/>
          <w:szCs w:val="21"/>
        </w:rPr>
        <w:t>print(results.summary())</w:t>
      </w:r>
    </w:p>
    <w:p w14:paraId="3D74BB27" w14:textId="77777777" w:rsidR="00125374" w:rsidRPr="00125374" w:rsidRDefault="00125374" w:rsidP="00125374">
      <w:pPr>
        <w:widowControl/>
        <w:numPr>
          <w:ilvl w:val="0"/>
          <w:numId w:val="30"/>
        </w:numPr>
        <w:pBdr>
          <w:left w:val="single" w:sz="18" w:space="0" w:color="6CE26C"/>
        </w:pBdr>
        <w:shd w:val="clear" w:color="auto" w:fill="FFFFFF"/>
        <w:spacing w:before="100" w:beforeAutospacing="1" w:after="100" w:afterAutospacing="1" w:line="270" w:lineRule="atLeast"/>
        <w:jc w:val="left"/>
        <w:rPr>
          <w:rFonts w:ascii="Consolas" w:hAnsi="Consolas" w:cs="宋体"/>
          <w:color w:val="5C5C5C"/>
          <w:kern w:val="0"/>
          <w:szCs w:val="21"/>
        </w:rPr>
      </w:pPr>
    </w:p>
    <w:p w14:paraId="423C9984" w14:textId="77777777" w:rsidR="00125374" w:rsidRPr="00125374" w:rsidRDefault="00125374" w:rsidP="00125374">
      <w:pPr>
        <w:widowControl/>
        <w:numPr>
          <w:ilvl w:val="0"/>
          <w:numId w:val="30"/>
        </w:numPr>
        <w:pBdr>
          <w:left w:val="single" w:sz="18" w:space="0" w:color="6CE26C"/>
        </w:pBdr>
        <w:shd w:val="clear" w:color="auto" w:fill="F8F8F8"/>
        <w:spacing w:before="100" w:beforeAutospacing="1" w:after="100" w:afterAutospacing="1" w:line="270" w:lineRule="atLeast"/>
        <w:jc w:val="left"/>
        <w:rPr>
          <w:rFonts w:ascii="Consolas" w:hAnsi="Consolas" w:cs="宋体"/>
          <w:color w:val="5C5C5C"/>
          <w:kern w:val="0"/>
          <w:szCs w:val="21"/>
        </w:rPr>
      </w:pPr>
      <w:r w:rsidRPr="00125374">
        <w:rPr>
          <w:rFonts w:ascii="Consolas" w:hAnsi="Consolas" w:cs="宋体"/>
          <w:i/>
          <w:iCs/>
          <w:color w:val="A0A1A7"/>
          <w:kern w:val="0"/>
          <w:szCs w:val="21"/>
        </w:rPr>
        <w:t># </w:t>
      </w:r>
      <w:r w:rsidRPr="00125374">
        <w:rPr>
          <w:rFonts w:ascii="Consolas" w:hAnsi="Consolas" w:cs="宋体"/>
          <w:i/>
          <w:iCs/>
          <w:color w:val="A0A1A7"/>
          <w:kern w:val="0"/>
          <w:szCs w:val="21"/>
        </w:rPr>
        <w:t>多资产检验</w:t>
      </w:r>
    </w:p>
    <w:p w14:paraId="29DA2855" w14:textId="77777777" w:rsidR="00125374" w:rsidRPr="00125374" w:rsidRDefault="00125374" w:rsidP="00125374">
      <w:pPr>
        <w:widowControl/>
        <w:numPr>
          <w:ilvl w:val="0"/>
          <w:numId w:val="30"/>
        </w:numPr>
        <w:pBdr>
          <w:left w:val="single" w:sz="18" w:space="0" w:color="6CE26C"/>
        </w:pBdr>
        <w:shd w:val="clear" w:color="auto" w:fill="FFFFFF"/>
        <w:spacing w:before="100" w:beforeAutospacing="1" w:after="100" w:afterAutospacing="1" w:line="270" w:lineRule="atLeast"/>
        <w:jc w:val="left"/>
        <w:rPr>
          <w:rFonts w:ascii="Consolas" w:hAnsi="Consolas" w:cs="宋体"/>
          <w:color w:val="5C5C5C"/>
          <w:kern w:val="0"/>
          <w:szCs w:val="21"/>
        </w:rPr>
      </w:pPr>
      <w:r w:rsidRPr="00125374">
        <w:rPr>
          <w:rFonts w:ascii="Consolas" w:hAnsi="Consolas" w:cs="宋体"/>
          <w:color w:val="5C5C5C"/>
          <w:kern w:val="0"/>
          <w:szCs w:val="21"/>
        </w:rPr>
        <w:t>T = len(Y)</w:t>
      </w:r>
    </w:p>
    <w:p w14:paraId="314A1461" w14:textId="77777777" w:rsidR="00125374" w:rsidRPr="00125374" w:rsidRDefault="00125374" w:rsidP="00125374">
      <w:pPr>
        <w:widowControl/>
        <w:numPr>
          <w:ilvl w:val="0"/>
          <w:numId w:val="30"/>
        </w:numPr>
        <w:pBdr>
          <w:left w:val="single" w:sz="18" w:space="0" w:color="6CE26C"/>
        </w:pBdr>
        <w:shd w:val="clear" w:color="auto" w:fill="F8F8F8"/>
        <w:spacing w:before="100" w:beforeAutospacing="1" w:after="100" w:afterAutospacing="1" w:line="270" w:lineRule="atLeast"/>
        <w:jc w:val="left"/>
        <w:rPr>
          <w:rFonts w:ascii="Consolas" w:hAnsi="Consolas" w:cs="宋体"/>
          <w:color w:val="5C5C5C"/>
          <w:kern w:val="0"/>
          <w:szCs w:val="21"/>
        </w:rPr>
      </w:pPr>
      <w:r w:rsidRPr="00125374">
        <w:rPr>
          <w:rFonts w:ascii="Consolas" w:hAnsi="Consolas" w:cs="宋体"/>
          <w:color w:val="5C5C5C"/>
          <w:kern w:val="0"/>
          <w:szCs w:val="21"/>
        </w:rPr>
        <w:t>N = </w:t>
      </w:r>
      <w:r w:rsidRPr="00125374">
        <w:rPr>
          <w:rFonts w:ascii="Consolas" w:hAnsi="Consolas" w:cs="宋体"/>
          <w:color w:val="986801"/>
          <w:kern w:val="0"/>
          <w:szCs w:val="21"/>
        </w:rPr>
        <w:t>10</w:t>
      </w:r>
    </w:p>
    <w:p w14:paraId="01FC9C5E" w14:textId="77777777" w:rsidR="00125374" w:rsidRPr="00125374" w:rsidRDefault="00125374" w:rsidP="00125374">
      <w:pPr>
        <w:widowControl/>
        <w:numPr>
          <w:ilvl w:val="0"/>
          <w:numId w:val="30"/>
        </w:numPr>
        <w:pBdr>
          <w:left w:val="single" w:sz="18" w:space="0" w:color="6CE26C"/>
        </w:pBdr>
        <w:shd w:val="clear" w:color="auto" w:fill="FFFFFF"/>
        <w:spacing w:before="100" w:beforeAutospacing="1" w:after="100" w:afterAutospacing="1" w:line="270" w:lineRule="atLeast"/>
        <w:jc w:val="left"/>
        <w:rPr>
          <w:rFonts w:ascii="Consolas" w:hAnsi="Consolas" w:cs="宋体"/>
          <w:color w:val="5C5C5C"/>
          <w:kern w:val="0"/>
          <w:szCs w:val="21"/>
        </w:rPr>
      </w:pPr>
      <w:r w:rsidRPr="00125374">
        <w:rPr>
          <w:rFonts w:ascii="Consolas" w:hAnsi="Consolas" w:cs="宋体"/>
          <w:color w:val="5C5C5C"/>
          <w:kern w:val="0"/>
          <w:szCs w:val="21"/>
        </w:rPr>
        <w:t>K = </w:t>
      </w:r>
      <w:r w:rsidRPr="00125374">
        <w:rPr>
          <w:rFonts w:ascii="Consolas" w:hAnsi="Consolas" w:cs="宋体"/>
          <w:color w:val="986801"/>
          <w:kern w:val="0"/>
          <w:szCs w:val="21"/>
        </w:rPr>
        <w:t>3</w:t>
      </w:r>
    </w:p>
    <w:p w14:paraId="53076E6E" w14:textId="77777777" w:rsidR="00125374" w:rsidRPr="00125374" w:rsidRDefault="00125374" w:rsidP="00125374">
      <w:pPr>
        <w:widowControl/>
        <w:numPr>
          <w:ilvl w:val="0"/>
          <w:numId w:val="30"/>
        </w:numPr>
        <w:pBdr>
          <w:left w:val="single" w:sz="18" w:space="0" w:color="6CE26C"/>
        </w:pBdr>
        <w:shd w:val="clear" w:color="auto" w:fill="F8F8F8"/>
        <w:spacing w:before="100" w:beforeAutospacing="1" w:after="100" w:afterAutospacing="1" w:line="270" w:lineRule="atLeast"/>
        <w:jc w:val="left"/>
        <w:rPr>
          <w:rFonts w:ascii="Consolas" w:hAnsi="Consolas" w:cs="宋体"/>
          <w:color w:val="5C5C5C"/>
          <w:kern w:val="0"/>
          <w:szCs w:val="21"/>
        </w:rPr>
      </w:pPr>
      <w:r w:rsidRPr="00125374">
        <w:rPr>
          <w:rFonts w:ascii="Consolas" w:hAnsi="Consolas" w:cs="宋体"/>
          <w:color w:val="5C5C5C"/>
          <w:kern w:val="0"/>
          <w:szCs w:val="21"/>
        </w:rPr>
        <w:t>ym = data_matrix.iloc[:, </w:t>
      </w:r>
      <w:r w:rsidRPr="00125374">
        <w:rPr>
          <w:rFonts w:ascii="Consolas" w:hAnsi="Consolas" w:cs="宋体"/>
          <w:color w:val="986801"/>
          <w:kern w:val="0"/>
          <w:szCs w:val="21"/>
        </w:rPr>
        <w:t>5</w:t>
      </w:r>
      <w:r w:rsidRPr="00125374">
        <w:rPr>
          <w:rFonts w:ascii="Consolas" w:hAnsi="Consolas" w:cs="宋体"/>
          <w:color w:val="5C5C5C"/>
          <w:kern w:val="0"/>
          <w:szCs w:val="21"/>
        </w:rPr>
        <w:t>:</w:t>
      </w:r>
      <w:r w:rsidRPr="00125374">
        <w:rPr>
          <w:rFonts w:ascii="Consolas" w:hAnsi="Consolas" w:cs="宋体"/>
          <w:color w:val="986801"/>
          <w:kern w:val="0"/>
          <w:szCs w:val="21"/>
        </w:rPr>
        <w:t>12</w:t>
      </w:r>
      <w:r w:rsidRPr="00125374">
        <w:rPr>
          <w:rFonts w:ascii="Consolas" w:hAnsi="Consolas" w:cs="宋体"/>
          <w:color w:val="5C5C5C"/>
          <w:kern w:val="0"/>
          <w:szCs w:val="21"/>
        </w:rPr>
        <w:t>].values - data_matrix.loc[:, [</w:t>
      </w:r>
      <w:r w:rsidRPr="00125374">
        <w:rPr>
          <w:rFonts w:ascii="Consolas" w:hAnsi="Consolas" w:cs="宋体"/>
          <w:color w:val="50A14F"/>
          <w:kern w:val="0"/>
          <w:szCs w:val="21"/>
        </w:rPr>
        <w:t>'rfreturn'</w:t>
      </w:r>
      <w:r w:rsidRPr="00125374">
        <w:rPr>
          <w:rFonts w:ascii="Consolas" w:hAnsi="Consolas" w:cs="宋体"/>
          <w:color w:val="5C5C5C"/>
          <w:kern w:val="0"/>
          <w:szCs w:val="21"/>
        </w:rPr>
        <w:t>]].values</w:t>
      </w:r>
    </w:p>
    <w:p w14:paraId="5F245936" w14:textId="77777777" w:rsidR="00125374" w:rsidRPr="00125374" w:rsidRDefault="00125374" w:rsidP="00125374">
      <w:pPr>
        <w:widowControl/>
        <w:numPr>
          <w:ilvl w:val="0"/>
          <w:numId w:val="30"/>
        </w:numPr>
        <w:pBdr>
          <w:left w:val="single" w:sz="18" w:space="0" w:color="6CE26C"/>
        </w:pBdr>
        <w:shd w:val="clear" w:color="auto" w:fill="FFFFFF"/>
        <w:spacing w:before="100" w:beforeAutospacing="1" w:after="100" w:afterAutospacing="1" w:line="270" w:lineRule="atLeast"/>
        <w:jc w:val="left"/>
        <w:rPr>
          <w:rFonts w:ascii="Consolas" w:hAnsi="Consolas" w:cs="宋体"/>
          <w:color w:val="5C5C5C"/>
          <w:kern w:val="0"/>
          <w:szCs w:val="21"/>
        </w:rPr>
      </w:pPr>
      <w:r w:rsidRPr="00125374">
        <w:rPr>
          <w:rFonts w:ascii="Consolas" w:hAnsi="Consolas" w:cs="宋体"/>
          <w:color w:val="5C5C5C"/>
          <w:kern w:val="0"/>
          <w:szCs w:val="21"/>
        </w:rPr>
        <w:t>xm = sm.add_constant(x)</w:t>
      </w:r>
    </w:p>
    <w:p w14:paraId="107F6900" w14:textId="77777777" w:rsidR="00125374" w:rsidRPr="00125374" w:rsidRDefault="00125374" w:rsidP="00125374">
      <w:pPr>
        <w:widowControl/>
        <w:numPr>
          <w:ilvl w:val="0"/>
          <w:numId w:val="30"/>
        </w:numPr>
        <w:pBdr>
          <w:left w:val="single" w:sz="18" w:space="0" w:color="6CE26C"/>
        </w:pBdr>
        <w:shd w:val="clear" w:color="auto" w:fill="F8F8F8"/>
        <w:spacing w:before="100" w:beforeAutospacing="1" w:after="100" w:afterAutospacing="1" w:line="270" w:lineRule="atLeast"/>
        <w:jc w:val="left"/>
        <w:rPr>
          <w:rFonts w:ascii="Consolas" w:hAnsi="Consolas" w:cs="宋体"/>
          <w:color w:val="5C5C5C"/>
          <w:kern w:val="0"/>
          <w:szCs w:val="21"/>
        </w:rPr>
      </w:pPr>
      <w:r w:rsidRPr="00125374">
        <w:rPr>
          <w:rFonts w:ascii="Consolas" w:hAnsi="Consolas" w:cs="宋体"/>
          <w:color w:val="5C5C5C"/>
          <w:kern w:val="0"/>
          <w:szCs w:val="21"/>
        </w:rPr>
        <w:t>xmTxm = np.dot(np.transpose(xm), xm)</w:t>
      </w:r>
    </w:p>
    <w:p w14:paraId="02EBEC90" w14:textId="77777777" w:rsidR="00125374" w:rsidRPr="00125374" w:rsidRDefault="00125374" w:rsidP="00125374">
      <w:pPr>
        <w:widowControl/>
        <w:numPr>
          <w:ilvl w:val="0"/>
          <w:numId w:val="30"/>
        </w:numPr>
        <w:pBdr>
          <w:left w:val="single" w:sz="18" w:space="0" w:color="6CE26C"/>
        </w:pBdr>
        <w:shd w:val="clear" w:color="auto" w:fill="FFFFFF"/>
        <w:spacing w:before="100" w:beforeAutospacing="1" w:after="100" w:afterAutospacing="1" w:line="270" w:lineRule="atLeast"/>
        <w:jc w:val="left"/>
        <w:rPr>
          <w:rFonts w:ascii="Consolas" w:hAnsi="Consolas" w:cs="宋体"/>
          <w:color w:val="5C5C5C"/>
          <w:kern w:val="0"/>
          <w:szCs w:val="21"/>
        </w:rPr>
      </w:pPr>
      <w:r w:rsidRPr="00125374">
        <w:rPr>
          <w:rFonts w:ascii="Consolas" w:hAnsi="Consolas" w:cs="宋体"/>
          <w:color w:val="5C5C5C"/>
          <w:kern w:val="0"/>
          <w:szCs w:val="21"/>
        </w:rPr>
        <w:t>xmTym = np.dot(np.transpose(xm), ym)</w:t>
      </w:r>
    </w:p>
    <w:p w14:paraId="2FDEEF56" w14:textId="77777777" w:rsidR="00125374" w:rsidRPr="00125374" w:rsidRDefault="00125374" w:rsidP="00125374">
      <w:pPr>
        <w:widowControl/>
        <w:numPr>
          <w:ilvl w:val="0"/>
          <w:numId w:val="30"/>
        </w:numPr>
        <w:pBdr>
          <w:left w:val="single" w:sz="18" w:space="0" w:color="6CE26C"/>
        </w:pBdr>
        <w:shd w:val="clear" w:color="auto" w:fill="F8F8F8"/>
        <w:spacing w:before="100" w:beforeAutospacing="1" w:after="100" w:afterAutospacing="1" w:line="270" w:lineRule="atLeast"/>
        <w:jc w:val="left"/>
        <w:rPr>
          <w:rFonts w:ascii="Consolas" w:hAnsi="Consolas" w:cs="宋体"/>
          <w:color w:val="5C5C5C"/>
          <w:kern w:val="0"/>
          <w:szCs w:val="21"/>
        </w:rPr>
      </w:pPr>
      <w:r w:rsidRPr="00125374">
        <w:rPr>
          <w:rFonts w:ascii="Consolas" w:hAnsi="Consolas" w:cs="宋体"/>
          <w:color w:val="5C5C5C"/>
          <w:kern w:val="0"/>
          <w:szCs w:val="21"/>
        </w:rPr>
        <w:t>AB_hat = np.dot(np.linalg.inv(xmTxm), xmTym)</w:t>
      </w:r>
    </w:p>
    <w:p w14:paraId="1690715E" w14:textId="77777777" w:rsidR="00125374" w:rsidRPr="00125374" w:rsidRDefault="00125374" w:rsidP="00125374">
      <w:pPr>
        <w:widowControl/>
        <w:numPr>
          <w:ilvl w:val="0"/>
          <w:numId w:val="30"/>
        </w:numPr>
        <w:pBdr>
          <w:left w:val="single" w:sz="18" w:space="0" w:color="6CE26C"/>
        </w:pBdr>
        <w:shd w:val="clear" w:color="auto" w:fill="FFFFFF"/>
        <w:spacing w:before="100" w:beforeAutospacing="1" w:after="100" w:afterAutospacing="1" w:line="270" w:lineRule="atLeast"/>
        <w:jc w:val="left"/>
        <w:rPr>
          <w:rFonts w:ascii="Consolas" w:hAnsi="Consolas" w:cs="宋体"/>
          <w:color w:val="5C5C5C"/>
          <w:kern w:val="0"/>
          <w:szCs w:val="21"/>
        </w:rPr>
      </w:pPr>
      <w:r w:rsidRPr="00125374">
        <w:rPr>
          <w:rFonts w:ascii="Consolas" w:hAnsi="Consolas" w:cs="宋体"/>
          <w:color w:val="5C5C5C"/>
          <w:kern w:val="0"/>
          <w:szCs w:val="21"/>
        </w:rPr>
        <w:t>ALPHA = AB_hat[</w:t>
      </w:r>
      <w:r w:rsidRPr="00125374">
        <w:rPr>
          <w:rFonts w:ascii="Consolas" w:hAnsi="Consolas" w:cs="宋体"/>
          <w:color w:val="986801"/>
          <w:kern w:val="0"/>
          <w:szCs w:val="21"/>
        </w:rPr>
        <w:t>0</w:t>
      </w:r>
      <w:r w:rsidRPr="00125374">
        <w:rPr>
          <w:rFonts w:ascii="Consolas" w:hAnsi="Consolas" w:cs="宋体"/>
          <w:color w:val="5C5C5C"/>
          <w:kern w:val="0"/>
          <w:szCs w:val="21"/>
        </w:rPr>
        <w:t>]</w:t>
      </w:r>
    </w:p>
    <w:p w14:paraId="3E59D354" w14:textId="77777777" w:rsidR="00125374" w:rsidRPr="00125374" w:rsidRDefault="00125374" w:rsidP="00125374">
      <w:pPr>
        <w:widowControl/>
        <w:numPr>
          <w:ilvl w:val="0"/>
          <w:numId w:val="30"/>
        </w:numPr>
        <w:pBdr>
          <w:left w:val="single" w:sz="18" w:space="0" w:color="6CE26C"/>
        </w:pBdr>
        <w:shd w:val="clear" w:color="auto" w:fill="F8F8F8"/>
        <w:spacing w:before="100" w:beforeAutospacing="1" w:after="100" w:afterAutospacing="1" w:line="270" w:lineRule="atLeast"/>
        <w:jc w:val="left"/>
        <w:rPr>
          <w:rFonts w:ascii="Consolas" w:hAnsi="Consolas" w:cs="宋体"/>
          <w:color w:val="5C5C5C"/>
          <w:kern w:val="0"/>
          <w:szCs w:val="21"/>
        </w:rPr>
      </w:pPr>
      <w:r w:rsidRPr="00125374">
        <w:rPr>
          <w:rFonts w:ascii="Consolas" w:hAnsi="Consolas" w:cs="宋体"/>
          <w:color w:val="5C5C5C"/>
          <w:kern w:val="0"/>
          <w:szCs w:val="21"/>
        </w:rPr>
        <w:t>print(ALPHA)</w:t>
      </w:r>
    </w:p>
    <w:p w14:paraId="170D0F7D" w14:textId="77777777" w:rsidR="00125374" w:rsidRPr="00125374" w:rsidRDefault="00125374" w:rsidP="00125374">
      <w:pPr>
        <w:widowControl/>
        <w:numPr>
          <w:ilvl w:val="0"/>
          <w:numId w:val="30"/>
        </w:numPr>
        <w:pBdr>
          <w:left w:val="single" w:sz="18" w:space="0" w:color="6CE26C"/>
        </w:pBdr>
        <w:shd w:val="clear" w:color="auto" w:fill="FFFFFF"/>
        <w:spacing w:before="100" w:beforeAutospacing="1" w:after="100" w:afterAutospacing="1" w:line="270" w:lineRule="atLeast"/>
        <w:jc w:val="left"/>
        <w:rPr>
          <w:rFonts w:ascii="Consolas" w:hAnsi="Consolas" w:cs="宋体"/>
          <w:color w:val="5C5C5C"/>
          <w:kern w:val="0"/>
          <w:szCs w:val="21"/>
        </w:rPr>
      </w:pPr>
    </w:p>
    <w:p w14:paraId="6B17FD4F" w14:textId="77777777" w:rsidR="00125374" w:rsidRPr="00125374" w:rsidRDefault="00125374" w:rsidP="00125374">
      <w:pPr>
        <w:widowControl/>
        <w:numPr>
          <w:ilvl w:val="0"/>
          <w:numId w:val="30"/>
        </w:numPr>
        <w:pBdr>
          <w:left w:val="single" w:sz="18" w:space="0" w:color="6CE26C"/>
        </w:pBdr>
        <w:shd w:val="clear" w:color="auto" w:fill="F8F8F8"/>
        <w:spacing w:before="100" w:beforeAutospacing="1" w:after="100" w:afterAutospacing="1" w:line="270" w:lineRule="atLeast"/>
        <w:jc w:val="left"/>
        <w:rPr>
          <w:rFonts w:ascii="Consolas" w:hAnsi="Consolas" w:cs="宋体"/>
          <w:color w:val="5C5C5C"/>
          <w:kern w:val="0"/>
          <w:szCs w:val="21"/>
        </w:rPr>
      </w:pPr>
      <w:r w:rsidRPr="00125374">
        <w:rPr>
          <w:rFonts w:ascii="Consolas" w:hAnsi="Consolas" w:cs="宋体"/>
          <w:color w:val="5C5C5C"/>
          <w:kern w:val="0"/>
          <w:szCs w:val="21"/>
        </w:rPr>
        <w:t>RESD = ym - np.dot(xm, AB_hat)</w:t>
      </w:r>
    </w:p>
    <w:p w14:paraId="125DA3CE" w14:textId="77777777" w:rsidR="00125374" w:rsidRPr="00125374" w:rsidRDefault="00125374" w:rsidP="00125374">
      <w:pPr>
        <w:widowControl/>
        <w:numPr>
          <w:ilvl w:val="0"/>
          <w:numId w:val="30"/>
        </w:numPr>
        <w:pBdr>
          <w:left w:val="single" w:sz="18" w:space="0" w:color="6CE26C"/>
        </w:pBdr>
        <w:shd w:val="clear" w:color="auto" w:fill="FFFFFF"/>
        <w:spacing w:before="100" w:beforeAutospacing="1" w:after="100" w:afterAutospacing="1" w:line="270" w:lineRule="atLeast"/>
        <w:jc w:val="left"/>
        <w:rPr>
          <w:rFonts w:ascii="Consolas" w:hAnsi="Consolas" w:cs="宋体"/>
          <w:color w:val="5C5C5C"/>
          <w:kern w:val="0"/>
          <w:szCs w:val="21"/>
        </w:rPr>
      </w:pPr>
      <w:r w:rsidRPr="00125374">
        <w:rPr>
          <w:rFonts w:ascii="Consolas" w:hAnsi="Consolas" w:cs="宋体"/>
          <w:color w:val="5C5C5C"/>
          <w:kern w:val="0"/>
          <w:szCs w:val="21"/>
        </w:rPr>
        <w:t>COV = np.dot(np.transpose(RESD), RESD)/T</w:t>
      </w:r>
    </w:p>
    <w:p w14:paraId="2D61E317" w14:textId="77777777" w:rsidR="00125374" w:rsidRPr="00125374" w:rsidRDefault="00125374" w:rsidP="00125374">
      <w:pPr>
        <w:widowControl/>
        <w:numPr>
          <w:ilvl w:val="0"/>
          <w:numId w:val="30"/>
        </w:numPr>
        <w:pBdr>
          <w:left w:val="single" w:sz="18" w:space="0" w:color="6CE26C"/>
        </w:pBdr>
        <w:shd w:val="clear" w:color="auto" w:fill="F8F8F8"/>
        <w:spacing w:before="100" w:beforeAutospacing="1" w:after="100" w:afterAutospacing="1" w:line="270" w:lineRule="atLeast"/>
        <w:jc w:val="left"/>
        <w:rPr>
          <w:rFonts w:ascii="Consolas" w:hAnsi="Consolas" w:cs="宋体"/>
          <w:color w:val="5C5C5C"/>
          <w:kern w:val="0"/>
          <w:szCs w:val="21"/>
        </w:rPr>
      </w:pPr>
      <w:r w:rsidRPr="00125374">
        <w:rPr>
          <w:rFonts w:ascii="Consolas" w:hAnsi="Consolas" w:cs="宋体"/>
          <w:color w:val="5C5C5C"/>
          <w:kern w:val="0"/>
          <w:szCs w:val="21"/>
        </w:rPr>
        <w:t>invCOV = np.linalg.inv(COV)</w:t>
      </w:r>
    </w:p>
    <w:p w14:paraId="1F51A740" w14:textId="77777777" w:rsidR="00125374" w:rsidRPr="00125374" w:rsidRDefault="00125374" w:rsidP="00125374">
      <w:pPr>
        <w:widowControl/>
        <w:numPr>
          <w:ilvl w:val="0"/>
          <w:numId w:val="30"/>
        </w:numPr>
        <w:pBdr>
          <w:left w:val="single" w:sz="18" w:space="0" w:color="6CE26C"/>
        </w:pBdr>
        <w:shd w:val="clear" w:color="auto" w:fill="FFFFFF"/>
        <w:spacing w:before="100" w:beforeAutospacing="1" w:after="100" w:afterAutospacing="1" w:line="270" w:lineRule="atLeast"/>
        <w:jc w:val="left"/>
        <w:rPr>
          <w:rFonts w:ascii="Consolas" w:hAnsi="Consolas" w:cs="宋体"/>
          <w:color w:val="5C5C5C"/>
          <w:kern w:val="0"/>
          <w:szCs w:val="21"/>
        </w:rPr>
      </w:pPr>
    </w:p>
    <w:p w14:paraId="1A89F714" w14:textId="77777777" w:rsidR="00125374" w:rsidRPr="00125374" w:rsidRDefault="00125374" w:rsidP="00125374">
      <w:pPr>
        <w:widowControl/>
        <w:numPr>
          <w:ilvl w:val="0"/>
          <w:numId w:val="30"/>
        </w:numPr>
        <w:pBdr>
          <w:left w:val="single" w:sz="18" w:space="0" w:color="6CE26C"/>
        </w:pBdr>
        <w:shd w:val="clear" w:color="auto" w:fill="F8F8F8"/>
        <w:spacing w:before="100" w:beforeAutospacing="1" w:after="100" w:afterAutospacing="1" w:line="270" w:lineRule="atLeast"/>
        <w:jc w:val="left"/>
        <w:rPr>
          <w:rFonts w:ascii="Consolas" w:hAnsi="Consolas" w:cs="宋体"/>
          <w:color w:val="5C5C5C"/>
          <w:kern w:val="0"/>
          <w:szCs w:val="21"/>
        </w:rPr>
      </w:pPr>
      <w:r w:rsidRPr="00125374">
        <w:rPr>
          <w:rFonts w:ascii="Consolas" w:hAnsi="Consolas" w:cs="宋体"/>
          <w:color w:val="5C5C5C"/>
          <w:kern w:val="0"/>
          <w:szCs w:val="21"/>
        </w:rPr>
        <w:t>fs = xm[:, [</w:t>
      </w:r>
      <w:r w:rsidRPr="00125374">
        <w:rPr>
          <w:rFonts w:ascii="Consolas" w:hAnsi="Consolas" w:cs="宋体"/>
          <w:color w:val="986801"/>
          <w:kern w:val="0"/>
          <w:szCs w:val="21"/>
        </w:rPr>
        <w:t>1</w:t>
      </w:r>
      <w:r w:rsidRPr="00125374">
        <w:rPr>
          <w:rFonts w:ascii="Consolas" w:hAnsi="Consolas" w:cs="宋体"/>
          <w:color w:val="5C5C5C"/>
          <w:kern w:val="0"/>
          <w:szCs w:val="21"/>
        </w:rPr>
        <w:t>, </w:t>
      </w:r>
      <w:r w:rsidRPr="00125374">
        <w:rPr>
          <w:rFonts w:ascii="Consolas" w:hAnsi="Consolas" w:cs="宋体"/>
          <w:color w:val="986801"/>
          <w:kern w:val="0"/>
          <w:szCs w:val="21"/>
        </w:rPr>
        <w:t>2</w:t>
      </w:r>
      <w:r w:rsidRPr="00125374">
        <w:rPr>
          <w:rFonts w:ascii="Consolas" w:hAnsi="Consolas" w:cs="宋体"/>
          <w:color w:val="5C5C5C"/>
          <w:kern w:val="0"/>
          <w:szCs w:val="21"/>
        </w:rPr>
        <w:t>, </w:t>
      </w:r>
      <w:r w:rsidRPr="00125374">
        <w:rPr>
          <w:rFonts w:ascii="Consolas" w:hAnsi="Consolas" w:cs="宋体"/>
          <w:color w:val="986801"/>
          <w:kern w:val="0"/>
          <w:szCs w:val="21"/>
        </w:rPr>
        <w:t>3</w:t>
      </w:r>
      <w:r w:rsidRPr="00125374">
        <w:rPr>
          <w:rFonts w:ascii="Consolas" w:hAnsi="Consolas" w:cs="宋体"/>
          <w:color w:val="5C5C5C"/>
          <w:kern w:val="0"/>
          <w:szCs w:val="21"/>
        </w:rPr>
        <w:t>]]</w:t>
      </w:r>
    </w:p>
    <w:p w14:paraId="39D86FEA" w14:textId="77777777" w:rsidR="00125374" w:rsidRPr="00125374" w:rsidRDefault="00125374" w:rsidP="00125374">
      <w:pPr>
        <w:widowControl/>
        <w:numPr>
          <w:ilvl w:val="0"/>
          <w:numId w:val="30"/>
        </w:numPr>
        <w:pBdr>
          <w:left w:val="single" w:sz="18" w:space="0" w:color="6CE26C"/>
        </w:pBdr>
        <w:shd w:val="clear" w:color="auto" w:fill="FFFFFF"/>
        <w:spacing w:before="100" w:beforeAutospacing="1" w:after="100" w:afterAutospacing="1" w:line="270" w:lineRule="atLeast"/>
        <w:jc w:val="left"/>
        <w:rPr>
          <w:rFonts w:ascii="Consolas" w:hAnsi="Consolas" w:cs="宋体"/>
          <w:color w:val="5C5C5C"/>
          <w:kern w:val="0"/>
          <w:szCs w:val="21"/>
        </w:rPr>
      </w:pPr>
      <w:r w:rsidRPr="00125374">
        <w:rPr>
          <w:rFonts w:ascii="Consolas" w:hAnsi="Consolas" w:cs="宋体"/>
          <w:color w:val="5C5C5C"/>
          <w:kern w:val="0"/>
          <w:szCs w:val="21"/>
        </w:rPr>
        <w:t>muhat = np.mean(fs, axis=</w:t>
      </w:r>
      <w:r w:rsidRPr="00125374">
        <w:rPr>
          <w:rFonts w:ascii="Consolas" w:hAnsi="Consolas" w:cs="宋体"/>
          <w:color w:val="986801"/>
          <w:kern w:val="0"/>
          <w:szCs w:val="21"/>
        </w:rPr>
        <w:t>0</w:t>
      </w:r>
      <w:r w:rsidRPr="00125374">
        <w:rPr>
          <w:rFonts w:ascii="Consolas" w:hAnsi="Consolas" w:cs="宋体"/>
          <w:color w:val="5C5C5C"/>
          <w:kern w:val="0"/>
          <w:szCs w:val="21"/>
        </w:rPr>
        <w:t>).reshape((</w:t>
      </w:r>
      <w:r w:rsidRPr="00125374">
        <w:rPr>
          <w:rFonts w:ascii="Consolas" w:hAnsi="Consolas" w:cs="宋体"/>
          <w:color w:val="986801"/>
          <w:kern w:val="0"/>
          <w:szCs w:val="21"/>
        </w:rPr>
        <w:t>3</w:t>
      </w:r>
      <w:r w:rsidRPr="00125374">
        <w:rPr>
          <w:rFonts w:ascii="Consolas" w:hAnsi="Consolas" w:cs="宋体"/>
          <w:color w:val="5C5C5C"/>
          <w:kern w:val="0"/>
          <w:szCs w:val="21"/>
        </w:rPr>
        <w:t>, </w:t>
      </w:r>
      <w:r w:rsidRPr="00125374">
        <w:rPr>
          <w:rFonts w:ascii="Consolas" w:hAnsi="Consolas" w:cs="宋体"/>
          <w:color w:val="986801"/>
          <w:kern w:val="0"/>
          <w:szCs w:val="21"/>
        </w:rPr>
        <w:t>1</w:t>
      </w:r>
      <w:r w:rsidRPr="00125374">
        <w:rPr>
          <w:rFonts w:ascii="Consolas" w:hAnsi="Consolas" w:cs="宋体"/>
          <w:color w:val="5C5C5C"/>
          <w:kern w:val="0"/>
          <w:szCs w:val="21"/>
        </w:rPr>
        <w:t>))</w:t>
      </w:r>
    </w:p>
    <w:p w14:paraId="3F4A3FF2" w14:textId="77777777" w:rsidR="00125374" w:rsidRPr="00125374" w:rsidRDefault="00125374" w:rsidP="00125374">
      <w:pPr>
        <w:widowControl/>
        <w:numPr>
          <w:ilvl w:val="0"/>
          <w:numId w:val="30"/>
        </w:numPr>
        <w:pBdr>
          <w:left w:val="single" w:sz="18" w:space="0" w:color="6CE26C"/>
        </w:pBdr>
        <w:shd w:val="clear" w:color="auto" w:fill="F8F8F8"/>
        <w:spacing w:before="100" w:beforeAutospacing="1" w:after="100" w:afterAutospacing="1" w:line="270" w:lineRule="atLeast"/>
        <w:jc w:val="left"/>
        <w:rPr>
          <w:rFonts w:ascii="Consolas" w:hAnsi="Consolas" w:cs="宋体"/>
          <w:color w:val="5C5C5C"/>
          <w:kern w:val="0"/>
          <w:szCs w:val="21"/>
        </w:rPr>
      </w:pPr>
      <w:r w:rsidRPr="00125374">
        <w:rPr>
          <w:rFonts w:ascii="Consolas" w:hAnsi="Consolas" w:cs="宋体"/>
          <w:color w:val="5C5C5C"/>
          <w:kern w:val="0"/>
          <w:szCs w:val="21"/>
        </w:rPr>
        <w:t>fs = fs - np.mean(fs, axis=</w:t>
      </w:r>
      <w:r w:rsidRPr="00125374">
        <w:rPr>
          <w:rFonts w:ascii="Consolas" w:hAnsi="Consolas" w:cs="宋体"/>
          <w:color w:val="986801"/>
          <w:kern w:val="0"/>
          <w:szCs w:val="21"/>
        </w:rPr>
        <w:t>0</w:t>
      </w:r>
      <w:r w:rsidRPr="00125374">
        <w:rPr>
          <w:rFonts w:ascii="Consolas" w:hAnsi="Consolas" w:cs="宋体"/>
          <w:color w:val="5C5C5C"/>
          <w:kern w:val="0"/>
          <w:szCs w:val="21"/>
        </w:rPr>
        <w:t>)</w:t>
      </w:r>
    </w:p>
    <w:p w14:paraId="1E83FBE3" w14:textId="77777777" w:rsidR="00125374" w:rsidRPr="00125374" w:rsidRDefault="00125374" w:rsidP="00125374">
      <w:pPr>
        <w:widowControl/>
        <w:numPr>
          <w:ilvl w:val="0"/>
          <w:numId w:val="30"/>
        </w:numPr>
        <w:pBdr>
          <w:left w:val="single" w:sz="18" w:space="0" w:color="6CE26C"/>
        </w:pBdr>
        <w:shd w:val="clear" w:color="auto" w:fill="FFFFFF"/>
        <w:spacing w:before="100" w:beforeAutospacing="1" w:after="100" w:afterAutospacing="1" w:line="270" w:lineRule="atLeast"/>
        <w:jc w:val="left"/>
        <w:rPr>
          <w:rFonts w:ascii="Consolas" w:hAnsi="Consolas" w:cs="宋体"/>
          <w:color w:val="5C5C5C"/>
          <w:kern w:val="0"/>
          <w:szCs w:val="21"/>
        </w:rPr>
      </w:pPr>
      <w:r w:rsidRPr="00125374">
        <w:rPr>
          <w:rFonts w:ascii="Consolas" w:hAnsi="Consolas" w:cs="宋体"/>
          <w:color w:val="5C5C5C"/>
          <w:kern w:val="0"/>
          <w:szCs w:val="21"/>
        </w:rPr>
        <w:t>omegahat = np.dot(np.transpose(fs), fs)/T</w:t>
      </w:r>
    </w:p>
    <w:p w14:paraId="4862E631" w14:textId="77777777" w:rsidR="00125374" w:rsidRPr="00125374" w:rsidRDefault="00125374" w:rsidP="00125374">
      <w:pPr>
        <w:widowControl/>
        <w:numPr>
          <w:ilvl w:val="0"/>
          <w:numId w:val="30"/>
        </w:numPr>
        <w:pBdr>
          <w:left w:val="single" w:sz="18" w:space="0" w:color="6CE26C"/>
        </w:pBdr>
        <w:shd w:val="clear" w:color="auto" w:fill="F8F8F8"/>
        <w:spacing w:before="100" w:beforeAutospacing="1" w:after="100" w:afterAutospacing="1" w:line="270" w:lineRule="atLeast"/>
        <w:jc w:val="left"/>
        <w:rPr>
          <w:rFonts w:ascii="Consolas" w:hAnsi="Consolas" w:cs="宋体"/>
          <w:color w:val="5C5C5C"/>
          <w:kern w:val="0"/>
          <w:szCs w:val="21"/>
        </w:rPr>
      </w:pPr>
      <w:r w:rsidRPr="00125374">
        <w:rPr>
          <w:rFonts w:ascii="Consolas" w:hAnsi="Consolas" w:cs="宋体"/>
          <w:color w:val="5C5C5C"/>
          <w:kern w:val="0"/>
          <w:szCs w:val="21"/>
        </w:rPr>
        <w:t>invOMG = np.linalg.inv(omegahat)</w:t>
      </w:r>
    </w:p>
    <w:p w14:paraId="1525BE85" w14:textId="77777777" w:rsidR="00125374" w:rsidRPr="00125374" w:rsidRDefault="00125374" w:rsidP="00125374">
      <w:pPr>
        <w:widowControl/>
        <w:numPr>
          <w:ilvl w:val="0"/>
          <w:numId w:val="30"/>
        </w:numPr>
        <w:pBdr>
          <w:left w:val="single" w:sz="18" w:space="0" w:color="6CE26C"/>
        </w:pBdr>
        <w:shd w:val="clear" w:color="auto" w:fill="FFFFFF"/>
        <w:spacing w:before="100" w:beforeAutospacing="1" w:after="100" w:afterAutospacing="1" w:line="270" w:lineRule="atLeast"/>
        <w:jc w:val="left"/>
        <w:rPr>
          <w:rFonts w:ascii="Consolas" w:hAnsi="Consolas" w:cs="宋体"/>
          <w:color w:val="5C5C5C"/>
          <w:kern w:val="0"/>
          <w:szCs w:val="21"/>
        </w:rPr>
      </w:pPr>
    </w:p>
    <w:p w14:paraId="640AAA30" w14:textId="77777777" w:rsidR="00125374" w:rsidRPr="00125374" w:rsidRDefault="00125374" w:rsidP="00125374">
      <w:pPr>
        <w:widowControl/>
        <w:numPr>
          <w:ilvl w:val="0"/>
          <w:numId w:val="30"/>
        </w:numPr>
        <w:pBdr>
          <w:left w:val="single" w:sz="18" w:space="0" w:color="6CE26C"/>
        </w:pBdr>
        <w:shd w:val="clear" w:color="auto" w:fill="F8F8F8"/>
        <w:spacing w:before="100" w:beforeAutospacing="1" w:after="100" w:afterAutospacing="1" w:line="270" w:lineRule="atLeast"/>
        <w:jc w:val="left"/>
        <w:rPr>
          <w:rFonts w:ascii="Consolas" w:hAnsi="Consolas" w:cs="宋体"/>
          <w:color w:val="5C5C5C"/>
          <w:kern w:val="0"/>
          <w:szCs w:val="21"/>
        </w:rPr>
      </w:pPr>
      <w:r w:rsidRPr="00125374">
        <w:rPr>
          <w:rFonts w:ascii="Consolas" w:hAnsi="Consolas" w:cs="宋体"/>
          <w:color w:val="5C5C5C"/>
          <w:kern w:val="0"/>
          <w:szCs w:val="21"/>
        </w:rPr>
        <w:t>xxx = np.dot(np.dot(np.transpose(muhat), invOMG), muhat)</w:t>
      </w:r>
    </w:p>
    <w:p w14:paraId="082FE449" w14:textId="77777777" w:rsidR="00125374" w:rsidRPr="00125374" w:rsidRDefault="00125374" w:rsidP="00125374">
      <w:pPr>
        <w:widowControl/>
        <w:numPr>
          <w:ilvl w:val="0"/>
          <w:numId w:val="30"/>
        </w:numPr>
        <w:pBdr>
          <w:left w:val="single" w:sz="18" w:space="0" w:color="6CE26C"/>
        </w:pBdr>
        <w:shd w:val="clear" w:color="auto" w:fill="FFFFFF"/>
        <w:spacing w:before="100" w:beforeAutospacing="1" w:after="100" w:afterAutospacing="1" w:line="270" w:lineRule="atLeast"/>
        <w:jc w:val="left"/>
        <w:rPr>
          <w:rFonts w:ascii="Consolas" w:hAnsi="Consolas" w:cs="宋体"/>
          <w:color w:val="5C5C5C"/>
          <w:kern w:val="0"/>
          <w:szCs w:val="21"/>
        </w:rPr>
      </w:pPr>
      <w:r w:rsidRPr="00125374">
        <w:rPr>
          <w:rFonts w:ascii="Consolas" w:hAnsi="Consolas" w:cs="宋体"/>
          <w:color w:val="5C5C5C"/>
          <w:kern w:val="0"/>
          <w:szCs w:val="21"/>
        </w:rPr>
        <w:t>print(xxx)</w:t>
      </w:r>
    </w:p>
    <w:p w14:paraId="305566C3" w14:textId="77777777" w:rsidR="00125374" w:rsidRPr="00125374" w:rsidRDefault="00125374" w:rsidP="00125374">
      <w:pPr>
        <w:widowControl/>
        <w:numPr>
          <w:ilvl w:val="0"/>
          <w:numId w:val="30"/>
        </w:numPr>
        <w:pBdr>
          <w:left w:val="single" w:sz="18" w:space="0" w:color="6CE26C"/>
        </w:pBdr>
        <w:shd w:val="clear" w:color="auto" w:fill="F8F8F8"/>
        <w:spacing w:before="100" w:beforeAutospacing="1" w:after="100" w:afterAutospacing="1" w:line="270" w:lineRule="atLeast"/>
        <w:jc w:val="left"/>
        <w:rPr>
          <w:rFonts w:ascii="Consolas" w:hAnsi="Consolas" w:cs="宋体"/>
          <w:color w:val="5C5C5C"/>
          <w:kern w:val="0"/>
          <w:szCs w:val="21"/>
        </w:rPr>
      </w:pPr>
      <w:r w:rsidRPr="00125374">
        <w:rPr>
          <w:rFonts w:ascii="Consolas" w:hAnsi="Consolas" w:cs="宋体"/>
          <w:color w:val="5C5C5C"/>
          <w:kern w:val="0"/>
          <w:szCs w:val="21"/>
        </w:rPr>
        <w:t>yyy = np.dot(np.dot(ALPHA, invCOV), np.transpose(ALPHA))</w:t>
      </w:r>
    </w:p>
    <w:p w14:paraId="5754210D" w14:textId="77777777" w:rsidR="00125374" w:rsidRPr="00125374" w:rsidRDefault="00125374" w:rsidP="00125374">
      <w:pPr>
        <w:widowControl/>
        <w:numPr>
          <w:ilvl w:val="0"/>
          <w:numId w:val="30"/>
        </w:numPr>
        <w:pBdr>
          <w:left w:val="single" w:sz="18" w:space="0" w:color="6CE26C"/>
        </w:pBdr>
        <w:shd w:val="clear" w:color="auto" w:fill="FFFFFF"/>
        <w:spacing w:before="100" w:beforeAutospacing="1" w:after="100" w:afterAutospacing="1" w:line="270" w:lineRule="atLeast"/>
        <w:jc w:val="left"/>
        <w:rPr>
          <w:rFonts w:ascii="Consolas" w:hAnsi="Consolas" w:cs="宋体"/>
          <w:color w:val="5C5C5C"/>
          <w:kern w:val="0"/>
          <w:szCs w:val="21"/>
        </w:rPr>
      </w:pPr>
      <w:r w:rsidRPr="00125374">
        <w:rPr>
          <w:rFonts w:ascii="Consolas" w:hAnsi="Consolas" w:cs="宋体"/>
          <w:color w:val="5C5C5C"/>
          <w:kern w:val="0"/>
          <w:szCs w:val="21"/>
        </w:rPr>
        <w:t>print(yyy)</w:t>
      </w:r>
    </w:p>
    <w:p w14:paraId="5184E43C" w14:textId="77777777" w:rsidR="00125374" w:rsidRPr="00125374" w:rsidRDefault="00125374" w:rsidP="00125374">
      <w:pPr>
        <w:widowControl/>
        <w:numPr>
          <w:ilvl w:val="0"/>
          <w:numId w:val="30"/>
        </w:numPr>
        <w:pBdr>
          <w:left w:val="single" w:sz="18" w:space="0" w:color="6CE26C"/>
        </w:pBdr>
        <w:shd w:val="clear" w:color="auto" w:fill="F8F8F8"/>
        <w:spacing w:before="100" w:beforeAutospacing="1" w:after="100" w:afterAutospacing="1" w:line="270" w:lineRule="atLeast"/>
        <w:jc w:val="left"/>
        <w:rPr>
          <w:rFonts w:ascii="Consolas" w:hAnsi="Consolas" w:cs="宋体"/>
          <w:color w:val="5C5C5C"/>
          <w:kern w:val="0"/>
          <w:szCs w:val="21"/>
        </w:rPr>
      </w:pPr>
    </w:p>
    <w:p w14:paraId="7234BCF1" w14:textId="77777777" w:rsidR="00125374" w:rsidRPr="00125374" w:rsidRDefault="00125374" w:rsidP="00125374">
      <w:pPr>
        <w:widowControl/>
        <w:numPr>
          <w:ilvl w:val="0"/>
          <w:numId w:val="30"/>
        </w:numPr>
        <w:pBdr>
          <w:left w:val="single" w:sz="18" w:space="0" w:color="6CE26C"/>
        </w:pBdr>
        <w:shd w:val="clear" w:color="auto" w:fill="FFFFFF"/>
        <w:spacing w:before="100" w:beforeAutospacing="1" w:after="100" w:afterAutospacing="1" w:line="270" w:lineRule="atLeast"/>
        <w:jc w:val="left"/>
        <w:rPr>
          <w:rFonts w:ascii="Consolas" w:hAnsi="Consolas" w:cs="宋体"/>
          <w:color w:val="5C5C5C"/>
          <w:kern w:val="0"/>
          <w:szCs w:val="21"/>
        </w:rPr>
      </w:pPr>
      <w:r w:rsidRPr="00125374">
        <w:rPr>
          <w:rFonts w:ascii="Consolas" w:hAnsi="Consolas" w:cs="宋体"/>
          <w:color w:val="5C5C5C"/>
          <w:kern w:val="0"/>
          <w:szCs w:val="21"/>
        </w:rPr>
        <w:t>GRS = (T-N-K)/N *(</w:t>
      </w:r>
      <w:r w:rsidRPr="00125374">
        <w:rPr>
          <w:rFonts w:ascii="Consolas" w:hAnsi="Consolas" w:cs="宋体"/>
          <w:color w:val="986801"/>
          <w:kern w:val="0"/>
          <w:szCs w:val="21"/>
        </w:rPr>
        <w:t>1</w:t>
      </w:r>
      <w:r w:rsidRPr="00125374">
        <w:rPr>
          <w:rFonts w:ascii="Consolas" w:hAnsi="Consolas" w:cs="宋体"/>
          <w:color w:val="5C5C5C"/>
          <w:kern w:val="0"/>
          <w:szCs w:val="21"/>
        </w:rPr>
        <w:t>+xxx[</w:t>
      </w:r>
      <w:r w:rsidRPr="00125374">
        <w:rPr>
          <w:rFonts w:ascii="Consolas" w:hAnsi="Consolas" w:cs="宋体"/>
          <w:color w:val="986801"/>
          <w:kern w:val="0"/>
          <w:szCs w:val="21"/>
        </w:rPr>
        <w:t>0</w:t>
      </w:r>
      <w:r w:rsidRPr="00125374">
        <w:rPr>
          <w:rFonts w:ascii="Consolas" w:hAnsi="Consolas" w:cs="宋体"/>
          <w:color w:val="5C5C5C"/>
          <w:kern w:val="0"/>
          <w:szCs w:val="21"/>
        </w:rPr>
        <w:t>][</w:t>
      </w:r>
      <w:r w:rsidRPr="00125374">
        <w:rPr>
          <w:rFonts w:ascii="Consolas" w:hAnsi="Consolas" w:cs="宋体"/>
          <w:color w:val="986801"/>
          <w:kern w:val="0"/>
          <w:szCs w:val="21"/>
        </w:rPr>
        <w:t>0</w:t>
      </w:r>
      <w:r w:rsidRPr="00125374">
        <w:rPr>
          <w:rFonts w:ascii="Consolas" w:hAnsi="Consolas" w:cs="宋体"/>
          <w:color w:val="5C5C5C"/>
          <w:kern w:val="0"/>
          <w:szCs w:val="21"/>
        </w:rPr>
        <w:t>])*yyy</w:t>
      </w:r>
    </w:p>
    <w:p w14:paraId="6C416003" w14:textId="77777777" w:rsidR="00125374" w:rsidRPr="00125374" w:rsidRDefault="00125374" w:rsidP="00125374">
      <w:pPr>
        <w:widowControl/>
        <w:numPr>
          <w:ilvl w:val="0"/>
          <w:numId w:val="30"/>
        </w:numPr>
        <w:pBdr>
          <w:left w:val="single" w:sz="18" w:space="0" w:color="6CE26C"/>
        </w:pBdr>
        <w:shd w:val="clear" w:color="auto" w:fill="F8F8F8"/>
        <w:spacing w:before="100" w:beforeAutospacing="1" w:after="100" w:afterAutospacing="1" w:line="270" w:lineRule="atLeast"/>
        <w:jc w:val="left"/>
        <w:rPr>
          <w:rFonts w:ascii="Consolas" w:hAnsi="Consolas" w:cs="宋体"/>
          <w:color w:val="5C5C5C"/>
          <w:kern w:val="0"/>
          <w:szCs w:val="21"/>
        </w:rPr>
      </w:pPr>
      <w:r w:rsidRPr="00125374">
        <w:rPr>
          <w:rFonts w:ascii="Consolas" w:hAnsi="Consolas" w:cs="宋体"/>
          <w:color w:val="5C5C5C"/>
          <w:kern w:val="0"/>
          <w:szCs w:val="21"/>
        </w:rPr>
        <w:t>print(GRS)</w:t>
      </w:r>
    </w:p>
    <w:p w14:paraId="230D33AD" w14:textId="77777777" w:rsidR="00125374" w:rsidRPr="00125374" w:rsidRDefault="00125374" w:rsidP="00125374">
      <w:pPr>
        <w:widowControl/>
        <w:numPr>
          <w:ilvl w:val="0"/>
          <w:numId w:val="30"/>
        </w:numPr>
        <w:pBdr>
          <w:left w:val="single" w:sz="18" w:space="0" w:color="6CE26C"/>
        </w:pBdr>
        <w:shd w:val="clear" w:color="auto" w:fill="FFFFFF"/>
        <w:spacing w:before="100" w:beforeAutospacing="1" w:after="100" w:afterAutospacing="1" w:line="270" w:lineRule="atLeast"/>
        <w:jc w:val="left"/>
        <w:rPr>
          <w:rFonts w:ascii="Consolas" w:hAnsi="Consolas" w:cs="宋体"/>
          <w:color w:val="5C5C5C"/>
          <w:kern w:val="0"/>
          <w:szCs w:val="21"/>
        </w:rPr>
      </w:pPr>
      <w:r w:rsidRPr="00125374">
        <w:rPr>
          <w:rFonts w:ascii="Consolas" w:hAnsi="Consolas" w:cs="宋体"/>
          <w:color w:val="5C5C5C"/>
          <w:kern w:val="0"/>
          <w:szCs w:val="21"/>
        </w:rPr>
        <w:t>pvalue = </w:t>
      </w:r>
      <w:r w:rsidRPr="00125374">
        <w:rPr>
          <w:rFonts w:ascii="Consolas" w:hAnsi="Consolas" w:cs="宋体"/>
          <w:color w:val="986801"/>
          <w:kern w:val="0"/>
          <w:szCs w:val="21"/>
        </w:rPr>
        <w:t>1</w:t>
      </w:r>
      <w:r w:rsidRPr="00125374">
        <w:rPr>
          <w:rFonts w:ascii="Consolas" w:hAnsi="Consolas" w:cs="宋体"/>
          <w:color w:val="5C5C5C"/>
          <w:kern w:val="0"/>
          <w:szCs w:val="21"/>
        </w:rPr>
        <w:t> - f.cdf(GRS, N, T-N-K)</w:t>
      </w:r>
    </w:p>
    <w:p w14:paraId="4C842C91" w14:textId="77777777" w:rsidR="00125374" w:rsidRPr="00125374" w:rsidRDefault="00125374" w:rsidP="00125374">
      <w:pPr>
        <w:widowControl/>
        <w:numPr>
          <w:ilvl w:val="0"/>
          <w:numId w:val="30"/>
        </w:numPr>
        <w:pBdr>
          <w:left w:val="single" w:sz="18" w:space="0" w:color="6CE26C"/>
        </w:pBdr>
        <w:shd w:val="clear" w:color="auto" w:fill="F8F8F8"/>
        <w:spacing w:before="100" w:beforeAutospacing="1" w:after="100" w:afterAutospacing="1" w:line="270" w:lineRule="atLeast"/>
        <w:jc w:val="left"/>
        <w:rPr>
          <w:rFonts w:ascii="Consolas" w:hAnsi="Consolas" w:cs="宋体"/>
          <w:color w:val="5C5C5C"/>
          <w:kern w:val="0"/>
          <w:szCs w:val="21"/>
        </w:rPr>
      </w:pPr>
      <w:r w:rsidRPr="00125374">
        <w:rPr>
          <w:rFonts w:ascii="Consolas" w:hAnsi="Consolas" w:cs="宋体"/>
          <w:color w:val="5C5C5C"/>
          <w:kern w:val="0"/>
          <w:szCs w:val="21"/>
        </w:rPr>
        <w:t>print(pvalue)</w:t>
      </w:r>
    </w:p>
    <w:p w14:paraId="4724D652" w14:textId="77777777" w:rsidR="0090543E" w:rsidRPr="00D4783B" w:rsidRDefault="0090543E" w:rsidP="00D4783B">
      <w:pPr>
        <w:rPr>
          <w:rFonts w:ascii="Times New Roman" w:hAnsi="Times New Roman"/>
          <w:sz w:val="24"/>
          <w:szCs w:val="20"/>
        </w:rPr>
      </w:pPr>
    </w:p>
    <w:p w14:paraId="232B3A74" w14:textId="1BF14CBA" w:rsidR="00D4783B" w:rsidRDefault="00D4783B" w:rsidP="00D4783B">
      <w:pPr>
        <w:rPr>
          <w:rFonts w:ascii="Times New Roman" w:hAnsi="Times New Roman"/>
          <w:sz w:val="24"/>
          <w:szCs w:val="20"/>
        </w:rPr>
      </w:pPr>
      <w:r w:rsidRPr="00D4783B">
        <w:rPr>
          <w:rFonts w:ascii="Times New Roman" w:hAnsi="Times New Roman" w:hint="eastAsia"/>
          <w:sz w:val="24"/>
          <w:szCs w:val="20"/>
        </w:rPr>
        <w:t>第二题代码</w:t>
      </w:r>
      <w:r w:rsidR="00C103C2">
        <w:rPr>
          <w:rFonts w:ascii="Times New Roman" w:hAnsi="Times New Roman" w:hint="eastAsia"/>
          <w:sz w:val="24"/>
          <w:szCs w:val="20"/>
        </w:rPr>
        <w:t>：</w:t>
      </w:r>
    </w:p>
    <w:p w14:paraId="27BB5C15" w14:textId="77777777" w:rsidR="00C103C2" w:rsidRPr="00C103C2" w:rsidRDefault="00C103C2" w:rsidP="00C103C2">
      <w:pPr>
        <w:widowControl/>
        <w:numPr>
          <w:ilvl w:val="0"/>
          <w:numId w:val="29"/>
        </w:numPr>
        <w:pBdr>
          <w:left w:val="single" w:sz="18" w:space="0" w:color="6CE26C"/>
        </w:pBdr>
        <w:shd w:val="clear" w:color="auto" w:fill="F8F8F8"/>
        <w:spacing w:before="100" w:beforeAutospacing="1" w:after="100" w:afterAutospacing="1" w:line="270" w:lineRule="atLeast"/>
        <w:jc w:val="left"/>
        <w:rPr>
          <w:rFonts w:ascii="Consolas" w:hAnsi="Consolas" w:cs="宋体"/>
          <w:color w:val="5C5C5C"/>
          <w:kern w:val="0"/>
          <w:szCs w:val="21"/>
        </w:rPr>
      </w:pPr>
      <w:r w:rsidRPr="00C103C2">
        <w:rPr>
          <w:rFonts w:ascii="Consolas" w:hAnsi="Consolas" w:cs="宋体"/>
          <w:color w:val="5C5C5C"/>
          <w:kern w:val="0"/>
          <w:szCs w:val="21"/>
        </w:rPr>
        <w:t>import numpy as np</w:t>
      </w:r>
    </w:p>
    <w:p w14:paraId="59C857FC" w14:textId="77777777" w:rsidR="00C103C2" w:rsidRPr="00C103C2" w:rsidRDefault="00C103C2" w:rsidP="00C103C2">
      <w:pPr>
        <w:widowControl/>
        <w:numPr>
          <w:ilvl w:val="0"/>
          <w:numId w:val="29"/>
        </w:numPr>
        <w:pBdr>
          <w:left w:val="single" w:sz="18" w:space="0" w:color="6CE26C"/>
        </w:pBdr>
        <w:shd w:val="clear" w:color="auto" w:fill="FFFFFF"/>
        <w:spacing w:before="100" w:beforeAutospacing="1" w:after="100" w:afterAutospacing="1" w:line="270" w:lineRule="atLeast"/>
        <w:jc w:val="left"/>
        <w:rPr>
          <w:rFonts w:ascii="Consolas" w:hAnsi="Consolas" w:cs="宋体"/>
          <w:color w:val="5C5C5C"/>
          <w:kern w:val="0"/>
          <w:szCs w:val="21"/>
        </w:rPr>
      </w:pPr>
      <w:r w:rsidRPr="00C103C2">
        <w:rPr>
          <w:rFonts w:ascii="Consolas" w:hAnsi="Consolas" w:cs="宋体"/>
          <w:color w:val="5C5C5C"/>
          <w:kern w:val="0"/>
          <w:szCs w:val="21"/>
        </w:rPr>
        <w:t>import pandas as pd</w:t>
      </w:r>
    </w:p>
    <w:p w14:paraId="75E44DE3" w14:textId="77777777" w:rsidR="00C103C2" w:rsidRPr="00C103C2" w:rsidRDefault="00C103C2" w:rsidP="00C103C2">
      <w:pPr>
        <w:widowControl/>
        <w:numPr>
          <w:ilvl w:val="0"/>
          <w:numId w:val="29"/>
        </w:numPr>
        <w:pBdr>
          <w:left w:val="single" w:sz="18" w:space="0" w:color="6CE26C"/>
        </w:pBdr>
        <w:shd w:val="clear" w:color="auto" w:fill="F8F8F8"/>
        <w:spacing w:before="100" w:beforeAutospacing="1" w:after="100" w:afterAutospacing="1" w:line="270" w:lineRule="atLeast"/>
        <w:jc w:val="left"/>
        <w:rPr>
          <w:rFonts w:ascii="Consolas" w:hAnsi="Consolas" w:cs="宋体"/>
          <w:color w:val="5C5C5C"/>
          <w:kern w:val="0"/>
          <w:szCs w:val="21"/>
        </w:rPr>
      </w:pPr>
      <w:r w:rsidRPr="00C103C2">
        <w:rPr>
          <w:rFonts w:ascii="Consolas" w:hAnsi="Consolas" w:cs="宋体"/>
          <w:color w:val="5C5C5C"/>
          <w:kern w:val="0"/>
          <w:szCs w:val="21"/>
        </w:rPr>
        <w:lastRenderedPageBreak/>
        <w:t>import warnings</w:t>
      </w:r>
    </w:p>
    <w:p w14:paraId="528CFA85" w14:textId="77777777" w:rsidR="00C103C2" w:rsidRPr="00C103C2" w:rsidRDefault="00C103C2" w:rsidP="00C103C2">
      <w:pPr>
        <w:widowControl/>
        <w:numPr>
          <w:ilvl w:val="0"/>
          <w:numId w:val="29"/>
        </w:numPr>
        <w:pBdr>
          <w:left w:val="single" w:sz="18" w:space="0" w:color="6CE26C"/>
        </w:pBdr>
        <w:shd w:val="clear" w:color="auto" w:fill="FFFFFF"/>
        <w:spacing w:before="100" w:beforeAutospacing="1" w:after="100" w:afterAutospacing="1" w:line="270" w:lineRule="atLeast"/>
        <w:jc w:val="left"/>
        <w:rPr>
          <w:rFonts w:ascii="Consolas" w:hAnsi="Consolas" w:cs="宋体"/>
          <w:color w:val="5C5C5C"/>
          <w:kern w:val="0"/>
          <w:szCs w:val="21"/>
        </w:rPr>
      </w:pPr>
      <w:r w:rsidRPr="00C103C2">
        <w:rPr>
          <w:rFonts w:ascii="Consolas" w:hAnsi="Consolas" w:cs="宋体"/>
          <w:color w:val="5C5C5C"/>
          <w:kern w:val="0"/>
          <w:szCs w:val="21"/>
        </w:rPr>
        <w:t>warnings.filterwarnings(</w:t>
      </w:r>
      <w:r w:rsidRPr="00C103C2">
        <w:rPr>
          <w:rFonts w:ascii="Consolas" w:hAnsi="Consolas" w:cs="宋体"/>
          <w:color w:val="50A14F"/>
          <w:kern w:val="0"/>
          <w:szCs w:val="21"/>
        </w:rPr>
        <w:t>"ignore"</w:t>
      </w:r>
      <w:r w:rsidRPr="00C103C2">
        <w:rPr>
          <w:rFonts w:ascii="Consolas" w:hAnsi="Consolas" w:cs="宋体"/>
          <w:color w:val="5C5C5C"/>
          <w:kern w:val="0"/>
          <w:szCs w:val="21"/>
        </w:rPr>
        <w:t>)</w:t>
      </w:r>
    </w:p>
    <w:p w14:paraId="0573A04E" w14:textId="77777777" w:rsidR="00C103C2" w:rsidRPr="00C103C2" w:rsidRDefault="00C103C2" w:rsidP="00C103C2">
      <w:pPr>
        <w:widowControl/>
        <w:numPr>
          <w:ilvl w:val="0"/>
          <w:numId w:val="29"/>
        </w:numPr>
        <w:pBdr>
          <w:left w:val="single" w:sz="18" w:space="0" w:color="6CE26C"/>
        </w:pBdr>
        <w:shd w:val="clear" w:color="auto" w:fill="F8F8F8"/>
        <w:spacing w:before="100" w:beforeAutospacing="1" w:after="100" w:afterAutospacing="1" w:line="270" w:lineRule="atLeast"/>
        <w:jc w:val="left"/>
        <w:rPr>
          <w:rFonts w:ascii="Consolas" w:hAnsi="Consolas" w:cs="宋体"/>
          <w:color w:val="5C5C5C"/>
          <w:kern w:val="0"/>
          <w:szCs w:val="21"/>
        </w:rPr>
      </w:pPr>
      <w:r w:rsidRPr="00C103C2">
        <w:rPr>
          <w:rFonts w:ascii="Consolas" w:hAnsi="Consolas" w:cs="宋体"/>
          <w:color w:val="5C5C5C"/>
          <w:kern w:val="0"/>
          <w:szCs w:val="21"/>
        </w:rPr>
        <w:t>data = pd.read_excel(</w:t>
      </w:r>
      <w:r w:rsidRPr="00C103C2">
        <w:rPr>
          <w:rFonts w:ascii="Consolas" w:hAnsi="Consolas" w:cs="宋体"/>
          <w:color w:val="50A14F"/>
          <w:kern w:val="0"/>
          <w:szCs w:val="21"/>
        </w:rPr>
        <w:t>'./data/que2/daily_data_new/data_1.xls'</w:t>
      </w:r>
      <w:r w:rsidRPr="00C103C2">
        <w:rPr>
          <w:rFonts w:ascii="Consolas" w:hAnsi="Consolas" w:cs="宋体"/>
          <w:color w:val="5C5C5C"/>
          <w:kern w:val="0"/>
          <w:szCs w:val="21"/>
        </w:rPr>
        <w:t>, usecols=range(</w:t>
      </w:r>
      <w:r w:rsidRPr="00C103C2">
        <w:rPr>
          <w:rFonts w:ascii="Consolas" w:hAnsi="Consolas" w:cs="宋体"/>
          <w:color w:val="986801"/>
          <w:kern w:val="0"/>
          <w:szCs w:val="21"/>
        </w:rPr>
        <w:t>8</w:t>
      </w:r>
      <w:r w:rsidRPr="00C103C2">
        <w:rPr>
          <w:rFonts w:ascii="Consolas" w:hAnsi="Consolas" w:cs="宋体"/>
          <w:color w:val="5C5C5C"/>
          <w:kern w:val="0"/>
          <w:szCs w:val="21"/>
        </w:rPr>
        <w:t>))</w:t>
      </w:r>
    </w:p>
    <w:p w14:paraId="3FD97799" w14:textId="77777777" w:rsidR="00C103C2" w:rsidRPr="00C103C2" w:rsidRDefault="00C103C2" w:rsidP="00C103C2">
      <w:pPr>
        <w:widowControl/>
        <w:numPr>
          <w:ilvl w:val="0"/>
          <w:numId w:val="29"/>
        </w:numPr>
        <w:pBdr>
          <w:left w:val="single" w:sz="18" w:space="0" w:color="6CE26C"/>
        </w:pBdr>
        <w:shd w:val="clear" w:color="auto" w:fill="FFFFFF"/>
        <w:spacing w:before="100" w:beforeAutospacing="1" w:after="100" w:afterAutospacing="1" w:line="270" w:lineRule="atLeast"/>
        <w:jc w:val="left"/>
        <w:rPr>
          <w:rFonts w:ascii="Consolas" w:hAnsi="Consolas" w:cs="宋体"/>
          <w:color w:val="5C5C5C"/>
          <w:kern w:val="0"/>
          <w:szCs w:val="21"/>
        </w:rPr>
      </w:pPr>
      <w:r w:rsidRPr="00C103C2">
        <w:rPr>
          <w:rFonts w:ascii="Consolas" w:hAnsi="Consolas" w:cs="宋体"/>
          <w:color w:val="A626A4"/>
          <w:kern w:val="0"/>
          <w:szCs w:val="21"/>
        </w:rPr>
        <w:t>for</w:t>
      </w:r>
      <w:r w:rsidRPr="00C103C2">
        <w:rPr>
          <w:rFonts w:ascii="Consolas" w:hAnsi="Consolas" w:cs="宋体"/>
          <w:color w:val="5C5C5C"/>
          <w:kern w:val="0"/>
          <w:szCs w:val="21"/>
        </w:rPr>
        <w:t> i </w:t>
      </w:r>
      <w:r w:rsidRPr="00C103C2">
        <w:rPr>
          <w:rFonts w:ascii="Consolas" w:hAnsi="Consolas" w:cs="宋体"/>
          <w:color w:val="A626A4"/>
          <w:kern w:val="0"/>
          <w:szCs w:val="21"/>
        </w:rPr>
        <w:t>in</w:t>
      </w:r>
      <w:r w:rsidRPr="00C103C2">
        <w:rPr>
          <w:rFonts w:ascii="Consolas" w:hAnsi="Consolas" w:cs="宋体"/>
          <w:color w:val="5C5C5C"/>
          <w:kern w:val="0"/>
          <w:szCs w:val="21"/>
        </w:rPr>
        <w:t> range(</w:t>
      </w:r>
      <w:r w:rsidRPr="00C103C2">
        <w:rPr>
          <w:rFonts w:ascii="Consolas" w:hAnsi="Consolas" w:cs="宋体"/>
          <w:color w:val="986801"/>
          <w:kern w:val="0"/>
          <w:szCs w:val="21"/>
        </w:rPr>
        <w:t>2</w:t>
      </w:r>
      <w:r w:rsidRPr="00C103C2">
        <w:rPr>
          <w:rFonts w:ascii="Consolas" w:hAnsi="Consolas" w:cs="宋体"/>
          <w:color w:val="5C5C5C"/>
          <w:kern w:val="0"/>
          <w:szCs w:val="21"/>
        </w:rPr>
        <w:t>, </w:t>
      </w:r>
      <w:r w:rsidRPr="00C103C2">
        <w:rPr>
          <w:rFonts w:ascii="Consolas" w:hAnsi="Consolas" w:cs="宋体"/>
          <w:color w:val="986801"/>
          <w:kern w:val="0"/>
          <w:szCs w:val="21"/>
        </w:rPr>
        <w:t>12</w:t>
      </w:r>
      <w:r w:rsidRPr="00C103C2">
        <w:rPr>
          <w:rFonts w:ascii="Consolas" w:hAnsi="Consolas" w:cs="宋体"/>
          <w:color w:val="5C5C5C"/>
          <w:kern w:val="0"/>
          <w:szCs w:val="21"/>
        </w:rPr>
        <w:t>):</w:t>
      </w:r>
    </w:p>
    <w:p w14:paraId="14CE0951" w14:textId="77777777" w:rsidR="00C103C2" w:rsidRPr="00C103C2" w:rsidRDefault="00C103C2" w:rsidP="00C103C2">
      <w:pPr>
        <w:widowControl/>
        <w:numPr>
          <w:ilvl w:val="0"/>
          <w:numId w:val="29"/>
        </w:numPr>
        <w:pBdr>
          <w:left w:val="single" w:sz="18" w:space="0" w:color="6CE26C"/>
        </w:pBdr>
        <w:shd w:val="clear" w:color="auto" w:fill="F8F8F8"/>
        <w:spacing w:before="100" w:beforeAutospacing="1" w:after="100" w:afterAutospacing="1" w:line="270" w:lineRule="atLeast"/>
        <w:jc w:val="left"/>
        <w:rPr>
          <w:rFonts w:ascii="Consolas" w:hAnsi="Consolas" w:cs="宋体"/>
          <w:color w:val="5C5C5C"/>
          <w:kern w:val="0"/>
          <w:szCs w:val="21"/>
        </w:rPr>
      </w:pPr>
      <w:r w:rsidRPr="00C103C2">
        <w:rPr>
          <w:rFonts w:ascii="Consolas" w:hAnsi="Consolas" w:cs="宋体"/>
          <w:color w:val="5C5C5C"/>
          <w:kern w:val="0"/>
          <w:szCs w:val="21"/>
        </w:rPr>
        <w:t>    data_read = pd.read_excel(</w:t>
      </w:r>
      <w:r w:rsidRPr="00C103C2">
        <w:rPr>
          <w:rFonts w:ascii="Consolas" w:hAnsi="Consolas" w:cs="宋体"/>
          <w:color w:val="50A14F"/>
          <w:kern w:val="0"/>
          <w:szCs w:val="21"/>
        </w:rPr>
        <w:t>'./data/que2/daily_data_new/data_'</w:t>
      </w:r>
      <w:r w:rsidRPr="00C103C2">
        <w:rPr>
          <w:rFonts w:ascii="Consolas" w:hAnsi="Consolas" w:cs="宋体"/>
          <w:color w:val="5C5C5C"/>
          <w:kern w:val="0"/>
          <w:szCs w:val="21"/>
        </w:rPr>
        <w:t> + str(i) + </w:t>
      </w:r>
      <w:r w:rsidRPr="00C103C2">
        <w:rPr>
          <w:rFonts w:ascii="Consolas" w:hAnsi="Consolas" w:cs="宋体"/>
          <w:color w:val="50A14F"/>
          <w:kern w:val="0"/>
          <w:szCs w:val="21"/>
        </w:rPr>
        <w:t>'.xls'</w:t>
      </w:r>
      <w:r w:rsidRPr="00C103C2">
        <w:rPr>
          <w:rFonts w:ascii="Consolas" w:hAnsi="Consolas" w:cs="宋体"/>
          <w:color w:val="5C5C5C"/>
          <w:kern w:val="0"/>
          <w:szCs w:val="21"/>
        </w:rPr>
        <w:t>, usecols=[</w:t>
      </w:r>
      <w:r w:rsidRPr="00C103C2">
        <w:rPr>
          <w:rFonts w:ascii="Consolas" w:hAnsi="Consolas" w:cs="宋体"/>
          <w:color w:val="986801"/>
          <w:kern w:val="0"/>
          <w:szCs w:val="21"/>
        </w:rPr>
        <w:t>0</w:t>
      </w:r>
      <w:r w:rsidRPr="00C103C2">
        <w:rPr>
          <w:rFonts w:ascii="Consolas" w:hAnsi="Consolas" w:cs="宋体"/>
          <w:color w:val="5C5C5C"/>
          <w:kern w:val="0"/>
          <w:szCs w:val="21"/>
        </w:rPr>
        <w:t>,</w:t>
      </w:r>
      <w:r w:rsidRPr="00C103C2">
        <w:rPr>
          <w:rFonts w:ascii="Consolas" w:hAnsi="Consolas" w:cs="宋体"/>
          <w:color w:val="986801"/>
          <w:kern w:val="0"/>
          <w:szCs w:val="21"/>
        </w:rPr>
        <w:t>1</w:t>
      </w:r>
      <w:r w:rsidRPr="00C103C2">
        <w:rPr>
          <w:rFonts w:ascii="Consolas" w:hAnsi="Consolas" w:cs="宋体"/>
          <w:color w:val="5C5C5C"/>
          <w:kern w:val="0"/>
          <w:szCs w:val="21"/>
        </w:rPr>
        <w:t>,</w:t>
      </w:r>
      <w:r w:rsidRPr="00C103C2">
        <w:rPr>
          <w:rFonts w:ascii="Consolas" w:hAnsi="Consolas" w:cs="宋体"/>
          <w:color w:val="986801"/>
          <w:kern w:val="0"/>
          <w:szCs w:val="21"/>
        </w:rPr>
        <w:t>2</w:t>
      </w:r>
      <w:r w:rsidRPr="00C103C2">
        <w:rPr>
          <w:rFonts w:ascii="Consolas" w:hAnsi="Consolas" w:cs="宋体"/>
          <w:color w:val="5C5C5C"/>
          <w:kern w:val="0"/>
          <w:szCs w:val="21"/>
        </w:rPr>
        <w:t>,</w:t>
      </w:r>
      <w:r w:rsidRPr="00C103C2">
        <w:rPr>
          <w:rFonts w:ascii="Consolas" w:hAnsi="Consolas" w:cs="宋体"/>
          <w:color w:val="986801"/>
          <w:kern w:val="0"/>
          <w:szCs w:val="21"/>
        </w:rPr>
        <w:t>3</w:t>
      </w:r>
      <w:r w:rsidRPr="00C103C2">
        <w:rPr>
          <w:rFonts w:ascii="Consolas" w:hAnsi="Consolas" w:cs="宋体"/>
          <w:color w:val="5C5C5C"/>
          <w:kern w:val="0"/>
          <w:szCs w:val="21"/>
        </w:rPr>
        <w:t>,</w:t>
      </w:r>
      <w:r w:rsidRPr="00C103C2">
        <w:rPr>
          <w:rFonts w:ascii="Consolas" w:hAnsi="Consolas" w:cs="宋体"/>
          <w:color w:val="986801"/>
          <w:kern w:val="0"/>
          <w:szCs w:val="21"/>
        </w:rPr>
        <w:t>4</w:t>
      </w:r>
      <w:r w:rsidRPr="00C103C2">
        <w:rPr>
          <w:rFonts w:ascii="Consolas" w:hAnsi="Consolas" w:cs="宋体"/>
          <w:color w:val="5C5C5C"/>
          <w:kern w:val="0"/>
          <w:szCs w:val="21"/>
        </w:rPr>
        <w:t>,</w:t>
      </w:r>
      <w:r w:rsidRPr="00C103C2">
        <w:rPr>
          <w:rFonts w:ascii="Consolas" w:hAnsi="Consolas" w:cs="宋体"/>
          <w:color w:val="986801"/>
          <w:kern w:val="0"/>
          <w:szCs w:val="21"/>
        </w:rPr>
        <w:t>5</w:t>
      </w:r>
      <w:r w:rsidRPr="00C103C2">
        <w:rPr>
          <w:rFonts w:ascii="Consolas" w:hAnsi="Consolas" w:cs="宋体"/>
          <w:color w:val="5C5C5C"/>
          <w:kern w:val="0"/>
          <w:szCs w:val="21"/>
        </w:rPr>
        <w:t>,</w:t>
      </w:r>
      <w:r w:rsidRPr="00C103C2">
        <w:rPr>
          <w:rFonts w:ascii="Consolas" w:hAnsi="Consolas" w:cs="宋体"/>
          <w:color w:val="986801"/>
          <w:kern w:val="0"/>
          <w:szCs w:val="21"/>
        </w:rPr>
        <w:t>6</w:t>
      </w:r>
      <w:r w:rsidRPr="00C103C2">
        <w:rPr>
          <w:rFonts w:ascii="Consolas" w:hAnsi="Consolas" w:cs="宋体"/>
          <w:color w:val="5C5C5C"/>
          <w:kern w:val="0"/>
          <w:szCs w:val="21"/>
        </w:rPr>
        <w:t>,</w:t>
      </w:r>
      <w:r w:rsidRPr="00C103C2">
        <w:rPr>
          <w:rFonts w:ascii="Consolas" w:hAnsi="Consolas" w:cs="宋体"/>
          <w:color w:val="986801"/>
          <w:kern w:val="0"/>
          <w:szCs w:val="21"/>
        </w:rPr>
        <w:t>7</w:t>
      </w:r>
      <w:r w:rsidRPr="00C103C2">
        <w:rPr>
          <w:rFonts w:ascii="Consolas" w:hAnsi="Consolas" w:cs="宋体"/>
          <w:color w:val="5C5C5C"/>
          <w:kern w:val="0"/>
          <w:szCs w:val="21"/>
        </w:rPr>
        <w:t>])</w:t>
      </w:r>
    </w:p>
    <w:p w14:paraId="3F482F02" w14:textId="77777777" w:rsidR="00C103C2" w:rsidRPr="00C103C2" w:rsidRDefault="00C103C2" w:rsidP="00C103C2">
      <w:pPr>
        <w:widowControl/>
        <w:numPr>
          <w:ilvl w:val="0"/>
          <w:numId w:val="29"/>
        </w:numPr>
        <w:pBdr>
          <w:left w:val="single" w:sz="18" w:space="0" w:color="6CE26C"/>
        </w:pBdr>
        <w:shd w:val="clear" w:color="auto" w:fill="FFFFFF"/>
        <w:spacing w:before="100" w:beforeAutospacing="1" w:after="100" w:afterAutospacing="1" w:line="270" w:lineRule="atLeast"/>
        <w:jc w:val="left"/>
        <w:rPr>
          <w:rFonts w:ascii="Consolas" w:hAnsi="Consolas" w:cs="宋体"/>
          <w:color w:val="5C5C5C"/>
          <w:kern w:val="0"/>
          <w:szCs w:val="21"/>
        </w:rPr>
      </w:pPr>
      <w:r w:rsidRPr="00C103C2">
        <w:rPr>
          <w:rFonts w:ascii="Consolas" w:hAnsi="Consolas" w:cs="宋体"/>
          <w:color w:val="5C5C5C"/>
          <w:kern w:val="0"/>
          <w:szCs w:val="21"/>
        </w:rPr>
        <w:t>    data = data.append(data_read, ignore_index=True)</w:t>
      </w:r>
    </w:p>
    <w:p w14:paraId="4F403D9C" w14:textId="77777777" w:rsidR="00C103C2" w:rsidRPr="00C103C2" w:rsidRDefault="00C103C2" w:rsidP="00C103C2">
      <w:pPr>
        <w:widowControl/>
        <w:numPr>
          <w:ilvl w:val="0"/>
          <w:numId w:val="29"/>
        </w:numPr>
        <w:pBdr>
          <w:left w:val="single" w:sz="18" w:space="0" w:color="6CE26C"/>
        </w:pBdr>
        <w:shd w:val="clear" w:color="auto" w:fill="F8F8F8"/>
        <w:spacing w:before="100" w:beforeAutospacing="1" w:after="100" w:afterAutospacing="1" w:line="270" w:lineRule="atLeast"/>
        <w:jc w:val="left"/>
        <w:rPr>
          <w:rFonts w:ascii="Consolas" w:hAnsi="Consolas" w:cs="宋体"/>
          <w:color w:val="5C5C5C"/>
          <w:kern w:val="0"/>
          <w:szCs w:val="21"/>
        </w:rPr>
      </w:pPr>
      <w:r w:rsidRPr="00C103C2">
        <w:rPr>
          <w:rFonts w:ascii="Consolas" w:hAnsi="Consolas" w:cs="宋体"/>
          <w:color w:val="5C5C5C"/>
          <w:kern w:val="0"/>
          <w:szCs w:val="21"/>
        </w:rPr>
        <w:t>    del data_read</w:t>
      </w:r>
    </w:p>
    <w:p w14:paraId="6E887A5D" w14:textId="77777777" w:rsidR="00C103C2" w:rsidRPr="00C103C2" w:rsidRDefault="00C103C2" w:rsidP="00C103C2">
      <w:pPr>
        <w:widowControl/>
        <w:numPr>
          <w:ilvl w:val="0"/>
          <w:numId w:val="29"/>
        </w:numPr>
        <w:pBdr>
          <w:left w:val="single" w:sz="18" w:space="0" w:color="6CE26C"/>
        </w:pBdr>
        <w:shd w:val="clear" w:color="auto" w:fill="FFFFFF"/>
        <w:spacing w:before="100" w:beforeAutospacing="1" w:after="100" w:afterAutospacing="1" w:line="270" w:lineRule="atLeast"/>
        <w:jc w:val="left"/>
        <w:rPr>
          <w:rFonts w:ascii="Consolas" w:hAnsi="Consolas" w:cs="宋体"/>
          <w:color w:val="5C5C5C"/>
          <w:kern w:val="0"/>
          <w:szCs w:val="21"/>
        </w:rPr>
      </w:pPr>
      <w:r w:rsidRPr="00C103C2">
        <w:rPr>
          <w:rFonts w:ascii="Consolas" w:hAnsi="Consolas" w:cs="宋体"/>
          <w:color w:val="5C5C5C"/>
          <w:kern w:val="0"/>
          <w:szCs w:val="21"/>
        </w:rPr>
        <w:t>data.columns = [</w:t>
      </w:r>
      <w:r w:rsidRPr="00C103C2">
        <w:rPr>
          <w:rFonts w:ascii="Consolas" w:hAnsi="Consolas" w:cs="宋体"/>
          <w:color w:val="50A14F"/>
          <w:kern w:val="0"/>
          <w:szCs w:val="21"/>
        </w:rPr>
        <w:t>'stk'</w:t>
      </w:r>
      <w:r w:rsidRPr="00C103C2">
        <w:rPr>
          <w:rFonts w:ascii="Consolas" w:hAnsi="Consolas" w:cs="宋体"/>
          <w:color w:val="5C5C5C"/>
          <w:kern w:val="0"/>
          <w:szCs w:val="21"/>
        </w:rPr>
        <w:t>, </w:t>
      </w:r>
      <w:r w:rsidRPr="00C103C2">
        <w:rPr>
          <w:rFonts w:ascii="Consolas" w:hAnsi="Consolas" w:cs="宋体"/>
          <w:color w:val="50A14F"/>
          <w:kern w:val="0"/>
          <w:szCs w:val="21"/>
        </w:rPr>
        <w:t>'date'</w:t>
      </w:r>
      <w:r w:rsidRPr="00C103C2">
        <w:rPr>
          <w:rFonts w:ascii="Consolas" w:hAnsi="Consolas" w:cs="宋体"/>
          <w:color w:val="5C5C5C"/>
          <w:kern w:val="0"/>
          <w:szCs w:val="21"/>
        </w:rPr>
        <w:t>, </w:t>
      </w:r>
      <w:r w:rsidRPr="00C103C2">
        <w:rPr>
          <w:rFonts w:ascii="Consolas" w:hAnsi="Consolas" w:cs="宋体"/>
          <w:color w:val="50A14F"/>
          <w:kern w:val="0"/>
          <w:szCs w:val="21"/>
        </w:rPr>
        <w:t>'close'</w:t>
      </w:r>
      <w:r w:rsidRPr="00C103C2">
        <w:rPr>
          <w:rFonts w:ascii="Consolas" w:hAnsi="Consolas" w:cs="宋体"/>
          <w:color w:val="5C5C5C"/>
          <w:kern w:val="0"/>
          <w:szCs w:val="21"/>
        </w:rPr>
        <w:t>, </w:t>
      </w:r>
      <w:r w:rsidRPr="00C103C2">
        <w:rPr>
          <w:rFonts w:ascii="Consolas" w:hAnsi="Consolas" w:cs="宋体"/>
          <w:color w:val="50A14F"/>
          <w:kern w:val="0"/>
          <w:szCs w:val="21"/>
        </w:rPr>
        <w:t>'fshare'</w:t>
      </w:r>
      <w:r w:rsidRPr="00C103C2">
        <w:rPr>
          <w:rFonts w:ascii="Consolas" w:hAnsi="Consolas" w:cs="宋体"/>
          <w:color w:val="5C5C5C"/>
          <w:kern w:val="0"/>
          <w:szCs w:val="21"/>
        </w:rPr>
        <w:t>, </w:t>
      </w:r>
      <w:r w:rsidRPr="00C103C2">
        <w:rPr>
          <w:rFonts w:ascii="Consolas" w:hAnsi="Consolas" w:cs="宋体"/>
          <w:color w:val="50A14F"/>
          <w:kern w:val="0"/>
          <w:szCs w:val="21"/>
        </w:rPr>
        <w:t>'tshare'</w:t>
      </w:r>
      <w:r w:rsidRPr="00C103C2">
        <w:rPr>
          <w:rFonts w:ascii="Consolas" w:hAnsi="Consolas" w:cs="宋体"/>
          <w:color w:val="5C5C5C"/>
          <w:kern w:val="0"/>
          <w:szCs w:val="21"/>
        </w:rPr>
        <w:t>, </w:t>
      </w:r>
      <w:r w:rsidRPr="00C103C2">
        <w:rPr>
          <w:rFonts w:ascii="Consolas" w:hAnsi="Consolas" w:cs="宋体"/>
          <w:color w:val="50A14F"/>
          <w:kern w:val="0"/>
          <w:szCs w:val="21"/>
        </w:rPr>
        <w:t>'monret'</w:t>
      </w:r>
      <w:r w:rsidRPr="00C103C2">
        <w:rPr>
          <w:rFonts w:ascii="Consolas" w:hAnsi="Consolas" w:cs="宋体"/>
          <w:color w:val="5C5C5C"/>
          <w:kern w:val="0"/>
          <w:szCs w:val="21"/>
        </w:rPr>
        <w:t>, </w:t>
      </w:r>
      <w:r w:rsidRPr="00C103C2">
        <w:rPr>
          <w:rFonts w:ascii="Consolas" w:hAnsi="Consolas" w:cs="宋体"/>
          <w:color w:val="50A14F"/>
          <w:kern w:val="0"/>
          <w:szCs w:val="21"/>
        </w:rPr>
        <w:t>'monrf'</w:t>
      </w:r>
      <w:r w:rsidRPr="00C103C2">
        <w:rPr>
          <w:rFonts w:ascii="Consolas" w:hAnsi="Consolas" w:cs="宋体"/>
          <w:color w:val="5C5C5C"/>
          <w:kern w:val="0"/>
          <w:szCs w:val="21"/>
        </w:rPr>
        <w:t>, </w:t>
      </w:r>
      <w:r w:rsidRPr="00C103C2">
        <w:rPr>
          <w:rFonts w:ascii="Consolas" w:hAnsi="Consolas" w:cs="宋体"/>
          <w:color w:val="50A14F"/>
          <w:kern w:val="0"/>
          <w:szCs w:val="21"/>
        </w:rPr>
        <w:t>'pe'</w:t>
      </w:r>
      <w:r w:rsidRPr="00C103C2">
        <w:rPr>
          <w:rFonts w:ascii="Consolas" w:hAnsi="Consolas" w:cs="宋体"/>
          <w:color w:val="5C5C5C"/>
          <w:kern w:val="0"/>
          <w:szCs w:val="21"/>
        </w:rPr>
        <w:t>]</w:t>
      </w:r>
    </w:p>
    <w:p w14:paraId="04CB22D2" w14:textId="77777777" w:rsidR="00C103C2" w:rsidRPr="00C103C2" w:rsidRDefault="00C103C2" w:rsidP="00C103C2">
      <w:pPr>
        <w:widowControl/>
        <w:numPr>
          <w:ilvl w:val="0"/>
          <w:numId w:val="29"/>
        </w:numPr>
        <w:pBdr>
          <w:left w:val="single" w:sz="18" w:space="0" w:color="6CE26C"/>
        </w:pBdr>
        <w:shd w:val="clear" w:color="auto" w:fill="F8F8F8"/>
        <w:spacing w:before="100" w:beforeAutospacing="1" w:after="100" w:afterAutospacing="1" w:line="270" w:lineRule="atLeast"/>
        <w:jc w:val="left"/>
        <w:rPr>
          <w:rFonts w:ascii="Consolas" w:hAnsi="Consolas" w:cs="宋体"/>
          <w:color w:val="5C5C5C"/>
          <w:kern w:val="0"/>
          <w:szCs w:val="21"/>
        </w:rPr>
      </w:pPr>
      <w:r w:rsidRPr="00C103C2">
        <w:rPr>
          <w:rFonts w:ascii="Consolas" w:hAnsi="Consolas" w:cs="宋体"/>
          <w:color w:val="5C5C5C"/>
          <w:kern w:val="0"/>
          <w:szCs w:val="21"/>
        </w:rPr>
        <w:t>data.dropna(inplace = True)</w:t>
      </w:r>
    </w:p>
    <w:p w14:paraId="00038E76" w14:textId="77777777" w:rsidR="00C103C2" w:rsidRPr="00C103C2" w:rsidRDefault="00C103C2" w:rsidP="00C103C2">
      <w:pPr>
        <w:widowControl/>
        <w:numPr>
          <w:ilvl w:val="0"/>
          <w:numId w:val="29"/>
        </w:numPr>
        <w:pBdr>
          <w:left w:val="single" w:sz="18" w:space="0" w:color="6CE26C"/>
        </w:pBdr>
        <w:shd w:val="clear" w:color="auto" w:fill="FFFFFF"/>
        <w:spacing w:before="100" w:beforeAutospacing="1" w:after="100" w:afterAutospacing="1" w:line="270" w:lineRule="atLeast"/>
        <w:jc w:val="left"/>
        <w:rPr>
          <w:rFonts w:ascii="Consolas" w:hAnsi="Consolas" w:cs="宋体"/>
          <w:color w:val="5C5C5C"/>
          <w:kern w:val="0"/>
          <w:szCs w:val="21"/>
        </w:rPr>
      </w:pPr>
      <w:r w:rsidRPr="00C103C2">
        <w:rPr>
          <w:rFonts w:ascii="Consolas" w:hAnsi="Consolas" w:cs="宋体"/>
          <w:color w:val="5C5C5C"/>
          <w:kern w:val="0"/>
          <w:szCs w:val="21"/>
        </w:rPr>
        <w:t>data[</w:t>
      </w:r>
      <w:r w:rsidRPr="00C103C2">
        <w:rPr>
          <w:rFonts w:ascii="Consolas" w:hAnsi="Consolas" w:cs="宋体"/>
          <w:color w:val="50A14F"/>
          <w:kern w:val="0"/>
          <w:szCs w:val="21"/>
        </w:rPr>
        <w:t>'date'</w:t>
      </w:r>
      <w:r w:rsidRPr="00C103C2">
        <w:rPr>
          <w:rFonts w:ascii="Consolas" w:hAnsi="Consolas" w:cs="宋体"/>
          <w:color w:val="5C5C5C"/>
          <w:kern w:val="0"/>
          <w:szCs w:val="21"/>
        </w:rPr>
        <w:t>] = pd.to_datetime(data[</w:t>
      </w:r>
      <w:r w:rsidRPr="00C103C2">
        <w:rPr>
          <w:rFonts w:ascii="Consolas" w:hAnsi="Consolas" w:cs="宋体"/>
          <w:color w:val="50A14F"/>
          <w:kern w:val="0"/>
          <w:szCs w:val="21"/>
        </w:rPr>
        <w:t>'date'</w:t>
      </w:r>
      <w:r w:rsidRPr="00C103C2">
        <w:rPr>
          <w:rFonts w:ascii="Consolas" w:hAnsi="Consolas" w:cs="宋体"/>
          <w:color w:val="5C5C5C"/>
          <w:kern w:val="0"/>
          <w:szCs w:val="21"/>
        </w:rPr>
        <w:t>])</w:t>
      </w:r>
    </w:p>
    <w:p w14:paraId="237CF2E0" w14:textId="77777777" w:rsidR="00C103C2" w:rsidRPr="00C103C2" w:rsidRDefault="00C103C2" w:rsidP="00C103C2">
      <w:pPr>
        <w:widowControl/>
        <w:numPr>
          <w:ilvl w:val="0"/>
          <w:numId w:val="29"/>
        </w:numPr>
        <w:pBdr>
          <w:left w:val="single" w:sz="18" w:space="0" w:color="6CE26C"/>
        </w:pBdr>
        <w:shd w:val="clear" w:color="auto" w:fill="F8F8F8"/>
        <w:spacing w:before="100" w:beforeAutospacing="1" w:after="100" w:afterAutospacing="1" w:line="270" w:lineRule="atLeast"/>
        <w:jc w:val="left"/>
        <w:rPr>
          <w:rFonts w:ascii="Consolas" w:hAnsi="Consolas" w:cs="宋体"/>
          <w:color w:val="5C5C5C"/>
          <w:kern w:val="0"/>
          <w:szCs w:val="21"/>
        </w:rPr>
      </w:pPr>
      <w:r w:rsidRPr="00C103C2">
        <w:rPr>
          <w:rFonts w:ascii="Consolas" w:hAnsi="Consolas" w:cs="宋体"/>
          <w:color w:val="5C5C5C"/>
          <w:kern w:val="0"/>
          <w:szCs w:val="21"/>
        </w:rPr>
        <w:t>data[</w:t>
      </w:r>
      <w:r w:rsidRPr="00C103C2">
        <w:rPr>
          <w:rFonts w:ascii="Consolas" w:hAnsi="Consolas" w:cs="宋体"/>
          <w:color w:val="50A14F"/>
          <w:kern w:val="0"/>
          <w:szCs w:val="21"/>
        </w:rPr>
        <w:t>'yearmonth'</w:t>
      </w:r>
      <w:r w:rsidRPr="00C103C2">
        <w:rPr>
          <w:rFonts w:ascii="Consolas" w:hAnsi="Consolas" w:cs="宋体"/>
          <w:color w:val="5C5C5C"/>
          <w:kern w:val="0"/>
          <w:szCs w:val="21"/>
        </w:rPr>
        <w:t>] = data[</w:t>
      </w:r>
      <w:r w:rsidRPr="00C103C2">
        <w:rPr>
          <w:rFonts w:ascii="Consolas" w:hAnsi="Consolas" w:cs="宋体"/>
          <w:color w:val="50A14F"/>
          <w:kern w:val="0"/>
          <w:szCs w:val="21"/>
        </w:rPr>
        <w:t>'date'</w:t>
      </w:r>
      <w:r w:rsidRPr="00C103C2">
        <w:rPr>
          <w:rFonts w:ascii="Consolas" w:hAnsi="Consolas" w:cs="宋体"/>
          <w:color w:val="5C5C5C"/>
          <w:kern w:val="0"/>
          <w:szCs w:val="21"/>
        </w:rPr>
        <w:t>].dt.strftime(</w:t>
      </w:r>
      <w:r w:rsidRPr="00C103C2">
        <w:rPr>
          <w:rFonts w:ascii="Consolas" w:hAnsi="Consolas" w:cs="宋体"/>
          <w:color w:val="50A14F"/>
          <w:kern w:val="0"/>
          <w:szCs w:val="21"/>
        </w:rPr>
        <w:t>'%Y%m'</w:t>
      </w:r>
      <w:r w:rsidRPr="00C103C2">
        <w:rPr>
          <w:rFonts w:ascii="Consolas" w:hAnsi="Consolas" w:cs="宋体"/>
          <w:color w:val="5C5C5C"/>
          <w:kern w:val="0"/>
          <w:szCs w:val="21"/>
        </w:rPr>
        <w:t>).astype(int)</w:t>
      </w:r>
    </w:p>
    <w:p w14:paraId="0B7E4316" w14:textId="77777777" w:rsidR="00C103C2" w:rsidRPr="00C103C2" w:rsidRDefault="00C103C2" w:rsidP="00C103C2">
      <w:pPr>
        <w:widowControl/>
        <w:numPr>
          <w:ilvl w:val="0"/>
          <w:numId w:val="29"/>
        </w:numPr>
        <w:pBdr>
          <w:left w:val="single" w:sz="18" w:space="0" w:color="6CE26C"/>
        </w:pBdr>
        <w:shd w:val="clear" w:color="auto" w:fill="FFFFFF"/>
        <w:spacing w:before="100" w:beforeAutospacing="1" w:after="100" w:afterAutospacing="1" w:line="270" w:lineRule="atLeast"/>
        <w:jc w:val="left"/>
        <w:rPr>
          <w:rFonts w:ascii="Consolas" w:hAnsi="Consolas" w:cs="宋体"/>
          <w:color w:val="5C5C5C"/>
          <w:kern w:val="0"/>
          <w:szCs w:val="21"/>
        </w:rPr>
      </w:pPr>
      <w:r w:rsidRPr="00C103C2">
        <w:rPr>
          <w:rFonts w:ascii="Consolas" w:hAnsi="Consolas" w:cs="宋体"/>
          <w:color w:val="5C5C5C"/>
          <w:kern w:val="0"/>
          <w:szCs w:val="21"/>
        </w:rPr>
        <w:t>data[</w:t>
      </w:r>
      <w:r w:rsidRPr="00C103C2">
        <w:rPr>
          <w:rFonts w:ascii="Consolas" w:hAnsi="Consolas" w:cs="宋体"/>
          <w:color w:val="50A14F"/>
          <w:kern w:val="0"/>
          <w:szCs w:val="21"/>
        </w:rPr>
        <w:t>'stksize'</w:t>
      </w:r>
      <w:r w:rsidRPr="00C103C2">
        <w:rPr>
          <w:rFonts w:ascii="Consolas" w:hAnsi="Consolas" w:cs="宋体"/>
          <w:color w:val="5C5C5C"/>
          <w:kern w:val="0"/>
          <w:szCs w:val="21"/>
        </w:rPr>
        <w:t>] = data[</w:t>
      </w:r>
      <w:r w:rsidRPr="00C103C2">
        <w:rPr>
          <w:rFonts w:ascii="Consolas" w:hAnsi="Consolas" w:cs="宋体"/>
          <w:color w:val="50A14F"/>
          <w:kern w:val="0"/>
          <w:szCs w:val="21"/>
        </w:rPr>
        <w:t>'close'</w:t>
      </w:r>
      <w:r w:rsidRPr="00C103C2">
        <w:rPr>
          <w:rFonts w:ascii="Consolas" w:hAnsi="Consolas" w:cs="宋体"/>
          <w:color w:val="5C5C5C"/>
          <w:kern w:val="0"/>
          <w:szCs w:val="21"/>
        </w:rPr>
        <w:t>]*data[</w:t>
      </w:r>
      <w:r w:rsidRPr="00C103C2">
        <w:rPr>
          <w:rFonts w:ascii="Consolas" w:hAnsi="Consolas" w:cs="宋体"/>
          <w:color w:val="50A14F"/>
          <w:kern w:val="0"/>
          <w:szCs w:val="21"/>
        </w:rPr>
        <w:t>'fshare'</w:t>
      </w:r>
      <w:r w:rsidRPr="00C103C2">
        <w:rPr>
          <w:rFonts w:ascii="Consolas" w:hAnsi="Consolas" w:cs="宋体"/>
          <w:color w:val="5C5C5C"/>
          <w:kern w:val="0"/>
          <w:szCs w:val="21"/>
        </w:rPr>
        <w:t>]</w:t>
      </w:r>
    </w:p>
    <w:p w14:paraId="05E05DC7" w14:textId="77777777" w:rsidR="00C103C2" w:rsidRPr="00C103C2" w:rsidRDefault="00C103C2" w:rsidP="00C103C2">
      <w:pPr>
        <w:widowControl/>
        <w:numPr>
          <w:ilvl w:val="0"/>
          <w:numId w:val="29"/>
        </w:numPr>
        <w:pBdr>
          <w:left w:val="single" w:sz="18" w:space="0" w:color="6CE26C"/>
        </w:pBdr>
        <w:shd w:val="clear" w:color="auto" w:fill="F8F8F8"/>
        <w:spacing w:before="100" w:beforeAutospacing="1" w:after="100" w:afterAutospacing="1" w:line="270" w:lineRule="atLeast"/>
        <w:jc w:val="left"/>
        <w:rPr>
          <w:rFonts w:ascii="Consolas" w:hAnsi="Consolas" w:cs="宋体"/>
          <w:color w:val="5C5C5C"/>
          <w:kern w:val="0"/>
          <w:szCs w:val="21"/>
        </w:rPr>
      </w:pPr>
      <w:r w:rsidRPr="00C103C2">
        <w:rPr>
          <w:rFonts w:ascii="Consolas" w:hAnsi="Consolas" w:cs="宋体"/>
          <w:color w:val="5C5C5C"/>
          <w:kern w:val="0"/>
          <w:szCs w:val="21"/>
        </w:rPr>
        <w:t>data[</w:t>
      </w:r>
      <w:r w:rsidRPr="00C103C2">
        <w:rPr>
          <w:rFonts w:ascii="Consolas" w:hAnsi="Consolas" w:cs="宋体"/>
          <w:color w:val="50A14F"/>
          <w:kern w:val="0"/>
          <w:szCs w:val="21"/>
        </w:rPr>
        <w:t>'stkep'</w:t>
      </w:r>
      <w:r w:rsidRPr="00C103C2">
        <w:rPr>
          <w:rFonts w:ascii="Consolas" w:hAnsi="Consolas" w:cs="宋体"/>
          <w:color w:val="5C5C5C"/>
          <w:kern w:val="0"/>
          <w:szCs w:val="21"/>
        </w:rPr>
        <w:t>] = </w:t>
      </w:r>
      <w:r w:rsidRPr="00C103C2">
        <w:rPr>
          <w:rFonts w:ascii="Consolas" w:hAnsi="Consolas" w:cs="宋体"/>
          <w:color w:val="986801"/>
          <w:kern w:val="0"/>
          <w:szCs w:val="21"/>
        </w:rPr>
        <w:t>1</w:t>
      </w:r>
      <w:r w:rsidRPr="00C103C2">
        <w:rPr>
          <w:rFonts w:ascii="Consolas" w:hAnsi="Consolas" w:cs="宋体"/>
          <w:color w:val="5C5C5C"/>
          <w:kern w:val="0"/>
          <w:szCs w:val="21"/>
        </w:rPr>
        <w:t>/data[</w:t>
      </w:r>
      <w:r w:rsidRPr="00C103C2">
        <w:rPr>
          <w:rFonts w:ascii="Consolas" w:hAnsi="Consolas" w:cs="宋体"/>
          <w:color w:val="50A14F"/>
          <w:kern w:val="0"/>
          <w:szCs w:val="21"/>
        </w:rPr>
        <w:t>'pe'</w:t>
      </w:r>
      <w:r w:rsidRPr="00C103C2">
        <w:rPr>
          <w:rFonts w:ascii="Consolas" w:hAnsi="Consolas" w:cs="宋体"/>
          <w:color w:val="5C5C5C"/>
          <w:kern w:val="0"/>
          <w:szCs w:val="21"/>
        </w:rPr>
        <w:t>]</w:t>
      </w:r>
    </w:p>
    <w:p w14:paraId="0B7A4EA9" w14:textId="77777777" w:rsidR="00C103C2" w:rsidRPr="00C103C2" w:rsidRDefault="00C103C2" w:rsidP="00C103C2">
      <w:pPr>
        <w:widowControl/>
        <w:numPr>
          <w:ilvl w:val="0"/>
          <w:numId w:val="29"/>
        </w:numPr>
        <w:pBdr>
          <w:left w:val="single" w:sz="18" w:space="0" w:color="6CE26C"/>
        </w:pBdr>
        <w:shd w:val="clear" w:color="auto" w:fill="FFFFFF"/>
        <w:spacing w:before="100" w:beforeAutospacing="1" w:after="100" w:afterAutospacing="1" w:line="270" w:lineRule="atLeast"/>
        <w:jc w:val="left"/>
        <w:rPr>
          <w:rFonts w:ascii="Consolas" w:hAnsi="Consolas" w:cs="宋体"/>
          <w:color w:val="5C5C5C"/>
          <w:kern w:val="0"/>
          <w:szCs w:val="21"/>
        </w:rPr>
      </w:pPr>
      <w:r w:rsidRPr="00C103C2">
        <w:rPr>
          <w:rFonts w:ascii="Consolas" w:hAnsi="Consolas" w:cs="宋体"/>
          <w:color w:val="5C5C5C"/>
          <w:kern w:val="0"/>
          <w:szCs w:val="21"/>
        </w:rPr>
        <w:t>data[</w:t>
      </w:r>
      <w:r w:rsidRPr="00C103C2">
        <w:rPr>
          <w:rFonts w:ascii="Consolas" w:hAnsi="Consolas" w:cs="宋体"/>
          <w:color w:val="50A14F"/>
          <w:kern w:val="0"/>
          <w:szCs w:val="21"/>
        </w:rPr>
        <w:t>'monexcret'</w:t>
      </w:r>
      <w:r w:rsidRPr="00C103C2">
        <w:rPr>
          <w:rFonts w:ascii="Consolas" w:hAnsi="Consolas" w:cs="宋体"/>
          <w:color w:val="5C5C5C"/>
          <w:kern w:val="0"/>
          <w:szCs w:val="21"/>
        </w:rPr>
        <w:t>] = data[</w:t>
      </w:r>
      <w:r w:rsidRPr="00C103C2">
        <w:rPr>
          <w:rFonts w:ascii="Consolas" w:hAnsi="Consolas" w:cs="宋体"/>
          <w:color w:val="50A14F"/>
          <w:kern w:val="0"/>
          <w:szCs w:val="21"/>
        </w:rPr>
        <w:t>'monret'</w:t>
      </w:r>
      <w:r w:rsidRPr="00C103C2">
        <w:rPr>
          <w:rFonts w:ascii="Consolas" w:hAnsi="Consolas" w:cs="宋体"/>
          <w:color w:val="5C5C5C"/>
          <w:kern w:val="0"/>
          <w:szCs w:val="21"/>
        </w:rPr>
        <w:t>] - data[</w:t>
      </w:r>
      <w:r w:rsidRPr="00C103C2">
        <w:rPr>
          <w:rFonts w:ascii="Consolas" w:hAnsi="Consolas" w:cs="宋体"/>
          <w:color w:val="50A14F"/>
          <w:kern w:val="0"/>
          <w:szCs w:val="21"/>
        </w:rPr>
        <w:t>'monrf'</w:t>
      </w:r>
      <w:r w:rsidRPr="00C103C2">
        <w:rPr>
          <w:rFonts w:ascii="Consolas" w:hAnsi="Consolas" w:cs="宋体"/>
          <w:color w:val="5C5C5C"/>
          <w:kern w:val="0"/>
          <w:szCs w:val="21"/>
        </w:rPr>
        <w:t>]</w:t>
      </w:r>
    </w:p>
    <w:p w14:paraId="6E285D6E" w14:textId="77777777" w:rsidR="00C103C2" w:rsidRPr="00C103C2" w:rsidRDefault="00C103C2" w:rsidP="00C103C2">
      <w:pPr>
        <w:widowControl/>
        <w:numPr>
          <w:ilvl w:val="0"/>
          <w:numId w:val="29"/>
        </w:numPr>
        <w:pBdr>
          <w:left w:val="single" w:sz="18" w:space="0" w:color="6CE26C"/>
        </w:pBdr>
        <w:shd w:val="clear" w:color="auto" w:fill="F8F8F8"/>
        <w:spacing w:before="100" w:beforeAutospacing="1" w:after="100" w:afterAutospacing="1" w:line="270" w:lineRule="atLeast"/>
        <w:jc w:val="left"/>
        <w:rPr>
          <w:rFonts w:ascii="Consolas" w:hAnsi="Consolas" w:cs="宋体"/>
          <w:color w:val="5C5C5C"/>
          <w:kern w:val="0"/>
          <w:szCs w:val="21"/>
        </w:rPr>
      </w:pPr>
      <w:r w:rsidRPr="00C103C2">
        <w:rPr>
          <w:rFonts w:ascii="Consolas" w:hAnsi="Consolas" w:cs="宋体"/>
          <w:color w:val="5C5C5C"/>
          <w:kern w:val="0"/>
          <w:szCs w:val="21"/>
        </w:rPr>
        <w:t>data.dropna(inplace = True, subset=[</w:t>
      </w:r>
      <w:r w:rsidRPr="00C103C2">
        <w:rPr>
          <w:rFonts w:ascii="Consolas" w:hAnsi="Consolas" w:cs="宋体"/>
          <w:color w:val="50A14F"/>
          <w:kern w:val="0"/>
          <w:szCs w:val="21"/>
        </w:rPr>
        <w:t>'stksize'</w:t>
      </w:r>
      <w:r w:rsidRPr="00C103C2">
        <w:rPr>
          <w:rFonts w:ascii="Consolas" w:hAnsi="Consolas" w:cs="宋体"/>
          <w:color w:val="5C5C5C"/>
          <w:kern w:val="0"/>
          <w:szCs w:val="21"/>
        </w:rPr>
        <w:t>, </w:t>
      </w:r>
      <w:r w:rsidRPr="00C103C2">
        <w:rPr>
          <w:rFonts w:ascii="Consolas" w:hAnsi="Consolas" w:cs="宋体"/>
          <w:color w:val="50A14F"/>
          <w:kern w:val="0"/>
          <w:szCs w:val="21"/>
        </w:rPr>
        <w:t>'stkep'</w:t>
      </w:r>
      <w:r w:rsidRPr="00C103C2">
        <w:rPr>
          <w:rFonts w:ascii="Consolas" w:hAnsi="Consolas" w:cs="宋体"/>
          <w:color w:val="5C5C5C"/>
          <w:kern w:val="0"/>
          <w:szCs w:val="21"/>
        </w:rPr>
        <w:t>])</w:t>
      </w:r>
    </w:p>
    <w:p w14:paraId="1D9537B7" w14:textId="77777777" w:rsidR="00C103C2" w:rsidRPr="00C103C2" w:rsidRDefault="00C103C2" w:rsidP="00C103C2">
      <w:pPr>
        <w:widowControl/>
        <w:numPr>
          <w:ilvl w:val="0"/>
          <w:numId w:val="29"/>
        </w:numPr>
        <w:pBdr>
          <w:left w:val="single" w:sz="18" w:space="0" w:color="6CE26C"/>
        </w:pBdr>
        <w:shd w:val="clear" w:color="auto" w:fill="FFFFFF"/>
        <w:spacing w:before="100" w:beforeAutospacing="1" w:after="100" w:afterAutospacing="1" w:line="270" w:lineRule="atLeast"/>
        <w:jc w:val="left"/>
        <w:rPr>
          <w:rFonts w:ascii="Consolas" w:hAnsi="Consolas" w:cs="宋体"/>
          <w:color w:val="5C5C5C"/>
          <w:kern w:val="0"/>
          <w:szCs w:val="21"/>
        </w:rPr>
      </w:pPr>
      <w:r w:rsidRPr="00C103C2">
        <w:rPr>
          <w:rFonts w:ascii="Consolas" w:hAnsi="Consolas" w:cs="宋体"/>
          <w:color w:val="5C5C5C"/>
          <w:kern w:val="0"/>
          <w:szCs w:val="21"/>
        </w:rPr>
        <w:t>uym = np.unique(data[</w:t>
      </w:r>
      <w:r w:rsidRPr="00C103C2">
        <w:rPr>
          <w:rFonts w:ascii="Consolas" w:hAnsi="Consolas" w:cs="宋体"/>
          <w:color w:val="50A14F"/>
          <w:kern w:val="0"/>
          <w:szCs w:val="21"/>
        </w:rPr>
        <w:t>'yearmonth'</w:t>
      </w:r>
      <w:r w:rsidRPr="00C103C2">
        <w:rPr>
          <w:rFonts w:ascii="Consolas" w:hAnsi="Consolas" w:cs="宋体"/>
          <w:color w:val="5C5C5C"/>
          <w:kern w:val="0"/>
          <w:szCs w:val="21"/>
        </w:rPr>
        <w:t>].values)</w:t>
      </w:r>
    </w:p>
    <w:p w14:paraId="0087352F" w14:textId="77777777" w:rsidR="00C103C2" w:rsidRPr="00C103C2" w:rsidRDefault="00C103C2" w:rsidP="00C103C2">
      <w:pPr>
        <w:widowControl/>
        <w:numPr>
          <w:ilvl w:val="0"/>
          <w:numId w:val="29"/>
        </w:numPr>
        <w:pBdr>
          <w:left w:val="single" w:sz="18" w:space="0" w:color="6CE26C"/>
        </w:pBdr>
        <w:shd w:val="clear" w:color="auto" w:fill="F8F8F8"/>
        <w:spacing w:before="100" w:beforeAutospacing="1" w:after="100" w:afterAutospacing="1" w:line="270" w:lineRule="atLeast"/>
        <w:jc w:val="left"/>
        <w:rPr>
          <w:rFonts w:ascii="Consolas" w:hAnsi="Consolas" w:cs="宋体"/>
          <w:color w:val="5C5C5C"/>
          <w:kern w:val="0"/>
          <w:szCs w:val="21"/>
        </w:rPr>
      </w:pPr>
      <w:r w:rsidRPr="00C103C2">
        <w:rPr>
          <w:rFonts w:ascii="Consolas" w:hAnsi="Consolas" w:cs="宋体"/>
          <w:color w:val="5C5C5C"/>
          <w:kern w:val="0"/>
          <w:szCs w:val="21"/>
        </w:rPr>
        <w:t>print(len(uym))</w:t>
      </w:r>
    </w:p>
    <w:p w14:paraId="5E100D69" w14:textId="77777777" w:rsidR="00C103C2" w:rsidRPr="00C103C2" w:rsidRDefault="00C103C2" w:rsidP="00C103C2">
      <w:pPr>
        <w:widowControl/>
        <w:numPr>
          <w:ilvl w:val="0"/>
          <w:numId w:val="29"/>
        </w:numPr>
        <w:pBdr>
          <w:left w:val="single" w:sz="18" w:space="0" w:color="6CE26C"/>
        </w:pBdr>
        <w:shd w:val="clear" w:color="auto" w:fill="FFFFFF"/>
        <w:spacing w:before="100" w:beforeAutospacing="1" w:after="100" w:afterAutospacing="1" w:line="270" w:lineRule="atLeast"/>
        <w:jc w:val="left"/>
        <w:rPr>
          <w:rFonts w:ascii="Consolas" w:hAnsi="Consolas" w:cs="宋体"/>
          <w:color w:val="5C5C5C"/>
          <w:kern w:val="0"/>
          <w:szCs w:val="21"/>
        </w:rPr>
      </w:pPr>
      <w:r w:rsidRPr="00C103C2">
        <w:rPr>
          <w:rFonts w:ascii="Consolas" w:hAnsi="Consolas" w:cs="宋体"/>
          <w:color w:val="A626A4"/>
          <w:kern w:val="0"/>
          <w:szCs w:val="21"/>
        </w:rPr>
        <w:t>class</w:t>
      </w:r>
      <w:r w:rsidRPr="00C103C2">
        <w:rPr>
          <w:rFonts w:ascii="Consolas" w:hAnsi="Consolas" w:cs="宋体"/>
          <w:color w:val="5C5C5C"/>
          <w:kern w:val="0"/>
          <w:szCs w:val="21"/>
        </w:rPr>
        <w:t> </w:t>
      </w:r>
      <w:r w:rsidRPr="00C103C2">
        <w:rPr>
          <w:rFonts w:ascii="Consolas" w:hAnsi="Consolas" w:cs="宋体"/>
          <w:color w:val="C18401"/>
          <w:kern w:val="0"/>
          <w:szCs w:val="21"/>
        </w:rPr>
        <w:t>sort_portfolio</w:t>
      </w:r>
      <w:r w:rsidRPr="00C103C2">
        <w:rPr>
          <w:rFonts w:ascii="Consolas" w:hAnsi="Consolas" w:cs="宋体"/>
          <w:color w:val="5C5C5C"/>
          <w:kern w:val="0"/>
          <w:szCs w:val="21"/>
        </w:rPr>
        <w:t>:</w:t>
      </w:r>
    </w:p>
    <w:p w14:paraId="28DF5DF9" w14:textId="77777777" w:rsidR="00C103C2" w:rsidRPr="00C103C2" w:rsidRDefault="00C103C2" w:rsidP="00C103C2">
      <w:pPr>
        <w:widowControl/>
        <w:numPr>
          <w:ilvl w:val="0"/>
          <w:numId w:val="29"/>
        </w:numPr>
        <w:pBdr>
          <w:left w:val="single" w:sz="18" w:space="0" w:color="6CE26C"/>
        </w:pBdr>
        <w:shd w:val="clear" w:color="auto" w:fill="F8F8F8"/>
        <w:spacing w:before="100" w:beforeAutospacing="1" w:after="100" w:afterAutospacing="1" w:line="270" w:lineRule="atLeast"/>
        <w:jc w:val="left"/>
        <w:rPr>
          <w:rFonts w:ascii="Consolas" w:hAnsi="Consolas" w:cs="宋体"/>
          <w:color w:val="5C5C5C"/>
          <w:kern w:val="0"/>
          <w:szCs w:val="21"/>
        </w:rPr>
      </w:pPr>
      <w:r w:rsidRPr="00C103C2">
        <w:rPr>
          <w:rFonts w:ascii="Consolas" w:hAnsi="Consolas" w:cs="宋体"/>
          <w:color w:val="5C5C5C"/>
          <w:kern w:val="0"/>
          <w:szCs w:val="21"/>
        </w:rPr>
        <w:t>    </w:t>
      </w:r>
      <w:r w:rsidRPr="00C103C2">
        <w:rPr>
          <w:rFonts w:ascii="Consolas" w:hAnsi="Consolas" w:cs="宋体"/>
          <w:color w:val="A626A4"/>
          <w:kern w:val="0"/>
          <w:szCs w:val="21"/>
        </w:rPr>
        <w:t>def</w:t>
      </w:r>
      <w:r w:rsidRPr="00C103C2">
        <w:rPr>
          <w:rFonts w:ascii="Consolas" w:hAnsi="Consolas" w:cs="宋体"/>
          <w:color w:val="5C5C5C"/>
          <w:kern w:val="0"/>
          <w:szCs w:val="21"/>
        </w:rPr>
        <w:t> </w:t>
      </w:r>
      <w:r w:rsidRPr="00C103C2">
        <w:rPr>
          <w:rFonts w:ascii="Consolas" w:hAnsi="Consolas" w:cs="宋体"/>
          <w:color w:val="4078F2"/>
          <w:kern w:val="0"/>
          <w:szCs w:val="21"/>
        </w:rPr>
        <w:t>__init__</w:t>
      </w:r>
      <w:r w:rsidRPr="00C103C2">
        <w:rPr>
          <w:rFonts w:ascii="Consolas" w:hAnsi="Consolas" w:cs="宋体"/>
          <w:color w:val="5C5C5C"/>
          <w:kern w:val="0"/>
          <w:szCs w:val="21"/>
        </w:rPr>
        <w:t>(</w:t>
      </w:r>
      <w:r w:rsidRPr="00C103C2">
        <w:rPr>
          <w:rFonts w:ascii="Consolas" w:hAnsi="Consolas" w:cs="宋体"/>
          <w:color w:val="A626A4"/>
          <w:kern w:val="0"/>
          <w:szCs w:val="21"/>
        </w:rPr>
        <w:t>self</w:t>
      </w:r>
      <w:r w:rsidRPr="00C103C2">
        <w:rPr>
          <w:rFonts w:ascii="Consolas" w:hAnsi="Consolas" w:cs="宋体"/>
          <w:color w:val="5C5C5C"/>
          <w:kern w:val="0"/>
          <w:szCs w:val="21"/>
        </w:rPr>
        <w:t>, data, months, gnum):</w:t>
      </w:r>
    </w:p>
    <w:p w14:paraId="1C24DCD2" w14:textId="77777777" w:rsidR="00C103C2" w:rsidRPr="00C103C2" w:rsidRDefault="00C103C2" w:rsidP="00C103C2">
      <w:pPr>
        <w:widowControl/>
        <w:numPr>
          <w:ilvl w:val="0"/>
          <w:numId w:val="29"/>
        </w:numPr>
        <w:pBdr>
          <w:left w:val="single" w:sz="18" w:space="0" w:color="6CE26C"/>
        </w:pBdr>
        <w:shd w:val="clear" w:color="auto" w:fill="FFFFFF"/>
        <w:spacing w:before="100" w:beforeAutospacing="1" w:after="100" w:afterAutospacing="1" w:line="270" w:lineRule="atLeast"/>
        <w:jc w:val="left"/>
        <w:rPr>
          <w:rFonts w:ascii="Consolas" w:hAnsi="Consolas" w:cs="宋体"/>
          <w:color w:val="5C5C5C"/>
          <w:kern w:val="0"/>
          <w:szCs w:val="21"/>
        </w:rPr>
      </w:pPr>
      <w:r w:rsidRPr="00C103C2">
        <w:rPr>
          <w:rFonts w:ascii="Consolas" w:hAnsi="Consolas" w:cs="宋体"/>
          <w:color w:val="5C5C5C"/>
          <w:kern w:val="0"/>
          <w:szCs w:val="21"/>
        </w:rPr>
        <w:t>        </w:t>
      </w:r>
      <w:r w:rsidRPr="00C103C2">
        <w:rPr>
          <w:rFonts w:ascii="Consolas" w:hAnsi="Consolas" w:cs="宋体"/>
          <w:color w:val="A626A4"/>
          <w:kern w:val="0"/>
          <w:szCs w:val="21"/>
        </w:rPr>
        <w:t>self</w:t>
      </w:r>
      <w:r w:rsidRPr="00C103C2">
        <w:rPr>
          <w:rFonts w:ascii="Consolas" w:hAnsi="Consolas" w:cs="宋体"/>
          <w:color w:val="5C5C5C"/>
          <w:kern w:val="0"/>
          <w:szCs w:val="21"/>
        </w:rPr>
        <w:t>.data = data</w:t>
      </w:r>
    </w:p>
    <w:p w14:paraId="4D382314" w14:textId="77777777" w:rsidR="00C103C2" w:rsidRPr="00C103C2" w:rsidRDefault="00C103C2" w:rsidP="00C103C2">
      <w:pPr>
        <w:widowControl/>
        <w:numPr>
          <w:ilvl w:val="0"/>
          <w:numId w:val="29"/>
        </w:numPr>
        <w:pBdr>
          <w:left w:val="single" w:sz="18" w:space="0" w:color="6CE26C"/>
        </w:pBdr>
        <w:shd w:val="clear" w:color="auto" w:fill="F8F8F8"/>
        <w:spacing w:before="100" w:beforeAutospacing="1" w:after="100" w:afterAutospacing="1" w:line="270" w:lineRule="atLeast"/>
        <w:jc w:val="left"/>
        <w:rPr>
          <w:rFonts w:ascii="Consolas" w:hAnsi="Consolas" w:cs="宋体"/>
          <w:color w:val="5C5C5C"/>
          <w:kern w:val="0"/>
          <w:szCs w:val="21"/>
        </w:rPr>
      </w:pPr>
      <w:r w:rsidRPr="00C103C2">
        <w:rPr>
          <w:rFonts w:ascii="Consolas" w:hAnsi="Consolas" w:cs="宋体"/>
          <w:color w:val="5C5C5C"/>
          <w:kern w:val="0"/>
          <w:szCs w:val="21"/>
        </w:rPr>
        <w:t>        </w:t>
      </w:r>
      <w:r w:rsidRPr="00C103C2">
        <w:rPr>
          <w:rFonts w:ascii="Consolas" w:hAnsi="Consolas" w:cs="宋体"/>
          <w:color w:val="A626A4"/>
          <w:kern w:val="0"/>
          <w:szCs w:val="21"/>
        </w:rPr>
        <w:t>self</w:t>
      </w:r>
      <w:r w:rsidRPr="00C103C2">
        <w:rPr>
          <w:rFonts w:ascii="Consolas" w:hAnsi="Consolas" w:cs="宋体"/>
          <w:color w:val="5C5C5C"/>
          <w:kern w:val="0"/>
          <w:szCs w:val="21"/>
        </w:rPr>
        <w:t>.months = months</w:t>
      </w:r>
    </w:p>
    <w:p w14:paraId="7DA69858" w14:textId="77777777" w:rsidR="00C103C2" w:rsidRPr="00C103C2" w:rsidRDefault="00C103C2" w:rsidP="00C103C2">
      <w:pPr>
        <w:widowControl/>
        <w:numPr>
          <w:ilvl w:val="0"/>
          <w:numId w:val="29"/>
        </w:numPr>
        <w:pBdr>
          <w:left w:val="single" w:sz="18" w:space="0" w:color="6CE26C"/>
        </w:pBdr>
        <w:shd w:val="clear" w:color="auto" w:fill="FFFFFF"/>
        <w:spacing w:before="100" w:beforeAutospacing="1" w:after="100" w:afterAutospacing="1" w:line="270" w:lineRule="atLeast"/>
        <w:jc w:val="left"/>
        <w:rPr>
          <w:rFonts w:ascii="Consolas" w:hAnsi="Consolas" w:cs="宋体"/>
          <w:color w:val="5C5C5C"/>
          <w:kern w:val="0"/>
          <w:szCs w:val="21"/>
        </w:rPr>
      </w:pPr>
      <w:r w:rsidRPr="00C103C2">
        <w:rPr>
          <w:rFonts w:ascii="Consolas" w:hAnsi="Consolas" w:cs="宋体"/>
          <w:color w:val="5C5C5C"/>
          <w:kern w:val="0"/>
          <w:szCs w:val="21"/>
        </w:rPr>
        <w:t>        </w:t>
      </w:r>
      <w:r w:rsidRPr="00C103C2">
        <w:rPr>
          <w:rFonts w:ascii="Consolas" w:hAnsi="Consolas" w:cs="宋体"/>
          <w:color w:val="A626A4"/>
          <w:kern w:val="0"/>
          <w:szCs w:val="21"/>
        </w:rPr>
        <w:t>self</w:t>
      </w:r>
      <w:r w:rsidRPr="00C103C2">
        <w:rPr>
          <w:rFonts w:ascii="Consolas" w:hAnsi="Consolas" w:cs="宋体"/>
          <w:color w:val="5C5C5C"/>
          <w:kern w:val="0"/>
          <w:szCs w:val="21"/>
        </w:rPr>
        <w:t>.gnum = gnum</w:t>
      </w:r>
    </w:p>
    <w:p w14:paraId="7B2F5F40" w14:textId="77777777" w:rsidR="00C103C2" w:rsidRPr="00C103C2" w:rsidRDefault="00C103C2" w:rsidP="00C103C2">
      <w:pPr>
        <w:widowControl/>
        <w:numPr>
          <w:ilvl w:val="0"/>
          <w:numId w:val="29"/>
        </w:numPr>
        <w:pBdr>
          <w:left w:val="single" w:sz="18" w:space="0" w:color="6CE26C"/>
        </w:pBdr>
        <w:shd w:val="clear" w:color="auto" w:fill="F8F8F8"/>
        <w:spacing w:before="100" w:beforeAutospacing="1" w:after="100" w:afterAutospacing="1" w:line="270" w:lineRule="atLeast"/>
        <w:jc w:val="left"/>
        <w:rPr>
          <w:rFonts w:ascii="Consolas" w:hAnsi="Consolas" w:cs="宋体"/>
          <w:color w:val="5C5C5C"/>
          <w:kern w:val="0"/>
          <w:szCs w:val="21"/>
        </w:rPr>
      </w:pPr>
      <w:r w:rsidRPr="00C103C2">
        <w:rPr>
          <w:rFonts w:ascii="Consolas" w:hAnsi="Consolas" w:cs="宋体"/>
          <w:color w:val="5C5C5C"/>
          <w:kern w:val="0"/>
          <w:szCs w:val="21"/>
        </w:rPr>
        <w:t>        </w:t>
      </w:r>
    </w:p>
    <w:p w14:paraId="6366210B" w14:textId="77777777" w:rsidR="00C103C2" w:rsidRPr="00C103C2" w:rsidRDefault="00C103C2" w:rsidP="00C103C2">
      <w:pPr>
        <w:widowControl/>
        <w:numPr>
          <w:ilvl w:val="0"/>
          <w:numId w:val="29"/>
        </w:numPr>
        <w:pBdr>
          <w:left w:val="single" w:sz="18" w:space="0" w:color="6CE26C"/>
        </w:pBdr>
        <w:shd w:val="clear" w:color="auto" w:fill="FFFFFF"/>
        <w:spacing w:before="100" w:beforeAutospacing="1" w:after="100" w:afterAutospacing="1" w:line="270" w:lineRule="atLeast"/>
        <w:jc w:val="left"/>
        <w:rPr>
          <w:rFonts w:ascii="Consolas" w:hAnsi="Consolas" w:cs="宋体"/>
          <w:color w:val="5C5C5C"/>
          <w:kern w:val="0"/>
          <w:szCs w:val="21"/>
        </w:rPr>
      </w:pPr>
      <w:r w:rsidRPr="00C103C2">
        <w:rPr>
          <w:rFonts w:ascii="Consolas" w:hAnsi="Consolas" w:cs="宋体"/>
          <w:color w:val="5C5C5C"/>
          <w:kern w:val="0"/>
          <w:szCs w:val="21"/>
        </w:rPr>
        <w:t>    </w:t>
      </w:r>
      <w:r w:rsidRPr="00C103C2">
        <w:rPr>
          <w:rFonts w:ascii="Consolas" w:hAnsi="Consolas" w:cs="宋体"/>
          <w:color w:val="A626A4"/>
          <w:kern w:val="0"/>
          <w:szCs w:val="21"/>
        </w:rPr>
        <w:t>def</w:t>
      </w:r>
      <w:r w:rsidRPr="00C103C2">
        <w:rPr>
          <w:rFonts w:ascii="Consolas" w:hAnsi="Consolas" w:cs="宋体"/>
          <w:color w:val="5C5C5C"/>
          <w:kern w:val="0"/>
          <w:szCs w:val="21"/>
        </w:rPr>
        <w:t> </w:t>
      </w:r>
      <w:r w:rsidRPr="00C103C2">
        <w:rPr>
          <w:rFonts w:ascii="Consolas" w:hAnsi="Consolas" w:cs="宋体"/>
          <w:color w:val="4078F2"/>
          <w:kern w:val="0"/>
          <w:szCs w:val="21"/>
        </w:rPr>
        <w:t>data_months</w:t>
      </w:r>
      <w:r w:rsidRPr="00C103C2">
        <w:rPr>
          <w:rFonts w:ascii="Consolas" w:hAnsi="Consolas" w:cs="宋体"/>
          <w:color w:val="5C5C5C"/>
          <w:kern w:val="0"/>
          <w:szCs w:val="21"/>
        </w:rPr>
        <w:t>(</w:t>
      </w:r>
      <w:r w:rsidRPr="00C103C2">
        <w:rPr>
          <w:rFonts w:ascii="Consolas" w:hAnsi="Consolas" w:cs="宋体"/>
          <w:color w:val="A626A4"/>
          <w:kern w:val="0"/>
          <w:szCs w:val="21"/>
        </w:rPr>
        <w:t>self</w:t>
      </w:r>
      <w:r w:rsidRPr="00C103C2">
        <w:rPr>
          <w:rFonts w:ascii="Consolas" w:hAnsi="Consolas" w:cs="宋体"/>
          <w:color w:val="5C5C5C"/>
          <w:kern w:val="0"/>
          <w:szCs w:val="21"/>
        </w:rPr>
        <w:t>):</w:t>
      </w:r>
    </w:p>
    <w:p w14:paraId="600E9A81" w14:textId="77777777" w:rsidR="00C103C2" w:rsidRPr="00C103C2" w:rsidRDefault="00C103C2" w:rsidP="00C103C2">
      <w:pPr>
        <w:widowControl/>
        <w:numPr>
          <w:ilvl w:val="0"/>
          <w:numId w:val="29"/>
        </w:numPr>
        <w:pBdr>
          <w:left w:val="single" w:sz="18" w:space="0" w:color="6CE26C"/>
        </w:pBdr>
        <w:shd w:val="clear" w:color="auto" w:fill="F8F8F8"/>
        <w:spacing w:before="100" w:beforeAutospacing="1" w:after="100" w:afterAutospacing="1" w:line="270" w:lineRule="atLeast"/>
        <w:jc w:val="left"/>
        <w:rPr>
          <w:rFonts w:ascii="Consolas" w:hAnsi="Consolas" w:cs="宋体"/>
          <w:color w:val="5C5C5C"/>
          <w:kern w:val="0"/>
          <w:szCs w:val="21"/>
        </w:rPr>
      </w:pPr>
      <w:r w:rsidRPr="00C103C2">
        <w:rPr>
          <w:rFonts w:ascii="Consolas" w:hAnsi="Consolas" w:cs="宋体"/>
          <w:color w:val="5C5C5C"/>
          <w:kern w:val="0"/>
          <w:szCs w:val="21"/>
        </w:rPr>
        <w:t>        dm = </w:t>
      </w:r>
      <w:r w:rsidRPr="00C103C2">
        <w:rPr>
          <w:rFonts w:ascii="Consolas" w:hAnsi="Consolas" w:cs="宋体"/>
          <w:color w:val="A626A4"/>
          <w:kern w:val="0"/>
          <w:szCs w:val="21"/>
        </w:rPr>
        <w:t>self</w:t>
      </w:r>
      <w:r w:rsidRPr="00C103C2">
        <w:rPr>
          <w:rFonts w:ascii="Consolas" w:hAnsi="Consolas" w:cs="宋体"/>
          <w:color w:val="5C5C5C"/>
          <w:kern w:val="0"/>
          <w:szCs w:val="21"/>
        </w:rPr>
        <w:t>.data.loc[</w:t>
      </w:r>
      <w:r w:rsidRPr="00C103C2">
        <w:rPr>
          <w:rFonts w:ascii="Consolas" w:hAnsi="Consolas" w:cs="宋体"/>
          <w:color w:val="A626A4"/>
          <w:kern w:val="0"/>
          <w:szCs w:val="21"/>
        </w:rPr>
        <w:t>self</w:t>
      </w:r>
      <w:r w:rsidRPr="00C103C2">
        <w:rPr>
          <w:rFonts w:ascii="Consolas" w:hAnsi="Consolas" w:cs="宋体"/>
          <w:color w:val="5C5C5C"/>
          <w:kern w:val="0"/>
          <w:szCs w:val="21"/>
        </w:rPr>
        <w:t>.data[</w:t>
      </w:r>
      <w:r w:rsidRPr="00C103C2">
        <w:rPr>
          <w:rFonts w:ascii="Consolas" w:hAnsi="Consolas" w:cs="宋体"/>
          <w:color w:val="50A14F"/>
          <w:kern w:val="0"/>
          <w:szCs w:val="21"/>
        </w:rPr>
        <w:t>'yearmonth'</w:t>
      </w:r>
      <w:r w:rsidRPr="00C103C2">
        <w:rPr>
          <w:rFonts w:ascii="Consolas" w:hAnsi="Consolas" w:cs="宋体"/>
          <w:color w:val="5C5C5C"/>
          <w:kern w:val="0"/>
          <w:szCs w:val="21"/>
        </w:rPr>
        <w:t>] == </w:t>
      </w:r>
      <w:r w:rsidRPr="00C103C2">
        <w:rPr>
          <w:rFonts w:ascii="Consolas" w:hAnsi="Consolas" w:cs="宋体"/>
          <w:color w:val="A626A4"/>
          <w:kern w:val="0"/>
          <w:szCs w:val="21"/>
        </w:rPr>
        <w:t>self</w:t>
      </w:r>
      <w:r w:rsidRPr="00C103C2">
        <w:rPr>
          <w:rFonts w:ascii="Consolas" w:hAnsi="Consolas" w:cs="宋体"/>
          <w:color w:val="5C5C5C"/>
          <w:kern w:val="0"/>
          <w:szCs w:val="21"/>
        </w:rPr>
        <w:t>.months[</w:t>
      </w:r>
      <w:r w:rsidRPr="00C103C2">
        <w:rPr>
          <w:rFonts w:ascii="Consolas" w:hAnsi="Consolas" w:cs="宋体"/>
          <w:color w:val="986801"/>
          <w:kern w:val="0"/>
          <w:szCs w:val="21"/>
        </w:rPr>
        <w:t>0</w:t>
      </w:r>
      <w:r w:rsidRPr="00C103C2">
        <w:rPr>
          <w:rFonts w:ascii="Consolas" w:hAnsi="Consolas" w:cs="宋体"/>
          <w:color w:val="5C5C5C"/>
          <w:kern w:val="0"/>
          <w:szCs w:val="21"/>
        </w:rPr>
        <w:t>], [</w:t>
      </w:r>
      <w:r w:rsidRPr="00C103C2">
        <w:rPr>
          <w:rFonts w:ascii="Consolas" w:hAnsi="Consolas" w:cs="宋体"/>
          <w:color w:val="50A14F"/>
          <w:kern w:val="0"/>
          <w:szCs w:val="21"/>
        </w:rPr>
        <w:t>'stk'</w:t>
      </w:r>
      <w:r w:rsidRPr="00C103C2">
        <w:rPr>
          <w:rFonts w:ascii="Consolas" w:hAnsi="Consolas" w:cs="宋体"/>
          <w:color w:val="5C5C5C"/>
          <w:kern w:val="0"/>
          <w:szCs w:val="21"/>
        </w:rPr>
        <w:t>, </w:t>
      </w:r>
      <w:r w:rsidRPr="00C103C2">
        <w:rPr>
          <w:rFonts w:ascii="Consolas" w:hAnsi="Consolas" w:cs="宋体"/>
          <w:color w:val="50A14F"/>
          <w:kern w:val="0"/>
          <w:szCs w:val="21"/>
        </w:rPr>
        <w:t>'stksize'</w:t>
      </w:r>
      <w:r w:rsidRPr="00C103C2">
        <w:rPr>
          <w:rFonts w:ascii="Consolas" w:hAnsi="Consolas" w:cs="宋体"/>
          <w:color w:val="5C5C5C"/>
          <w:kern w:val="0"/>
          <w:szCs w:val="21"/>
        </w:rPr>
        <w:t>, </w:t>
      </w:r>
      <w:r w:rsidRPr="00C103C2">
        <w:rPr>
          <w:rFonts w:ascii="Consolas" w:hAnsi="Consolas" w:cs="宋体"/>
          <w:color w:val="50A14F"/>
          <w:kern w:val="0"/>
          <w:szCs w:val="21"/>
        </w:rPr>
        <w:t>'stkep'</w:t>
      </w:r>
      <w:r w:rsidRPr="00C103C2">
        <w:rPr>
          <w:rFonts w:ascii="Consolas" w:hAnsi="Consolas" w:cs="宋体"/>
          <w:color w:val="5C5C5C"/>
          <w:kern w:val="0"/>
          <w:szCs w:val="21"/>
        </w:rPr>
        <w:t>]]</w:t>
      </w:r>
    </w:p>
    <w:p w14:paraId="2B4A3C34" w14:textId="77777777" w:rsidR="00C103C2" w:rsidRPr="00C103C2" w:rsidRDefault="00C103C2" w:rsidP="00C103C2">
      <w:pPr>
        <w:widowControl/>
        <w:numPr>
          <w:ilvl w:val="0"/>
          <w:numId w:val="29"/>
        </w:numPr>
        <w:pBdr>
          <w:left w:val="single" w:sz="18" w:space="0" w:color="6CE26C"/>
        </w:pBdr>
        <w:shd w:val="clear" w:color="auto" w:fill="FFFFFF"/>
        <w:spacing w:before="100" w:beforeAutospacing="1" w:after="100" w:afterAutospacing="1" w:line="270" w:lineRule="atLeast"/>
        <w:jc w:val="left"/>
        <w:rPr>
          <w:rFonts w:ascii="Consolas" w:hAnsi="Consolas" w:cs="宋体"/>
          <w:color w:val="5C5C5C"/>
          <w:kern w:val="0"/>
          <w:szCs w:val="21"/>
        </w:rPr>
      </w:pPr>
      <w:r w:rsidRPr="00C103C2">
        <w:rPr>
          <w:rFonts w:ascii="Consolas" w:hAnsi="Consolas" w:cs="宋体"/>
          <w:color w:val="5C5C5C"/>
          <w:kern w:val="0"/>
          <w:szCs w:val="21"/>
        </w:rPr>
        <w:t>        dm.dropna(inplace = True)</w:t>
      </w:r>
    </w:p>
    <w:p w14:paraId="59F45B99" w14:textId="77777777" w:rsidR="00C103C2" w:rsidRPr="00C103C2" w:rsidRDefault="00C103C2" w:rsidP="00C103C2">
      <w:pPr>
        <w:widowControl/>
        <w:numPr>
          <w:ilvl w:val="0"/>
          <w:numId w:val="29"/>
        </w:numPr>
        <w:pBdr>
          <w:left w:val="single" w:sz="18" w:space="0" w:color="6CE26C"/>
        </w:pBdr>
        <w:shd w:val="clear" w:color="auto" w:fill="F8F8F8"/>
        <w:spacing w:before="100" w:beforeAutospacing="1" w:after="100" w:afterAutospacing="1" w:line="270" w:lineRule="atLeast"/>
        <w:jc w:val="left"/>
        <w:rPr>
          <w:rFonts w:ascii="Consolas" w:hAnsi="Consolas" w:cs="宋体"/>
          <w:color w:val="5C5C5C"/>
          <w:kern w:val="0"/>
          <w:szCs w:val="21"/>
        </w:rPr>
      </w:pPr>
      <w:r w:rsidRPr="00C103C2">
        <w:rPr>
          <w:rFonts w:ascii="Consolas" w:hAnsi="Consolas" w:cs="宋体"/>
          <w:color w:val="5C5C5C"/>
          <w:kern w:val="0"/>
          <w:szCs w:val="21"/>
        </w:rPr>
        <w:t>        </w:t>
      </w:r>
      <w:r w:rsidRPr="00C103C2">
        <w:rPr>
          <w:rFonts w:ascii="Consolas" w:hAnsi="Consolas" w:cs="宋体"/>
          <w:color w:val="A626A4"/>
          <w:kern w:val="0"/>
          <w:szCs w:val="21"/>
        </w:rPr>
        <w:t>for</w:t>
      </w:r>
      <w:r w:rsidRPr="00C103C2">
        <w:rPr>
          <w:rFonts w:ascii="Consolas" w:hAnsi="Consolas" w:cs="宋体"/>
          <w:color w:val="5C5C5C"/>
          <w:kern w:val="0"/>
          <w:szCs w:val="21"/>
        </w:rPr>
        <w:t> i </w:t>
      </w:r>
      <w:r w:rsidRPr="00C103C2">
        <w:rPr>
          <w:rFonts w:ascii="Consolas" w:hAnsi="Consolas" w:cs="宋体"/>
          <w:color w:val="A626A4"/>
          <w:kern w:val="0"/>
          <w:szCs w:val="21"/>
        </w:rPr>
        <w:t>in</w:t>
      </w:r>
      <w:r w:rsidRPr="00C103C2">
        <w:rPr>
          <w:rFonts w:ascii="Consolas" w:hAnsi="Consolas" w:cs="宋体"/>
          <w:color w:val="5C5C5C"/>
          <w:kern w:val="0"/>
          <w:szCs w:val="21"/>
        </w:rPr>
        <w:t> range(</w:t>
      </w:r>
      <w:r w:rsidRPr="00C103C2">
        <w:rPr>
          <w:rFonts w:ascii="Consolas" w:hAnsi="Consolas" w:cs="宋体"/>
          <w:color w:val="986801"/>
          <w:kern w:val="0"/>
          <w:szCs w:val="21"/>
        </w:rPr>
        <w:t>1</w:t>
      </w:r>
      <w:r w:rsidRPr="00C103C2">
        <w:rPr>
          <w:rFonts w:ascii="Consolas" w:hAnsi="Consolas" w:cs="宋体"/>
          <w:color w:val="5C5C5C"/>
          <w:kern w:val="0"/>
          <w:szCs w:val="21"/>
        </w:rPr>
        <w:t>, len(</w:t>
      </w:r>
      <w:r w:rsidRPr="00C103C2">
        <w:rPr>
          <w:rFonts w:ascii="Consolas" w:hAnsi="Consolas" w:cs="宋体"/>
          <w:color w:val="A626A4"/>
          <w:kern w:val="0"/>
          <w:szCs w:val="21"/>
        </w:rPr>
        <w:t>self</w:t>
      </w:r>
      <w:r w:rsidRPr="00C103C2">
        <w:rPr>
          <w:rFonts w:ascii="Consolas" w:hAnsi="Consolas" w:cs="宋体"/>
          <w:color w:val="5C5C5C"/>
          <w:kern w:val="0"/>
          <w:szCs w:val="21"/>
        </w:rPr>
        <w:t>.months)):</w:t>
      </w:r>
    </w:p>
    <w:p w14:paraId="0E6AEC14" w14:textId="77777777" w:rsidR="00C103C2" w:rsidRPr="00C103C2" w:rsidRDefault="00C103C2" w:rsidP="00C103C2">
      <w:pPr>
        <w:widowControl/>
        <w:numPr>
          <w:ilvl w:val="0"/>
          <w:numId w:val="29"/>
        </w:numPr>
        <w:pBdr>
          <w:left w:val="single" w:sz="18" w:space="0" w:color="6CE26C"/>
        </w:pBdr>
        <w:shd w:val="clear" w:color="auto" w:fill="FFFFFF"/>
        <w:spacing w:before="100" w:beforeAutospacing="1" w:after="100" w:afterAutospacing="1" w:line="270" w:lineRule="atLeast"/>
        <w:jc w:val="left"/>
        <w:rPr>
          <w:rFonts w:ascii="Consolas" w:hAnsi="Consolas" w:cs="宋体"/>
          <w:color w:val="5C5C5C"/>
          <w:kern w:val="0"/>
          <w:szCs w:val="21"/>
        </w:rPr>
      </w:pPr>
      <w:r w:rsidRPr="00C103C2">
        <w:rPr>
          <w:rFonts w:ascii="Consolas" w:hAnsi="Consolas" w:cs="宋体"/>
          <w:color w:val="5C5C5C"/>
          <w:kern w:val="0"/>
          <w:szCs w:val="21"/>
        </w:rPr>
        <w:t>            ind = </w:t>
      </w:r>
      <w:r w:rsidRPr="00C103C2">
        <w:rPr>
          <w:rFonts w:ascii="Consolas" w:hAnsi="Consolas" w:cs="宋体"/>
          <w:color w:val="A626A4"/>
          <w:kern w:val="0"/>
          <w:szCs w:val="21"/>
        </w:rPr>
        <w:t>self</w:t>
      </w:r>
      <w:r w:rsidRPr="00C103C2">
        <w:rPr>
          <w:rFonts w:ascii="Consolas" w:hAnsi="Consolas" w:cs="宋体"/>
          <w:color w:val="5C5C5C"/>
          <w:kern w:val="0"/>
          <w:szCs w:val="21"/>
        </w:rPr>
        <w:t>.data[</w:t>
      </w:r>
      <w:r w:rsidRPr="00C103C2">
        <w:rPr>
          <w:rFonts w:ascii="Consolas" w:hAnsi="Consolas" w:cs="宋体"/>
          <w:color w:val="50A14F"/>
          <w:kern w:val="0"/>
          <w:szCs w:val="21"/>
        </w:rPr>
        <w:t>'yearmonth'</w:t>
      </w:r>
      <w:r w:rsidRPr="00C103C2">
        <w:rPr>
          <w:rFonts w:ascii="Consolas" w:hAnsi="Consolas" w:cs="宋体"/>
          <w:color w:val="5C5C5C"/>
          <w:kern w:val="0"/>
          <w:szCs w:val="21"/>
        </w:rPr>
        <w:t>] == </w:t>
      </w:r>
      <w:r w:rsidRPr="00C103C2">
        <w:rPr>
          <w:rFonts w:ascii="Consolas" w:hAnsi="Consolas" w:cs="宋体"/>
          <w:color w:val="A626A4"/>
          <w:kern w:val="0"/>
          <w:szCs w:val="21"/>
        </w:rPr>
        <w:t>self</w:t>
      </w:r>
      <w:r w:rsidRPr="00C103C2">
        <w:rPr>
          <w:rFonts w:ascii="Consolas" w:hAnsi="Consolas" w:cs="宋体"/>
          <w:color w:val="5C5C5C"/>
          <w:kern w:val="0"/>
          <w:szCs w:val="21"/>
        </w:rPr>
        <w:t>.months[i]</w:t>
      </w:r>
    </w:p>
    <w:p w14:paraId="36EF7988" w14:textId="77777777" w:rsidR="00C103C2" w:rsidRPr="00C103C2" w:rsidRDefault="00C103C2" w:rsidP="00C103C2">
      <w:pPr>
        <w:widowControl/>
        <w:numPr>
          <w:ilvl w:val="0"/>
          <w:numId w:val="29"/>
        </w:numPr>
        <w:pBdr>
          <w:left w:val="single" w:sz="18" w:space="0" w:color="6CE26C"/>
        </w:pBdr>
        <w:shd w:val="clear" w:color="auto" w:fill="F8F8F8"/>
        <w:spacing w:before="100" w:beforeAutospacing="1" w:after="100" w:afterAutospacing="1" w:line="270" w:lineRule="atLeast"/>
        <w:jc w:val="left"/>
        <w:rPr>
          <w:rFonts w:ascii="Consolas" w:hAnsi="Consolas" w:cs="宋体"/>
          <w:color w:val="5C5C5C"/>
          <w:kern w:val="0"/>
          <w:szCs w:val="21"/>
        </w:rPr>
      </w:pPr>
      <w:r w:rsidRPr="00C103C2">
        <w:rPr>
          <w:rFonts w:ascii="Consolas" w:hAnsi="Consolas" w:cs="宋体"/>
          <w:color w:val="5C5C5C"/>
          <w:kern w:val="0"/>
          <w:szCs w:val="21"/>
        </w:rPr>
        <w:t>            dm = pd.merge(left = dm,</w:t>
      </w:r>
    </w:p>
    <w:p w14:paraId="1C162E13" w14:textId="77777777" w:rsidR="00C103C2" w:rsidRPr="00C103C2" w:rsidRDefault="00C103C2" w:rsidP="00C103C2">
      <w:pPr>
        <w:widowControl/>
        <w:numPr>
          <w:ilvl w:val="0"/>
          <w:numId w:val="29"/>
        </w:numPr>
        <w:pBdr>
          <w:left w:val="single" w:sz="18" w:space="0" w:color="6CE26C"/>
        </w:pBdr>
        <w:shd w:val="clear" w:color="auto" w:fill="FFFFFF"/>
        <w:spacing w:before="100" w:beforeAutospacing="1" w:after="100" w:afterAutospacing="1" w:line="270" w:lineRule="atLeast"/>
        <w:jc w:val="left"/>
        <w:rPr>
          <w:rFonts w:ascii="Consolas" w:hAnsi="Consolas" w:cs="宋体"/>
          <w:color w:val="5C5C5C"/>
          <w:kern w:val="0"/>
          <w:szCs w:val="21"/>
        </w:rPr>
      </w:pPr>
      <w:r w:rsidRPr="00C103C2">
        <w:rPr>
          <w:rFonts w:ascii="Consolas" w:hAnsi="Consolas" w:cs="宋体"/>
          <w:color w:val="5C5C5C"/>
          <w:kern w:val="0"/>
          <w:szCs w:val="21"/>
        </w:rPr>
        <w:t>                         right = </w:t>
      </w:r>
      <w:r w:rsidRPr="00C103C2">
        <w:rPr>
          <w:rFonts w:ascii="Consolas" w:hAnsi="Consolas" w:cs="宋体"/>
          <w:color w:val="A626A4"/>
          <w:kern w:val="0"/>
          <w:szCs w:val="21"/>
        </w:rPr>
        <w:t>self</w:t>
      </w:r>
      <w:r w:rsidRPr="00C103C2">
        <w:rPr>
          <w:rFonts w:ascii="Consolas" w:hAnsi="Consolas" w:cs="宋体"/>
          <w:color w:val="5C5C5C"/>
          <w:kern w:val="0"/>
          <w:szCs w:val="21"/>
        </w:rPr>
        <w:t>.data.loc[ind, [</w:t>
      </w:r>
      <w:r w:rsidRPr="00C103C2">
        <w:rPr>
          <w:rFonts w:ascii="Consolas" w:hAnsi="Consolas" w:cs="宋体"/>
          <w:color w:val="50A14F"/>
          <w:kern w:val="0"/>
          <w:szCs w:val="21"/>
        </w:rPr>
        <w:t>'stk'</w:t>
      </w:r>
      <w:r w:rsidRPr="00C103C2">
        <w:rPr>
          <w:rFonts w:ascii="Consolas" w:hAnsi="Consolas" w:cs="宋体"/>
          <w:color w:val="5C5C5C"/>
          <w:kern w:val="0"/>
          <w:szCs w:val="21"/>
        </w:rPr>
        <w:t>, </w:t>
      </w:r>
      <w:r w:rsidRPr="00C103C2">
        <w:rPr>
          <w:rFonts w:ascii="Consolas" w:hAnsi="Consolas" w:cs="宋体"/>
          <w:color w:val="50A14F"/>
          <w:kern w:val="0"/>
          <w:szCs w:val="21"/>
        </w:rPr>
        <w:t>'monexcret'</w:t>
      </w:r>
      <w:r w:rsidRPr="00C103C2">
        <w:rPr>
          <w:rFonts w:ascii="Consolas" w:hAnsi="Consolas" w:cs="宋体"/>
          <w:color w:val="5C5C5C"/>
          <w:kern w:val="0"/>
          <w:szCs w:val="21"/>
        </w:rPr>
        <w:t>]],</w:t>
      </w:r>
    </w:p>
    <w:p w14:paraId="19F25650" w14:textId="77777777" w:rsidR="00C103C2" w:rsidRPr="00C103C2" w:rsidRDefault="00C103C2" w:rsidP="00C103C2">
      <w:pPr>
        <w:widowControl/>
        <w:numPr>
          <w:ilvl w:val="0"/>
          <w:numId w:val="29"/>
        </w:numPr>
        <w:pBdr>
          <w:left w:val="single" w:sz="18" w:space="0" w:color="6CE26C"/>
        </w:pBdr>
        <w:shd w:val="clear" w:color="auto" w:fill="F8F8F8"/>
        <w:spacing w:before="100" w:beforeAutospacing="1" w:after="100" w:afterAutospacing="1" w:line="270" w:lineRule="atLeast"/>
        <w:jc w:val="left"/>
        <w:rPr>
          <w:rFonts w:ascii="Consolas" w:hAnsi="Consolas" w:cs="宋体"/>
          <w:color w:val="5C5C5C"/>
          <w:kern w:val="0"/>
          <w:szCs w:val="21"/>
        </w:rPr>
      </w:pPr>
      <w:r w:rsidRPr="00C103C2">
        <w:rPr>
          <w:rFonts w:ascii="Consolas" w:hAnsi="Consolas" w:cs="宋体"/>
          <w:color w:val="5C5C5C"/>
          <w:kern w:val="0"/>
          <w:szCs w:val="21"/>
        </w:rPr>
        <w:t>                         on=</w:t>
      </w:r>
      <w:r w:rsidRPr="00C103C2">
        <w:rPr>
          <w:rFonts w:ascii="Consolas" w:hAnsi="Consolas" w:cs="宋体"/>
          <w:color w:val="50A14F"/>
          <w:kern w:val="0"/>
          <w:szCs w:val="21"/>
        </w:rPr>
        <w:t>'stk'</w:t>
      </w:r>
      <w:r w:rsidRPr="00C103C2">
        <w:rPr>
          <w:rFonts w:ascii="Consolas" w:hAnsi="Consolas" w:cs="宋体"/>
          <w:color w:val="5C5C5C"/>
          <w:kern w:val="0"/>
          <w:szCs w:val="21"/>
        </w:rPr>
        <w:t>,</w:t>
      </w:r>
    </w:p>
    <w:p w14:paraId="00E5F283" w14:textId="77777777" w:rsidR="00C103C2" w:rsidRPr="00C103C2" w:rsidRDefault="00C103C2" w:rsidP="00C103C2">
      <w:pPr>
        <w:widowControl/>
        <w:numPr>
          <w:ilvl w:val="0"/>
          <w:numId w:val="29"/>
        </w:numPr>
        <w:pBdr>
          <w:left w:val="single" w:sz="18" w:space="0" w:color="6CE26C"/>
        </w:pBdr>
        <w:shd w:val="clear" w:color="auto" w:fill="FFFFFF"/>
        <w:spacing w:before="100" w:beforeAutospacing="1" w:after="100" w:afterAutospacing="1" w:line="270" w:lineRule="atLeast"/>
        <w:jc w:val="left"/>
        <w:rPr>
          <w:rFonts w:ascii="Consolas" w:hAnsi="Consolas" w:cs="宋体"/>
          <w:color w:val="5C5C5C"/>
          <w:kern w:val="0"/>
          <w:szCs w:val="21"/>
        </w:rPr>
      </w:pPr>
      <w:r w:rsidRPr="00C103C2">
        <w:rPr>
          <w:rFonts w:ascii="Consolas" w:hAnsi="Consolas" w:cs="宋体"/>
          <w:color w:val="5C5C5C"/>
          <w:kern w:val="0"/>
          <w:szCs w:val="21"/>
        </w:rPr>
        <w:t>                         how=</w:t>
      </w:r>
      <w:r w:rsidRPr="00C103C2">
        <w:rPr>
          <w:rFonts w:ascii="Consolas" w:hAnsi="Consolas" w:cs="宋体"/>
          <w:color w:val="50A14F"/>
          <w:kern w:val="0"/>
          <w:szCs w:val="21"/>
        </w:rPr>
        <w:t>'left'</w:t>
      </w:r>
      <w:r w:rsidRPr="00C103C2">
        <w:rPr>
          <w:rFonts w:ascii="Consolas" w:hAnsi="Consolas" w:cs="宋体"/>
          <w:color w:val="5C5C5C"/>
          <w:kern w:val="0"/>
          <w:szCs w:val="21"/>
        </w:rPr>
        <w:t>,</w:t>
      </w:r>
    </w:p>
    <w:p w14:paraId="10954EF4" w14:textId="77777777" w:rsidR="00C103C2" w:rsidRPr="00C103C2" w:rsidRDefault="00C103C2" w:rsidP="00C103C2">
      <w:pPr>
        <w:widowControl/>
        <w:numPr>
          <w:ilvl w:val="0"/>
          <w:numId w:val="29"/>
        </w:numPr>
        <w:pBdr>
          <w:left w:val="single" w:sz="18" w:space="0" w:color="6CE26C"/>
        </w:pBdr>
        <w:shd w:val="clear" w:color="auto" w:fill="F8F8F8"/>
        <w:spacing w:before="100" w:beforeAutospacing="1" w:after="100" w:afterAutospacing="1" w:line="270" w:lineRule="atLeast"/>
        <w:jc w:val="left"/>
        <w:rPr>
          <w:rFonts w:ascii="Consolas" w:hAnsi="Consolas" w:cs="宋体"/>
          <w:color w:val="5C5C5C"/>
          <w:kern w:val="0"/>
          <w:szCs w:val="21"/>
        </w:rPr>
      </w:pPr>
      <w:r w:rsidRPr="00C103C2">
        <w:rPr>
          <w:rFonts w:ascii="Consolas" w:hAnsi="Consolas" w:cs="宋体"/>
          <w:color w:val="5C5C5C"/>
          <w:kern w:val="0"/>
          <w:szCs w:val="21"/>
        </w:rPr>
        <w:t>                         sort=True)</w:t>
      </w:r>
    </w:p>
    <w:p w14:paraId="4B02A56E" w14:textId="77777777" w:rsidR="00C103C2" w:rsidRPr="00C103C2" w:rsidRDefault="00C103C2" w:rsidP="00C103C2">
      <w:pPr>
        <w:widowControl/>
        <w:numPr>
          <w:ilvl w:val="0"/>
          <w:numId w:val="29"/>
        </w:numPr>
        <w:pBdr>
          <w:left w:val="single" w:sz="18" w:space="0" w:color="6CE26C"/>
        </w:pBdr>
        <w:shd w:val="clear" w:color="auto" w:fill="FFFFFF"/>
        <w:spacing w:before="100" w:beforeAutospacing="1" w:after="100" w:afterAutospacing="1" w:line="270" w:lineRule="atLeast"/>
        <w:jc w:val="left"/>
        <w:rPr>
          <w:rFonts w:ascii="Consolas" w:hAnsi="Consolas" w:cs="宋体"/>
          <w:color w:val="5C5C5C"/>
          <w:kern w:val="0"/>
          <w:szCs w:val="21"/>
        </w:rPr>
      </w:pPr>
      <w:r w:rsidRPr="00C103C2">
        <w:rPr>
          <w:rFonts w:ascii="Consolas" w:hAnsi="Consolas" w:cs="宋体"/>
          <w:color w:val="5C5C5C"/>
          <w:kern w:val="0"/>
          <w:szCs w:val="21"/>
        </w:rPr>
        <w:t>            </w:t>
      </w:r>
      <w:r w:rsidRPr="00C103C2">
        <w:rPr>
          <w:rFonts w:ascii="Consolas" w:hAnsi="Consolas" w:cs="宋体"/>
          <w:i/>
          <w:iCs/>
          <w:color w:val="A0A1A7"/>
          <w:kern w:val="0"/>
          <w:szCs w:val="21"/>
        </w:rPr>
        <w:t># sort=True</w:t>
      </w:r>
      <w:r w:rsidRPr="00C103C2">
        <w:rPr>
          <w:rFonts w:ascii="Consolas" w:hAnsi="Consolas" w:cs="宋体"/>
          <w:i/>
          <w:iCs/>
          <w:color w:val="A0A1A7"/>
          <w:kern w:val="0"/>
          <w:szCs w:val="21"/>
        </w:rPr>
        <w:t>指定了合并时按照合并键进行排序。</w:t>
      </w:r>
    </w:p>
    <w:p w14:paraId="3F915A8B" w14:textId="77777777" w:rsidR="00C103C2" w:rsidRPr="00C103C2" w:rsidRDefault="00C103C2" w:rsidP="00C103C2">
      <w:pPr>
        <w:widowControl/>
        <w:numPr>
          <w:ilvl w:val="0"/>
          <w:numId w:val="29"/>
        </w:numPr>
        <w:pBdr>
          <w:left w:val="single" w:sz="18" w:space="0" w:color="6CE26C"/>
        </w:pBdr>
        <w:shd w:val="clear" w:color="auto" w:fill="F8F8F8"/>
        <w:spacing w:before="100" w:beforeAutospacing="1" w:after="100" w:afterAutospacing="1" w:line="270" w:lineRule="atLeast"/>
        <w:jc w:val="left"/>
        <w:rPr>
          <w:rFonts w:ascii="Consolas" w:hAnsi="Consolas" w:cs="宋体"/>
          <w:color w:val="5C5C5C"/>
          <w:kern w:val="0"/>
          <w:szCs w:val="21"/>
        </w:rPr>
      </w:pPr>
      <w:r w:rsidRPr="00C103C2">
        <w:rPr>
          <w:rFonts w:ascii="Consolas" w:hAnsi="Consolas" w:cs="宋体"/>
          <w:color w:val="5C5C5C"/>
          <w:kern w:val="0"/>
          <w:szCs w:val="21"/>
        </w:rPr>
        <w:t>        dm.columns = [</w:t>
      </w:r>
      <w:r w:rsidRPr="00C103C2">
        <w:rPr>
          <w:rFonts w:ascii="Consolas" w:hAnsi="Consolas" w:cs="宋体"/>
          <w:color w:val="50A14F"/>
          <w:kern w:val="0"/>
          <w:szCs w:val="21"/>
        </w:rPr>
        <w:t>'stk'</w:t>
      </w:r>
      <w:r w:rsidRPr="00C103C2">
        <w:rPr>
          <w:rFonts w:ascii="Consolas" w:hAnsi="Consolas" w:cs="宋体"/>
          <w:color w:val="5C5C5C"/>
          <w:kern w:val="0"/>
          <w:szCs w:val="21"/>
        </w:rPr>
        <w:t>, </w:t>
      </w:r>
      <w:r w:rsidRPr="00C103C2">
        <w:rPr>
          <w:rFonts w:ascii="Consolas" w:hAnsi="Consolas" w:cs="宋体"/>
          <w:color w:val="50A14F"/>
          <w:kern w:val="0"/>
          <w:szCs w:val="21"/>
        </w:rPr>
        <w:t>'size6'</w:t>
      </w:r>
      <w:r w:rsidRPr="00C103C2">
        <w:rPr>
          <w:rFonts w:ascii="Consolas" w:hAnsi="Consolas" w:cs="宋体"/>
          <w:color w:val="5C5C5C"/>
          <w:kern w:val="0"/>
          <w:szCs w:val="21"/>
        </w:rPr>
        <w:t>, </w:t>
      </w:r>
      <w:r w:rsidRPr="00C103C2">
        <w:rPr>
          <w:rFonts w:ascii="Consolas" w:hAnsi="Consolas" w:cs="宋体"/>
          <w:color w:val="50A14F"/>
          <w:kern w:val="0"/>
          <w:szCs w:val="21"/>
        </w:rPr>
        <w:t>'ep6'</w:t>
      </w:r>
      <w:r w:rsidRPr="00C103C2">
        <w:rPr>
          <w:rFonts w:ascii="Consolas" w:hAnsi="Consolas" w:cs="宋体"/>
          <w:color w:val="5C5C5C"/>
          <w:kern w:val="0"/>
          <w:szCs w:val="21"/>
        </w:rPr>
        <w:t>, </w:t>
      </w:r>
      <w:r w:rsidRPr="00C103C2">
        <w:rPr>
          <w:rFonts w:ascii="Consolas" w:hAnsi="Consolas" w:cs="宋体"/>
          <w:color w:val="50A14F"/>
          <w:kern w:val="0"/>
          <w:szCs w:val="21"/>
        </w:rPr>
        <w:t>'ret7'</w:t>
      </w:r>
      <w:r w:rsidRPr="00C103C2">
        <w:rPr>
          <w:rFonts w:ascii="Consolas" w:hAnsi="Consolas" w:cs="宋体"/>
          <w:color w:val="5C5C5C"/>
          <w:kern w:val="0"/>
          <w:szCs w:val="21"/>
        </w:rPr>
        <w:t>, </w:t>
      </w:r>
      <w:r w:rsidRPr="00C103C2">
        <w:rPr>
          <w:rFonts w:ascii="Consolas" w:hAnsi="Consolas" w:cs="宋体"/>
          <w:color w:val="50A14F"/>
          <w:kern w:val="0"/>
          <w:szCs w:val="21"/>
        </w:rPr>
        <w:t>'ret8'</w:t>
      </w:r>
      <w:r w:rsidRPr="00C103C2">
        <w:rPr>
          <w:rFonts w:ascii="Consolas" w:hAnsi="Consolas" w:cs="宋体"/>
          <w:color w:val="5C5C5C"/>
          <w:kern w:val="0"/>
          <w:szCs w:val="21"/>
        </w:rPr>
        <w:t>, </w:t>
      </w:r>
      <w:r w:rsidRPr="00C103C2">
        <w:rPr>
          <w:rFonts w:ascii="Consolas" w:hAnsi="Consolas" w:cs="宋体"/>
          <w:color w:val="50A14F"/>
          <w:kern w:val="0"/>
          <w:szCs w:val="21"/>
        </w:rPr>
        <w:t>'ret9'</w:t>
      </w:r>
      <w:r w:rsidRPr="00C103C2">
        <w:rPr>
          <w:rFonts w:ascii="Consolas" w:hAnsi="Consolas" w:cs="宋体"/>
          <w:color w:val="5C5C5C"/>
          <w:kern w:val="0"/>
          <w:szCs w:val="21"/>
        </w:rPr>
        <w:t>, </w:t>
      </w:r>
      <w:r w:rsidRPr="00C103C2">
        <w:rPr>
          <w:rFonts w:ascii="Consolas" w:hAnsi="Consolas" w:cs="宋体"/>
          <w:color w:val="50A14F"/>
          <w:kern w:val="0"/>
          <w:szCs w:val="21"/>
        </w:rPr>
        <w:t>'ret10'</w:t>
      </w:r>
      <w:r w:rsidRPr="00C103C2">
        <w:rPr>
          <w:rFonts w:ascii="Consolas" w:hAnsi="Consolas" w:cs="宋体"/>
          <w:color w:val="5C5C5C"/>
          <w:kern w:val="0"/>
          <w:szCs w:val="21"/>
        </w:rPr>
        <w:t>, </w:t>
      </w:r>
      <w:r w:rsidRPr="00C103C2">
        <w:rPr>
          <w:rFonts w:ascii="Consolas" w:hAnsi="Consolas" w:cs="宋体"/>
          <w:color w:val="50A14F"/>
          <w:kern w:val="0"/>
          <w:szCs w:val="21"/>
        </w:rPr>
        <w:t>'ret11'</w:t>
      </w:r>
      <w:r w:rsidRPr="00C103C2">
        <w:rPr>
          <w:rFonts w:ascii="Consolas" w:hAnsi="Consolas" w:cs="宋体"/>
          <w:color w:val="5C5C5C"/>
          <w:kern w:val="0"/>
          <w:szCs w:val="21"/>
        </w:rPr>
        <w:t>, </w:t>
      </w:r>
    </w:p>
    <w:p w14:paraId="464B661B" w14:textId="77777777" w:rsidR="00C103C2" w:rsidRPr="00C103C2" w:rsidRDefault="00C103C2" w:rsidP="00C103C2">
      <w:pPr>
        <w:widowControl/>
        <w:numPr>
          <w:ilvl w:val="0"/>
          <w:numId w:val="29"/>
        </w:numPr>
        <w:pBdr>
          <w:left w:val="single" w:sz="18" w:space="0" w:color="6CE26C"/>
        </w:pBdr>
        <w:shd w:val="clear" w:color="auto" w:fill="FFFFFF"/>
        <w:spacing w:before="100" w:beforeAutospacing="1" w:after="100" w:afterAutospacing="1" w:line="270" w:lineRule="atLeast"/>
        <w:jc w:val="left"/>
        <w:rPr>
          <w:rFonts w:ascii="Consolas" w:hAnsi="Consolas" w:cs="宋体"/>
          <w:color w:val="5C5C5C"/>
          <w:kern w:val="0"/>
          <w:szCs w:val="21"/>
        </w:rPr>
      </w:pPr>
      <w:r w:rsidRPr="00C103C2">
        <w:rPr>
          <w:rFonts w:ascii="Consolas" w:hAnsi="Consolas" w:cs="宋体"/>
          <w:color w:val="5C5C5C"/>
          <w:kern w:val="0"/>
          <w:szCs w:val="21"/>
        </w:rPr>
        <w:t>                      </w:t>
      </w:r>
      <w:r w:rsidRPr="00C103C2">
        <w:rPr>
          <w:rFonts w:ascii="Consolas" w:hAnsi="Consolas" w:cs="宋体"/>
          <w:color w:val="50A14F"/>
          <w:kern w:val="0"/>
          <w:szCs w:val="21"/>
        </w:rPr>
        <w:t>'ret12'</w:t>
      </w:r>
      <w:r w:rsidRPr="00C103C2">
        <w:rPr>
          <w:rFonts w:ascii="Consolas" w:hAnsi="Consolas" w:cs="宋体"/>
          <w:color w:val="5C5C5C"/>
          <w:kern w:val="0"/>
          <w:szCs w:val="21"/>
        </w:rPr>
        <w:t>, </w:t>
      </w:r>
      <w:r w:rsidRPr="00C103C2">
        <w:rPr>
          <w:rFonts w:ascii="Consolas" w:hAnsi="Consolas" w:cs="宋体"/>
          <w:color w:val="50A14F"/>
          <w:kern w:val="0"/>
          <w:szCs w:val="21"/>
        </w:rPr>
        <w:t>'retn1'</w:t>
      </w:r>
      <w:r w:rsidRPr="00C103C2">
        <w:rPr>
          <w:rFonts w:ascii="Consolas" w:hAnsi="Consolas" w:cs="宋体"/>
          <w:color w:val="5C5C5C"/>
          <w:kern w:val="0"/>
          <w:szCs w:val="21"/>
        </w:rPr>
        <w:t>, </w:t>
      </w:r>
      <w:r w:rsidRPr="00C103C2">
        <w:rPr>
          <w:rFonts w:ascii="Consolas" w:hAnsi="Consolas" w:cs="宋体"/>
          <w:color w:val="50A14F"/>
          <w:kern w:val="0"/>
          <w:szCs w:val="21"/>
        </w:rPr>
        <w:t>'retn2'</w:t>
      </w:r>
      <w:r w:rsidRPr="00C103C2">
        <w:rPr>
          <w:rFonts w:ascii="Consolas" w:hAnsi="Consolas" w:cs="宋体"/>
          <w:color w:val="5C5C5C"/>
          <w:kern w:val="0"/>
          <w:szCs w:val="21"/>
        </w:rPr>
        <w:t>, </w:t>
      </w:r>
      <w:r w:rsidRPr="00C103C2">
        <w:rPr>
          <w:rFonts w:ascii="Consolas" w:hAnsi="Consolas" w:cs="宋体"/>
          <w:color w:val="50A14F"/>
          <w:kern w:val="0"/>
          <w:szCs w:val="21"/>
        </w:rPr>
        <w:t>'retn3'</w:t>
      </w:r>
      <w:r w:rsidRPr="00C103C2">
        <w:rPr>
          <w:rFonts w:ascii="Consolas" w:hAnsi="Consolas" w:cs="宋体"/>
          <w:color w:val="5C5C5C"/>
          <w:kern w:val="0"/>
          <w:szCs w:val="21"/>
        </w:rPr>
        <w:t>, </w:t>
      </w:r>
      <w:r w:rsidRPr="00C103C2">
        <w:rPr>
          <w:rFonts w:ascii="Consolas" w:hAnsi="Consolas" w:cs="宋体"/>
          <w:color w:val="50A14F"/>
          <w:kern w:val="0"/>
          <w:szCs w:val="21"/>
        </w:rPr>
        <w:t>'retn4'</w:t>
      </w:r>
      <w:r w:rsidRPr="00C103C2">
        <w:rPr>
          <w:rFonts w:ascii="Consolas" w:hAnsi="Consolas" w:cs="宋体"/>
          <w:color w:val="5C5C5C"/>
          <w:kern w:val="0"/>
          <w:szCs w:val="21"/>
        </w:rPr>
        <w:t>, </w:t>
      </w:r>
      <w:r w:rsidRPr="00C103C2">
        <w:rPr>
          <w:rFonts w:ascii="Consolas" w:hAnsi="Consolas" w:cs="宋体"/>
          <w:color w:val="50A14F"/>
          <w:kern w:val="0"/>
          <w:szCs w:val="21"/>
        </w:rPr>
        <w:t>'retn5'</w:t>
      </w:r>
      <w:r w:rsidRPr="00C103C2">
        <w:rPr>
          <w:rFonts w:ascii="Consolas" w:hAnsi="Consolas" w:cs="宋体"/>
          <w:color w:val="5C5C5C"/>
          <w:kern w:val="0"/>
          <w:szCs w:val="21"/>
        </w:rPr>
        <w:t>, </w:t>
      </w:r>
      <w:r w:rsidRPr="00C103C2">
        <w:rPr>
          <w:rFonts w:ascii="Consolas" w:hAnsi="Consolas" w:cs="宋体"/>
          <w:color w:val="50A14F"/>
          <w:kern w:val="0"/>
          <w:szCs w:val="21"/>
        </w:rPr>
        <w:t>'retn6'</w:t>
      </w:r>
      <w:r w:rsidRPr="00C103C2">
        <w:rPr>
          <w:rFonts w:ascii="Consolas" w:hAnsi="Consolas" w:cs="宋体"/>
          <w:color w:val="5C5C5C"/>
          <w:kern w:val="0"/>
          <w:szCs w:val="21"/>
        </w:rPr>
        <w:t>]</w:t>
      </w:r>
    </w:p>
    <w:p w14:paraId="5598EAF4" w14:textId="77777777" w:rsidR="00C103C2" w:rsidRPr="00C103C2" w:rsidRDefault="00C103C2" w:rsidP="00C103C2">
      <w:pPr>
        <w:widowControl/>
        <w:numPr>
          <w:ilvl w:val="0"/>
          <w:numId w:val="29"/>
        </w:numPr>
        <w:pBdr>
          <w:left w:val="single" w:sz="18" w:space="0" w:color="6CE26C"/>
        </w:pBdr>
        <w:shd w:val="clear" w:color="auto" w:fill="F8F8F8"/>
        <w:spacing w:before="100" w:beforeAutospacing="1" w:after="100" w:afterAutospacing="1" w:line="270" w:lineRule="atLeast"/>
        <w:jc w:val="left"/>
        <w:rPr>
          <w:rFonts w:ascii="Consolas" w:hAnsi="Consolas" w:cs="宋体"/>
          <w:color w:val="5C5C5C"/>
          <w:kern w:val="0"/>
          <w:szCs w:val="21"/>
        </w:rPr>
      </w:pPr>
      <w:r w:rsidRPr="00C103C2">
        <w:rPr>
          <w:rFonts w:ascii="Consolas" w:hAnsi="Consolas" w:cs="宋体"/>
          <w:color w:val="5C5C5C"/>
          <w:kern w:val="0"/>
          <w:szCs w:val="21"/>
        </w:rPr>
        <w:t>        </w:t>
      </w:r>
      <w:r w:rsidRPr="00C103C2">
        <w:rPr>
          <w:rFonts w:ascii="Consolas" w:hAnsi="Consolas" w:cs="宋体"/>
          <w:color w:val="A626A4"/>
          <w:kern w:val="0"/>
          <w:szCs w:val="21"/>
        </w:rPr>
        <w:t>return</w:t>
      </w:r>
      <w:r w:rsidRPr="00C103C2">
        <w:rPr>
          <w:rFonts w:ascii="Consolas" w:hAnsi="Consolas" w:cs="宋体"/>
          <w:color w:val="5C5C5C"/>
          <w:kern w:val="0"/>
          <w:szCs w:val="21"/>
        </w:rPr>
        <w:t> dm</w:t>
      </w:r>
    </w:p>
    <w:p w14:paraId="667A87FA" w14:textId="77777777" w:rsidR="00C103C2" w:rsidRPr="00C103C2" w:rsidRDefault="00C103C2" w:rsidP="00C103C2">
      <w:pPr>
        <w:widowControl/>
        <w:numPr>
          <w:ilvl w:val="0"/>
          <w:numId w:val="29"/>
        </w:numPr>
        <w:pBdr>
          <w:left w:val="single" w:sz="18" w:space="0" w:color="6CE26C"/>
        </w:pBdr>
        <w:shd w:val="clear" w:color="auto" w:fill="FFFFFF"/>
        <w:spacing w:before="100" w:beforeAutospacing="1" w:after="100" w:afterAutospacing="1" w:line="270" w:lineRule="atLeast"/>
        <w:jc w:val="left"/>
        <w:rPr>
          <w:rFonts w:ascii="Consolas" w:hAnsi="Consolas" w:cs="宋体"/>
          <w:color w:val="5C5C5C"/>
          <w:kern w:val="0"/>
          <w:szCs w:val="21"/>
        </w:rPr>
      </w:pPr>
      <w:r w:rsidRPr="00C103C2">
        <w:rPr>
          <w:rFonts w:ascii="Consolas" w:hAnsi="Consolas" w:cs="宋体"/>
          <w:color w:val="5C5C5C"/>
          <w:kern w:val="0"/>
          <w:szCs w:val="21"/>
        </w:rPr>
        <w:lastRenderedPageBreak/>
        <w:t>    </w:t>
      </w:r>
    </w:p>
    <w:p w14:paraId="05BF6CE6" w14:textId="77777777" w:rsidR="00C103C2" w:rsidRPr="00C103C2" w:rsidRDefault="00C103C2" w:rsidP="00C103C2">
      <w:pPr>
        <w:widowControl/>
        <w:numPr>
          <w:ilvl w:val="0"/>
          <w:numId w:val="29"/>
        </w:numPr>
        <w:pBdr>
          <w:left w:val="single" w:sz="18" w:space="0" w:color="6CE26C"/>
        </w:pBdr>
        <w:shd w:val="clear" w:color="auto" w:fill="F8F8F8"/>
        <w:spacing w:before="100" w:beforeAutospacing="1" w:after="100" w:afterAutospacing="1" w:line="270" w:lineRule="atLeast"/>
        <w:jc w:val="left"/>
        <w:rPr>
          <w:rFonts w:ascii="Consolas" w:hAnsi="Consolas" w:cs="宋体"/>
          <w:color w:val="5C5C5C"/>
          <w:kern w:val="0"/>
          <w:szCs w:val="21"/>
        </w:rPr>
      </w:pPr>
      <w:r w:rsidRPr="00C103C2">
        <w:rPr>
          <w:rFonts w:ascii="Consolas" w:hAnsi="Consolas" w:cs="宋体"/>
          <w:color w:val="5C5C5C"/>
          <w:kern w:val="0"/>
          <w:szCs w:val="21"/>
        </w:rPr>
        <w:t>    </w:t>
      </w:r>
      <w:r w:rsidRPr="00C103C2">
        <w:rPr>
          <w:rFonts w:ascii="Consolas" w:hAnsi="Consolas" w:cs="宋体"/>
          <w:color w:val="A626A4"/>
          <w:kern w:val="0"/>
          <w:szCs w:val="21"/>
        </w:rPr>
        <w:t>def</w:t>
      </w:r>
      <w:r w:rsidRPr="00C103C2">
        <w:rPr>
          <w:rFonts w:ascii="Consolas" w:hAnsi="Consolas" w:cs="宋体"/>
          <w:color w:val="5C5C5C"/>
          <w:kern w:val="0"/>
          <w:szCs w:val="21"/>
        </w:rPr>
        <w:t> </w:t>
      </w:r>
      <w:r w:rsidRPr="00C103C2">
        <w:rPr>
          <w:rFonts w:ascii="Consolas" w:hAnsi="Consolas" w:cs="宋体"/>
          <w:color w:val="4078F2"/>
          <w:kern w:val="0"/>
          <w:szCs w:val="21"/>
        </w:rPr>
        <w:t>sort_single_ind</w:t>
      </w:r>
      <w:r w:rsidRPr="00C103C2">
        <w:rPr>
          <w:rFonts w:ascii="Consolas" w:hAnsi="Consolas" w:cs="宋体"/>
          <w:color w:val="5C5C5C"/>
          <w:kern w:val="0"/>
          <w:szCs w:val="21"/>
        </w:rPr>
        <w:t>(</w:t>
      </w:r>
      <w:r w:rsidRPr="00C103C2">
        <w:rPr>
          <w:rFonts w:ascii="Consolas" w:hAnsi="Consolas" w:cs="宋体"/>
          <w:color w:val="A626A4"/>
          <w:kern w:val="0"/>
          <w:szCs w:val="21"/>
        </w:rPr>
        <w:t>self</w:t>
      </w:r>
      <w:r w:rsidRPr="00C103C2">
        <w:rPr>
          <w:rFonts w:ascii="Consolas" w:hAnsi="Consolas" w:cs="宋体"/>
          <w:color w:val="5C5C5C"/>
          <w:kern w:val="0"/>
          <w:szCs w:val="21"/>
        </w:rPr>
        <w:t>):</w:t>
      </w:r>
    </w:p>
    <w:p w14:paraId="1BC15653" w14:textId="77777777" w:rsidR="00C103C2" w:rsidRPr="00C103C2" w:rsidRDefault="00C103C2" w:rsidP="00C103C2">
      <w:pPr>
        <w:widowControl/>
        <w:numPr>
          <w:ilvl w:val="0"/>
          <w:numId w:val="29"/>
        </w:numPr>
        <w:pBdr>
          <w:left w:val="single" w:sz="18" w:space="0" w:color="6CE26C"/>
        </w:pBdr>
        <w:shd w:val="clear" w:color="auto" w:fill="FFFFFF"/>
        <w:spacing w:before="100" w:beforeAutospacing="1" w:after="100" w:afterAutospacing="1" w:line="270" w:lineRule="atLeast"/>
        <w:jc w:val="left"/>
        <w:rPr>
          <w:rFonts w:ascii="Consolas" w:hAnsi="Consolas" w:cs="宋体"/>
          <w:color w:val="5C5C5C"/>
          <w:kern w:val="0"/>
          <w:szCs w:val="21"/>
        </w:rPr>
      </w:pPr>
      <w:r w:rsidRPr="00C103C2">
        <w:rPr>
          <w:rFonts w:ascii="Consolas" w:hAnsi="Consolas" w:cs="宋体"/>
          <w:color w:val="5C5C5C"/>
          <w:kern w:val="0"/>
          <w:szCs w:val="21"/>
        </w:rPr>
        <w:t>        L = np.sum(</w:t>
      </w:r>
      <w:r w:rsidRPr="00C103C2">
        <w:rPr>
          <w:rFonts w:ascii="Consolas" w:hAnsi="Consolas" w:cs="宋体"/>
          <w:color w:val="A626A4"/>
          <w:kern w:val="0"/>
          <w:szCs w:val="21"/>
        </w:rPr>
        <w:t>self</w:t>
      </w:r>
      <w:r w:rsidRPr="00C103C2">
        <w:rPr>
          <w:rFonts w:ascii="Consolas" w:hAnsi="Consolas" w:cs="宋体"/>
          <w:color w:val="5C5C5C"/>
          <w:kern w:val="0"/>
          <w:szCs w:val="21"/>
        </w:rPr>
        <w:t>.data[</w:t>
      </w:r>
      <w:r w:rsidRPr="00C103C2">
        <w:rPr>
          <w:rFonts w:ascii="Consolas" w:hAnsi="Consolas" w:cs="宋体"/>
          <w:color w:val="50A14F"/>
          <w:kern w:val="0"/>
          <w:szCs w:val="21"/>
        </w:rPr>
        <w:t>'yearmonth'</w:t>
      </w:r>
      <w:r w:rsidRPr="00C103C2">
        <w:rPr>
          <w:rFonts w:ascii="Consolas" w:hAnsi="Consolas" w:cs="宋体"/>
          <w:color w:val="5C5C5C"/>
          <w:kern w:val="0"/>
          <w:szCs w:val="21"/>
        </w:rPr>
        <w:t>] == </w:t>
      </w:r>
      <w:r w:rsidRPr="00C103C2">
        <w:rPr>
          <w:rFonts w:ascii="Consolas" w:hAnsi="Consolas" w:cs="宋体"/>
          <w:color w:val="A626A4"/>
          <w:kern w:val="0"/>
          <w:szCs w:val="21"/>
        </w:rPr>
        <w:t>self</w:t>
      </w:r>
      <w:r w:rsidRPr="00C103C2">
        <w:rPr>
          <w:rFonts w:ascii="Consolas" w:hAnsi="Consolas" w:cs="宋体"/>
          <w:color w:val="5C5C5C"/>
          <w:kern w:val="0"/>
          <w:szCs w:val="21"/>
        </w:rPr>
        <w:t>.months[</w:t>
      </w:r>
      <w:r w:rsidRPr="00C103C2">
        <w:rPr>
          <w:rFonts w:ascii="Consolas" w:hAnsi="Consolas" w:cs="宋体"/>
          <w:color w:val="986801"/>
          <w:kern w:val="0"/>
          <w:szCs w:val="21"/>
        </w:rPr>
        <w:t>0</w:t>
      </w:r>
      <w:r w:rsidRPr="00C103C2">
        <w:rPr>
          <w:rFonts w:ascii="Consolas" w:hAnsi="Consolas" w:cs="宋体"/>
          <w:color w:val="5C5C5C"/>
          <w:kern w:val="0"/>
          <w:szCs w:val="21"/>
        </w:rPr>
        <w:t>])</w:t>
      </w:r>
    </w:p>
    <w:p w14:paraId="63196C6A" w14:textId="77777777" w:rsidR="00C103C2" w:rsidRPr="00C103C2" w:rsidRDefault="00C103C2" w:rsidP="00C103C2">
      <w:pPr>
        <w:widowControl/>
        <w:numPr>
          <w:ilvl w:val="0"/>
          <w:numId w:val="29"/>
        </w:numPr>
        <w:pBdr>
          <w:left w:val="single" w:sz="18" w:space="0" w:color="6CE26C"/>
        </w:pBdr>
        <w:shd w:val="clear" w:color="auto" w:fill="F8F8F8"/>
        <w:spacing w:before="100" w:beforeAutospacing="1" w:after="100" w:afterAutospacing="1" w:line="270" w:lineRule="atLeast"/>
        <w:jc w:val="left"/>
        <w:rPr>
          <w:rFonts w:ascii="Consolas" w:hAnsi="Consolas" w:cs="宋体"/>
          <w:color w:val="5C5C5C"/>
          <w:kern w:val="0"/>
          <w:szCs w:val="21"/>
        </w:rPr>
      </w:pPr>
      <w:r w:rsidRPr="00C103C2">
        <w:rPr>
          <w:rFonts w:ascii="Consolas" w:hAnsi="Consolas" w:cs="宋体"/>
          <w:color w:val="5C5C5C"/>
          <w:kern w:val="0"/>
          <w:szCs w:val="21"/>
        </w:rPr>
        <w:t>        n = np.fix(L/</w:t>
      </w:r>
      <w:r w:rsidRPr="00C103C2">
        <w:rPr>
          <w:rFonts w:ascii="Consolas" w:hAnsi="Consolas" w:cs="宋体"/>
          <w:color w:val="A626A4"/>
          <w:kern w:val="0"/>
          <w:szCs w:val="21"/>
        </w:rPr>
        <w:t>self</w:t>
      </w:r>
      <w:r w:rsidRPr="00C103C2">
        <w:rPr>
          <w:rFonts w:ascii="Consolas" w:hAnsi="Consolas" w:cs="宋体"/>
          <w:color w:val="5C5C5C"/>
          <w:kern w:val="0"/>
          <w:szCs w:val="21"/>
        </w:rPr>
        <w:t>.gnum).astype(int) </w:t>
      </w:r>
      <w:r w:rsidRPr="00C103C2">
        <w:rPr>
          <w:rFonts w:ascii="Consolas" w:hAnsi="Consolas" w:cs="宋体"/>
          <w:i/>
          <w:iCs/>
          <w:color w:val="A0A1A7"/>
          <w:kern w:val="0"/>
          <w:szCs w:val="21"/>
        </w:rPr>
        <w:t># </w:t>
      </w:r>
      <w:r w:rsidRPr="00C103C2">
        <w:rPr>
          <w:rFonts w:ascii="Consolas" w:hAnsi="Consolas" w:cs="宋体"/>
          <w:i/>
          <w:iCs/>
          <w:color w:val="A0A1A7"/>
          <w:kern w:val="0"/>
          <w:szCs w:val="21"/>
        </w:rPr>
        <w:t>使用</w:t>
      </w:r>
      <w:r w:rsidRPr="00C103C2">
        <w:rPr>
          <w:rFonts w:ascii="Consolas" w:hAnsi="Consolas" w:cs="宋体"/>
          <w:i/>
          <w:iCs/>
          <w:color w:val="A0A1A7"/>
          <w:kern w:val="0"/>
          <w:szCs w:val="21"/>
        </w:rPr>
        <w:t>np.fix</w:t>
      </w:r>
      <w:r w:rsidRPr="00C103C2">
        <w:rPr>
          <w:rFonts w:ascii="Consolas" w:hAnsi="Consolas" w:cs="宋体"/>
          <w:i/>
          <w:iCs/>
          <w:color w:val="A0A1A7"/>
          <w:kern w:val="0"/>
          <w:szCs w:val="21"/>
        </w:rPr>
        <w:t>函数向下取整得到每个分组的整数股票数量</w:t>
      </w:r>
    </w:p>
    <w:p w14:paraId="61611C89" w14:textId="77777777" w:rsidR="00C103C2" w:rsidRPr="00C103C2" w:rsidRDefault="00C103C2" w:rsidP="00C103C2">
      <w:pPr>
        <w:widowControl/>
        <w:numPr>
          <w:ilvl w:val="0"/>
          <w:numId w:val="29"/>
        </w:numPr>
        <w:pBdr>
          <w:left w:val="single" w:sz="18" w:space="0" w:color="6CE26C"/>
        </w:pBdr>
        <w:shd w:val="clear" w:color="auto" w:fill="FFFFFF"/>
        <w:spacing w:before="100" w:beforeAutospacing="1" w:after="100" w:afterAutospacing="1" w:line="270" w:lineRule="atLeast"/>
        <w:jc w:val="left"/>
        <w:rPr>
          <w:rFonts w:ascii="Consolas" w:hAnsi="Consolas" w:cs="宋体"/>
          <w:color w:val="5C5C5C"/>
          <w:kern w:val="0"/>
          <w:szCs w:val="21"/>
        </w:rPr>
      </w:pPr>
      <w:r w:rsidRPr="00C103C2">
        <w:rPr>
          <w:rFonts w:ascii="Consolas" w:hAnsi="Consolas" w:cs="宋体"/>
          <w:color w:val="5C5C5C"/>
          <w:kern w:val="0"/>
          <w:szCs w:val="21"/>
        </w:rPr>
        <w:t>        x = np.ones(L) </w:t>
      </w:r>
      <w:r w:rsidRPr="00C103C2">
        <w:rPr>
          <w:rFonts w:ascii="Consolas" w:hAnsi="Consolas" w:cs="宋体"/>
          <w:i/>
          <w:iCs/>
          <w:color w:val="A0A1A7"/>
          <w:kern w:val="0"/>
          <w:szCs w:val="21"/>
        </w:rPr>
        <w:t># </w:t>
      </w:r>
      <w:r w:rsidRPr="00C103C2">
        <w:rPr>
          <w:rFonts w:ascii="Consolas" w:hAnsi="Consolas" w:cs="宋体"/>
          <w:i/>
          <w:iCs/>
          <w:color w:val="A0A1A7"/>
          <w:kern w:val="0"/>
          <w:szCs w:val="21"/>
        </w:rPr>
        <w:t>初始化加权索引数组</w:t>
      </w:r>
      <w:r w:rsidRPr="00C103C2">
        <w:rPr>
          <w:rFonts w:ascii="Consolas" w:hAnsi="Consolas" w:cs="宋体"/>
          <w:i/>
          <w:iCs/>
          <w:color w:val="A0A1A7"/>
          <w:kern w:val="0"/>
          <w:szCs w:val="21"/>
        </w:rPr>
        <w:t>,</w:t>
      </w:r>
      <w:r w:rsidRPr="00C103C2">
        <w:rPr>
          <w:rFonts w:ascii="Consolas" w:hAnsi="Consolas" w:cs="宋体"/>
          <w:i/>
          <w:iCs/>
          <w:color w:val="A0A1A7"/>
          <w:kern w:val="0"/>
          <w:szCs w:val="21"/>
        </w:rPr>
        <w:t>数组中的所有元素都初始化为</w:t>
      </w:r>
      <w:r w:rsidRPr="00C103C2">
        <w:rPr>
          <w:rFonts w:ascii="Consolas" w:hAnsi="Consolas" w:cs="宋体"/>
          <w:i/>
          <w:iCs/>
          <w:color w:val="A0A1A7"/>
          <w:kern w:val="0"/>
          <w:szCs w:val="21"/>
        </w:rPr>
        <w:t>1</w:t>
      </w:r>
      <w:r w:rsidRPr="00C103C2">
        <w:rPr>
          <w:rFonts w:ascii="Consolas" w:hAnsi="Consolas" w:cs="宋体"/>
          <w:i/>
          <w:iCs/>
          <w:color w:val="A0A1A7"/>
          <w:kern w:val="0"/>
          <w:szCs w:val="21"/>
        </w:rPr>
        <w:t>。这个数组</w:t>
      </w:r>
      <w:r w:rsidRPr="00C103C2">
        <w:rPr>
          <w:rFonts w:ascii="Consolas" w:hAnsi="Consolas" w:cs="宋体"/>
          <w:i/>
          <w:iCs/>
          <w:color w:val="A0A1A7"/>
          <w:kern w:val="0"/>
          <w:szCs w:val="21"/>
        </w:rPr>
        <w:t>x</w:t>
      </w:r>
      <w:r w:rsidRPr="00C103C2">
        <w:rPr>
          <w:rFonts w:ascii="Consolas" w:hAnsi="Consolas" w:cs="宋体"/>
          <w:i/>
          <w:iCs/>
          <w:color w:val="A0A1A7"/>
          <w:kern w:val="0"/>
          <w:szCs w:val="21"/>
        </w:rPr>
        <w:t>将用于存储每个股票的加权索引值。</w:t>
      </w:r>
    </w:p>
    <w:p w14:paraId="6590A18A" w14:textId="77777777" w:rsidR="00C103C2" w:rsidRPr="00C103C2" w:rsidRDefault="00C103C2" w:rsidP="00C103C2">
      <w:pPr>
        <w:widowControl/>
        <w:numPr>
          <w:ilvl w:val="0"/>
          <w:numId w:val="29"/>
        </w:numPr>
        <w:pBdr>
          <w:left w:val="single" w:sz="18" w:space="0" w:color="6CE26C"/>
        </w:pBdr>
        <w:shd w:val="clear" w:color="auto" w:fill="F8F8F8"/>
        <w:spacing w:before="100" w:beforeAutospacing="1" w:after="100" w:afterAutospacing="1" w:line="270" w:lineRule="atLeast"/>
        <w:jc w:val="left"/>
        <w:rPr>
          <w:rFonts w:ascii="Consolas" w:hAnsi="Consolas" w:cs="宋体"/>
          <w:color w:val="5C5C5C"/>
          <w:kern w:val="0"/>
          <w:szCs w:val="21"/>
        </w:rPr>
      </w:pPr>
      <w:r w:rsidRPr="00C103C2">
        <w:rPr>
          <w:rFonts w:ascii="Consolas" w:hAnsi="Consolas" w:cs="宋体"/>
          <w:color w:val="5C5C5C"/>
          <w:kern w:val="0"/>
          <w:szCs w:val="21"/>
        </w:rPr>
        <w:t>        i = </w:t>
      </w:r>
      <w:r w:rsidRPr="00C103C2">
        <w:rPr>
          <w:rFonts w:ascii="Consolas" w:hAnsi="Consolas" w:cs="宋体"/>
          <w:color w:val="986801"/>
          <w:kern w:val="0"/>
          <w:szCs w:val="21"/>
        </w:rPr>
        <w:t>0</w:t>
      </w:r>
    </w:p>
    <w:p w14:paraId="789208F1" w14:textId="77777777" w:rsidR="00C103C2" w:rsidRPr="00C103C2" w:rsidRDefault="00C103C2" w:rsidP="00C103C2">
      <w:pPr>
        <w:widowControl/>
        <w:numPr>
          <w:ilvl w:val="0"/>
          <w:numId w:val="29"/>
        </w:numPr>
        <w:pBdr>
          <w:left w:val="single" w:sz="18" w:space="0" w:color="6CE26C"/>
        </w:pBdr>
        <w:shd w:val="clear" w:color="auto" w:fill="FFFFFF"/>
        <w:spacing w:before="100" w:beforeAutospacing="1" w:after="100" w:afterAutospacing="1" w:line="270" w:lineRule="atLeast"/>
        <w:jc w:val="left"/>
        <w:rPr>
          <w:rFonts w:ascii="Consolas" w:hAnsi="Consolas" w:cs="宋体"/>
          <w:color w:val="5C5C5C"/>
          <w:kern w:val="0"/>
          <w:szCs w:val="21"/>
        </w:rPr>
      </w:pPr>
      <w:r w:rsidRPr="00C103C2">
        <w:rPr>
          <w:rFonts w:ascii="Consolas" w:hAnsi="Consolas" w:cs="宋体"/>
          <w:color w:val="5C5C5C"/>
          <w:kern w:val="0"/>
          <w:szCs w:val="21"/>
        </w:rPr>
        <w:t>        </w:t>
      </w:r>
      <w:r w:rsidRPr="00C103C2">
        <w:rPr>
          <w:rFonts w:ascii="Consolas" w:hAnsi="Consolas" w:cs="宋体"/>
          <w:i/>
          <w:iCs/>
          <w:color w:val="A0A1A7"/>
          <w:kern w:val="0"/>
          <w:szCs w:val="21"/>
        </w:rPr>
        <w:t># </w:t>
      </w:r>
      <w:r w:rsidRPr="00C103C2">
        <w:rPr>
          <w:rFonts w:ascii="Consolas" w:hAnsi="Consolas" w:cs="宋体"/>
          <w:i/>
          <w:iCs/>
          <w:color w:val="A0A1A7"/>
          <w:kern w:val="0"/>
          <w:szCs w:val="21"/>
        </w:rPr>
        <w:t>生成一个加权索引数组</w:t>
      </w:r>
      <w:r w:rsidRPr="00C103C2">
        <w:rPr>
          <w:rFonts w:ascii="Consolas" w:hAnsi="Consolas" w:cs="宋体"/>
          <w:i/>
          <w:iCs/>
          <w:color w:val="A0A1A7"/>
          <w:kern w:val="0"/>
          <w:szCs w:val="21"/>
        </w:rPr>
        <w:t>x</w:t>
      </w:r>
      <w:r w:rsidRPr="00C103C2">
        <w:rPr>
          <w:rFonts w:ascii="Consolas" w:hAnsi="Consolas" w:cs="宋体"/>
          <w:i/>
          <w:iCs/>
          <w:color w:val="A0A1A7"/>
          <w:kern w:val="0"/>
          <w:szCs w:val="21"/>
        </w:rPr>
        <w:t>，用于根据单一排序指标（例如市值）对股票进行加权排序</w:t>
      </w:r>
    </w:p>
    <w:p w14:paraId="156DEF47" w14:textId="77777777" w:rsidR="00C103C2" w:rsidRPr="00C103C2" w:rsidRDefault="00C103C2" w:rsidP="00C103C2">
      <w:pPr>
        <w:widowControl/>
        <w:numPr>
          <w:ilvl w:val="0"/>
          <w:numId w:val="29"/>
        </w:numPr>
        <w:pBdr>
          <w:left w:val="single" w:sz="18" w:space="0" w:color="6CE26C"/>
        </w:pBdr>
        <w:shd w:val="clear" w:color="auto" w:fill="F8F8F8"/>
        <w:spacing w:before="100" w:beforeAutospacing="1" w:after="100" w:afterAutospacing="1" w:line="270" w:lineRule="atLeast"/>
        <w:jc w:val="left"/>
        <w:rPr>
          <w:rFonts w:ascii="Consolas" w:hAnsi="Consolas" w:cs="宋体"/>
          <w:color w:val="5C5C5C"/>
          <w:kern w:val="0"/>
          <w:szCs w:val="21"/>
        </w:rPr>
      </w:pPr>
      <w:r w:rsidRPr="00C103C2">
        <w:rPr>
          <w:rFonts w:ascii="Consolas" w:hAnsi="Consolas" w:cs="宋体"/>
          <w:color w:val="5C5C5C"/>
          <w:kern w:val="0"/>
          <w:szCs w:val="21"/>
        </w:rPr>
        <w:t>        </w:t>
      </w:r>
      <w:r w:rsidRPr="00C103C2">
        <w:rPr>
          <w:rFonts w:ascii="Consolas" w:hAnsi="Consolas" w:cs="宋体"/>
          <w:color w:val="A626A4"/>
          <w:kern w:val="0"/>
          <w:szCs w:val="21"/>
        </w:rPr>
        <w:t>while</w:t>
      </w:r>
      <w:r w:rsidRPr="00C103C2">
        <w:rPr>
          <w:rFonts w:ascii="Consolas" w:hAnsi="Consolas" w:cs="宋体"/>
          <w:color w:val="5C5C5C"/>
          <w:kern w:val="0"/>
          <w:szCs w:val="21"/>
        </w:rPr>
        <w:t> i &lt; </w:t>
      </w:r>
      <w:r w:rsidRPr="00C103C2">
        <w:rPr>
          <w:rFonts w:ascii="Consolas" w:hAnsi="Consolas" w:cs="宋体"/>
          <w:color w:val="A626A4"/>
          <w:kern w:val="0"/>
          <w:szCs w:val="21"/>
        </w:rPr>
        <w:t>self</w:t>
      </w:r>
      <w:r w:rsidRPr="00C103C2">
        <w:rPr>
          <w:rFonts w:ascii="Consolas" w:hAnsi="Consolas" w:cs="宋体"/>
          <w:color w:val="5C5C5C"/>
          <w:kern w:val="0"/>
          <w:szCs w:val="21"/>
        </w:rPr>
        <w:t>.</w:t>
      </w:r>
      <w:r w:rsidRPr="00C103C2">
        <w:rPr>
          <w:rFonts w:ascii="Consolas" w:hAnsi="Consolas" w:cs="宋体"/>
          <w:color w:val="4078F2"/>
          <w:kern w:val="0"/>
          <w:szCs w:val="21"/>
        </w:rPr>
        <w:t>gnum:</w:t>
      </w:r>
    </w:p>
    <w:p w14:paraId="358135A9" w14:textId="77777777" w:rsidR="00C103C2" w:rsidRPr="00C103C2" w:rsidRDefault="00C103C2" w:rsidP="00C103C2">
      <w:pPr>
        <w:widowControl/>
        <w:numPr>
          <w:ilvl w:val="0"/>
          <w:numId w:val="29"/>
        </w:numPr>
        <w:pBdr>
          <w:left w:val="single" w:sz="18" w:space="0" w:color="6CE26C"/>
        </w:pBdr>
        <w:shd w:val="clear" w:color="auto" w:fill="FFFFFF"/>
        <w:spacing w:before="100" w:beforeAutospacing="1" w:after="100" w:afterAutospacing="1" w:line="270" w:lineRule="atLeast"/>
        <w:jc w:val="left"/>
        <w:rPr>
          <w:rFonts w:ascii="Consolas" w:hAnsi="Consolas" w:cs="宋体"/>
          <w:color w:val="5C5C5C"/>
          <w:kern w:val="0"/>
          <w:szCs w:val="21"/>
        </w:rPr>
      </w:pPr>
      <w:r w:rsidRPr="00C103C2">
        <w:rPr>
          <w:rFonts w:ascii="Consolas" w:hAnsi="Consolas" w:cs="宋体"/>
          <w:color w:val="5C5C5C"/>
          <w:kern w:val="0"/>
          <w:szCs w:val="21"/>
        </w:rPr>
        <w:t>            </w:t>
      </w:r>
      <w:r w:rsidRPr="00C103C2">
        <w:rPr>
          <w:rFonts w:ascii="Consolas" w:hAnsi="Consolas" w:cs="宋体"/>
          <w:i/>
          <w:iCs/>
          <w:color w:val="A0A1A7"/>
          <w:kern w:val="0"/>
          <w:szCs w:val="21"/>
        </w:rPr>
        <w:t># </w:t>
      </w:r>
      <w:r w:rsidRPr="00C103C2">
        <w:rPr>
          <w:rFonts w:ascii="Consolas" w:hAnsi="Consolas" w:cs="宋体"/>
          <w:i/>
          <w:iCs/>
          <w:color w:val="A0A1A7"/>
          <w:kern w:val="0"/>
          <w:szCs w:val="21"/>
        </w:rPr>
        <w:t>由于这是最后一个分组，所以只需要对从</w:t>
      </w:r>
      <w:r w:rsidRPr="00C103C2">
        <w:rPr>
          <w:rFonts w:ascii="Consolas" w:hAnsi="Consolas" w:cs="宋体"/>
          <w:i/>
          <w:iCs/>
          <w:color w:val="A0A1A7"/>
          <w:kern w:val="0"/>
          <w:szCs w:val="21"/>
        </w:rPr>
        <w:t>i*n</w:t>
      </w:r>
      <w:r w:rsidRPr="00C103C2">
        <w:rPr>
          <w:rFonts w:ascii="Consolas" w:hAnsi="Consolas" w:cs="宋体"/>
          <w:i/>
          <w:iCs/>
          <w:color w:val="A0A1A7"/>
          <w:kern w:val="0"/>
          <w:szCs w:val="21"/>
        </w:rPr>
        <w:t>到数组末尾的股票进行操作</w:t>
      </w:r>
    </w:p>
    <w:p w14:paraId="38F45715" w14:textId="77777777" w:rsidR="00C103C2" w:rsidRPr="00C103C2" w:rsidRDefault="00C103C2" w:rsidP="00C103C2">
      <w:pPr>
        <w:widowControl/>
        <w:numPr>
          <w:ilvl w:val="0"/>
          <w:numId w:val="29"/>
        </w:numPr>
        <w:pBdr>
          <w:left w:val="single" w:sz="18" w:space="0" w:color="6CE26C"/>
        </w:pBdr>
        <w:shd w:val="clear" w:color="auto" w:fill="F8F8F8"/>
        <w:spacing w:before="100" w:beforeAutospacing="1" w:after="100" w:afterAutospacing="1" w:line="270" w:lineRule="atLeast"/>
        <w:jc w:val="left"/>
        <w:rPr>
          <w:rFonts w:ascii="Consolas" w:hAnsi="Consolas" w:cs="宋体"/>
          <w:color w:val="5C5C5C"/>
          <w:kern w:val="0"/>
          <w:szCs w:val="21"/>
        </w:rPr>
      </w:pPr>
      <w:r w:rsidRPr="00C103C2">
        <w:rPr>
          <w:rFonts w:ascii="Consolas" w:hAnsi="Consolas" w:cs="宋体"/>
          <w:color w:val="5C5C5C"/>
          <w:kern w:val="0"/>
          <w:szCs w:val="21"/>
        </w:rPr>
        <w:t>            </w:t>
      </w:r>
      <w:r w:rsidRPr="00C103C2">
        <w:rPr>
          <w:rFonts w:ascii="Consolas" w:hAnsi="Consolas" w:cs="宋体"/>
          <w:color w:val="A626A4"/>
          <w:kern w:val="0"/>
          <w:szCs w:val="21"/>
        </w:rPr>
        <w:t>if</w:t>
      </w:r>
      <w:r w:rsidRPr="00C103C2">
        <w:rPr>
          <w:rFonts w:ascii="Consolas" w:hAnsi="Consolas" w:cs="宋体"/>
          <w:color w:val="5C5C5C"/>
          <w:kern w:val="0"/>
          <w:szCs w:val="21"/>
        </w:rPr>
        <w:t> i == </w:t>
      </w:r>
      <w:r w:rsidRPr="00C103C2">
        <w:rPr>
          <w:rFonts w:ascii="Consolas" w:hAnsi="Consolas" w:cs="宋体"/>
          <w:color w:val="A626A4"/>
          <w:kern w:val="0"/>
          <w:szCs w:val="21"/>
        </w:rPr>
        <w:t>self</w:t>
      </w:r>
      <w:r w:rsidRPr="00C103C2">
        <w:rPr>
          <w:rFonts w:ascii="Consolas" w:hAnsi="Consolas" w:cs="宋体"/>
          <w:color w:val="5C5C5C"/>
          <w:kern w:val="0"/>
          <w:szCs w:val="21"/>
        </w:rPr>
        <w:t>.gnum-</w:t>
      </w:r>
      <w:r w:rsidRPr="00C103C2">
        <w:rPr>
          <w:rFonts w:ascii="Consolas" w:hAnsi="Consolas" w:cs="宋体"/>
          <w:color w:val="986801"/>
          <w:kern w:val="0"/>
          <w:szCs w:val="21"/>
        </w:rPr>
        <w:t>1</w:t>
      </w:r>
      <w:r w:rsidRPr="00C103C2">
        <w:rPr>
          <w:rFonts w:ascii="Consolas" w:hAnsi="Consolas" w:cs="宋体"/>
          <w:color w:val="5C5C5C"/>
          <w:kern w:val="0"/>
          <w:szCs w:val="21"/>
        </w:rPr>
        <w:t>:</w:t>
      </w:r>
    </w:p>
    <w:p w14:paraId="10BD8D6F" w14:textId="77777777" w:rsidR="00C103C2" w:rsidRPr="00C103C2" w:rsidRDefault="00C103C2" w:rsidP="00C103C2">
      <w:pPr>
        <w:widowControl/>
        <w:numPr>
          <w:ilvl w:val="0"/>
          <w:numId w:val="29"/>
        </w:numPr>
        <w:pBdr>
          <w:left w:val="single" w:sz="18" w:space="0" w:color="6CE26C"/>
        </w:pBdr>
        <w:shd w:val="clear" w:color="auto" w:fill="FFFFFF"/>
        <w:spacing w:before="100" w:beforeAutospacing="1" w:after="100" w:afterAutospacing="1" w:line="270" w:lineRule="atLeast"/>
        <w:jc w:val="left"/>
        <w:rPr>
          <w:rFonts w:ascii="Consolas" w:hAnsi="Consolas" w:cs="宋体"/>
          <w:color w:val="5C5C5C"/>
          <w:kern w:val="0"/>
          <w:szCs w:val="21"/>
        </w:rPr>
      </w:pPr>
      <w:r w:rsidRPr="00C103C2">
        <w:rPr>
          <w:rFonts w:ascii="Consolas" w:hAnsi="Consolas" w:cs="宋体"/>
          <w:color w:val="5C5C5C"/>
          <w:kern w:val="0"/>
          <w:szCs w:val="21"/>
        </w:rPr>
        <w:t>                x[i*</w:t>
      </w:r>
      <w:r w:rsidRPr="00C103C2">
        <w:rPr>
          <w:rFonts w:ascii="Consolas" w:hAnsi="Consolas" w:cs="宋体"/>
          <w:color w:val="4078F2"/>
          <w:kern w:val="0"/>
          <w:szCs w:val="21"/>
        </w:rPr>
        <w:t>n:</w:t>
      </w:r>
      <w:r w:rsidRPr="00C103C2">
        <w:rPr>
          <w:rFonts w:ascii="Consolas" w:hAnsi="Consolas" w:cs="宋体"/>
          <w:color w:val="5C5C5C"/>
          <w:kern w:val="0"/>
          <w:szCs w:val="21"/>
        </w:rPr>
        <w:t>] = x[i*</w:t>
      </w:r>
      <w:r w:rsidRPr="00C103C2">
        <w:rPr>
          <w:rFonts w:ascii="Consolas" w:hAnsi="Consolas" w:cs="宋体"/>
          <w:color w:val="4078F2"/>
          <w:kern w:val="0"/>
          <w:szCs w:val="21"/>
        </w:rPr>
        <w:t>n:</w:t>
      </w:r>
      <w:r w:rsidRPr="00C103C2">
        <w:rPr>
          <w:rFonts w:ascii="Consolas" w:hAnsi="Consolas" w:cs="宋体"/>
          <w:color w:val="5C5C5C"/>
          <w:kern w:val="0"/>
          <w:szCs w:val="21"/>
        </w:rPr>
        <w:t>]*i</w:t>
      </w:r>
    </w:p>
    <w:p w14:paraId="52E795C4" w14:textId="77777777" w:rsidR="00C103C2" w:rsidRPr="00C103C2" w:rsidRDefault="00C103C2" w:rsidP="00C103C2">
      <w:pPr>
        <w:widowControl/>
        <w:numPr>
          <w:ilvl w:val="0"/>
          <w:numId w:val="29"/>
        </w:numPr>
        <w:pBdr>
          <w:left w:val="single" w:sz="18" w:space="0" w:color="6CE26C"/>
        </w:pBdr>
        <w:shd w:val="clear" w:color="auto" w:fill="F8F8F8"/>
        <w:spacing w:before="100" w:beforeAutospacing="1" w:after="100" w:afterAutospacing="1" w:line="270" w:lineRule="atLeast"/>
        <w:jc w:val="left"/>
        <w:rPr>
          <w:rFonts w:ascii="Consolas" w:hAnsi="Consolas" w:cs="宋体"/>
          <w:color w:val="5C5C5C"/>
          <w:kern w:val="0"/>
          <w:szCs w:val="21"/>
        </w:rPr>
      </w:pPr>
      <w:r w:rsidRPr="00C103C2">
        <w:rPr>
          <w:rFonts w:ascii="Consolas" w:hAnsi="Consolas" w:cs="宋体"/>
          <w:color w:val="5C5C5C"/>
          <w:kern w:val="0"/>
          <w:szCs w:val="21"/>
        </w:rPr>
        <w:t>            </w:t>
      </w:r>
      <w:r w:rsidRPr="00C103C2">
        <w:rPr>
          <w:rFonts w:ascii="Consolas" w:hAnsi="Consolas" w:cs="宋体"/>
          <w:i/>
          <w:iCs/>
          <w:color w:val="A0A1A7"/>
          <w:kern w:val="0"/>
          <w:szCs w:val="21"/>
        </w:rPr>
        <w:t># </w:t>
      </w:r>
      <w:r w:rsidRPr="00C103C2">
        <w:rPr>
          <w:rFonts w:ascii="Consolas" w:hAnsi="Consolas" w:cs="宋体"/>
          <w:i/>
          <w:iCs/>
          <w:color w:val="A0A1A7"/>
          <w:kern w:val="0"/>
          <w:szCs w:val="21"/>
        </w:rPr>
        <w:t>如果当前分组不是最后一个分组，这行代码会将该分组内所有股票的加权索引值设置为</w:t>
      </w:r>
      <w:r w:rsidRPr="00C103C2">
        <w:rPr>
          <w:rFonts w:ascii="Consolas" w:hAnsi="Consolas" w:cs="宋体"/>
          <w:i/>
          <w:iCs/>
          <w:color w:val="A0A1A7"/>
          <w:kern w:val="0"/>
          <w:szCs w:val="21"/>
        </w:rPr>
        <w:t>i</w:t>
      </w:r>
      <w:r w:rsidRPr="00C103C2">
        <w:rPr>
          <w:rFonts w:ascii="Consolas" w:hAnsi="Consolas" w:cs="宋体"/>
          <w:i/>
          <w:iCs/>
          <w:color w:val="A0A1A7"/>
          <w:kern w:val="0"/>
          <w:szCs w:val="21"/>
        </w:rPr>
        <w:t>的倍数</w:t>
      </w:r>
    </w:p>
    <w:p w14:paraId="1969741F" w14:textId="77777777" w:rsidR="00C103C2" w:rsidRPr="00C103C2" w:rsidRDefault="00C103C2" w:rsidP="00C103C2">
      <w:pPr>
        <w:widowControl/>
        <w:numPr>
          <w:ilvl w:val="0"/>
          <w:numId w:val="29"/>
        </w:numPr>
        <w:pBdr>
          <w:left w:val="single" w:sz="18" w:space="0" w:color="6CE26C"/>
        </w:pBdr>
        <w:shd w:val="clear" w:color="auto" w:fill="FFFFFF"/>
        <w:spacing w:before="100" w:beforeAutospacing="1" w:after="100" w:afterAutospacing="1" w:line="270" w:lineRule="atLeast"/>
        <w:jc w:val="left"/>
        <w:rPr>
          <w:rFonts w:ascii="Consolas" w:hAnsi="Consolas" w:cs="宋体"/>
          <w:color w:val="5C5C5C"/>
          <w:kern w:val="0"/>
          <w:szCs w:val="21"/>
        </w:rPr>
      </w:pPr>
      <w:r w:rsidRPr="00C103C2">
        <w:rPr>
          <w:rFonts w:ascii="Consolas" w:hAnsi="Consolas" w:cs="宋体"/>
          <w:color w:val="5C5C5C"/>
          <w:kern w:val="0"/>
          <w:szCs w:val="21"/>
        </w:rPr>
        <w:t>            </w:t>
      </w:r>
      <w:r w:rsidRPr="00C103C2">
        <w:rPr>
          <w:rFonts w:ascii="Consolas" w:hAnsi="Consolas" w:cs="宋体"/>
          <w:color w:val="4078F2"/>
          <w:kern w:val="0"/>
          <w:szCs w:val="21"/>
        </w:rPr>
        <w:t>else:</w:t>
      </w:r>
    </w:p>
    <w:p w14:paraId="7D987CA9" w14:textId="77777777" w:rsidR="00C103C2" w:rsidRPr="00C103C2" w:rsidRDefault="00C103C2" w:rsidP="00C103C2">
      <w:pPr>
        <w:widowControl/>
        <w:numPr>
          <w:ilvl w:val="0"/>
          <w:numId w:val="29"/>
        </w:numPr>
        <w:pBdr>
          <w:left w:val="single" w:sz="18" w:space="0" w:color="6CE26C"/>
        </w:pBdr>
        <w:shd w:val="clear" w:color="auto" w:fill="F8F8F8"/>
        <w:spacing w:before="100" w:beforeAutospacing="1" w:after="100" w:afterAutospacing="1" w:line="270" w:lineRule="atLeast"/>
        <w:jc w:val="left"/>
        <w:rPr>
          <w:rFonts w:ascii="Consolas" w:hAnsi="Consolas" w:cs="宋体"/>
          <w:color w:val="5C5C5C"/>
          <w:kern w:val="0"/>
          <w:szCs w:val="21"/>
        </w:rPr>
      </w:pPr>
      <w:r w:rsidRPr="00C103C2">
        <w:rPr>
          <w:rFonts w:ascii="Consolas" w:hAnsi="Consolas" w:cs="宋体"/>
          <w:color w:val="5C5C5C"/>
          <w:kern w:val="0"/>
          <w:szCs w:val="21"/>
        </w:rPr>
        <w:t>                x[i*</w:t>
      </w:r>
      <w:r w:rsidRPr="00C103C2">
        <w:rPr>
          <w:rFonts w:ascii="Consolas" w:hAnsi="Consolas" w:cs="宋体"/>
          <w:color w:val="4078F2"/>
          <w:kern w:val="0"/>
          <w:szCs w:val="21"/>
        </w:rPr>
        <w:t>n:</w:t>
      </w:r>
      <w:r w:rsidRPr="00C103C2">
        <w:rPr>
          <w:rFonts w:ascii="Consolas" w:hAnsi="Consolas" w:cs="宋体"/>
          <w:color w:val="5C5C5C"/>
          <w:kern w:val="0"/>
          <w:szCs w:val="21"/>
        </w:rPr>
        <w:t>(i+</w:t>
      </w:r>
      <w:r w:rsidRPr="00C103C2">
        <w:rPr>
          <w:rFonts w:ascii="Consolas" w:hAnsi="Consolas" w:cs="宋体"/>
          <w:color w:val="986801"/>
          <w:kern w:val="0"/>
          <w:szCs w:val="21"/>
        </w:rPr>
        <w:t>1</w:t>
      </w:r>
      <w:r w:rsidRPr="00C103C2">
        <w:rPr>
          <w:rFonts w:ascii="Consolas" w:hAnsi="Consolas" w:cs="宋体"/>
          <w:color w:val="5C5C5C"/>
          <w:kern w:val="0"/>
          <w:szCs w:val="21"/>
        </w:rPr>
        <w:t>)*n] = x[i*</w:t>
      </w:r>
      <w:r w:rsidRPr="00C103C2">
        <w:rPr>
          <w:rFonts w:ascii="Consolas" w:hAnsi="Consolas" w:cs="宋体"/>
          <w:color w:val="4078F2"/>
          <w:kern w:val="0"/>
          <w:szCs w:val="21"/>
        </w:rPr>
        <w:t>n:</w:t>
      </w:r>
      <w:r w:rsidRPr="00C103C2">
        <w:rPr>
          <w:rFonts w:ascii="Consolas" w:hAnsi="Consolas" w:cs="宋体"/>
          <w:color w:val="5C5C5C"/>
          <w:kern w:val="0"/>
          <w:szCs w:val="21"/>
        </w:rPr>
        <w:t>(i+</w:t>
      </w:r>
      <w:r w:rsidRPr="00C103C2">
        <w:rPr>
          <w:rFonts w:ascii="Consolas" w:hAnsi="Consolas" w:cs="宋体"/>
          <w:color w:val="986801"/>
          <w:kern w:val="0"/>
          <w:szCs w:val="21"/>
        </w:rPr>
        <w:t>1</w:t>
      </w:r>
      <w:r w:rsidRPr="00C103C2">
        <w:rPr>
          <w:rFonts w:ascii="Consolas" w:hAnsi="Consolas" w:cs="宋体"/>
          <w:color w:val="5C5C5C"/>
          <w:kern w:val="0"/>
          <w:szCs w:val="21"/>
        </w:rPr>
        <w:t>)*n]*i</w:t>
      </w:r>
    </w:p>
    <w:p w14:paraId="5DF35076" w14:textId="77777777" w:rsidR="00C103C2" w:rsidRPr="00C103C2" w:rsidRDefault="00C103C2" w:rsidP="00C103C2">
      <w:pPr>
        <w:widowControl/>
        <w:numPr>
          <w:ilvl w:val="0"/>
          <w:numId w:val="29"/>
        </w:numPr>
        <w:pBdr>
          <w:left w:val="single" w:sz="18" w:space="0" w:color="6CE26C"/>
        </w:pBdr>
        <w:shd w:val="clear" w:color="auto" w:fill="FFFFFF"/>
        <w:spacing w:before="100" w:beforeAutospacing="1" w:after="100" w:afterAutospacing="1" w:line="270" w:lineRule="atLeast"/>
        <w:jc w:val="left"/>
        <w:rPr>
          <w:rFonts w:ascii="Consolas" w:hAnsi="Consolas" w:cs="宋体"/>
          <w:color w:val="5C5C5C"/>
          <w:kern w:val="0"/>
          <w:szCs w:val="21"/>
        </w:rPr>
      </w:pPr>
      <w:r w:rsidRPr="00C103C2">
        <w:rPr>
          <w:rFonts w:ascii="Consolas" w:hAnsi="Consolas" w:cs="宋体"/>
          <w:color w:val="5C5C5C"/>
          <w:kern w:val="0"/>
          <w:szCs w:val="21"/>
        </w:rPr>
        <w:t>            i = i+</w:t>
      </w:r>
      <w:r w:rsidRPr="00C103C2">
        <w:rPr>
          <w:rFonts w:ascii="Consolas" w:hAnsi="Consolas" w:cs="宋体"/>
          <w:color w:val="986801"/>
          <w:kern w:val="0"/>
          <w:szCs w:val="21"/>
        </w:rPr>
        <w:t>1</w:t>
      </w:r>
    </w:p>
    <w:p w14:paraId="5A629C74" w14:textId="77777777" w:rsidR="00C103C2" w:rsidRPr="00C103C2" w:rsidRDefault="00C103C2" w:rsidP="00C103C2">
      <w:pPr>
        <w:widowControl/>
        <w:numPr>
          <w:ilvl w:val="0"/>
          <w:numId w:val="29"/>
        </w:numPr>
        <w:pBdr>
          <w:left w:val="single" w:sz="18" w:space="0" w:color="6CE26C"/>
        </w:pBdr>
        <w:shd w:val="clear" w:color="auto" w:fill="F8F8F8"/>
        <w:spacing w:before="100" w:beforeAutospacing="1" w:after="100" w:afterAutospacing="1" w:line="270" w:lineRule="atLeast"/>
        <w:jc w:val="left"/>
        <w:rPr>
          <w:rFonts w:ascii="Consolas" w:hAnsi="Consolas" w:cs="宋体"/>
          <w:color w:val="5C5C5C"/>
          <w:kern w:val="0"/>
          <w:szCs w:val="21"/>
        </w:rPr>
      </w:pPr>
      <w:r w:rsidRPr="00C103C2">
        <w:rPr>
          <w:rFonts w:ascii="Consolas" w:hAnsi="Consolas" w:cs="宋体"/>
          <w:color w:val="5C5C5C"/>
          <w:kern w:val="0"/>
          <w:szCs w:val="21"/>
        </w:rPr>
        <w:t>        ssi = x.astype(int) </w:t>
      </w:r>
      <w:r w:rsidRPr="00C103C2">
        <w:rPr>
          <w:rFonts w:ascii="Consolas" w:hAnsi="Consolas" w:cs="宋体"/>
          <w:i/>
          <w:iCs/>
          <w:color w:val="A0A1A7"/>
          <w:kern w:val="0"/>
          <w:szCs w:val="21"/>
        </w:rPr>
        <w:t># </w:t>
      </w:r>
      <w:r w:rsidRPr="00C103C2">
        <w:rPr>
          <w:rFonts w:ascii="Consolas" w:hAnsi="Consolas" w:cs="宋体"/>
          <w:i/>
          <w:iCs/>
          <w:color w:val="A0A1A7"/>
          <w:kern w:val="0"/>
          <w:szCs w:val="21"/>
        </w:rPr>
        <w:t>将加权索引数组</w:t>
      </w:r>
      <w:r w:rsidRPr="00C103C2">
        <w:rPr>
          <w:rFonts w:ascii="Consolas" w:hAnsi="Consolas" w:cs="宋体"/>
          <w:i/>
          <w:iCs/>
          <w:color w:val="A0A1A7"/>
          <w:kern w:val="0"/>
          <w:szCs w:val="21"/>
        </w:rPr>
        <w:t>x</w:t>
      </w:r>
      <w:r w:rsidRPr="00C103C2">
        <w:rPr>
          <w:rFonts w:ascii="Consolas" w:hAnsi="Consolas" w:cs="宋体"/>
          <w:i/>
          <w:iCs/>
          <w:color w:val="A0A1A7"/>
          <w:kern w:val="0"/>
          <w:szCs w:val="21"/>
        </w:rPr>
        <w:t>中的浮点数值转换为整数类型</w:t>
      </w:r>
    </w:p>
    <w:p w14:paraId="1418E2F6" w14:textId="77777777" w:rsidR="00C103C2" w:rsidRPr="00C103C2" w:rsidRDefault="00C103C2" w:rsidP="00C103C2">
      <w:pPr>
        <w:widowControl/>
        <w:numPr>
          <w:ilvl w:val="0"/>
          <w:numId w:val="29"/>
        </w:numPr>
        <w:pBdr>
          <w:left w:val="single" w:sz="18" w:space="0" w:color="6CE26C"/>
        </w:pBdr>
        <w:shd w:val="clear" w:color="auto" w:fill="FFFFFF"/>
        <w:spacing w:before="100" w:beforeAutospacing="1" w:after="100" w:afterAutospacing="1" w:line="270" w:lineRule="atLeast"/>
        <w:jc w:val="left"/>
        <w:rPr>
          <w:rFonts w:ascii="Consolas" w:hAnsi="Consolas" w:cs="宋体"/>
          <w:color w:val="5C5C5C"/>
          <w:kern w:val="0"/>
          <w:szCs w:val="21"/>
        </w:rPr>
      </w:pPr>
      <w:r w:rsidRPr="00C103C2">
        <w:rPr>
          <w:rFonts w:ascii="Consolas" w:hAnsi="Consolas" w:cs="宋体"/>
          <w:color w:val="5C5C5C"/>
          <w:kern w:val="0"/>
          <w:szCs w:val="21"/>
        </w:rPr>
        <w:t>        </w:t>
      </w:r>
      <w:r w:rsidRPr="00C103C2">
        <w:rPr>
          <w:rFonts w:ascii="Consolas" w:hAnsi="Consolas" w:cs="宋体"/>
          <w:color w:val="A626A4"/>
          <w:kern w:val="0"/>
          <w:szCs w:val="21"/>
        </w:rPr>
        <w:t>return</w:t>
      </w:r>
      <w:r w:rsidRPr="00C103C2">
        <w:rPr>
          <w:rFonts w:ascii="Consolas" w:hAnsi="Consolas" w:cs="宋体"/>
          <w:color w:val="5C5C5C"/>
          <w:kern w:val="0"/>
          <w:szCs w:val="21"/>
        </w:rPr>
        <w:t> ssi</w:t>
      </w:r>
    </w:p>
    <w:p w14:paraId="19C7C286" w14:textId="77777777" w:rsidR="00C103C2" w:rsidRPr="00C103C2" w:rsidRDefault="00C103C2" w:rsidP="00C103C2">
      <w:pPr>
        <w:widowControl/>
        <w:numPr>
          <w:ilvl w:val="0"/>
          <w:numId w:val="29"/>
        </w:numPr>
        <w:pBdr>
          <w:left w:val="single" w:sz="18" w:space="0" w:color="6CE26C"/>
        </w:pBdr>
        <w:shd w:val="clear" w:color="auto" w:fill="F8F8F8"/>
        <w:spacing w:before="100" w:beforeAutospacing="1" w:after="100" w:afterAutospacing="1" w:line="270" w:lineRule="atLeast"/>
        <w:jc w:val="left"/>
        <w:rPr>
          <w:rFonts w:ascii="Consolas" w:hAnsi="Consolas" w:cs="宋体"/>
          <w:color w:val="5C5C5C"/>
          <w:kern w:val="0"/>
          <w:szCs w:val="21"/>
        </w:rPr>
      </w:pPr>
      <w:r w:rsidRPr="00C103C2">
        <w:rPr>
          <w:rFonts w:ascii="Consolas" w:hAnsi="Consolas" w:cs="宋体"/>
          <w:color w:val="5C5C5C"/>
          <w:kern w:val="0"/>
          <w:szCs w:val="21"/>
        </w:rPr>
        <w:t>    </w:t>
      </w:r>
    </w:p>
    <w:p w14:paraId="1F7E4947" w14:textId="77777777" w:rsidR="00C103C2" w:rsidRPr="00C103C2" w:rsidRDefault="00C103C2" w:rsidP="00C103C2">
      <w:pPr>
        <w:widowControl/>
        <w:numPr>
          <w:ilvl w:val="0"/>
          <w:numId w:val="29"/>
        </w:numPr>
        <w:pBdr>
          <w:left w:val="single" w:sz="18" w:space="0" w:color="6CE26C"/>
        </w:pBdr>
        <w:shd w:val="clear" w:color="auto" w:fill="FFFFFF"/>
        <w:spacing w:before="100" w:beforeAutospacing="1" w:after="100" w:afterAutospacing="1" w:line="270" w:lineRule="atLeast"/>
        <w:jc w:val="left"/>
        <w:rPr>
          <w:rFonts w:ascii="Consolas" w:hAnsi="Consolas" w:cs="宋体"/>
          <w:color w:val="5C5C5C"/>
          <w:kern w:val="0"/>
          <w:szCs w:val="21"/>
        </w:rPr>
      </w:pPr>
      <w:r w:rsidRPr="00C103C2">
        <w:rPr>
          <w:rFonts w:ascii="Consolas" w:hAnsi="Consolas" w:cs="宋体"/>
          <w:color w:val="5C5C5C"/>
          <w:kern w:val="0"/>
          <w:szCs w:val="21"/>
        </w:rPr>
        <w:t>    </w:t>
      </w:r>
      <w:r w:rsidRPr="00C103C2">
        <w:rPr>
          <w:rFonts w:ascii="Consolas" w:hAnsi="Consolas" w:cs="宋体"/>
          <w:color w:val="A626A4"/>
          <w:kern w:val="0"/>
          <w:szCs w:val="21"/>
        </w:rPr>
        <w:t>def</w:t>
      </w:r>
      <w:r w:rsidRPr="00C103C2">
        <w:rPr>
          <w:rFonts w:ascii="Consolas" w:hAnsi="Consolas" w:cs="宋体"/>
          <w:color w:val="5C5C5C"/>
          <w:kern w:val="0"/>
          <w:szCs w:val="21"/>
        </w:rPr>
        <w:t> </w:t>
      </w:r>
      <w:r w:rsidRPr="00C103C2">
        <w:rPr>
          <w:rFonts w:ascii="Consolas" w:hAnsi="Consolas" w:cs="宋体"/>
          <w:color w:val="4078F2"/>
          <w:kern w:val="0"/>
          <w:szCs w:val="21"/>
        </w:rPr>
        <w:t>sort_double_ind</w:t>
      </w:r>
      <w:r w:rsidRPr="00C103C2">
        <w:rPr>
          <w:rFonts w:ascii="Consolas" w:hAnsi="Consolas" w:cs="宋体"/>
          <w:color w:val="5C5C5C"/>
          <w:kern w:val="0"/>
          <w:szCs w:val="21"/>
        </w:rPr>
        <w:t>(</w:t>
      </w:r>
      <w:r w:rsidRPr="00C103C2">
        <w:rPr>
          <w:rFonts w:ascii="Consolas" w:hAnsi="Consolas" w:cs="宋体"/>
          <w:color w:val="A626A4"/>
          <w:kern w:val="0"/>
          <w:szCs w:val="21"/>
        </w:rPr>
        <w:t>self</w:t>
      </w:r>
      <w:r w:rsidRPr="00C103C2">
        <w:rPr>
          <w:rFonts w:ascii="Consolas" w:hAnsi="Consolas" w:cs="宋体"/>
          <w:color w:val="5C5C5C"/>
          <w:kern w:val="0"/>
          <w:szCs w:val="21"/>
        </w:rPr>
        <w:t>):</w:t>
      </w:r>
    </w:p>
    <w:p w14:paraId="4ACDDDEB" w14:textId="77777777" w:rsidR="00C103C2" w:rsidRPr="00C103C2" w:rsidRDefault="00C103C2" w:rsidP="00C103C2">
      <w:pPr>
        <w:widowControl/>
        <w:numPr>
          <w:ilvl w:val="0"/>
          <w:numId w:val="29"/>
        </w:numPr>
        <w:pBdr>
          <w:left w:val="single" w:sz="18" w:space="0" w:color="6CE26C"/>
        </w:pBdr>
        <w:shd w:val="clear" w:color="auto" w:fill="F8F8F8"/>
        <w:spacing w:before="100" w:beforeAutospacing="1" w:after="100" w:afterAutospacing="1" w:line="270" w:lineRule="atLeast"/>
        <w:jc w:val="left"/>
        <w:rPr>
          <w:rFonts w:ascii="Consolas" w:hAnsi="Consolas" w:cs="宋体"/>
          <w:color w:val="5C5C5C"/>
          <w:kern w:val="0"/>
          <w:szCs w:val="21"/>
        </w:rPr>
      </w:pPr>
      <w:r w:rsidRPr="00C103C2">
        <w:rPr>
          <w:rFonts w:ascii="Consolas" w:hAnsi="Consolas" w:cs="宋体"/>
          <w:color w:val="5C5C5C"/>
          <w:kern w:val="0"/>
          <w:szCs w:val="21"/>
        </w:rPr>
        <w:t>        </w:t>
      </w:r>
      <w:r w:rsidRPr="00C103C2">
        <w:rPr>
          <w:rFonts w:ascii="Consolas" w:hAnsi="Consolas" w:cs="宋体"/>
          <w:i/>
          <w:iCs/>
          <w:color w:val="A0A1A7"/>
          <w:kern w:val="0"/>
          <w:szCs w:val="21"/>
        </w:rPr>
        <w:t>#</w:t>
      </w:r>
      <w:r w:rsidRPr="00C103C2">
        <w:rPr>
          <w:rFonts w:ascii="Consolas" w:hAnsi="Consolas" w:cs="宋体"/>
          <w:i/>
          <w:iCs/>
          <w:color w:val="A0A1A7"/>
          <w:kern w:val="0"/>
          <w:szCs w:val="21"/>
        </w:rPr>
        <w:t>生成一个基于双重排序指标的加权索引数组</w:t>
      </w:r>
    </w:p>
    <w:p w14:paraId="56C751E4" w14:textId="77777777" w:rsidR="00C103C2" w:rsidRPr="00C103C2" w:rsidRDefault="00C103C2" w:rsidP="00C103C2">
      <w:pPr>
        <w:widowControl/>
        <w:numPr>
          <w:ilvl w:val="0"/>
          <w:numId w:val="29"/>
        </w:numPr>
        <w:pBdr>
          <w:left w:val="single" w:sz="18" w:space="0" w:color="6CE26C"/>
        </w:pBdr>
        <w:shd w:val="clear" w:color="auto" w:fill="FFFFFF"/>
        <w:spacing w:before="100" w:beforeAutospacing="1" w:after="100" w:afterAutospacing="1" w:line="270" w:lineRule="atLeast"/>
        <w:jc w:val="left"/>
        <w:rPr>
          <w:rFonts w:ascii="Consolas" w:hAnsi="Consolas" w:cs="宋体"/>
          <w:color w:val="5C5C5C"/>
          <w:kern w:val="0"/>
          <w:szCs w:val="21"/>
        </w:rPr>
      </w:pPr>
      <w:r w:rsidRPr="00C103C2">
        <w:rPr>
          <w:rFonts w:ascii="Consolas" w:hAnsi="Consolas" w:cs="宋体"/>
          <w:color w:val="5C5C5C"/>
          <w:kern w:val="0"/>
          <w:szCs w:val="21"/>
        </w:rPr>
        <w:t>        L = np.sum(</w:t>
      </w:r>
      <w:r w:rsidRPr="00C103C2">
        <w:rPr>
          <w:rFonts w:ascii="Consolas" w:hAnsi="Consolas" w:cs="宋体"/>
          <w:color w:val="A626A4"/>
          <w:kern w:val="0"/>
          <w:szCs w:val="21"/>
        </w:rPr>
        <w:t>self</w:t>
      </w:r>
      <w:r w:rsidRPr="00C103C2">
        <w:rPr>
          <w:rFonts w:ascii="Consolas" w:hAnsi="Consolas" w:cs="宋体"/>
          <w:color w:val="5C5C5C"/>
          <w:kern w:val="0"/>
          <w:szCs w:val="21"/>
        </w:rPr>
        <w:t>.data[</w:t>
      </w:r>
      <w:r w:rsidRPr="00C103C2">
        <w:rPr>
          <w:rFonts w:ascii="Consolas" w:hAnsi="Consolas" w:cs="宋体"/>
          <w:color w:val="50A14F"/>
          <w:kern w:val="0"/>
          <w:szCs w:val="21"/>
        </w:rPr>
        <w:t>'yearmonth'</w:t>
      </w:r>
      <w:r w:rsidRPr="00C103C2">
        <w:rPr>
          <w:rFonts w:ascii="Consolas" w:hAnsi="Consolas" w:cs="宋体"/>
          <w:color w:val="5C5C5C"/>
          <w:kern w:val="0"/>
          <w:szCs w:val="21"/>
        </w:rPr>
        <w:t>] == </w:t>
      </w:r>
      <w:r w:rsidRPr="00C103C2">
        <w:rPr>
          <w:rFonts w:ascii="Consolas" w:hAnsi="Consolas" w:cs="宋体"/>
          <w:color w:val="A626A4"/>
          <w:kern w:val="0"/>
          <w:szCs w:val="21"/>
        </w:rPr>
        <w:t>self</w:t>
      </w:r>
      <w:r w:rsidRPr="00C103C2">
        <w:rPr>
          <w:rFonts w:ascii="Consolas" w:hAnsi="Consolas" w:cs="宋体"/>
          <w:color w:val="5C5C5C"/>
          <w:kern w:val="0"/>
          <w:szCs w:val="21"/>
        </w:rPr>
        <w:t>.months[</w:t>
      </w:r>
      <w:r w:rsidRPr="00C103C2">
        <w:rPr>
          <w:rFonts w:ascii="Consolas" w:hAnsi="Consolas" w:cs="宋体"/>
          <w:color w:val="986801"/>
          <w:kern w:val="0"/>
          <w:szCs w:val="21"/>
        </w:rPr>
        <w:t>0</w:t>
      </w:r>
      <w:r w:rsidRPr="00C103C2">
        <w:rPr>
          <w:rFonts w:ascii="Consolas" w:hAnsi="Consolas" w:cs="宋体"/>
          <w:color w:val="5C5C5C"/>
          <w:kern w:val="0"/>
          <w:szCs w:val="21"/>
        </w:rPr>
        <w:t>])</w:t>
      </w:r>
    </w:p>
    <w:p w14:paraId="379D89A5" w14:textId="77777777" w:rsidR="00C103C2" w:rsidRPr="00C103C2" w:rsidRDefault="00C103C2" w:rsidP="00C103C2">
      <w:pPr>
        <w:widowControl/>
        <w:numPr>
          <w:ilvl w:val="0"/>
          <w:numId w:val="29"/>
        </w:numPr>
        <w:pBdr>
          <w:left w:val="single" w:sz="18" w:space="0" w:color="6CE26C"/>
        </w:pBdr>
        <w:shd w:val="clear" w:color="auto" w:fill="F8F8F8"/>
        <w:spacing w:before="100" w:beforeAutospacing="1" w:after="100" w:afterAutospacing="1" w:line="270" w:lineRule="atLeast"/>
        <w:jc w:val="left"/>
        <w:rPr>
          <w:rFonts w:ascii="Consolas" w:hAnsi="Consolas" w:cs="宋体"/>
          <w:color w:val="5C5C5C"/>
          <w:kern w:val="0"/>
          <w:szCs w:val="21"/>
        </w:rPr>
      </w:pPr>
      <w:r w:rsidRPr="00C103C2">
        <w:rPr>
          <w:rFonts w:ascii="Consolas" w:hAnsi="Consolas" w:cs="宋体"/>
          <w:color w:val="5C5C5C"/>
          <w:kern w:val="0"/>
          <w:szCs w:val="21"/>
        </w:rPr>
        <w:t>        </w:t>
      </w:r>
      <w:r w:rsidRPr="00C103C2">
        <w:rPr>
          <w:rFonts w:ascii="Consolas" w:hAnsi="Consolas" w:cs="宋体"/>
          <w:i/>
          <w:iCs/>
          <w:color w:val="A0A1A7"/>
          <w:kern w:val="0"/>
          <w:szCs w:val="21"/>
        </w:rPr>
        <w:t># </w:t>
      </w:r>
      <w:r w:rsidRPr="00C103C2">
        <w:rPr>
          <w:rFonts w:ascii="Consolas" w:hAnsi="Consolas" w:cs="宋体"/>
          <w:i/>
          <w:iCs/>
          <w:color w:val="A0A1A7"/>
          <w:kern w:val="0"/>
          <w:szCs w:val="21"/>
        </w:rPr>
        <w:t>计算每个大分组（</w:t>
      </w:r>
      <w:r w:rsidRPr="00C103C2">
        <w:rPr>
          <w:rFonts w:ascii="Consolas" w:hAnsi="Consolas" w:cs="宋体"/>
          <w:i/>
          <w:iCs/>
          <w:color w:val="A0A1A7"/>
          <w:kern w:val="0"/>
          <w:szCs w:val="21"/>
        </w:rPr>
        <w:t>l</w:t>
      </w:r>
      <w:r w:rsidRPr="00C103C2">
        <w:rPr>
          <w:rFonts w:ascii="Consolas" w:hAnsi="Consolas" w:cs="宋体"/>
          <w:i/>
          <w:iCs/>
          <w:color w:val="A0A1A7"/>
          <w:kern w:val="0"/>
          <w:szCs w:val="21"/>
        </w:rPr>
        <w:t>）和小分组（</w:t>
      </w:r>
      <w:r w:rsidRPr="00C103C2">
        <w:rPr>
          <w:rFonts w:ascii="Consolas" w:hAnsi="Consolas" w:cs="宋体"/>
          <w:i/>
          <w:iCs/>
          <w:color w:val="A0A1A7"/>
          <w:kern w:val="0"/>
          <w:szCs w:val="21"/>
        </w:rPr>
        <w:t>n</w:t>
      </w:r>
      <w:r w:rsidRPr="00C103C2">
        <w:rPr>
          <w:rFonts w:ascii="Consolas" w:hAnsi="Consolas" w:cs="宋体"/>
          <w:i/>
          <w:iCs/>
          <w:color w:val="A0A1A7"/>
          <w:kern w:val="0"/>
          <w:szCs w:val="21"/>
        </w:rPr>
        <w:t>）应该有多少股票</w:t>
      </w:r>
    </w:p>
    <w:p w14:paraId="31B65569" w14:textId="77777777" w:rsidR="00C103C2" w:rsidRPr="00C103C2" w:rsidRDefault="00C103C2" w:rsidP="00C103C2">
      <w:pPr>
        <w:widowControl/>
        <w:numPr>
          <w:ilvl w:val="0"/>
          <w:numId w:val="29"/>
        </w:numPr>
        <w:pBdr>
          <w:left w:val="single" w:sz="18" w:space="0" w:color="6CE26C"/>
        </w:pBdr>
        <w:shd w:val="clear" w:color="auto" w:fill="FFFFFF"/>
        <w:spacing w:before="100" w:beforeAutospacing="1" w:after="100" w:afterAutospacing="1" w:line="270" w:lineRule="atLeast"/>
        <w:jc w:val="left"/>
        <w:rPr>
          <w:rFonts w:ascii="Consolas" w:hAnsi="Consolas" w:cs="宋体"/>
          <w:color w:val="5C5C5C"/>
          <w:kern w:val="0"/>
          <w:szCs w:val="21"/>
        </w:rPr>
      </w:pPr>
      <w:r w:rsidRPr="00C103C2">
        <w:rPr>
          <w:rFonts w:ascii="Consolas" w:hAnsi="Consolas" w:cs="宋体"/>
          <w:color w:val="5C5C5C"/>
          <w:kern w:val="0"/>
          <w:szCs w:val="21"/>
        </w:rPr>
        <w:t>        l = np.fix(L/</w:t>
      </w:r>
      <w:r w:rsidRPr="00C103C2">
        <w:rPr>
          <w:rFonts w:ascii="Consolas" w:hAnsi="Consolas" w:cs="宋体"/>
          <w:color w:val="A626A4"/>
          <w:kern w:val="0"/>
          <w:szCs w:val="21"/>
        </w:rPr>
        <w:t>self</w:t>
      </w:r>
      <w:r w:rsidRPr="00C103C2">
        <w:rPr>
          <w:rFonts w:ascii="Consolas" w:hAnsi="Consolas" w:cs="宋体"/>
          <w:color w:val="5C5C5C"/>
          <w:kern w:val="0"/>
          <w:szCs w:val="21"/>
        </w:rPr>
        <w:t>.gnum).astype(int)</w:t>
      </w:r>
    </w:p>
    <w:p w14:paraId="3AF76826" w14:textId="77777777" w:rsidR="00C103C2" w:rsidRPr="00C103C2" w:rsidRDefault="00C103C2" w:rsidP="00C103C2">
      <w:pPr>
        <w:widowControl/>
        <w:numPr>
          <w:ilvl w:val="0"/>
          <w:numId w:val="29"/>
        </w:numPr>
        <w:pBdr>
          <w:left w:val="single" w:sz="18" w:space="0" w:color="6CE26C"/>
        </w:pBdr>
        <w:shd w:val="clear" w:color="auto" w:fill="F8F8F8"/>
        <w:spacing w:before="100" w:beforeAutospacing="1" w:after="100" w:afterAutospacing="1" w:line="270" w:lineRule="atLeast"/>
        <w:jc w:val="left"/>
        <w:rPr>
          <w:rFonts w:ascii="Consolas" w:hAnsi="Consolas" w:cs="宋体"/>
          <w:color w:val="5C5C5C"/>
          <w:kern w:val="0"/>
          <w:szCs w:val="21"/>
        </w:rPr>
      </w:pPr>
      <w:r w:rsidRPr="00C103C2">
        <w:rPr>
          <w:rFonts w:ascii="Consolas" w:hAnsi="Consolas" w:cs="宋体"/>
          <w:color w:val="5C5C5C"/>
          <w:kern w:val="0"/>
          <w:szCs w:val="21"/>
        </w:rPr>
        <w:t>        n = np.fix(L/(</w:t>
      </w:r>
      <w:r w:rsidRPr="00C103C2">
        <w:rPr>
          <w:rFonts w:ascii="Consolas" w:hAnsi="Consolas" w:cs="宋体"/>
          <w:color w:val="A626A4"/>
          <w:kern w:val="0"/>
          <w:szCs w:val="21"/>
        </w:rPr>
        <w:t>self</w:t>
      </w:r>
      <w:r w:rsidRPr="00C103C2">
        <w:rPr>
          <w:rFonts w:ascii="Consolas" w:hAnsi="Consolas" w:cs="宋体"/>
          <w:color w:val="5C5C5C"/>
          <w:kern w:val="0"/>
          <w:szCs w:val="21"/>
        </w:rPr>
        <w:t>.gnum**</w:t>
      </w:r>
      <w:r w:rsidRPr="00C103C2">
        <w:rPr>
          <w:rFonts w:ascii="Consolas" w:hAnsi="Consolas" w:cs="宋体"/>
          <w:color w:val="986801"/>
          <w:kern w:val="0"/>
          <w:szCs w:val="21"/>
        </w:rPr>
        <w:t>2</w:t>
      </w:r>
      <w:r w:rsidRPr="00C103C2">
        <w:rPr>
          <w:rFonts w:ascii="Consolas" w:hAnsi="Consolas" w:cs="宋体"/>
          <w:color w:val="5C5C5C"/>
          <w:kern w:val="0"/>
          <w:szCs w:val="21"/>
        </w:rPr>
        <w:t>)).astype(int)</w:t>
      </w:r>
    </w:p>
    <w:p w14:paraId="40634CD3" w14:textId="77777777" w:rsidR="00C103C2" w:rsidRPr="00C103C2" w:rsidRDefault="00C103C2" w:rsidP="00C103C2">
      <w:pPr>
        <w:widowControl/>
        <w:numPr>
          <w:ilvl w:val="0"/>
          <w:numId w:val="29"/>
        </w:numPr>
        <w:pBdr>
          <w:left w:val="single" w:sz="18" w:space="0" w:color="6CE26C"/>
        </w:pBdr>
        <w:shd w:val="clear" w:color="auto" w:fill="FFFFFF"/>
        <w:spacing w:before="100" w:beforeAutospacing="1" w:after="100" w:afterAutospacing="1" w:line="270" w:lineRule="atLeast"/>
        <w:jc w:val="left"/>
        <w:rPr>
          <w:rFonts w:ascii="Consolas" w:hAnsi="Consolas" w:cs="宋体"/>
          <w:color w:val="5C5C5C"/>
          <w:kern w:val="0"/>
          <w:szCs w:val="21"/>
        </w:rPr>
      </w:pPr>
      <w:r w:rsidRPr="00C103C2">
        <w:rPr>
          <w:rFonts w:ascii="Consolas" w:hAnsi="Consolas" w:cs="宋体"/>
          <w:color w:val="5C5C5C"/>
          <w:kern w:val="0"/>
          <w:szCs w:val="21"/>
        </w:rPr>
        <w:t>        x = np.ones(L)</w:t>
      </w:r>
    </w:p>
    <w:p w14:paraId="3C871E62" w14:textId="77777777" w:rsidR="00C103C2" w:rsidRPr="00C103C2" w:rsidRDefault="00C103C2" w:rsidP="00C103C2">
      <w:pPr>
        <w:widowControl/>
        <w:numPr>
          <w:ilvl w:val="0"/>
          <w:numId w:val="29"/>
        </w:numPr>
        <w:pBdr>
          <w:left w:val="single" w:sz="18" w:space="0" w:color="6CE26C"/>
        </w:pBdr>
        <w:shd w:val="clear" w:color="auto" w:fill="F8F8F8"/>
        <w:spacing w:before="100" w:beforeAutospacing="1" w:after="100" w:afterAutospacing="1" w:line="270" w:lineRule="atLeast"/>
        <w:jc w:val="left"/>
        <w:rPr>
          <w:rFonts w:ascii="Consolas" w:hAnsi="Consolas" w:cs="宋体"/>
          <w:color w:val="5C5C5C"/>
          <w:kern w:val="0"/>
          <w:szCs w:val="21"/>
        </w:rPr>
      </w:pPr>
      <w:r w:rsidRPr="00C103C2">
        <w:rPr>
          <w:rFonts w:ascii="Consolas" w:hAnsi="Consolas" w:cs="宋体"/>
          <w:color w:val="5C5C5C"/>
          <w:kern w:val="0"/>
          <w:szCs w:val="21"/>
        </w:rPr>
        <w:t>        i = </w:t>
      </w:r>
      <w:r w:rsidRPr="00C103C2">
        <w:rPr>
          <w:rFonts w:ascii="Consolas" w:hAnsi="Consolas" w:cs="宋体"/>
          <w:color w:val="986801"/>
          <w:kern w:val="0"/>
          <w:szCs w:val="21"/>
        </w:rPr>
        <w:t>0</w:t>
      </w:r>
    </w:p>
    <w:p w14:paraId="26A56660" w14:textId="77777777" w:rsidR="00C103C2" w:rsidRPr="00C103C2" w:rsidRDefault="00C103C2" w:rsidP="00C103C2">
      <w:pPr>
        <w:widowControl/>
        <w:numPr>
          <w:ilvl w:val="0"/>
          <w:numId w:val="29"/>
        </w:numPr>
        <w:pBdr>
          <w:left w:val="single" w:sz="18" w:space="0" w:color="6CE26C"/>
        </w:pBdr>
        <w:shd w:val="clear" w:color="auto" w:fill="FFFFFF"/>
        <w:spacing w:before="100" w:beforeAutospacing="1" w:after="100" w:afterAutospacing="1" w:line="270" w:lineRule="atLeast"/>
        <w:jc w:val="left"/>
        <w:rPr>
          <w:rFonts w:ascii="Consolas" w:hAnsi="Consolas" w:cs="宋体"/>
          <w:color w:val="5C5C5C"/>
          <w:kern w:val="0"/>
          <w:szCs w:val="21"/>
        </w:rPr>
      </w:pPr>
      <w:r w:rsidRPr="00C103C2">
        <w:rPr>
          <w:rFonts w:ascii="Consolas" w:hAnsi="Consolas" w:cs="宋体"/>
          <w:color w:val="5C5C5C"/>
          <w:kern w:val="0"/>
          <w:szCs w:val="21"/>
        </w:rPr>
        <w:t>        </w:t>
      </w:r>
      <w:r w:rsidRPr="00C103C2">
        <w:rPr>
          <w:rFonts w:ascii="Consolas" w:hAnsi="Consolas" w:cs="宋体"/>
          <w:color w:val="A626A4"/>
          <w:kern w:val="0"/>
          <w:szCs w:val="21"/>
        </w:rPr>
        <w:t>while</w:t>
      </w:r>
      <w:r w:rsidRPr="00C103C2">
        <w:rPr>
          <w:rFonts w:ascii="Consolas" w:hAnsi="Consolas" w:cs="宋体"/>
          <w:color w:val="5C5C5C"/>
          <w:kern w:val="0"/>
          <w:szCs w:val="21"/>
        </w:rPr>
        <w:t> i &lt; </w:t>
      </w:r>
      <w:r w:rsidRPr="00C103C2">
        <w:rPr>
          <w:rFonts w:ascii="Consolas" w:hAnsi="Consolas" w:cs="宋体"/>
          <w:color w:val="A626A4"/>
          <w:kern w:val="0"/>
          <w:szCs w:val="21"/>
        </w:rPr>
        <w:t>self</w:t>
      </w:r>
      <w:r w:rsidRPr="00C103C2">
        <w:rPr>
          <w:rFonts w:ascii="Consolas" w:hAnsi="Consolas" w:cs="宋体"/>
          <w:color w:val="5C5C5C"/>
          <w:kern w:val="0"/>
          <w:szCs w:val="21"/>
        </w:rPr>
        <w:t>.</w:t>
      </w:r>
      <w:r w:rsidRPr="00C103C2">
        <w:rPr>
          <w:rFonts w:ascii="Consolas" w:hAnsi="Consolas" w:cs="宋体"/>
          <w:color w:val="4078F2"/>
          <w:kern w:val="0"/>
          <w:szCs w:val="21"/>
        </w:rPr>
        <w:t>gnum:</w:t>
      </w:r>
    </w:p>
    <w:p w14:paraId="3255435F" w14:textId="77777777" w:rsidR="00C103C2" w:rsidRPr="00C103C2" w:rsidRDefault="00C103C2" w:rsidP="00C103C2">
      <w:pPr>
        <w:widowControl/>
        <w:numPr>
          <w:ilvl w:val="0"/>
          <w:numId w:val="29"/>
        </w:numPr>
        <w:pBdr>
          <w:left w:val="single" w:sz="18" w:space="0" w:color="6CE26C"/>
        </w:pBdr>
        <w:shd w:val="clear" w:color="auto" w:fill="F8F8F8"/>
        <w:spacing w:before="100" w:beforeAutospacing="1" w:after="100" w:afterAutospacing="1" w:line="270" w:lineRule="atLeast"/>
        <w:jc w:val="left"/>
        <w:rPr>
          <w:rFonts w:ascii="Consolas" w:hAnsi="Consolas" w:cs="宋体"/>
          <w:color w:val="5C5C5C"/>
          <w:kern w:val="0"/>
          <w:szCs w:val="21"/>
        </w:rPr>
      </w:pPr>
      <w:r w:rsidRPr="00C103C2">
        <w:rPr>
          <w:rFonts w:ascii="Consolas" w:hAnsi="Consolas" w:cs="宋体"/>
          <w:color w:val="5C5C5C"/>
          <w:kern w:val="0"/>
          <w:szCs w:val="21"/>
        </w:rPr>
        <w:t>            j = </w:t>
      </w:r>
      <w:r w:rsidRPr="00C103C2">
        <w:rPr>
          <w:rFonts w:ascii="Consolas" w:hAnsi="Consolas" w:cs="宋体"/>
          <w:color w:val="986801"/>
          <w:kern w:val="0"/>
          <w:szCs w:val="21"/>
        </w:rPr>
        <w:t>0</w:t>
      </w:r>
    </w:p>
    <w:p w14:paraId="0C066CD4" w14:textId="77777777" w:rsidR="00C103C2" w:rsidRPr="00C103C2" w:rsidRDefault="00C103C2" w:rsidP="00C103C2">
      <w:pPr>
        <w:widowControl/>
        <w:numPr>
          <w:ilvl w:val="0"/>
          <w:numId w:val="29"/>
        </w:numPr>
        <w:pBdr>
          <w:left w:val="single" w:sz="18" w:space="0" w:color="6CE26C"/>
        </w:pBdr>
        <w:shd w:val="clear" w:color="auto" w:fill="FFFFFF"/>
        <w:spacing w:before="100" w:beforeAutospacing="1" w:after="100" w:afterAutospacing="1" w:line="270" w:lineRule="atLeast"/>
        <w:jc w:val="left"/>
        <w:rPr>
          <w:rFonts w:ascii="Consolas" w:hAnsi="Consolas" w:cs="宋体"/>
          <w:color w:val="5C5C5C"/>
          <w:kern w:val="0"/>
          <w:szCs w:val="21"/>
        </w:rPr>
      </w:pPr>
      <w:r w:rsidRPr="00C103C2">
        <w:rPr>
          <w:rFonts w:ascii="Consolas" w:hAnsi="Consolas" w:cs="宋体"/>
          <w:color w:val="5C5C5C"/>
          <w:kern w:val="0"/>
          <w:szCs w:val="21"/>
        </w:rPr>
        <w:t>            </w:t>
      </w:r>
      <w:r w:rsidRPr="00C103C2">
        <w:rPr>
          <w:rFonts w:ascii="Consolas" w:hAnsi="Consolas" w:cs="宋体"/>
          <w:color w:val="A626A4"/>
          <w:kern w:val="0"/>
          <w:szCs w:val="21"/>
        </w:rPr>
        <w:t>while</w:t>
      </w:r>
      <w:r w:rsidRPr="00C103C2">
        <w:rPr>
          <w:rFonts w:ascii="Consolas" w:hAnsi="Consolas" w:cs="宋体"/>
          <w:color w:val="5C5C5C"/>
          <w:kern w:val="0"/>
          <w:szCs w:val="21"/>
        </w:rPr>
        <w:t> j &lt; </w:t>
      </w:r>
      <w:r w:rsidRPr="00C103C2">
        <w:rPr>
          <w:rFonts w:ascii="Consolas" w:hAnsi="Consolas" w:cs="宋体"/>
          <w:color w:val="A626A4"/>
          <w:kern w:val="0"/>
          <w:szCs w:val="21"/>
        </w:rPr>
        <w:t>self</w:t>
      </w:r>
      <w:r w:rsidRPr="00C103C2">
        <w:rPr>
          <w:rFonts w:ascii="Consolas" w:hAnsi="Consolas" w:cs="宋体"/>
          <w:color w:val="5C5C5C"/>
          <w:kern w:val="0"/>
          <w:szCs w:val="21"/>
        </w:rPr>
        <w:t>.</w:t>
      </w:r>
      <w:r w:rsidRPr="00C103C2">
        <w:rPr>
          <w:rFonts w:ascii="Consolas" w:hAnsi="Consolas" w:cs="宋体"/>
          <w:color w:val="4078F2"/>
          <w:kern w:val="0"/>
          <w:szCs w:val="21"/>
        </w:rPr>
        <w:t>gnum:</w:t>
      </w:r>
    </w:p>
    <w:p w14:paraId="6D89C845" w14:textId="77777777" w:rsidR="00C103C2" w:rsidRPr="00C103C2" w:rsidRDefault="00C103C2" w:rsidP="00C103C2">
      <w:pPr>
        <w:widowControl/>
        <w:numPr>
          <w:ilvl w:val="0"/>
          <w:numId w:val="29"/>
        </w:numPr>
        <w:pBdr>
          <w:left w:val="single" w:sz="18" w:space="0" w:color="6CE26C"/>
        </w:pBdr>
        <w:shd w:val="clear" w:color="auto" w:fill="F8F8F8"/>
        <w:spacing w:before="100" w:beforeAutospacing="1" w:after="100" w:afterAutospacing="1" w:line="270" w:lineRule="atLeast"/>
        <w:jc w:val="left"/>
        <w:rPr>
          <w:rFonts w:ascii="Consolas" w:hAnsi="Consolas" w:cs="宋体"/>
          <w:color w:val="5C5C5C"/>
          <w:kern w:val="0"/>
          <w:szCs w:val="21"/>
        </w:rPr>
      </w:pPr>
      <w:r w:rsidRPr="00C103C2">
        <w:rPr>
          <w:rFonts w:ascii="Consolas" w:hAnsi="Consolas" w:cs="宋体"/>
          <w:color w:val="5C5C5C"/>
          <w:kern w:val="0"/>
          <w:szCs w:val="21"/>
        </w:rPr>
        <w:t>                </w:t>
      </w:r>
      <w:r w:rsidRPr="00C103C2">
        <w:rPr>
          <w:rFonts w:ascii="Consolas" w:hAnsi="Consolas" w:cs="宋体"/>
          <w:color w:val="A626A4"/>
          <w:kern w:val="0"/>
          <w:szCs w:val="21"/>
        </w:rPr>
        <w:t>if</w:t>
      </w:r>
      <w:r w:rsidRPr="00C103C2">
        <w:rPr>
          <w:rFonts w:ascii="Consolas" w:hAnsi="Consolas" w:cs="宋体"/>
          <w:color w:val="5C5C5C"/>
          <w:kern w:val="0"/>
          <w:szCs w:val="21"/>
        </w:rPr>
        <w:t> j == </w:t>
      </w:r>
      <w:r w:rsidRPr="00C103C2">
        <w:rPr>
          <w:rFonts w:ascii="Consolas" w:hAnsi="Consolas" w:cs="宋体"/>
          <w:color w:val="A626A4"/>
          <w:kern w:val="0"/>
          <w:szCs w:val="21"/>
        </w:rPr>
        <w:t>self</w:t>
      </w:r>
      <w:r w:rsidRPr="00C103C2">
        <w:rPr>
          <w:rFonts w:ascii="Consolas" w:hAnsi="Consolas" w:cs="宋体"/>
          <w:color w:val="5C5C5C"/>
          <w:kern w:val="0"/>
          <w:szCs w:val="21"/>
        </w:rPr>
        <w:t>.gnum-</w:t>
      </w:r>
      <w:r w:rsidRPr="00C103C2">
        <w:rPr>
          <w:rFonts w:ascii="Consolas" w:hAnsi="Consolas" w:cs="宋体"/>
          <w:color w:val="986801"/>
          <w:kern w:val="0"/>
          <w:szCs w:val="21"/>
        </w:rPr>
        <w:t>1</w:t>
      </w:r>
      <w:r w:rsidRPr="00C103C2">
        <w:rPr>
          <w:rFonts w:ascii="Consolas" w:hAnsi="Consolas" w:cs="宋体"/>
          <w:color w:val="5C5C5C"/>
          <w:kern w:val="0"/>
          <w:szCs w:val="21"/>
        </w:rPr>
        <w:t>:</w:t>
      </w:r>
    </w:p>
    <w:p w14:paraId="59D4F54D" w14:textId="77777777" w:rsidR="00C103C2" w:rsidRPr="00C103C2" w:rsidRDefault="00C103C2" w:rsidP="00C103C2">
      <w:pPr>
        <w:widowControl/>
        <w:numPr>
          <w:ilvl w:val="0"/>
          <w:numId w:val="29"/>
        </w:numPr>
        <w:pBdr>
          <w:left w:val="single" w:sz="18" w:space="0" w:color="6CE26C"/>
        </w:pBdr>
        <w:shd w:val="clear" w:color="auto" w:fill="FFFFFF"/>
        <w:spacing w:before="100" w:beforeAutospacing="1" w:after="100" w:afterAutospacing="1" w:line="270" w:lineRule="atLeast"/>
        <w:jc w:val="left"/>
        <w:rPr>
          <w:rFonts w:ascii="Consolas" w:hAnsi="Consolas" w:cs="宋体"/>
          <w:color w:val="5C5C5C"/>
          <w:kern w:val="0"/>
          <w:szCs w:val="21"/>
        </w:rPr>
      </w:pPr>
      <w:r w:rsidRPr="00C103C2">
        <w:rPr>
          <w:rFonts w:ascii="Consolas" w:hAnsi="Consolas" w:cs="宋体"/>
          <w:color w:val="5C5C5C"/>
          <w:kern w:val="0"/>
          <w:szCs w:val="21"/>
        </w:rPr>
        <w:t>                    </w:t>
      </w:r>
      <w:r w:rsidRPr="00C103C2">
        <w:rPr>
          <w:rFonts w:ascii="Consolas" w:hAnsi="Consolas" w:cs="宋体"/>
          <w:color w:val="A626A4"/>
          <w:kern w:val="0"/>
          <w:szCs w:val="21"/>
        </w:rPr>
        <w:t>if</w:t>
      </w:r>
      <w:r w:rsidRPr="00C103C2">
        <w:rPr>
          <w:rFonts w:ascii="Consolas" w:hAnsi="Consolas" w:cs="宋体"/>
          <w:color w:val="5C5C5C"/>
          <w:kern w:val="0"/>
          <w:szCs w:val="21"/>
        </w:rPr>
        <w:t> i == </w:t>
      </w:r>
      <w:r w:rsidRPr="00C103C2">
        <w:rPr>
          <w:rFonts w:ascii="Consolas" w:hAnsi="Consolas" w:cs="宋体"/>
          <w:color w:val="A626A4"/>
          <w:kern w:val="0"/>
          <w:szCs w:val="21"/>
        </w:rPr>
        <w:t>self</w:t>
      </w:r>
      <w:r w:rsidRPr="00C103C2">
        <w:rPr>
          <w:rFonts w:ascii="Consolas" w:hAnsi="Consolas" w:cs="宋体"/>
          <w:color w:val="5C5C5C"/>
          <w:kern w:val="0"/>
          <w:szCs w:val="21"/>
        </w:rPr>
        <w:t>.gnum-</w:t>
      </w:r>
      <w:r w:rsidRPr="00C103C2">
        <w:rPr>
          <w:rFonts w:ascii="Consolas" w:hAnsi="Consolas" w:cs="宋体"/>
          <w:color w:val="986801"/>
          <w:kern w:val="0"/>
          <w:szCs w:val="21"/>
        </w:rPr>
        <w:t>1</w:t>
      </w:r>
      <w:r w:rsidRPr="00C103C2">
        <w:rPr>
          <w:rFonts w:ascii="Consolas" w:hAnsi="Consolas" w:cs="宋体"/>
          <w:color w:val="5C5C5C"/>
          <w:kern w:val="0"/>
          <w:szCs w:val="21"/>
        </w:rPr>
        <w:t>:</w:t>
      </w:r>
    </w:p>
    <w:p w14:paraId="59D37D16" w14:textId="77777777" w:rsidR="00C103C2" w:rsidRPr="00C103C2" w:rsidRDefault="00C103C2" w:rsidP="00C103C2">
      <w:pPr>
        <w:widowControl/>
        <w:numPr>
          <w:ilvl w:val="0"/>
          <w:numId w:val="29"/>
        </w:numPr>
        <w:pBdr>
          <w:left w:val="single" w:sz="18" w:space="0" w:color="6CE26C"/>
        </w:pBdr>
        <w:shd w:val="clear" w:color="auto" w:fill="F8F8F8"/>
        <w:spacing w:before="100" w:beforeAutospacing="1" w:after="100" w:afterAutospacing="1" w:line="270" w:lineRule="atLeast"/>
        <w:jc w:val="left"/>
        <w:rPr>
          <w:rFonts w:ascii="Consolas" w:hAnsi="Consolas" w:cs="宋体"/>
          <w:color w:val="5C5C5C"/>
          <w:kern w:val="0"/>
          <w:szCs w:val="21"/>
        </w:rPr>
      </w:pPr>
      <w:r w:rsidRPr="00C103C2">
        <w:rPr>
          <w:rFonts w:ascii="Consolas" w:hAnsi="Consolas" w:cs="宋体"/>
          <w:color w:val="5C5C5C"/>
          <w:kern w:val="0"/>
          <w:szCs w:val="21"/>
        </w:rPr>
        <w:t>                        x[(i*l+j*n)</w:t>
      </w:r>
      <w:r w:rsidRPr="00C103C2">
        <w:rPr>
          <w:rFonts w:ascii="Consolas" w:hAnsi="Consolas" w:cs="宋体"/>
          <w:color w:val="4078F2"/>
          <w:kern w:val="0"/>
          <w:szCs w:val="21"/>
        </w:rPr>
        <w:t>:</w:t>
      </w:r>
      <w:r w:rsidRPr="00C103C2">
        <w:rPr>
          <w:rFonts w:ascii="Consolas" w:hAnsi="Consolas" w:cs="宋体"/>
          <w:color w:val="5C5C5C"/>
          <w:kern w:val="0"/>
          <w:szCs w:val="21"/>
        </w:rPr>
        <w:t>] = x[(i*l+j*n)</w:t>
      </w:r>
      <w:r w:rsidRPr="00C103C2">
        <w:rPr>
          <w:rFonts w:ascii="Consolas" w:hAnsi="Consolas" w:cs="宋体"/>
          <w:color w:val="4078F2"/>
          <w:kern w:val="0"/>
          <w:szCs w:val="21"/>
        </w:rPr>
        <w:t>:</w:t>
      </w:r>
      <w:r w:rsidRPr="00C103C2">
        <w:rPr>
          <w:rFonts w:ascii="Consolas" w:hAnsi="Consolas" w:cs="宋体"/>
          <w:color w:val="5C5C5C"/>
          <w:kern w:val="0"/>
          <w:szCs w:val="21"/>
        </w:rPr>
        <w:t>]*j</w:t>
      </w:r>
    </w:p>
    <w:p w14:paraId="2172A756" w14:textId="77777777" w:rsidR="00C103C2" w:rsidRPr="00C103C2" w:rsidRDefault="00C103C2" w:rsidP="00C103C2">
      <w:pPr>
        <w:widowControl/>
        <w:numPr>
          <w:ilvl w:val="0"/>
          <w:numId w:val="29"/>
        </w:numPr>
        <w:pBdr>
          <w:left w:val="single" w:sz="18" w:space="0" w:color="6CE26C"/>
        </w:pBdr>
        <w:shd w:val="clear" w:color="auto" w:fill="FFFFFF"/>
        <w:spacing w:before="100" w:beforeAutospacing="1" w:after="100" w:afterAutospacing="1" w:line="270" w:lineRule="atLeast"/>
        <w:jc w:val="left"/>
        <w:rPr>
          <w:rFonts w:ascii="Consolas" w:hAnsi="Consolas" w:cs="宋体"/>
          <w:color w:val="5C5C5C"/>
          <w:kern w:val="0"/>
          <w:szCs w:val="21"/>
        </w:rPr>
      </w:pPr>
      <w:r w:rsidRPr="00C103C2">
        <w:rPr>
          <w:rFonts w:ascii="Consolas" w:hAnsi="Consolas" w:cs="宋体"/>
          <w:color w:val="5C5C5C"/>
          <w:kern w:val="0"/>
          <w:szCs w:val="21"/>
        </w:rPr>
        <w:t>                    </w:t>
      </w:r>
      <w:r w:rsidRPr="00C103C2">
        <w:rPr>
          <w:rFonts w:ascii="Consolas" w:hAnsi="Consolas" w:cs="宋体"/>
          <w:color w:val="4078F2"/>
          <w:kern w:val="0"/>
          <w:szCs w:val="21"/>
        </w:rPr>
        <w:t>else:</w:t>
      </w:r>
    </w:p>
    <w:p w14:paraId="468A48C3" w14:textId="77777777" w:rsidR="00C103C2" w:rsidRPr="00C103C2" w:rsidRDefault="00C103C2" w:rsidP="00C103C2">
      <w:pPr>
        <w:widowControl/>
        <w:numPr>
          <w:ilvl w:val="0"/>
          <w:numId w:val="29"/>
        </w:numPr>
        <w:pBdr>
          <w:left w:val="single" w:sz="18" w:space="0" w:color="6CE26C"/>
        </w:pBdr>
        <w:shd w:val="clear" w:color="auto" w:fill="F8F8F8"/>
        <w:spacing w:before="100" w:beforeAutospacing="1" w:after="100" w:afterAutospacing="1" w:line="270" w:lineRule="atLeast"/>
        <w:jc w:val="left"/>
        <w:rPr>
          <w:rFonts w:ascii="Consolas" w:hAnsi="Consolas" w:cs="宋体"/>
          <w:color w:val="5C5C5C"/>
          <w:kern w:val="0"/>
          <w:szCs w:val="21"/>
        </w:rPr>
      </w:pPr>
      <w:r w:rsidRPr="00C103C2">
        <w:rPr>
          <w:rFonts w:ascii="Consolas" w:hAnsi="Consolas" w:cs="宋体"/>
          <w:color w:val="5C5C5C"/>
          <w:kern w:val="0"/>
          <w:szCs w:val="21"/>
        </w:rPr>
        <w:t>                        x[(i*l+j*n)</w:t>
      </w:r>
      <w:r w:rsidRPr="00C103C2">
        <w:rPr>
          <w:rFonts w:ascii="Consolas" w:hAnsi="Consolas" w:cs="宋体"/>
          <w:color w:val="4078F2"/>
          <w:kern w:val="0"/>
          <w:szCs w:val="21"/>
        </w:rPr>
        <w:t>:</w:t>
      </w:r>
      <w:r w:rsidRPr="00C103C2">
        <w:rPr>
          <w:rFonts w:ascii="Consolas" w:hAnsi="Consolas" w:cs="宋体"/>
          <w:color w:val="5C5C5C"/>
          <w:kern w:val="0"/>
          <w:szCs w:val="21"/>
        </w:rPr>
        <w:t>((i+</w:t>
      </w:r>
      <w:r w:rsidRPr="00C103C2">
        <w:rPr>
          <w:rFonts w:ascii="Consolas" w:hAnsi="Consolas" w:cs="宋体"/>
          <w:color w:val="986801"/>
          <w:kern w:val="0"/>
          <w:szCs w:val="21"/>
        </w:rPr>
        <w:t>1</w:t>
      </w:r>
      <w:r w:rsidRPr="00C103C2">
        <w:rPr>
          <w:rFonts w:ascii="Consolas" w:hAnsi="Consolas" w:cs="宋体"/>
          <w:color w:val="5C5C5C"/>
          <w:kern w:val="0"/>
          <w:szCs w:val="21"/>
        </w:rPr>
        <w:t>)*l)] = x[(i*l+j*n)</w:t>
      </w:r>
      <w:r w:rsidRPr="00C103C2">
        <w:rPr>
          <w:rFonts w:ascii="Consolas" w:hAnsi="Consolas" w:cs="宋体"/>
          <w:color w:val="4078F2"/>
          <w:kern w:val="0"/>
          <w:szCs w:val="21"/>
        </w:rPr>
        <w:t>:</w:t>
      </w:r>
      <w:r w:rsidRPr="00C103C2">
        <w:rPr>
          <w:rFonts w:ascii="Consolas" w:hAnsi="Consolas" w:cs="宋体"/>
          <w:color w:val="5C5C5C"/>
          <w:kern w:val="0"/>
          <w:szCs w:val="21"/>
        </w:rPr>
        <w:t>((i+</w:t>
      </w:r>
      <w:r w:rsidRPr="00C103C2">
        <w:rPr>
          <w:rFonts w:ascii="Consolas" w:hAnsi="Consolas" w:cs="宋体"/>
          <w:color w:val="986801"/>
          <w:kern w:val="0"/>
          <w:szCs w:val="21"/>
        </w:rPr>
        <w:t>1</w:t>
      </w:r>
      <w:r w:rsidRPr="00C103C2">
        <w:rPr>
          <w:rFonts w:ascii="Consolas" w:hAnsi="Consolas" w:cs="宋体"/>
          <w:color w:val="5C5C5C"/>
          <w:kern w:val="0"/>
          <w:szCs w:val="21"/>
        </w:rPr>
        <w:t>)*l)]*j</w:t>
      </w:r>
    </w:p>
    <w:p w14:paraId="4216355C" w14:textId="77777777" w:rsidR="00C103C2" w:rsidRPr="00C103C2" w:rsidRDefault="00C103C2" w:rsidP="00C103C2">
      <w:pPr>
        <w:widowControl/>
        <w:numPr>
          <w:ilvl w:val="0"/>
          <w:numId w:val="29"/>
        </w:numPr>
        <w:pBdr>
          <w:left w:val="single" w:sz="18" w:space="0" w:color="6CE26C"/>
        </w:pBdr>
        <w:shd w:val="clear" w:color="auto" w:fill="FFFFFF"/>
        <w:spacing w:before="100" w:beforeAutospacing="1" w:after="100" w:afterAutospacing="1" w:line="270" w:lineRule="atLeast"/>
        <w:jc w:val="left"/>
        <w:rPr>
          <w:rFonts w:ascii="Consolas" w:hAnsi="Consolas" w:cs="宋体"/>
          <w:color w:val="5C5C5C"/>
          <w:kern w:val="0"/>
          <w:szCs w:val="21"/>
        </w:rPr>
      </w:pPr>
      <w:r w:rsidRPr="00C103C2">
        <w:rPr>
          <w:rFonts w:ascii="Consolas" w:hAnsi="Consolas" w:cs="宋体"/>
          <w:color w:val="5C5C5C"/>
          <w:kern w:val="0"/>
          <w:szCs w:val="21"/>
        </w:rPr>
        <w:t>                </w:t>
      </w:r>
      <w:r w:rsidRPr="00C103C2">
        <w:rPr>
          <w:rFonts w:ascii="Consolas" w:hAnsi="Consolas" w:cs="宋体"/>
          <w:color w:val="4078F2"/>
          <w:kern w:val="0"/>
          <w:szCs w:val="21"/>
        </w:rPr>
        <w:t>else:</w:t>
      </w:r>
    </w:p>
    <w:p w14:paraId="6909E010" w14:textId="77777777" w:rsidR="00C103C2" w:rsidRPr="00C103C2" w:rsidRDefault="00C103C2" w:rsidP="00C103C2">
      <w:pPr>
        <w:widowControl/>
        <w:numPr>
          <w:ilvl w:val="0"/>
          <w:numId w:val="29"/>
        </w:numPr>
        <w:pBdr>
          <w:left w:val="single" w:sz="18" w:space="0" w:color="6CE26C"/>
        </w:pBdr>
        <w:shd w:val="clear" w:color="auto" w:fill="F8F8F8"/>
        <w:spacing w:before="100" w:beforeAutospacing="1" w:after="100" w:afterAutospacing="1" w:line="270" w:lineRule="atLeast"/>
        <w:jc w:val="left"/>
        <w:rPr>
          <w:rFonts w:ascii="Consolas" w:hAnsi="Consolas" w:cs="宋体"/>
          <w:color w:val="5C5C5C"/>
          <w:kern w:val="0"/>
          <w:szCs w:val="21"/>
        </w:rPr>
      </w:pPr>
      <w:r w:rsidRPr="00C103C2">
        <w:rPr>
          <w:rFonts w:ascii="Consolas" w:hAnsi="Consolas" w:cs="宋体"/>
          <w:color w:val="5C5C5C"/>
          <w:kern w:val="0"/>
          <w:szCs w:val="21"/>
        </w:rPr>
        <w:t>                    x[(i*l+j*n)</w:t>
      </w:r>
      <w:r w:rsidRPr="00C103C2">
        <w:rPr>
          <w:rFonts w:ascii="Consolas" w:hAnsi="Consolas" w:cs="宋体"/>
          <w:color w:val="4078F2"/>
          <w:kern w:val="0"/>
          <w:szCs w:val="21"/>
        </w:rPr>
        <w:t>:</w:t>
      </w:r>
      <w:r w:rsidRPr="00C103C2">
        <w:rPr>
          <w:rFonts w:ascii="Consolas" w:hAnsi="Consolas" w:cs="宋体"/>
          <w:color w:val="5C5C5C"/>
          <w:kern w:val="0"/>
          <w:szCs w:val="21"/>
        </w:rPr>
        <w:t>(i*l+(j+</w:t>
      </w:r>
      <w:r w:rsidRPr="00C103C2">
        <w:rPr>
          <w:rFonts w:ascii="Consolas" w:hAnsi="Consolas" w:cs="宋体"/>
          <w:color w:val="986801"/>
          <w:kern w:val="0"/>
          <w:szCs w:val="21"/>
        </w:rPr>
        <w:t>1</w:t>
      </w:r>
      <w:r w:rsidRPr="00C103C2">
        <w:rPr>
          <w:rFonts w:ascii="Consolas" w:hAnsi="Consolas" w:cs="宋体"/>
          <w:color w:val="5C5C5C"/>
          <w:kern w:val="0"/>
          <w:szCs w:val="21"/>
        </w:rPr>
        <w:t>)*n)] = x[(i*l+j*n)</w:t>
      </w:r>
      <w:r w:rsidRPr="00C103C2">
        <w:rPr>
          <w:rFonts w:ascii="Consolas" w:hAnsi="Consolas" w:cs="宋体"/>
          <w:color w:val="4078F2"/>
          <w:kern w:val="0"/>
          <w:szCs w:val="21"/>
        </w:rPr>
        <w:t>:</w:t>
      </w:r>
      <w:r w:rsidRPr="00C103C2">
        <w:rPr>
          <w:rFonts w:ascii="Consolas" w:hAnsi="Consolas" w:cs="宋体"/>
          <w:color w:val="5C5C5C"/>
          <w:kern w:val="0"/>
          <w:szCs w:val="21"/>
        </w:rPr>
        <w:t>(i*l+(j+</w:t>
      </w:r>
      <w:r w:rsidRPr="00C103C2">
        <w:rPr>
          <w:rFonts w:ascii="Consolas" w:hAnsi="Consolas" w:cs="宋体"/>
          <w:color w:val="986801"/>
          <w:kern w:val="0"/>
          <w:szCs w:val="21"/>
        </w:rPr>
        <w:t>1</w:t>
      </w:r>
      <w:r w:rsidRPr="00C103C2">
        <w:rPr>
          <w:rFonts w:ascii="Consolas" w:hAnsi="Consolas" w:cs="宋体"/>
          <w:color w:val="5C5C5C"/>
          <w:kern w:val="0"/>
          <w:szCs w:val="21"/>
        </w:rPr>
        <w:t>)*n)]*j</w:t>
      </w:r>
    </w:p>
    <w:p w14:paraId="3AE5B741" w14:textId="77777777" w:rsidR="00C103C2" w:rsidRPr="00C103C2" w:rsidRDefault="00C103C2" w:rsidP="00C103C2">
      <w:pPr>
        <w:widowControl/>
        <w:numPr>
          <w:ilvl w:val="0"/>
          <w:numId w:val="29"/>
        </w:numPr>
        <w:pBdr>
          <w:left w:val="single" w:sz="18" w:space="0" w:color="6CE26C"/>
        </w:pBdr>
        <w:shd w:val="clear" w:color="auto" w:fill="FFFFFF"/>
        <w:spacing w:before="100" w:beforeAutospacing="1" w:after="100" w:afterAutospacing="1" w:line="270" w:lineRule="atLeast"/>
        <w:jc w:val="left"/>
        <w:rPr>
          <w:rFonts w:ascii="Consolas" w:hAnsi="Consolas" w:cs="宋体"/>
          <w:color w:val="5C5C5C"/>
          <w:kern w:val="0"/>
          <w:szCs w:val="21"/>
        </w:rPr>
      </w:pPr>
      <w:r w:rsidRPr="00C103C2">
        <w:rPr>
          <w:rFonts w:ascii="Consolas" w:hAnsi="Consolas" w:cs="宋体"/>
          <w:color w:val="5C5C5C"/>
          <w:kern w:val="0"/>
          <w:szCs w:val="21"/>
        </w:rPr>
        <w:t>                j=j+</w:t>
      </w:r>
      <w:r w:rsidRPr="00C103C2">
        <w:rPr>
          <w:rFonts w:ascii="Consolas" w:hAnsi="Consolas" w:cs="宋体"/>
          <w:color w:val="986801"/>
          <w:kern w:val="0"/>
          <w:szCs w:val="21"/>
        </w:rPr>
        <w:t>1</w:t>
      </w:r>
    </w:p>
    <w:p w14:paraId="19B4129B" w14:textId="77777777" w:rsidR="00C103C2" w:rsidRPr="00C103C2" w:rsidRDefault="00C103C2" w:rsidP="00C103C2">
      <w:pPr>
        <w:widowControl/>
        <w:numPr>
          <w:ilvl w:val="0"/>
          <w:numId w:val="29"/>
        </w:numPr>
        <w:pBdr>
          <w:left w:val="single" w:sz="18" w:space="0" w:color="6CE26C"/>
        </w:pBdr>
        <w:shd w:val="clear" w:color="auto" w:fill="F8F8F8"/>
        <w:spacing w:before="100" w:beforeAutospacing="1" w:after="100" w:afterAutospacing="1" w:line="270" w:lineRule="atLeast"/>
        <w:jc w:val="left"/>
        <w:rPr>
          <w:rFonts w:ascii="Consolas" w:hAnsi="Consolas" w:cs="宋体"/>
          <w:color w:val="5C5C5C"/>
          <w:kern w:val="0"/>
          <w:szCs w:val="21"/>
        </w:rPr>
      </w:pPr>
      <w:r w:rsidRPr="00C103C2">
        <w:rPr>
          <w:rFonts w:ascii="Consolas" w:hAnsi="Consolas" w:cs="宋体"/>
          <w:color w:val="5C5C5C"/>
          <w:kern w:val="0"/>
          <w:szCs w:val="21"/>
        </w:rPr>
        <w:lastRenderedPageBreak/>
        <w:t>            i=i+</w:t>
      </w:r>
      <w:r w:rsidRPr="00C103C2">
        <w:rPr>
          <w:rFonts w:ascii="Consolas" w:hAnsi="Consolas" w:cs="宋体"/>
          <w:color w:val="986801"/>
          <w:kern w:val="0"/>
          <w:szCs w:val="21"/>
        </w:rPr>
        <w:t>1</w:t>
      </w:r>
    </w:p>
    <w:p w14:paraId="2C3A7D8E" w14:textId="77777777" w:rsidR="00C103C2" w:rsidRPr="00C103C2" w:rsidRDefault="00C103C2" w:rsidP="00C103C2">
      <w:pPr>
        <w:widowControl/>
        <w:numPr>
          <w:ilvl w:val="0"/>
          <w:numId w:val="29"/>
        </w:numPr>
        <w:pBdr>
          <w:left w:val="single" w:sz="18" w:space="0" w:color="6CE26C"/>
        </w:pBdr>
        <w:shd w:val="clear" w:color="auto" w:fill="FFFFFF"/>
        <w:spacing w:before="100" w:beforeAutospacing="1" w:after="100" w:afterAutospacing="1" w:line="270" w:lineRule="atLeast"/>
        <w:jc w:val="left"/>
        <w:rPr>
          <w:rFonts w:ascii="Consolas" w:hAnsi="Consolas" w:cs="宋体"/>
          <w:color w:val="5C5C5C"/>
          <w:kern w:val="0"/>
          <w:szCs w:val="21"/>
        </w:rPr>
      </w:pPr>
      <w:r w:rsidRPr="00C103C2">
        <w:rPr>
          <w:rFonts w:ascii="Consolas" w:hAnsi="Consolas" w:cs="宋体"/>
          <w:color w:val="5C5C5C"/>
          <w:kern w:val="0"/>
          <w:szCs w:val="21"/>
        </w:rPr>
        <w:t>        sdi = x.astype(int)</w:t>
      </w:r>
    </w:p>
    <w:p w14:paraId="5AEF81BB" w14:textId="77777777" w:rsidR="00C103C2" w:rsidRPr="00C103C2" w:rsidRDefault="00C103C2" w:rsidP="00C103C2">
      <w:pPr>
        <w:widowControl/>
        <w:numPr>
          <w:ilvl w:val="0"/>
          <w:numId w:val="29"/>
        </w:numPr>
        <w:pBdr>
          <w:left w:val="single" w:sz="18" w:space="0" w:color="6CE26C"/>
        </w:pBdr>
        <w:shd w:val="clear" w:color="auto" w:fill="F8F8F8"/>
        <w:spacing w:before="100" w:beforeAutospacing="1" w:after="100" w:afterAutospacing="1" w:line="270" w:lineRule="atLeast"/>
        <w:jc w:val="left"/>
        <w:rPr>
          <w:rFonts w:ascii="Consolas" w:hAnsi="Consolas" w:cs="宋体"/>
          <w:color w:val="5C5C5C"/>
          <w:kern w:val="0"/>
          <w:szCs w:val="21"/>
        </w:rPr>
      </w:pPr>
      <w:r w:rsidRPr="00C103C2">
        <w:rPr>
          <w:rFonts w:ascii="Consolas" w:hAnsi="Consolas" w:cs="宋体"/>
          <w:color w:val="5C5C5C"/>
          <w:kern w:val="0"/>
          <w:szCs w:val="21"/>
        </w:rPr>
        <w:t>        </w:t>
      </w:r>
      <w:r w:rsidRPr="00C103C2">
        <w:rPr>
          <w:rFonts w:ascii="Consolas" w:hAnsi="Consolas" w:cs="宋体"/>
          <w:color w:val="A626A4"/>
          <w:kern w:val="0"/>
          <w:szCs w:val="21"/>
        </w:rPr>
        <w:t>return</w:t>
      </w:r>
      <w:r w:rsidRPr="00C103C2">
        <w:rPr>
          <w:rFonts w:ascii="Consolas" w:hAnsi="Consolas" w:cs="宋体"/>
          <w:color w:val="5C5C5C"/>
          <w:kern w:val="0"/>
          <w:szCs w:val="21"/>
        </w:rPr>
        <w:t> sdi</w:t>
      </w:r>
    </w:p>
    <w:p w14:paraId="3150D846" w14:textId="77777777" w:rsidR="00C103C2" w:rsidRPr="00C103C2" w:rsidRDefault="00C103C2" w:rsidP="00C103C2">
      <w:pPr>
        <w:widowControl/>
        <w:numPr>
          <w:ilvl w:val="0"/>
          <w:numId w:val="29"/>
        </w:numPr>
        <w:pBdr>
          <w:left w:val="single" w:sz="18" w:space="0" w:color="6CE26C"/>
        </w:pBdr>
        <w:shd w:val="clear" w:color="auto" w:fill="FFFFFF"/>
        <w:spacing w:before="100" w:beforeAutospacing="1" w:after="100" w:afterAutospacing="1" w:line="270" w:lineRule="atLeast"/>
        <w:jc w:val="left"/>
        <w:rPr>
          <w:rFonts w:ascii="Consolas" w:hAnsi="Consolas" w:cs="宋体"/>
          <w:color w:val="5C5C5C"/>
          <w:kern w:val="0"/>
          <w:szCs w:val="21"/>
        </w:rPr>
      </w:pPr>
      <w:r w:rsidRPr="00C103C2">
        <w:rPr>
          <w:rFonts w:ascii="Consolas" w:hAnsi="Consolas" w:cs="宋体"/>
          <w:color w:val="5C5C5C"/>
          <w:kern w:val="0"/>
          <w:szCs w:val="21"/>
        </w:rPr>
        <w:t>    </w:t>
      </w:r>
    </w:p>
    <w:p w14:paraId="0585BA25" w14:textId="77777777" w:rsidR="00C103C2" w:rsidRPr="00C103C2" w:rsidRDefault="00C103C2" w:rsidP="00C103C2">
      <w:pPr>
        <w:widowControl/>
        <w:numPr>
          <w:ilvl w:val="0"/>
          <w:numId w:val="29"/>
        </w:numPr>
        <w:pBdr>
          <w:left w:val="single" w:sz="18" w:space="0" w:color="6CE26C"/>
        </w:pBdr>
        <w:shd w:val="clear" w:color="auto" w:fill="F8F8F8"/>
        <w:spacing w:before="100" w:beforeAutospacing="1" w:after="100" w:afterAutospacing="1" w:line="270" w:lineRule="atLeast"/>
        <w:jc w:val="left"/>
        <w:rPr>
          <w:rFonts w:ascii="Consolas" w:hAnsi="Consolas" w:cs="宋体"/>
          <w:color w:val="5C5C5C"/>
          <w:kern w:val="0"/>
          <w:szCs w:val="21"/>
        </w:rPr>
      </w:pPr>
      <w:r w:rsidRPr="00C103C2">
        <w:rPr>
          <w:rFonts w:ascii="Consolas" w:hAnsi="Consolas" w:cs="宋体"/>
          <w:color w:val="5C5C5C"/>
          <w:kern w:val="0"/>
          <w:szCs w:val="21"/>
        </w:rPr>
        <w:t>    </w:t>
      </w:r>
      <w:r w:rsidRPr="00C103C2">
        <w:rPr>
          <w:rFonts w:ascii="Consolas" w:hAnsi="Consolas" w:cs="宋体"/>
          <w:color w:val="A626A4"/>
          <w:kern w:val="0"/>
          <w:szCs w:val="21"/>
        </w:rPr>
        <w:t>def</w:t>
      </w:r>
      <w:r w:rsidRPr="00C103C2">
        <w:rPr>
          <w:rFonts w:ascii="Consolas" w:hAnsi="Consolas" w:cs="宋体"/>
          <w:color w:val="5C5C5C"/>
          <w:kern w:val="0"/>
          <w:szCs w:val="21"/>
        </w:rPr>
        <w:t> </w:t>
      </w:r>
      <w:r w:rsidRPr="00C103C2">
        <w:rPr>
          <w:rFonts w:ascii="Consolas" w:hAnsi="Consolas" w:cs="宋体"/>
          <w:color w:val="4078F2"/>
          <w:kern w:val="0"/>
          <w:szCs w:val="21"/>
        </w:rPr>
        <w:t>sequence_sort</w:t>
      </w:r>
      <w:r w:rsidRPr="00C103C2">
        <w:rPr>
          <w:rFonts w:ascii="Consolas" w:hAnsi="Consolas" w:cs="宋体"/>
          <w:color w:val="5C5C5C"/>
          <w:kern w:val="0"/>
          <w:szCs w:val="21"/>
        </w:rPr>
        <w:t>(</w:t>
      </w:r>
      <w:r w:rsidRPr="00C103C2">
        <w:rPr>
          <w:rFonts w:ascii="Consolas" w:hAnsi="Consolas" w:cs="宋体"/>
          <w:color w:val="A626A4"/>
          <w:kern w:val="0"/>
          <w:szCs w:val="21"/>
        </w:rPr>
        <w:t>self</w:t>
      </w:r>
      <w:r w:rsidRPr="00C103C2">
        <w:rPr>
          <w:rFonts w:ascii="Consolas" w:hAnsi="Consolas" w:cs="宋体"/>
          <w:color w:val="5C5C5C"/>
          <w:kern w:val="0"/>
          <w:szCs w:val="21"/>
        </w:rPr>
        <w:t>):</w:t>
      </w:r>
    </w:p>
    <w:p w14:paraId="7642C035" w14:textId="77777777" w:rsidR="00C103C2" w:rsidRPr="00C103C2" w:rsidRDefault="00C103C2" w:rsidP="00C103C2">
      <w:pPr>
        <w:widowControl/>
        <w:numPr>
          <w:ilvl w:val="0"/>
          <w:numId w:val="29"/>
        </w:numPr>
        <w:pBdr>
          <w:left w:val="single" w:sz="18" w:space="0" w:color="6CE26C"/>
        </w:pBdr>
        <w:shd w:val="clear" w:color="auto" w:fill="FFFFFF"/>
        <w:spacing w:before="100" w:beforeAutospacing="1" w:after="100" w:afterAutospacing="1" w:line="270" w:lineRule="atLeast"/>
        <w:jc w:val="left"/>
        <w:rPr>
          <w:rFonts w:ascii="Consolas" w:hAnsi="Consolas" w:cs="宋体"/>
          <w:color w:val="5C5C5C"/>
          <w:kern w:val="0"/>
          <w:szCs w:val="21"/>
        </w:rPr>
      </w:pPr>
      <w:r w:rsidRPr="00C103C2">
        <w:rPr>
          <w:rFonts w:ascii="Consolas" w:hAnsi="Consolas" w:cs="宋体"/>
          <w:color w:val="5C5C5C"/>
          <w:kern w:val="0"/>
          <w:szCs w:val="21"/>
        </w:rPr>
        <w:t>        </w:t>
      </w:r>
      <w:r w:rsidRPr="00C103C2">
        <w:rPr>
          <w:rFonts w:ascii="Consolas" w:hAnsi="Consolas" w:cs="宋体"/>
          <w:i/>
          <w:iCs/>
          <w:color w:val="A0A1A7"/>
          <w:kern w:val="0"/>
          <w:szCs w:val="21"/>
        </w:rPr>
        <w:t># </w:t>
      </w:r>
      <w:r w:rsidRPr="00C103C2">
        <w:rPr>
          <w:rFonts w:ascii="Consolas" w:hAnsi="Consolas" w:cs="宋体"/>
          <w:i/>
          <w:iCs/>
          <w:color w:val="A0A1A7"/>
          <w:kern w:val="0"/>
          <w:szCs w:val="21"/>
        </w:rPr>
        <w:t>将股票数据按照单一指标和双重指标进行排序</w:t>
      </w:r>
    </w:p>
    <w:p w14:paraId="79D495E1" w14:textId="77777777" w:rsidR="00C103C2" w:rsidRPr="00C103C2" w:rsidRDefault="00C103C2" w:rsidP="00C103C2">
      <w:pPr>
        <w:widowControl/>
        <w:numPr>
          <w:ilvl w:val="0"/>
          <w:numId w:val="29"/>
        </w:numPr>
        <w:pBdr>
          <w:left w:val="single" w:sz="18" w:space="0" w:color="6CE26C"/>
        </w:pBdr>
        <w:shd w:val="clear" w:color="auto" w:fill="F8F8F8"/>
        <w:spacing w:before="100" w:beforeAutospacing="1" w:after="100" w:afterAutospacing="1" w:line="270" w:lineRule="atLeast"/>
        <w:jc w:val="left"/>
        <w:rPr>
          <w:rFonts w:ascii="Consolas" w:hAnsi="Consolas" w:cs="宋体"/>
          <w:color w:val="5C5C5C"/>
          <w:kern w:val="0"/>
          <w:szCs w:val="21"/>
        </w:rPr>
      </w:pPr>
      <w:r w:rsidRPr="00C103C2">
        <w:rPr>
          <w:rFonts w:ascii="Consolas" w:hAnsi="Consolas" w:cs="宋体"/>
          <w:color w:val="5C5C5C"/>
          <w:kern w:val="0"/>
          <w:szCs w:val="21"/>
        </w:rPr>
        <w:t>        dm = </w:t>
      </w:r>
      <w:r w:rsidRPr="00C103C2">
        <w:rPr>
          <w:rFonts w:ascii="Consolas" w:hAnsi="Consolas" w:cs="宋体"/>
          <w:color w:val="A626A4"/>
          <w:kern w:val="0"/>
          <w:szCs w:val="21"/>
        </w:rPr>
        <w:t>self</w:t>
      </w:r>
      <w:r w:rsidRPr="00C103C2">
        <w:rPr>
          <w:rFonts w:ascii="Consolas" w:hAnsi="Consolas" w:cs="宋体"/>
          <w:color w:val="5C5C5C"/>
          <w:kern w:val="0"/>
          <w:szCs w:val="21"/>
        </w:rPr>
        <w:t>.data_months()</w:t>
      </w:r>
    </w:p>
    <w:p w14:paraId="6B86D6D7" w14:textId="77777777" w:rsidR="00C103C2" w:rsidRPr="00C103C2" w:rsidRDefault="00C103C2" w:rsidP="00C103C2">
      <w:pPr>
        <w:widowControl/>
        <w:numPr>
          <w:ilvl w:val="0"/>
          <w:numId w:val="29"/>
        </w:numPr>
        <w:pBdr>
          <w:left w:val="single" w:sz="18" w:space="0" w:color="6CE26C"/>
        </w:pBdr>
        <w:shd w:val="clear" w:color="auto" w:fill="FFFFFF"/>
        <w:spacing w:before="100" w:beforeAutospacing="1" w:after="100" w:afterAutospacing="1" w:line="270" w:lineRule="atLeast"/>
        <w:jc w:val="left"/>
        <w:rPr>
          <w:rFonts w:ascii="Consolas" w:hAnsi="Consolas" w:cs="宋体"/>
          <w:color w:val="5C5C5C"/>
          <w:kern w:val="0"/>
          <w:szCs w:val="21"/>
        </w:rPr>
      </w:pPr>
      <w:r w:rsidRPr="00C103C2">
        <w:rPr>
          <w:rFonts w:ascii="Consolas" w:hAnsi="Consolas" w:cs="宋体"/>
          <w:color w:val="5C5C5C"/>
          <w:kern w:val="0"/>
          <w:szCs w:val="21"/>
        </w:rPr>
        <w:t>        ssi = </w:t>
      </w:r>
      <w:r w:rsidRPr="00C103C2">
        <w:rPr>
          <w:rFonts w:ascii="Consolas" w:hAnsi="Consolas" w:cs="宋体"/>
          <w:color w:val="A626A4"/>
          <w:kern w:val="0"/>
          <w:szCs w:val="21"/>
        </w:rPr>
        <w:t>self</w:t>
      </w:r>
      <w:r w:rsidRPr="00C103C2">
        <w:rPr>
          <w:rFonts w:ascii="Consolas" w:hAnsi="Consolas" w:cs="宋体"/>
          <w:color w:val="5C5C5C"/>
          <w:kern w:val="0"/>
          <w:szCs w:val="21"/>
        </w:rPr>
        <w:t>.sort_single_ind()</w:t>
      </w:r>
    </w:p>
    <w:p w14:paraId="2EECEAEC" w14:textId="77777777" w:rsidR="00C103C2" w:rsidRPr="00C103C2" w:rsidRDefault="00C103C2" w:rsidP="00C103C2">
      <w:pPr>
        <w:widowControl/>
        <w:numPr>
          <w:ilvl w:val="0"/>
          <w:numId w:val="29"/>
        </w:numPr>
        <w:pBdr>
          <w:left w:val="single" w:sz="18" w:space="0" w:color="6CE26C"/>
        </w:pBdr>
        <w:shd w:val="clear" w:color="auto" w:fill="F8F8F8"/>
        <w:spacing w:before="100" w:beforeAutospacing="1" w:after="100" w:afterAutospacing="1" w:line="270" w:lineRule="atLeast"/>
        <w:jc w:val="left"/>
        <w:rPr>
          <w:rFonts w:ascii="Consolas" w:hAnsi="Consolas" w:cs="宋体"/>
          <w:color w:val="5C5C5C"/>
          <w:kern w:val="0"/>
          <w:szCs w:val="21"/>
        </w:rPr>
      </w:pPr>
      <w:r w:rsidRPr="00C103C2">
        <w:rPr>
          <w:rFonts w:ascii="Consolas" w:hAnsi="Consolas" w:cs="宋体"/>
          <w:color w:val="5C5C5C"/>
          <w:kern w:val="0"/>
          <w:szCs w:val="21"/>
        </w:rPr>
        <w:t>        sdi = </w:t>
      </w:r>
      <w:r w:rsidRPr="00C103C2">
        <w:rPr>
          <w:rFonts w:ascii="Consolas" w:hAnsi="Consolas" w:cs="宋体"/>
          <w:color w:val="A626A4"/>
          <w:kern w:val="0"/>
          <w:szCs w:val="21"/>
        </w:rPr>
        <w:t>self</w:t>
      </w:r>
      <w:r w:rsidRPr="00C103C2">
        <w:rPr>
          <w:rFonts w:ascii="Consolas" w:hAnsi="Consolas" w:cs="宋体"/>
          <w:color w:val="5C5C5C"/>
          <w:kern w:val="0"/>
          <w:szCs w:val="21"/>
        </w:rPr>
        <w:t>.sort_double_ind()</w:t>
      </w:r>
    </w:p>
    <w:p w14:paraId="51FD1A1A" w14:textId="77777777" w:rsidR="00C103C2" w:rsidRPr="00C103C2" w:rsidRDefault="00C103C2" w:rsidP="00C103C2">
      <w:pPr>
        <w:widowControl/>
        <w:numPr>
          <w:ilvl w:val="0"/>
          <w:numId w:val="29"/>
        </w:numPr>
        <w:pBdr>
          <w:left w:val="single" w:sz="18" w:space="0" w:color="6CE26C"/>
        </w:pBdr>
        <w:shd w:val="clear" w:color="auto" w:fill="FFFFFF"/>
        <w:spacing w:before="100" w:beforeAutospacing="1" w:after="100" w:afterAutospacing="1" w:line="270" w:lineRule="atLeast"/>
        <w:jc w:val="left"/>
        <w:rPr>
          <w:rFonts w:ascii="Consolas" w:hAnsi="Consolas" w:cs="宋体"/>
          <w:color w:val="5C5C5C"/>
          <w:kern w:val="0"/>
          <w:szCs w:val="21"/>
        </w:rPr>
      </w:pPr>
      <w:r w:rsidRPr="00C103C2">
        <w:rPr>
          <w:rFonts w:ascii="Consolas" w:hAnsi="Consolas" w:cs="宋体"/>
          <w:color w:val="5C5C5C"/>
          <w:kern w:val="0"/>
          <w:szCs w:val="21"/>
        </w:rPr>
        <w:t>        dm.sort_values(by=[</w:t>
      </w:r>
      <w:r w:rsidRPr="00C103C2">
        <w:rPr>
          <w:rFonts w:ascii="Consolas" w:hAnsi="Consolas" w:cs="宋体"/>
          <w:color w:val="50A14F"/>
          <w:kern w:val="0"/>
          <w:szCs w:val="21"/>
        </w:rPr>
        <w:t>'size6'</w:t>
      </w:r>
      <w:r w:rsidRPr="00C103C2">
        <w:rPr>
          <w:rFonts w:ascii="Consolas" w:hAnsi="Consolas" w:cs="宋体"/>
          <w:color w:val="5C5C5C"/>
          <w:kern w:val="0"/>
          <w:szCs w:val="21"/>
        </w:rPr>
        <w:t>], ascending=True, inplace=True) </w:t>
      </w:r>
      <w:r w:rsidRPr="00C103C2">
        <w:rPr>
          <w:rFonts w:ascii="Consolas" w:hAnsi="Consolas" w:cs="宋体"/>
          <w:i/>
          <w:iCs/>
          <w:color w:val="A0A1A7"/>
          <w:kern w:val="0"/>
          <w:szCs w:val="21"/>
        </w:rPr>
        <w:t># </w:t>
      </w:r>
      <w:r w:rsidRPr="00C103C2">
        <w:rPr>
          <w:rFonts w:ascii="Consolas" w:hAnsi="Consolas" w:cs="宋体"/>
          <w:i/>
          <w:iCs/>
          <w:color w:val="A0A1A7"/>
          <w:kern w:val="0"/>
          <w:szCs w:val="21"/>
        </w:rPr>
        <w:t>按市值升序排序</w:t>
      </w:r>
    </w:p>
    <w:p w14:paraId="75DF4463" w14:textId="77777777" w:rsidR="00C103C2" w:rsidRPr="00C103C2" w:rsidRDefault="00C103C2" w:rsidP="00C103C2">
      <w:pPr>
        <w:widowControl/>
        <w:numPr>
          <w:ilvl w:val="0"/>
          <w:numId w:val="29"/>
        </w:numPr>
        <w:pBdr>
          <w:left w:val="single" w:sz="18" w:space="0" w:color="6CE26C"/>
        </w:pBdr>
        <w:shd w:val="clear" w:color="auto" w:fill="F8F8F8"/>
        <w:spacing w:before="100" w:beforeAutospacing="1" w:after="100" w:afterAutospacing="1" w:line="270" w:lineRule="atLeast"/>
        <w:jc w:val="left"/>
        <w:rPr>
          <w:rFonts w:ascii="Consolas" w:hAnsi="Consolas" w:cs="宋体"/>
          <w:color w:val="5C5C5C"/>
          <w:kern w:val="0"/>
          <w:szCs w:val="21"/>
        </w:rPr>
      </w:pPr>
      <w:r w:rsidRPr="00C103C2">
        <w:rPr>
          <w:rFonts w:ascii="Consolas" w:hAnsi="Consolas" w:cs="宋体"/>
          <w:color w:val="5C5C5C"/>
          <w:kern w:val="0"/>
          <w:szCs w:val="21"/>
        </w:rPr>
        <w:t>        dm[</w:t>
      </w:r>
      <w:r w:rsidRPr="00C103C2">
        <w:rPr>
          <w:rFonts w:ascii="Consolas" w:hAnsi="Consolas" w:cs="宋体"/>
          <w:color w:val="50A14F"/>
          <w:kern w:val="0"/>
          <w:szCs w:val="21"/>
        </w:rPr>
        <w:t>'sinsort'</w:t>
      </w:r>
      <w:r w:rsidRPr="00C103C2">
        <w:rPr>
          <w:rFonts w:ascii="Consolas" w:hAnsi="Consolas" w:cs="宋体"/>
          <w:color w:val="5C5C5C"/>
          <w:kern w:val="0"/>
          <w:szCs w:val="21"/>
        </w:rPr>
        <w:t>] = ssi </w:t>
      </w:r>
      <w:r w:rsidRPr="00C103C2">
        <w:rPr>
          <w:rFonts w:ascii="Consolas" w:hAnsi="Consolas" w:cs="宋体"/>
          <w:i/>
          <w:iCs/>
          <w:color w:val="A0A1A7"/>
          <w:kern w:val="0"/>
          <w:szCs w:val="21"/>
        </w:rPr>
        <w:t># </w:t>
      </w:r>
      <w:r w:rsidRPr="00C103C2">
        <w:rPr>
          <w:rFonts w:ascii="Consolas" w:hAnsi="Consolas" w:cs="宋体"/>
          <w:i/>
          <w:iCs/>
          <w:color w:val="A0A1A7"/>
          <w:kern w:val="0"/>
          <w:szCs w:val="21"/>
        </w:rPr>
        <w:t>添加单一指标排序列</w:t>
      </w:r>
    </w:p>
    <w:p w14:paraId="114F8E37" w14:textId="77777777" w:rsidR="00C103C2" w:rsidRPr="00C103C2" w:rsidRDefault="00C103C2" w:rsidP="00C103C2">
      <w:pPr>
        <w:widowControl/>
        <w:numPr>
          <w:ilvl w:val="0"/>
          <w:numId w:val="29"/>
        </w:numPr>
        <w:pBdr>
          <w:left w:val="single" w:sz="18" w:space="0" w:color="6CE26C"/>
        </w:pBdr>
        <w:shd w:val="clear" w:color="auto" w:fill="FFFFFF"/>
        <w:spacing w:before="100" w:beforeAutospacing="1" w:after="100" w:afterAutospacing="1" w:line="270" w:lineRule="atLeast"/>
        <w:jc w:val="left"/>
        <w:rPr>
          <w:rFonts w:ascii="Consolas" w:hAnsi="Consolas" w:cs="宋体"/>
          <w:color w:val="5C5C5C"/>
          <w:kern w:val="0"/>
          <w:szCs w:val="21"/>
        </w:rPr>
      </w:pPr>
      <w:r w:rsidRPr="00C103C2">
        <w:rPr>
          <w:rFonts w:ascii="Consolas" w:hAnsi="Consolas" w:cs="宋体"/>
          <w:color w:val="5C5C5C"/>
          <w:kern w:val="0"/>
          <w:szCs w:val="21"/>
        </w:rPr>
        <w:t>        dm.sort_values(by=[</w:t>
      </w:r>
      <w:r w:rsidRPr="00C103C2">
        <w:rPr>
          <w:rFonts w:ascii="Consolas" w:hAnsi="Consolas" w:cs="宋体"/>
          <w:color w:val="50A14F"/>
          <w:kern w:val="0"/>
          <w:szCs w:val="21"/>
        </w:rPr>
        <w:t>'sinsort'</w:t>
      </w:r>
      <w:r w:rsidRPr="00C103C2">
        <w:rPr>
          <w:rFonts w:ascii="Consolas" w:hAnsi="Consolas" w:cs="宋体"/>
          <w:color w:val="5C5C5C"/>
          <w:kern w:val="0"/>
          <w:szCs w:val="21"/>
        </w:rPr>
        <w:t>, </w:t>
      </w:r>
      <w:r w:rsidRPr="00C103C2">
        <w:rPr>
          <w:rFonts w:ascii="Consolas" w:hAnsi="Consolas" w:cs="宋体"/>
          <w:color w:val="50A14F"/>
          <w:kern w:val="0"/>
          <w:szCs w:val="21"/>
        </w:rPr>
        <w:t>'ep6'</w:t>
      </w:r>
      <w:r w:rsidRPr="00C103C2">
        <w:rPr>
          <w:rFonts w:ascii="Consolas" w:hAnsi="Consolas" w:cs="宋体"/>
          <w:color w:val="5C5C5C"/>
          <w:kern w:val="0"/>
          <w:szCs w:val="21"/>
        </w:rPr>
        <w:t>], ascending=[True, True], inplace=True) </w:t>
      </w:r>
      <w:r w:rsidRPr="00C103C2">
        <w:rPr>
          <w:rFonts w:ascii="Consolas" w:hAnsi="Consolas" w:cs="宋体"/>
          <w:i/>
          <w:iCs/>
          <w:color w:val="A0A1A7"/>
          <w:kern w:val="0"/>
          <w:szCs w:val="21"/>
        </w:rPr>
        <w:t># </w:t>
      </w:r>
      <w:r w:rsidRPr="00C103C2">
        <w:rPr>
          <w:rFonts w:ascii="Consolas" w:hAnsi="Consolas" w:cs="宋体"/>
          <w:i/>
          <w:iCs/>
          <w:color w:val="A0A1A7"/>
          <w:kern w:val="0"/>
          <w:szCs w:val="21"/>
        </w:rPr>
        <w:t>根据单一指标和市盈率倒数排序</w:t>
      </w:r>
    </w:p>
    <w:p w14:paraId="340F9E63" w14:textId="77777777" w:rsidR="00C103C2" w:rsidRPr="00C103C2" w:rsidRDefault="00C103C2" w:rsidP="00C103C2">
      <w:pPr>
        <w:widowControl/>
        <w:numPr>
          <w:ilvl w:val="0"/>
          <w:numId w:val="29"/>
        </w:numPr>
        <w:pBdr>
          <w:left w:val="single" w:sz="18" w:space="0" w:color="6CE26C"/>
        </w:pBdr>
        <w:shd w:val="clear" w:color="auto" w:fill="F8F8F8"/>
        <w:spacing w:before="100" w:beforeAutospacing="1" w:after="100" w:afterAutospacing="1" w:line="270" w:lineRule="atLeast"/>
        <w:jc w:val="left"/>
        <w:rPr>
          <w:rFonts w:ascii="Consolas" w:hAnsi="Consolas" w:cs="宋体"/>
          <w:color w:val="5C5C5C"/>
          <w:kern w:val="0"/>
          <w:szCs w:val="21"/>
        </w:rPr>
      </w:pPr>
      <w:r w:rsidRPr="00C103C2">
        <w:rPr>
          <w:rFonts w:ascii="Consolas" w:hAnsi="Consolas" w:cs="宋体"/>
          <w:color w:val="5C5C5C"/>
          <w:kern w:val="0"/>
          <w:szCs w:val="21"/>
        </w:rPr>
        <w:t>        dm[</w:t>
      </w:r>
      <w:r w:rsidRPr="00C103C2">
        <w:rPr>
          <w:rFonts w:ascii="Consolas" w:hAnsi="Consolas" w:cs="宋体"/>
          <w:color w:val="50A14F"/>
          <w:kern w:val="0"/>
          <w:szCs w:val="21"/>
        </w:rPr>
        <w:t>'dousort'</w:t>
      </w:r>
      <w:r w:rsidRPr="00C103C2">
        <w:rPr>
          <w:rFonts w:ascii="Consolas" w:hAnsi="Consolas" w:cs="宋体"/>
          <w:color w:val="5C5C5C"/>
          <w:kern w:val="0"/>
          <w:szCs w:val="21"/>
        </w:rPr>
        <w:t>] = sdi </w:t>
      </w:r>
      <w:r w:rsidRPr="00C103C2">
        <w:rPr>
          <w:rFonts w:ascii="Consolas" w:hAnsi="Consolas" w:cs="宋体"/>
          <w:i/>
          <w:iCs/>
          <w:color w:val="A0A1A7"/>
          <w:kern w:val="0"/>
          <w:szCs w:val="21"/>
        </w:rPr>
        <w:t>#</w:t>
      </w:r>
      <w:r w:rsidRPr="00C103C2">
        <w:rPr>
          <w:rFonts w:ascii="Consolas" w:hAnsi="Consolas" w:cs="宋体"/>
          <w:i/>
          <w:iCs/>
          <w:color w:val="A0A1A7"/>
          <w:kern w:val="0"/>
          <w:szCs w:val="21"/>
        </w:rPr>
        <w:t>添加双重指标排序列</w:t>
      </w:r>
    </w:p>
    <w:p w14:paraId="563BFD9A" w14:textId="77777777" w:rsidR="00C103C2" w:rsidRPr="00C103C2" w:rsidRDefault="00C103C2" w:rsidP="00C103C2">
      <w:pPr>
        <w:widowControl/>
        <w:numPr>
          <w:ilvl w:val="0"/>
          <w:numId w:val="29"/>
        </w:numPr>
        <w:pBdr>
          <w:left w:val="single" w:sz="18" w:space="0" w:color="6CE26C"/>
        </w:pBdr>
        <w:shd w:val="clear" w:color="auto" w:fill="FFFFFF"/>
        <w:spacing w:before="100" w:beforeAutospacing="1" w:after="100" w:afterAutospacing="1" w:line="270" w:lineRule="atLeast"/>
        <w:jc w:val="left"/>
        <w:rPr>
          <w:rFonts w:ascii="Consolas" w:hAnsi="Consolas" w:cs="宋体"/>
          <w:color w:val="5C5C5C"/>
          <w:kern w:val="0"/>
          <w:szCs w:val="21"/>
        </w:rPr>
      </w:pPr>
      <w:r w:rsidRPr="00C103C2">
        <w:rPr>
          <w:rFonts w:ascii="Consolas" w:hAnsi="Consolas" w:cs="宋体"/>
          <w:color w:val="5C5C5C"/>
          <w:kern w:val="0"/>
          <w:szCs w:val="21"/>
        </w:rPr>
        <w:t>        </w:t>
      </w:r>
      <w:r w:rsidRPr="00C103C2">
        <w:rPr>
          <w:rFonts w:ascii="Consolas" w:hAnsi="Consolas" w:cs="宋体"/>
          <w:color w:val="A626A4"/>
          <w:kern w:val="0"/>
          <w:szCs w:val="21"/>
        </w:rPr>
        <w:t>return</w:t>
      </w:r>
      <w:r w:rsidRPr="00C103C2">
        <w:rPr>
          <w:rFonts w:ascii="Consolas" w:hAnsi="Consolas" w:cs="宋体"/>
          <w:color w:val="5C5C5C"/>
          <w:kern w:val="0"/>
          <w:szCs w:val="21"/>
        </w:rPr>
        <w:t> dm</w:t>
      </w:r>
    </w:p>
    <w:p w14:paraId="567CDB47" w14:textId="77777777" w:rsidR="00C103C2" w:rsidRPr="00C103C2" w:rsidRDefault="00C103C2" w:rsidP="00C103C2">
      <w:pPr>
        <w:widowControl/>
        <w:numPr>
          <w:ilvl w:val="0"/>
          <w:numId w:val="29"/>
        </w:numPr>
        <w:pBdr>
          <w:left w:val="single" w:sz="18" w:space="0" w:color="6CE26C"/>
        </w:pBdr>
        <w:shd w:val="clear" w:color="auto" w:fill="F8F8F8"/>
        <w:spacing w:before="100" w:beforeAutospacing="1" w:after="100" w:afterAutospacing="1" w:line="270" w:lineRule="atLeast"/>
        <w:jc w:val="left"/>
        <w:rPr>
          <w:rFonts w:ascii="Consolas" w:hAnsi="Consolas" w:cs="宋体"/>
          <w:color w:val="5C5C5C"/>
          <w:kern w:val="0"/>
          <w:szCs w:val="21"/>
        </w:rPr>
      </w:pPr>
      <w:r w:rsidRPr="00C103C2">
        <w:rPr>
          <w:rFonts w:ascii="Consolas" w:hAnsi="Consolas" w:cs="宋体"/>
          <w:color w:val="5C5C5C"/>
          <w:kern w:val="0"/>
          <w:szCs w:val="21"/>
        </w:rPr>
        <w:t>    </w:t>
      </w:r>
    </w:p>
    <w:p w14:paraId="0EF526EF" w14:textId="77777777" w:rsidR="00C103C2" w:rsidRPr="00C103C2" w:rsidRDefault="00C103C2" w:rsidP="00C103C2">
      <w:pPr>
        <w:widowControl/>
        <w:numPr>
          <w:ilvl w:val="0"/>
          <w:numId w:val="29"/>
        </w:numPr>
        <w:pBdr>
          <w:left w:val="single" w:sz="18" w:space="0" w:color="6CE26C"/>
        </w:pBdr>
        <w:shd w:val="clear" w:color="auto" w:fill="FFFFFF"/>
        <w:spacing w:before="100" w:beforeAutospacing="1" w:after="100" w:afterAutospacing="1" w:line="270" w:lineRule="atLeast"/>
        <w:jc w:val="left"/>
        <w:rPr>
          <w:rFonts w:ascii="Consolas" w:hAnsi="Consolas" w:cs="宋体"/>
          <w:color w:val="5C5C5C"/>
          <w:kern w:val="0"/>
          <w:szCs w:val="21"/>
        </w:rPr>
      </w:pPr>
      <w:r w:rsidRPr="00C103C2">
        <w:rPr>
          <w:rFonts w:ascii="Consolas" w:hAnsi="Consolas" w:cs="宋体"/>
          <w:color w:val="5C5C5C"/>
          <w:kern w:val="0"/>
          <w:szCs w:val="21"/>
        </w:rPr>
        <w:t>    </w:t>
      </w:r>
      <w:r w:rsidRPr="00C103C2">
        <w:rPr>
          <w:rFonts w:ascii="Consolas" w:hAnsi="Consolas" w:cs="宋体"/>
          <w:color w:val="A626A4"/>
          <w:kern w:val="0"/>
          <w:szCs w:val="21"/>
        </w:rPr>
        <w:t>def</w:t>
      </w:r>
      <w:r w:rsidRPr="00C103C2">
        <w:rPr>
          <w:rFonts w:ascii="Consolas" w:hAnsi="Consolas" w:cs="宋体"/>
          <w:color w:val="5C5C5C"/>
          <w:kern w:val="0"/>
          <w:szCs w:val="21"/>
        </w:rPr>
        <w:t> </w:t>
      </w:r>
      <w:r w:rsidRPr="00C103C2">
        <w:rPr>
          <w:rFonts w:ascii="Consolas" w:hAnsi="Consolas" w:cs="宋体"/>
          <w:color w:val="4078F2"/>
          <w:kern w:val="0"/>
          <w:szCs w:val="21"/>
        </w:rPr>
        <w:t>sequence_sort_mreturn</w:t>
      </w:r>
      <w:r w:rsidRPr="00C103C2">
        <w:rPr>
          <w:rFonts w:ascii="Consolas" w:hAnsi="Consolas" w:cs="宋体"/>
          <w:color w:val="5C5C5C"/>
          <w:kern w:val="0"/>
          <w:szCs w:val="21"/>
        </w:rPr>
        <w:t>(</w:t>
      </w:r>
      <w:r w:rsidRPr="00C103C2">
        <w:rPr>
          <w:rFonts w:ascii="Consolas" w:hAnsi="Consolas" w:cs="宋体"/>
          <w:color w:val="A626A4"/>
          <w:kern w:val="0"/>
          <w:szCs w:val="21"/>
        </w:rPr>
        <w:t>self</w:t>
      </w:r>
      <w:r w:rsidRPr="00C103C2">
        <w:rPr>
          <w:rFonts w:ascii="Consolas" w:hAnsi="Consolas" w:cs="宋体"/>
          <w:color w:val="5C5C5C"/>
          <w:kern w:val="0"/>
          <w:szCs w:val="21"/>
        </w:rPr>
        <w:t>):</w:t>
      </w:r>
    </w:p>
    <w:p w14:paraId="6DE36721" w14:textId="77777777" w:rsidR="00C103C2" w:rsidRPr="00C103C2" w:rsidRDefault="00C103C2" w:rsidP="00C103C2">
      <w:pPr>
        <w:widowControl/>
        <w:numPr>
          <w:ilvl w:val="0"/>
          <w:numId w:val="29"/>
        </w:numPr>
        <w:pBdr>
          <w:left w:val="single" w:sz="18" w:space="0" w:color="6CE26C"/>
        </w:pBdr>
        <w:shd w:val="clear" w:color="auto" w:fill="F8F8F8"/>
        <w:spacing w:before="100" w:beforeAutospacing="1" w:after="100" w:afterAutospacing="1" w:line="270" w:lineRule="atLeast"/>
        <w:jc w:val="left"/>
        <w:rPr>
          <w:rFonts w:ascii="Consolas" w:hAnsi="Consolas" w:cs="宋体"/>
          <w:color w:val="5C5C5C"/>
          <w:kern w:val="0"/>
          <w:szCs w:val="21"/>
        </w:rPr>
      </w:pPr>
      <w:r w:rsidRPr="00C103C2">
        <w:rPr>
          <w:rFonts w:ascii="Consolas" w:hAnsi="Consolas" w:cs="宋体"/>
          <w:color w:val="5C5C5C"/>
          <w:kern w:val="0"/>
          <w:szCs w:val="21"/>
        </w:rPr>
        <w:t>        sp = </w:t>
      </w:r>
      <w:r w:rsidRPr="00C103C2">
        <w:rPr>
          <w:rFonts w:ascii="Consolas" w:hAnsi="Consolas" w:cs="宋体"/>
          <w:color w:val="A626A4"/>
          <w:kern w:val="0"/>
          <w:szCs w:val="21"/>
        </w:rPr>
        <w:t>self</w:t>
      </w:r>
      <w:r w:rsidRPr="00C103C2">
        <w:rPr>
          <w:rFonts w:ascii="Consolas" w:hAnsi="Consolas" w:cs="宋体"/>
          <w:color w:val="5C5C5C"/>
          <w:kern w:val="0"/>
          <w:szCs w:val="21"/>
        </w:rPr>
        <w:t>.sequence_sort()</w:t>
      </w:r>
    </w:p>
    <w:p w14:paraId="47F841B1" w14:textId="77777777" w:rsidR="00C103C2" w:rsidRPr="00C103C2" w:rsidRDefault="00C103C2" w:rsidP="00C103C2">
      <w:pPr>
        <w:widowControl/>
        <w:numPr>
          <w:ilvl w:val="0"/>
          <w:numId w:val="29"/>
        </w:numPr>
        <w:pBdr>
          <w:left w:val="single" w:sz="18" w:space="0" w:color="6CE26C"/>
        </w:pBdr>
        <w:shd w:val="clear" w:color="auto" w:fill="FFFFFF"/>
        <w:spacing w:before="100" w:beforeAutospacing="1" w:after="100" w:afterAutospacing="1" w:line="270" w:lineRule="atLeast"/>
        <w:jc w:val="left"/>
        <w:rPr>
          <w:rFonts w:ascii="Consolas" w:hAnsi="Consolas" w:cs="宋体"/>
          <w:color w:val="5C5C5C"/>
          <w:kern w:val="0"/>
          <w:szCs w:val="21"/>
        </w:rPr>
      </w:pPr>
      <w:r w:rsidRPr="00C103C2">
        <w:rPr>
          <w:rFonts w:ascii="Consolas" w:hAnsi="Consolas" w:cs="宋体"/>
          <w:color w:val="5C5C5C"/>
          <w:kern w:val="0"/>
          <w:szCs w:val="21"/>
        </w:rPr>
        <w:t>        </w:t>
      </w:r>
      <w:r w:rsidRPr="00C103C2">
        <w:rPr>
          <w:rFonts w:ascii="Consolas" w:hAnsi="Consolas" w:cs="宋体"/>
          <w:i/>
          <w:iCs/>
          <w:color w:val="A0A1A7"/>
          <w:kern w:val="0"/>
          <w:szCs w:val="21"/>
        </w:rPr>
        <w:t># ret7</w:t>
      </w:r>
      <w:r w:rsidRPr="00C103C2">
        <w:rPr>
          <w:rFonts w:ascii="Consolas" w:hAnsi="Consolas" w:cs="宋体"/>
          <w:i/>
          <w:iCs/>
          <w:color w:val="A0A1A7"/>
          <w:kern w:val="0"/>
          <w:szCs w:val="21"/>
        </w:rPr>
        <w:t>（代表某个月份的月超额收益率）</w:t>
      </w:r>
    </w:p>
    <w:p w14:paraId="19FD01F0" w14:textId="77777777" w:rsidR="00C103C2" w:rsidRPr="00C103C2" w:rsidRDefault="00C103C2" w:rsidP="00C103C2">
      <w:pPr>
        <w:widowControl/>
        <w:numPr>
          <w:ilvl w:val="0"/>
          <w:numId w:val="29"/>
        </w:numPr>
        <w:pBdr>
          <w:left w:val="single" w:sz="18" w:space="0" w:color="6CE26C"/>
        </w:pBdr>
        <w:shd w:val="clear" w:color="auto" w:fill="F8F8F8"/>
        <w:spacing w:before="100" w:beforeAutospacing="1" w:after="100" w:afterAutospacing="1" w:line="270" w:lineRule="atLeast"/>
        <w:jc w:val="left"/>
        <w:rPr>
          <w:rFonts w:ascii="Consolas" w:hAnsi="Consolas" w:cs="宋体"/>
          <w:color w:val="5C5C5C"/>
          <w:kern w:val="0"/>
          <w:szCs w:val="21"/>
        </w:rPr>
      </w:pPr>
      <w:r w:rsidRPr="00C103C2">
        <w:rPr>
          <w:rFonts w:ascii="Consolas" w:hAnsi="Consolas" w:cs="宋体"/>
          <w:color w:val="5C5C5C"/>
          <w:kern w:val="0"/>
          <w:szCs w:val="21"/>
        </w:rPr>
        <w:t>        spmreturn = sp.loc[</w:t>
      </w:r>
      <w:r w:rsidRPr="00C103C2">
        <w:rPr>
          <w:rFonts w:ascii="Consolas" w:hAnsi="Consolas" w:cs="宋体"/>
          <w:color w:val="4078F2"/>
          <w:kern w:val="0"/>
          <w:szCs w:val="21"/>
        </w:rPr>
        <w:t>:</w:t>
      </w:r>
      <w:r w:rsidRPr="00C103C2">
        <w:rPr>
          <w:rFonts w:ascii="Consolas" w:hAnsi="Consolas" w:cs="宋体"/>
          <w:color w:val="5C5C5C"/>
          <w:kern w:val="0"/>
          <w:szCs w:val="21"/>
        </w:rPr>
        <w:t>, [</w:t>
      </w:r>
      <w:r w:rsidRPr="00C103C2">
        <w:rPr>
          <w:rFonts w:ascii="Consolas" w:hAnsi="Consolas" w:cs="宋体"/>
          <w:color w:val="50A14F"/>
          <w:kern w:val="0"/>
          <w:szCs w:val="21"/>
        </w:rPr>
        <w:t>'ret7'</w:t>
      </w:r>
      <w:r w:rsidRPr="00C103C2">
        <w:rPr>
          <w:rFonts w:ascii="Consolas" w:hAnsi="Consolas" w:cs="宋体"/>
          <w:color w:val="5C5C5C"/>
          <w:kern w:val="0"/>
          <w:szCs w:val="21"/>
        </w:rPr>
        <w:t>, </w:t>
      </w:r>
      <w:r w:rsidRPr="00C103C2">
        <w:rPr>
          <w:rFonts w:ascii="Consolas" w:hAnsi="Consolas" w:cs="宋体"/>
          <w:color w:val="50A14F"/>
          <w:kern w:val="0"/>
          <w:szCs w:val="21"/>
        </w:rPr>
        <w:t>'sinsort'</w:t>
      </w:r>
      <w:r w:rsidRPr="00C103C2">
        <w:rPr>
          <w:rFonts w:ascii="Consolas" w:hAnsi="Consolas" w:cs="宋体"/>
          <w:color w:val="5C5C5C"/>
          <w:kern w:val="0"/>
          <w:szCs w:val="21"/>
        </w:rPr>
        <w:t>, </w:t>
      </w:r>
      <w:r w:rsidRPr="00C103C2">
        <w:rPr>
          <w:rFonts w:ascii="Consolas" w:hAnsi="Consolas" w:cs="宋体"/>
          <w:color w:val="50A14F"/>
          <w:kern w:val="0"/>
          <w:szCs w:val="21"/>
        </w:rPr>
        <w:t>'dousort'</w:t>
      </w:r>
      <w:r w:rsidRPr="00C103C2">
        <w:rPr>
          <w:rFonts w:ascii="Consolas" w:hAnsi="Consolas" w:cs="宋体"/>
          <w:color w:val="5C5C5C"/>
          <w:kern w:val="0"/>
          <w:szCs w:val="21"/>
        </w:rPr>
        <w:t>]].dropna().groupby(</w:t>
      </w:r>
    </w:p>
    <w:p w14:paraId="1A40177A" w14:textId="77777777" w:rsidR="00C103C2" w:rsidRPr="00C103C2" w:rsidRDefault="00C103C2" w:rsidP="00C103C2">
      <w:pPr>
        <w:widowControl/>
        <w:numPr>
          <w:ilvl w:val="0"/>
          <w:numId w:val="29"/>
        </w:numPr>
        <w:pBdr>
          <w:left w:val="single" w:sz="18" w:space="0" w:color="6CE26C"/>
        </w:pBdr>
        <w:shd w:val="clear" w:color="auto" w:fill="FFFFFF"/>
        <w:spacing w:before="100" w:beforeAutospacing="1" w:after="100" w:afterAutospacing="1" w:line="270" w:lineRule="atLeast"/>
        <w:jc w:val="left"/>
        <w:rPr>
          <w:rFonts w:ascii="Consolas" w:hAnsi="Consolas" w:cs="宋体"/>
          <w:color w:val="5C5C5C"/>
          <w:kern w:val="0"/>
          <w:szCs w:val="21"/>
        </w:rPr>
      </w:pPr>
      <w:r w:rsidRPr="00C103C2">
        <w:rPr>
          <w:rFonts w:ascii="Consolas" w:hAnsi="Consolas" w:cs="宋体"/>
          <w:color w:val="5C5C5C"/>
          <w:kern w:val="0"/>
          <w:szCs w:val="21"/>
        </w:rPr>
        <w:t>                    by=[</w:t>
      </w:r>
      <w:r w:rsidRPr="00C103C2">
        <w:rPr>
          <w:rFonts w:ascii="Consolas" w:hAnsi="Consolas" w:cs="宋体"/>
          <w:color w:val="50A14F"/>
          <w:kern w:val="0"/>
          <w:szCs w:val="21"/>
        </w:rPr>
        <w:t>'sinsort'</w:t>
      </w:r>
      <w:r w:rsidRPr="00C103C2">
        <w:rPr>
          <w:rFonts w:ascii="Consolas" w:hAnsi="Consolas" w:cs="宋体"/>
          <w:color w:val="5C5C5C"/>
          <w:kern w:val="0"/>
          <w:szCs w:val="21"/>
        </w:rPr>
        <w:t>, </w:t>
      </w:r>
      <w:r w:rsidRPr="00C103C2">
        <w:rPr>
          <w:rFonts w:ascii="Consolas" w:hAnsi="Consolas" w:cs="宋体"/>
          <w:color w:val="50A14F"/>
          <w:kern w:val="0"/>
          <w:szCs w:val="21"/>
        </w:rPr>
        <w:t>'dousort'</w:t>
      </w:r>
      <w:r w:rsidRPr="00C103C2">
        <w:rPr>
          <w:rFonts w:ascii="Consolas" w:hAnsi="Consolas" w:cs="宋体"/>
          <w:color w:val="5C5C5C"/>
          <w:kern w:val="0"/>
          <w:szCs w:val="21"/>
        </w:rPr>
        <w:t>])[</w:t>
      </w:r>
      <w:r w:rsidRPr="00C103C2">
        <w:rPr>
          <w:rFonts w:ascii="Consolas" w:hAnsi="Consolas" w:cs="宋体"/>
          <w:color w:val="50A14F"/>
          <w:kern w:val="0"/>
          <w:szCs w:val="21"/>
        </w:rPr>
        <w:t>'ret7'</w:t>
      </w:r>
      <w:r w:rsidRPr="00C103C2">
        <w:rPr>
          <w:rFonts w:ascii="Consolas" w:hAnsi="Consolas" w:cs="宋体"/>
          <w:color w:val="5C5C5C"/>
          <w:kern w:val="0"/>
          <w:szCs w:val="21"/>
        </w:rPr>
        <w:t>].mean()</w:t>
      </w:r>
    </w:p>
    <w:p w14:paraId="27D15B25" w14:textId="77777777" w:rsidR="00C103C2" w:rsidRPr="00C103C2" w:rsidRDefault="00C103C2" w:rsidP="00C103C2">
      <w:pPr>
        <w:widowControl/>
        <w:numPr>
          <w:ilvl w:val="0"/>
          <w:numId w:val="29"/>
        </w:numPr>
        <w:pBdr>
          <w:left w:val="single" w:sz="18" w:space="0" w:color="6CE26C"/>
        </w:pBdr>
        <w:shd w:val="clear" w:color="auto" w:fill="F8F8F8"/>
        <w:spacing w:before="100" w:beforeAutospacing="1" w:after="100" w:afterAutospacing="1" w:line="270" w:lineRule="atLeast"/>
        <w:jc w:val="left"/>
        <w:rPr>
          <w:rFonts w:ascii="Consolas" w:hAnsi="Consolas" w:cs="宋体"/>
          <w:color w:val="5C5C5C"/>
          <w:kern w:val="0"/>
          <w:szCs w:val="21"/>
        </w:rPr>
      </w:pPr>
      <w:r w:rsidRPr="00C103C2">
        <w:rPr>
          <w:rFonts w:ascii="Consolas" w:hAnsi="Consolas" w:cs="宋体"/>
          <w:color w:val="5C5C5C"/>
          <w:kern w:val="0"/>
          <w:szCs w:val="21"/>
        </w:rPr>
        <w:t>        </w:t>
      </w:r>
      <w:r w:rsidRPr="00C103C2">
        <w:rPr>
          <w:rFonts w:ascii="Consolas" w:hAnsi="Consolas" w:cs="宋体"/>
          <w:i/>
          <w:iCs/>
          <w:color w:val="A0A1A7"/>
          <w:kern w:val="0"/>
          <w:szCs w:val="21"/>
        </w:rPr>
        <w:t># </w:t>
      </w:r>
      <w:r w:rsidRPr="00C103C2">
        <w:rPr>
          <w:rFonts w:ascii="Consolas" w:hAnsi="Consolas" w:cs="宋体"/>
          <w:i/>
          <w:iCs/>
          <w:color w:val="A0A1A7"/>
          <w:kern w:val="0"/>
          <w:szCs w:val="21"/>
        </w:rPr>
        <w:t>计算结果是一个</w:t>
      </w:r>
      <w:r w:rsidRPr="00C103C2">
        <w:rPr>
          <w:rFonts w:ascii="Consolas" w:hAnsi="Consolas" w:cs="宋体"/>
          <w:i/>
          <w:iCs/>
          <w:color w:val="A0A1A7"/>
          <w:kern w:val="0"/>
          <w:szCs w:val="21"/>
        </w:rPr>
        <w:t>Series spmreturn</w:t>
      </w:r>
      <w:r w:rsidRPr="00C103C2">
        <w:rPr>
          <w:rFonts w:ascii="Consolas" w:hAnsi="Consolas" w:cs="宋体"/>
          <w:i/>
          <w:iCs/>
          <w:color w:val="A0A1A7"/>
          <w:kern w:val="0"/>
          <w:szCs w:val="21"/>
        </w:rPr>
        <w:t>，它的索引是</w:t>
      </w:r>
      <w:r w:rsidRPr="00C103C2">
        <w:rPr>
          <w:rFonts w:ascii="Consolas" w:hAnsi="Consolas" w:cs="宋体"/>
          <w:i/>
          <w:iCs/>
          <w:color w:val="A0A1A7"/>
          <w:kern w:val="0"/>
          <w:szCs w:val="21"/>
        </w:rPr>
        <w:t>sinsort</w:t>
      </w:r>
      <w:r w:rsidRPr="00C103C2">
        <w:rPr>
          <w:rFonts w:ascii="Consolas" w:hAnsi="Consolas" w:cs="宋体"/>
          <w:i/>
          <w:iCs/>
          <w:color w:val="A0A1A7"/>
          <w:kern w:val="0"/>
          <w:szCs w:val="21"/>
        </w:rPr>
        <w:t>和</w:t>
      </w:r>
      <w:r w:rsidRPr="00C103C2">
        <w:rPr>
          <w:rFonts w:ascii="Consolas" w:hAnsi="Consolas" w:cs="宋体"/>
          <w:i/>
          <w:iCs/>
          <w:color w:val="A0A1A7"/>
          <w:kern w:val="0"/>
          <w:szCs w:val="21"/>
        </w:rPr>
        <w:t>dousort</w:t>
      </w:r>
      <w:r w:rsidRPr="00C103C2">
        <w:rPr>
          <w:rFonts w:ascii="Consolas" w:hAnsi="Consolas" w:cs="宋体"/>
          <w:i/>
          <w:iCs/>
          <w:color w:val="A0A1A7"/>
          <w:kern w:val="0"/>
          <w:szCs w:val="21"/>
        </w:rPr>
        <w:t>的唯一组合</w:t>
      </w:r>
    </w:p>
    <w:p w14:paraId="25A25A48" w14:textId="77777777" w:rsidR="00C103C2" w:rsidRPr="00C103C2" w:rsidRDefault="00C103C2" w:rsidP="00C103C2">
      <w:pPr>
        <w:widowControl/>
        <w:numPr>
          <w:ilvl w:val="0"/>
          <w:numId w:val="29"/>
        </w:numPr>
        <w:pBdr>
          <w:left w:val="single" w:sz="18" w:space="0" w:color="6CE26C"/>
        </w:pBdr>
        <w:shd w:val="clear" w:color="auto" w:fill="FFFFFF"/>
        <w:spacing w:before="100" w:beforeAutospacing="1" w:after="100" w:afterAutospacing="1" w:line="270" w:lineRule="atLeast"/>
        <w:jc w:val="left"/>
        <w:rPr>
          <w:rFonts w:ascii="Consolas" w:hAnsi="Consolas" w:cs="宋体"/>
          <w:color w:val="5C5C5C"/>
          <w:kern w:val="0"/>
          <w:szCs w:val="21"/>
        </w:rPr>
      </w:pPr>
      <w:r w:rsidRPr="00C103C2">
        <w:rPr>
          <w:rFonts w:ascii="Consolas" w:hAnsi="Consolas" w:cs="宋体"/>
          <w:color w:val="5C5C5C"/>
          <w:kern w:val="0"/>
          <w:szCs w:val="21"/>
        </w:rPr>
        <w:t>        lret = [</w:t>
      </w:r>
      <w:r w:rsidRPr="00C103C2">
        <w:rPr>
          <w:rFonts w:ascii="Consolas" w:hAnsi="Consolas" w:cs="宋体"/>
          <w:color w:val="50A14F"/>
          <w:kern w:val="0"/>
          <w:szCs w:val="21"/>
        </w:rPr>
        <w:t>'ret8'</w:t>
      </w:r>
      <w:r w:rsidRPr="00C103C2">
        <w:rPr>
          <w:rFonts w:ascii="Consolas" w:hAnsi="Consolas" w:cs="宋体"/>
          <w:color w:val="5C5C5C"/>
          <w:kern w:val="0"/>
          <w:szCs w:val="21"/>
        </w:rPr>
        <w:t>, </w:t>
      </w:r>
      <w:r w:rsidRPr="00C103C2">
        <w:rPr>
          <w:rFonts w:ascii="Consolas" w:hAnsi="Consolas" w:cs="宋体"/>
          <w:color w:val="50A14F"/>
          <w:kern w:val="0"/>
          <w:szCs w:val="21"/>
        </w:rPr>
        <w:t>'ret9'</w:t>
      </w:r>
      <w:r w:rsidRPr="00C103C2">
        <w:rPr>
          <w:rFonts w:ascii="Consolas" w:hAnsi="Consolas" w:cs="宋体"/>
          <w:color w:val="5C5C5C"/>
          <w:kern w:val="0"/>
          <w:szCs w:val="21"/>
        </w:rPr>
        <w:t>, </w:t>
      </w:r>
      <w:r w:rsidRPr="00C103C2">
        <w:rPr>
          <w:rFonts w:ascii="Consolas" w:hAnsi="Consolas" w:cs="宋体"/>
          <w:color w:val="50A14F"/>
          <w:kern w:val="0"/>
          <w:szCs w:val="21"/>
        </w:rPr>
        <w:t>'ret10'</w:t>
      </w:r>
      <w:r w:rsidRPr="00C103C2">
        <w:rPr>
          <w:rFonts w:ascii="Consolas" w:hAnsi="Consolas" w:cs="宋体"/>
          <w:color w:val="5C5C5C"/>
          <w:kern w:val="0"/>
          <w:szCs w:val="21"/>
        </w:rPr>
        <w:t>, </w:t>
      </w:r>
      <w:r w:rsidRPr="00C103C2">
        <w:rPr>
          <w:rFonts w:ascii="Consolas" w:hAnsi="Consolas" w:cs="宋体"/>
          <w:color w:val="50A14F"/>
          <w:kern w:val="0"/>
          <w:szCs w:val="21"/>
        </w:rPr>
        <w:t>'ret11'</w:t>
      </w:r>
      <w:r w:rsidRPr="00C103C2">
        <w:rPr>
          <w:rFonts w:ascii="Consolas" w:hAnsi="Consolas" w:cs="宋体"/>
          <w:color w:val="5C5C5C"/>
          <w:kern w:val="0"/>
          <w:szCs w:val="21"/>
        </w:rPr>
        <w:t>, </w:t>
      </w:r>
      <w:r w:rsidRPr="00C103C2">
        <w:rPr>
          <w:rFonts w:ascii="Consolas" w:hAnsi="Consolas" w:cs="宋体"/>
          <w:color w:val="50A14F"/>
          <w:kern w:val="0"/>
          <w:szCs w:val="21"/>
        </w:rPr>
        <w:t>'ret12'</w:t>
      </w:r>
      <w:r w:rsidRPr="00C103C2">
        <w:rPr>
          <w:rFonts w:ascii="Consolas" w:hAnsi="Consolas" w:cs="宋体"/>
          <w:color w:val="5C5C5C"/>
          <w:kern w:val="0"/>
          <w:szCs w:val="21"/>
        </w:rPr>
        <w:t>, </w:t>
      </w:r>
      <w:r w:rsidRPr="00C103C2">
        <w:rPr>
          <w:rFonts w:ascii="Consolas" w:hAnsi="Consolas" w:cs="宋体"/>
          <w:color w:val="50A14F"/>
          <w:kern w:val="0"/>
          <w:szCs w:val="21"/>
        </w:rPr>
        <w:t>'retn1'</w:t>
      </w:r>
      <w:r w:rsidRPr="00C103C2">
        <w:rPr>
          <w:rFonts w:ascii="Consolas" w:hAnsi="Consolas" w:cs="宋体"/>
          <w:color w:val="5C5C5C"/>
          <w:kern w:val="0"/>
          <w:szCs w:val="21"/>
        </w:rPr>
        <w:t>, </w:t>
      </w:r>
      <w:r w:rsidRPr="00C103C2">
        <w:rPr>
          <w:rFonts w:ascii="Consolas" w:hAnsi="Consolas" w:cs="宋体"/>
          <w:color w:val="50A14F"/>
          <w:kern w:val="0"/>
          <w:szCs w:val="21"/>
        </w:rPr>
        <w:t>'retn2'</w:t>
      </w:r>
      <w:r w:rsidRPr="00C103C2">
        <w:rPr>
          <w:rFonts w:ascii="Consolas" w:hAnsi="Consolas" w:cs="宋体"/>
          <w:color w:val="5C5C5C"/>
          <w:kern w:val="0"/>
          <w:szCs w:val="21"/>
        </w:rPr>
        <w:t>, </w:t>
      </w:r>
      <w:r w:rsidRPr="00C103C2">
        <w:rPr>
          <w:rFonts w:ascii="Consolas" w:hAnsi="Consolas" w:cs="宋体"/>
          <w:color w:val="50A14F"/>
          <w:kern w:val="0"/>
          <w:szCs w:val="21"/>
        </w:rPr>
        <w:t>'retn3'</w:t>
      </w:r>
      <w:r w:rsidRPr="00C103C2">
        <w:rPr>
          <w:rFonts w:ascii="Consolas" w:hAnsi="Consolas" w:cs="宋体"/>
          <w:color w:val="5C5C5C"/>
          <w:kern w:val="0"/>
          <w:szCs w:val="21"/>
        </w:rPr>
        <w:t>, </w:t>
      </w:r>
      <w:r w:rsidRPr="00C103C2">
        <w:rPr>
          <w:rFonts w:ascii="Consolas" w:hAnsi="Consolas" w:cs="宋体"/>
          <w:color w:val="50A14F"/>
          <w:kern w:val="0"/>
          <w:szCs w:val="21"/>
        </w:rPr>
        <w:t>'retn4'</w:t>
      </w:r>
      <w:r w:rsidRPr="00C103C2">
        <w:rPr>
          <w:rFonts w:ascii="Consolas" w:hAnsi="Consolas" w:cs="宋体"/>
          <w:color w:val="5C5C5C"/>
          <w:kern w:val="0"/>
          <w:szCs w:val="21"/>
        </w:rPr>
        <w:t>, </w:t>
      </w:r>
      <w:r w:rsidRPr="00C103C2">
        <w:rPr>
          <w:rFonts w:ascii="Consolas" w:hAnsi="Consolas" w:cs="宋体"/>
          <w:color w:val="50A14F"/>
          <w:kern w:val="0"/>
          <w:szCs w:val="21"/>
        </w:rPr>
        <w:t>'retn5'</w:t>
      </w:r>
      <w:r w:rsidRPr="00C103C2">
        <w:rPr>
          <w:rFonts w:ascii="Consolas" w:hAnsi="Consolas" w:cs="宋体"/>
          <w:color w:val="5C5C5C"/>
          <w:kern w:val="0"/>
          <w:szCs w:val="21"/>
        </w:rPr>
        <w:t>, </w:t>
      </w:r>
      <w:r w:rsidRPr="00C103C2">
        <w:rPr>
          <w:rFonts w:ascii="Consolas" w:hAnsi="Consolas" w:cs="宋体"/>
          <w:color w:val="50A14F"/>
          <w:kern w:val="0"/>
          <w:szCs w:val="21"/>
        </w:rPr>
        <w:t>'retn6'</w:t>
      </w:r>
      <w:r w:rsidRPr="00C103C2">
        <w:rPr>
          <w:rFonts w:ascii="Consolas" w:hAnsi="Consolas" w:cs="宋体"/>
          <w:color w:val="5C5C5C"/>
          <w:kern w:val="0"/>
          <w:szCs w:val="21"/>
        </w:rPr>
        <w:t>]</w:t>
      </w:r>
    </w:p>
    <w:p w14:paraId="606E4CB4" w14:textId="77777777" w:rsidR="00C103C2" w:rsidRPr="00C103C2" w:rsidRDefault="00C103C2" w:rsidP="00C103C2">
      <w:pPr>
        <w:widowControl/>
        <w:numPr>
          <w:ilvl w:val="0"/>
          <w:numId w:val="29"/>
        </w:numPr>
        <w:pBdr>
          <w:left w:val="single" w:sz="18" w:space="0" w:color="6CE26C"/>
        </w:pBdr>
        <w:shd w:val="clear" w:color="auto" w:fill="F8F8F8"/>
        <w:spacing w:before="100" w:beforeAutospacing="1" w:after="100" w:afterAutospacing="1" w:line="270" w:lineRule="atLeast"/>
        <w:jc w:val="left"/>
        <w:rPr>
          <w:rFonts w:ascii="Consolas" w:hAnsi="Consolas" w:cs="宋体"/>
          <w:color w:val="5C5C5C"/>
          <w:kern w:val="0"/>
          <w:szCs w:val="21"/>
        </w:rPr>
      </w:pPr>
      <w:r w:rsidRPr="00C103C2">
        <w:rPr>
          <w:rFonts w:ascii="Consolas" w:hAnsi="Consolas" w:cs="宋体"/>
          <w:color w:val="5C5C5C"/>
          <w:kern w:val="0"/>
          <w:szCs w:val="21"/>
        </w:rPr>
        <w:t>        </w:t>
      </w:r>
      <w:r w:rsidRPr="00C103C2">
        <w:rPr>
          <w:rFonts w:ascii="Consolas" w:hAnsi="Consolas" w:cs="宋体"/>
          <w:color w:val="A626A4"/>
          <w:kern w:val="0"/>
          <w:szCs w:val="21"/>
        </w:rPr>
        <w:t>for</w:t>
      </w:r>
      <w:r w:rsidRPr="00C103C2">
        <w:rPr>
          <w:rFonts w:ascii="Consolas" w:hAnsi="Consolas" w:cs="宋体"/>
          <w:color w:val="5C5C5C"/>
          <w:kern w:val="0"/>
          <w:szCs w:val="21"/>
        </w:rPr>
        <w:t> i </w:t>
      </w:r>
      <w:r w:rsidRPr="00C103C2">
        <w:rPr>
          <w:rFonts w:ascii="Consolas" w:hAnsi="Consolas" w:cs="宋体"/>
          <w:color w:val="A626A4"/>
          <w:kern w:val="0"/>
          <w:szCs w:val="21"/>
        </w:rPr>
        <w:t>in</w:t>
      </w:r>
      <w:r w:rsidRPr="00C103C2">
        <w:rPr>
          <w:rFonts w:ascii="Consolas" w:hAnsi="Consolas" w:cs="宋体"/>
          <w:color w:val="5C5C5C"/>
          <w:kern w:val="0"/>
          <w:szCs w:val="21"/>
        </w:rPr>
        <w:t> </w:t>
      </w:r>
      <w:r w:rsidRPr="00C103C2">
        <w:rPr>
          <w:rFonts w:ascii="Consolas" w:hAnsi="Consolas" w:cs="宋体"/>
          <w:color w:val="4078F2"/>
          <w:kern w:val="0"/>
          <w:szCs w:val="21"/>
        </w:rPr>
        <w:t>lret:</w:t>
      </w:r>
    </w:p>
    <w:p w14:paraId="02817959" w14:textId="77777777" w:rsidR="00C103C2" w:rsidRPr="00C103C2" w:rsidRDefault="00C103C2" w:rsidP="00C103C2">
      <w:pPr>
        <w:widowControl/>
        <w:numPr>
          <w:ilvl w:val="0"/>
          <w:numId w:val="29"/>
        </w:numPr>
        <w:pBdr>
          <w:left w:val="single" w:sz="18" w:space="0" w:color="6CE26C"/>
        </w:pBdr>
        <w:shd w:val="clear" w:color="auto" w:fill="FFFFFF"/>
        <w:spacing w:before="100" w:beforeAutospacing="1" w:after="100" w:afterAutospacing="1" w:line="270" w:lineRule="atLeast"/>
        <w:jc w:val="left"/>
        <w:rPr>
          <w:rFonts w:ascii="Consolas" w:hAnsi="Consolas" w:cs="宋体"/>
          <w:color w:val="5C5C5C"/>
          <w:kern w:val="0"/>
          <w:szCs w:val="21"/>
        </w:rPr>
      </w:pPr>
      <w:r w:rsidRPr="00C103C2">
        <w:rPr>
          <w:rFonts w:ascii="Consolas" w:hAnsi="Consolas" w:cs="宋体"/>
          <w:color w:val="5C5C5C"/>
          <w:kern w:val="0"/>
          <w:szCs w:val="21"/>
        </w:rPr>
        <w:t>            a = sp.loc[</w:t>
      </w:r>
      <w:r w:rsidRPr="00C103C2">
        <w:rPr>
          <w:rFonts w:ascii="Consolas" w:hAnsi="Consolas" w:cs="宋体"/>
          <w:color w:val="4078F2"/>
          <w:kern w:val="0"/>
          <w:szCs w:val="21"/>
        </w:rPr>
        <w:t>:</w:t>
      </w:r>
      <w:r w:rsidRPr="00C103C2">
        <w:rPr>
          <w:rFonts w:ascii="Consolas" w:hAnsi="Consolas" w:cs="宋体"/>
          <w:color w:val="5C5C5C"/>
          <w:kern w:val="0"/>
          <w:szCs w:val="21"/>
        </w:rPr>
        <w:t>, [i, </w:t>
      </w:r>
      <w:r w:rsidRPr="00C103C2">
        <w:rPr>
          <w:rFonts w:ascii="Consolas" w:hAnsi="Consolas" w:cs="宋体"/>
          <w:color w:val="50A14F"/>
          <w:kern w:val="0"/>
          <w:szCs w:val="21"/>
        </w:rPr>
        <w:t>'sinsort'</w:t>
      </w:r>
      <w:r w:rsidRPr="00C103C2">
        <w:rPr>
          <w:rFonts w:ascii="Consolas" w:hAnsi="Consolas" w:cs="宋体"/>
          <w:color w:val="5C5C5C"/>
          <w:kern w:val="0"/>
          <w:szCs w:val="21"/>
        </w:rPr>
        <w:t>, </w:t>
      </w:r>
      <w:r w:rsidRPr="00C103C2">
        <w:rPr>
          <w:rFonts w:ascii="Consolas" w:hAnsi="Consolas" w:cs="宋体"/>
          <w:color w:val="50A14F"/>
          <w:kern w:val="0"/>
          <w:szCs w:val="21"/>
        </w:rPr>
        <w:t>'dousort'</w:t>
      </w:r>
      <w:r w:rsidRPr="00C103C2">
        <w:rPr>
          <w:rFonts w:ascii="Consolas" w:hAnsi="Consolas" w:cs="宋体"/>
          <w:color w:val="5C5C5C"/>
          <w:kern w:val="0"/>
          <w:szCs w:val="21"/>
        </w:rPr>
        <w:t>]].dropna().groupby(</w:t>
      </w:r>
    </w:p>
    <w:p w14:paraId="3C190AA6" w14:textId="77777777" w:rsidR="00C103C2" w:rsidRPr="00C103C2" w:rsidRDefault="00C103C2" w:rsidP="00C103C2">
      <w:pPr>
        <w:widowControl/>
        <w:numPr>
          <w:ilvl w:val="0"/>
          <w:numId w:val="29"/>
        </w:numPr>
        <w:pBdr>
          <w:left w:val="single" w:sz="18" w:space="0" w:color="6CE26C"/>
        </w:pBdr>
        <w:shd w:val="clear" w:color="auto" w:fill="F8F8F8"/>
        <w:spacing w:before="100" w:beforeAutospacing="1" w:after="100" w:afterAutospacing="1" w:line="270" w:lineRule="atLeast"/>
        <w:jc w:val="left"/>
        <w:rPr>
          <w:rFonts w:ascii="Consolas" w:hAnsi="Consolas" w:cs="宋体"/>
          <w:color w:val="5C5C5C"/>
          <w:kern w:val="0"/>
          <w:szCs w:val="21"/>
        </w:rPr>
      </w:pPr>
      <w:r w:rsidRPr="00C103C2">
        <w:rPr>
          <w:rFonts w:ascii="Consolas" w:hAnsi="Consolas" w:cs="宋体"/>
          <w:color w:val="5C5C5C"/>
          <w:kern w:val="0"/>
          <w:szCs w:val="21"/>
        </w:rPr>
        <w:t>                by=[</w:t>
      </w:r>
      <w:r w:rsidRPr="00C103C2">
        <w:rPr>
          <w:rFonts w:ascii="Consolas" w:hAnsi="Consolas" w:cs="宋体"/>
          <w:color w:val="50A14F"/>
          <w:kern w:val="0"/>
          <w:szCs w:val="21"/>
        </w:rPr>
        <w:t>'sinsort'</w:t>
      </w:r>
      <w:r w:rsidRPr="00C103C2">
        <w:rPr>
          <w:rFonts w:ascii="Consolas" w:hAnsi="Consolas" w:cs="宋体"/>
          <w:color w:val="5C5C5C"/>
          <w:kern w:val="0"/>
          <w:szCs w:val="21"/>
        </w:rPr>
        <w:t>, </w:t>
      </w:r>
      <w:r w:rsidRPr="00C103C2">
        <w:rPr>
          <w:rFonts w:ascii="Consolas" w:hAnsi="Consolas" w:cs="宋体"/>
          <w:color w:val="50A14F"/>
          <w:kern w:val="0"/>
          <w:szCs w:val="21"/>
        </w:rPr>
        <w:t>'dousort'</w:t>
      </w:r>
      <w:r w:rsidRPr="00C103C2">
        <w:rPr>
          <w:rFonts w:ascii="Consolas" w:hAnsi="Consolas" w:cs="宋体"/>
          <w:color w:val="5C5C5C"/>
          <w:kern w:val="0"/>
          <w:szCs w:val="21"/>
        </w:rPr>
        <w:t>])[i].mean()</w:t>
      </w:r>
    </w:p>
    <w:p w14:paraId="27BA4871" w14:textId="77777777" w:rsidR="00C103C2" w:rsidRPr="00C103C2" w:rsidRDefault="00C103C2" w:rsidP="00C103C2">
      <w:pPr>
        <w:widowControl/>
        <w:numPr>
          <w:ilvl w:val="0"/>
          <w:numId w:val="29"/>
        </w:numPr>
        <w:pBdr>
          <w:left w:val="single" w:sz="18" w:space="0" w:color="6CE26C"/>
        </w:pBdr>
        <w:shd w:val="clear" w:color="auto" w:fill="FFFFFF"/>
        <w:spacing w:before="100" w:beforeAutospacing="1" w:after="100" w:afterAutospacing="1" w:line="270" w:lineRule="atLeast"/>
        <w:jc w:val="left"/>
        <w:rPr>
          <w:rFonts w:ascii="Consolas" w:hAnsi="Consolas" w:cs="宋体"/>
          <w:color w:val="5C5C5C"/>
          <w:kern w:val="0"/>
          <w:szCs w:val="21"/>
        </w:rPr>
      </w:pPr>
      <w:r w:rsidRPr="00C103C2">
        <w:rPr>
          <w:rFonts w:ascii="Consolas" w:hAnsi="Consolas" w:cs="宋体"/>
          <w:color w:val="5C5C5C"/>
          <w:kern w:val="0"/>
          <w:szCs w:val="21"/>
        </w:rPr>
        <w:t>            spmreturn = pd.concat([spmreturn, a], axis=</w:t>
      </w:r>
      <w:r w:rsidRPr="00C103C2">
        <w:rPr>
          <w:rFonts w:ascii="Consolas" w:hAnsi="Consolas" w:cs="宋体"/>
          <w:color w:val="986801"/>
          <w:kern w:val="0"/>
          <w:szCs w:val="21"/>
        </w:rPr>
        <w:t>1</w:t>
      </w:r>
      <w:r w:rsidRPr="00C103C2">
        <w:rPr>
          <w:rFonts w:ascii="Consolas" w:hAnsi="Consolas" w:cs="宋体"/>
          <w:color w:val="5C5C5C"/>
          <w:kern w:val="0"/>
          <w:szCs w:val="21"/>
        </w:rPr>
        <w:t>)</w:t>
      </w:r>
    </w:p>
    <w:p w14:paraId="3079E221" w14:textId="77777777" w:rsidR="00C103C2" w:rsidRPr="00C103C2" w:rsidRDefault="00C103C2" w:rsidP="00C103C2">
      <w:pPr>
        <w:widowControl/>
        <w:numPr>
          <w:ilvl w:val="0"/>
          <w:numId w:val="29"/>
        </w:numPr>
        <w:pBdr>
          <w:left w:val="single" w:sz="18" w:space="0" w:color="6CE26C"/>
        </w:pBdr>
        <w:shd w:val="clear" w:color="auto" w:fill="F8F8F8"/>
        <w:spacing w:before="100" w:beforeAutospacing="1" w:after="100" w:afterAutospacing="1" w:line="270" w:lineRule="atLeast"/>
        <w:jc w:val="left"/>
        <w:rPr>
          <w:rFonts w:ascii="Consolas" w:hAnsi="Consolas" w:cs="宋体"/>
          <w:color w:val="5C5C5C"/>
          <w:kern w:val="0"/>
          <w:szCs w:val="21"/>
        </w:rPr>
      </w:pPr>
      <w:r w:rsidRPr="00C103C2">
        <w:rPr>
          <w:rFonts w:ascii="Consolas" w:hAnsi="Consolas" w:cs="宋体"/>
          <w:color w:val="5C5C5C"/>
          <w:kern w:val="0"/>
          <w:szCs w:val="21"/>
        </w:rPr>
        <w:t>        spmreturn[</w:t>
      </w:r>
      <w:r w:rsidRPr="00C103C2">
        <w:rPr>
          <w:rFonts w:ascii="Consolas" w:hAnsi="Consolas" w:cs="宋体"/>
          <w:color w:val="50A14F"/>
          <w:kern w:val="0"/>
          <w:szCs w:val="21"/>
        </w:rPr>
        <w:t>'mret'</w:t>
      </w:r>
      <w:r w:rsidRPr="00C103C2">
        <w:rPr>
          <w:rFonts w:ascii="Consolas" w:hAnsi="Consolas" w:cs="宋体"/>
          <w:color w:val="5C5C5C"/>
          <w:kern w:val="0"/>
          <w:szCs w:val="21"/>
        </w:rPr>
        <w:t>] = spmreturn.apply(lambda </w:t>
      </w:r>
      <w:r w:rsidRPr="00C103C2">
        <w:rPr>
          <w:rFonts w:ascii="Consolas" w:hAnsi="Consolas" w:cs="宋体"/>
          <w:color w:val="4078F2"/>
          <w:kern w:val="0"/>
          <w:szCs w:val="21"/>
        </w:rPr>
        <w:t>x:</w:t>
      </w:r>
      <w:r w:rsidRPr="00C103C2">
        <w:rPr>
          <w:rFonts w:ascii="Consolas" w:hAnsi="Consolas" w:cs="宋体"/>
          <w:color w:val="5C5C5C"/>
          <w:kern w:val="0"/>
          <w:szCs w:val="21"/>
        </w:rPr>
        <w:t> x.mean(), axis=</w:t>
      </w:r>
      <w:r w:rsidRPr="00C103C2">
        <w:rPr>
          <w:rFonts w:ascii="Consolas" w:hAnsi="Consolas" w:cs="宋体"/>
          <w:color w:val="986801"/>
          <w:kern w:val="0"/>
          <w:szCs w:val="21"/>
        </w:rPr>
        <w:t>1</w:t>
      </w:r>
      <w:r w:rsidRPr="00C103C2">
        <w:rPr>
          <w:rFonts w:ascii="Consolas" w:hAnsi="Consolas" w:cs="宋体"/>
          <w:color w:val="5C5C5C"/>
          <w:kern w:val="0"/>
          <w:szCs w:val="21"/>
        </w:rPr>
        <w:t>)</w:t>
      </w:r>
    </w:p>
    <w:p w14:paraId="4EE4E5FA" w14:textId="77777777" w:rsidR="00C103C2" w:rsidRPr="00C103C2" w:rsidRDefault="00C103C2" w:rsidP="00C103C2">
      <w:pPr>
        <w:widowControl/>
        <w:numPr>
          <w:ilvl w:val="0"/>
          <w:numId w:val="29"/>
        </w:numPr>
        <w:pBdr>
          <w:left w:val="single" w:sz="18" w:space="0" w:color="6CE26C"/>
        </w:pBdr>
        <w:shd w:val="clear" w:color="auto" w:fill="FFFFFF"/>
        <w:spacing w:before="100" w:beforeAutospacing="1" w:after="100" w:afterAutospacing="1" w:line="270" w:lineRule="atLeast"/>
        <w:jc w:val="left"/>
        <w:rPr>
          <w:rFonts w:ascii="Consolas" w:hAnsi="Consolas" w:cs="宋体"/>
          <w:color w:val="5C5C5C"/>
          <w:kern w:val="0"/>
          <w:szCs w:val="21"/>
        </w:rPr>
      </w:pPr>
      <w:r w:rsidRPr="00C103C2">
        <w:rPr>
          <w:rFonts w:ascii="Consolas" w:hAnsi="Consolas" w:cs="宋体"/>
          <w:color w:val="5C5C5C"/>
          <w:kern w:val="0"/>
          <w:szCs w:val="21"/>
        </w:rPr>
        <w:t>        </w:t>
      </w:r>
      <w:r w:rsidRPr="00C103C2">
        <w:rPr>
          <w:rFonts w:ascii="Consolas" w:hAnsi="Consolas" w:cs="宋体"/>
          <w:i/>
          <w:iCs/>
          <w:color w:val="A0A1A7"/>
          <w:kern w:val="0"/>
          <w:szCs w:val="21"/>
        </w:rPr>
        <w:t># </w:t>
      </w:r>
      <w:r w:rsidRPr="00C103C2">
        <w:rPr>
          <w:rFonts w:ascii="Consolas" w:hAnsi="Consolas" w:cs="宋体"/>
          <w:i/>
          <w:iCs/>
          <w:color w:val="A0A1A7"/>
          <w:kern w:val="0"/>
          <w:szCs w:val="21"/>
        </w:rPr>
        <w:t>新列</w:t>
      </w:r>
      <w:r w:rsidRPr="00C103C2">
        <w:rPr>
          <w:rFonts w:ascii="Consolas" w:hAnsi="Consolas" w:cs="宋体"/>
          <w:i/>
          <w:iCs/>
          <w:color w:val="A0A1A7"/>
          <w:kern w:val="0"/>
          <w:szCs w:val="21"/>
        </w:rPr>
        <w:t>mret</w:t>
      </w:r>
      <w:r w:rsidRPr="00C103C2">
        <w:rPr>
          <w:rFonts w:ascii="Consolas" w:hAnsi="Consolas" w:cs="宋体"/>
          <w:i/>
          <w:iCs/>
          <w:color w:val="A0A1A7"/>
          <w:kern w:val="0"/>
          <w:szCs w:val="21"/>
        </w:rPr>
        <w:t>，它代表每个排序组合在所有月份的平均收益率</w:t>
      </w:r>
    </w:p>
    <w:p w14:paraId="3E57876E" w14:textId="77777777" w:rsidR="00C103C2" w:rsidRPr="00C103C2" w:rsidRDefault="00C103C2" w:rsidP="00C103C2">
      <w:pPr>
        <w:widowControl/>
        <w:numPr>
          <w:ilvl w:val="0"/>
          <w:numId w:val="29"/>
        </w:numPr>
        <w:pBdr>
          <w:left w:val="single" w:sz="18" w:space="0" w:color="6CE26C"/>
        </w:pBdr>
        <w:shd w:val="clear" w:color="auto" w:fill="F8F8F8"/>
        <w:spacing w:before="100" w:beforeAutospacing="1" w:after="100" w:afterAutospacing="1" w:line="270" w:lineRule="atLeast"/>
        <w:jc w:val="left"/>
        <w:rPr>
          <w:rFonts w:ascii="Consolas" w:hAnsi="Consolas" w:cs="宋体"/>
          <w:color w:val="5C5C5C"/>
          <w:kern w:val="0"/>
          <w:szCs w:val="21"/>
        </w:rPr>
      </w:pPr>
      <w:r w:rsidRPr="00C103C2">
        <w:rPr>
          <w:rFonts w:ascii="Consolas" w:hAnsi="Consolas" w:cs="宋体"/>
          <w:color w:val="5C5C5C"/>
          <w:kern w:val="0"/>
          <w:szCs w:val="21"/>
        </w:rPr>
        <w:t>        </w:t>
      </w:r>
      <w:r w:rsidRPr="00C103C2">
        <w:rPr>
          <w:rFonts w:ascii="Consolas" w:hAnsi="Consolas" w:cs="宋体"/>
          <w:color w:val="A626A4"/>
          <w:kern w:val="0"/>
          <w:szCs w:val="21"/>
        </w:rPr>
        <w:t>return</w:t>
      </w:r>
      <w:r w:rsidRPr="00C103C2">
        <w:rPr>
          <w:rFonts w:ascii="Consolas" w:hAnsi="Consolas" w:cs="宋体"/>
          <w:color w:val="5C5C5C"/>
          <w:kern w:val="0"/>
          <w:szCs w:val="21"/>
        </w:rPr>
        <w:t> spmreturn</w:t>
      </w:r>
    </w:p>
    <w:p w14:paraId="3EF3581C" w14:textId="77777777" w:rsidR="00C103C2" w:rsidRPr="00C103C2" w:rsidRDefault="00C103C2" w:rsidP="00C103C2">
      <w:pPr>
        <w:widowControl/>
        <w:numPr>
          <w:ilvl w:val="0"/>
          <w:numId w:val="29"/>
        </w:numPr>
        <w:pBdr>
          <w:left w:val="single" w:sz="18" w:space="0" w:color="6CE26C"/>
        </w:pBdr>
        <w:shd w:val="clear" w:color="auto" w:fill="FFFFFF"/>
        <w:spacing w:before="100" w:beforeAutospacing="1" w:after="100" w:afterAutospacing="1" w:line="270" w:lineRule="atLeast"/>
        <w:jc w:val="left"/>
        <w:rPr>
          <w:rFonts w:ascii="Consolas" w:hAnsi="Consolas" w:cs="宋体"/>
          <w:color w:val="5C5C5C"/>
          <w:kern w:val="0"/>
          <w:szCs w:val="21"/>
        </w:rPr>
      </w:pPr>
      <w:r w:rsidRPr="00C103C2">
        <w:rPr>
          <w:rFonts w:ascii="Consolas" w:hAnsi="Consolas" w:cs="宋体"/>
          <w:color w:val="5C5C5C"/>
          <w:kern w:val="0"/>
          <w:szCs w:val="21"/>
        </w:rPr>
        <w:t>print(uym[</w:t>
      </w:r>
      <w:r w:rsidRPr="00C103C2">
        <w:rPr>
          <w:rFonts w:ascii="Consolas" w:hAnsi="Consolas" w:cs="宋体"/>
          <w:color w:val="986801"/>
          <w:kern w:val="0"/>
          <w:szCs w:val="21"/>
        </w:rPr>
        <w:t>5</w:t>
      </w:r>
      <w:r w:rsidRPr="00C103C2">
        <w:rPr>
          <w:rFonts w:ascii="Consolas" w:hAnsi="Consolas" w:cs="宋体"/>
          <w:color w:val="4078F2"/>
          <w:kern w:val="0"/>
          <w:szCs w:val="21"/>
        </w:rPr>
        <w:t>:</w:t>
      </w:r>
      <w:r w:rsidRPr="00C103C2">
        <w:rPr>
          <w:rFonts w:ascii="Consolas" w:hAnsi="Consolas" w:cs="宋体"/>
          <w:color w:val="986801"/>
          <w:kern w:val="0"/>
          <w:szCs w:val="21"/>
        </w:rPr>
        <w:t>5</w:t>
      </w:r>
      <w:r w:rsidRPr="00C103C2">
        <w:rPr>
          <w:rFonts w:ascii="Consolas" w:hAnsi="Consolas" w:cs="宋体"/>
          <w:color w:val="5C5C5C"/>
          <w:kern w:val="0"/>
          <w:szCs w:val="21"/>
        </w:rPr>
        <w:t>+</w:t>
      </w:r>
      <w:r w:rsidRPr="00C103C2">
        <w:rPr>
          <w:rFonts w:ascii="Consolas" w:hAnsi="Consolas" w:cs="宋体"/>
          <w:color w:val="986801"/>
          <w:kern w:val="0"/>
          <w:szCs w:val="21"/>
        </w:rPr>
        <w:t>13</w:t>
      </w:r>
      <w:r w:rsidRPr="00C103C2">
        <w:rPr>
          <w:rFonts w:ascii="Consolas" w:hAnsi="Consolas" w:cs="宋体"/>
          <w:color w:val="5C5C5C"/>
          <w:kern w:val="0"/>
          <w:szCs w:val="21"/>
        </w:rPr>
        <w:t>])</w:t>
      </w:r>
    </w:p>
    <w:p w14:paraId="1887F926" w14:textId="77777777" w:rsidR="00C103C2" w:rsidRPr="00C103C2" w:rsidRDefault="00C103C2" w:rsidP="00C103C2">
      <w:pPr>
        <w:widowControl/>
        <w:numPr>
          <w:ilvl w:val="0"/>
          <w:numId w:val="29"/>
        </w:numPr>
        <w:pBdr>
          <w:left w:val="single" w:sz="18" w:space="0" w:color="6CE26C"/>
        </w:pBdr>
        <w:shd w:val="clear" w:color="auto" w:fill="F8F8F8"/>
        <w:spacing w:before="100" w:beforeAutospacing="1" w:after="100" w:afterAutospacing="1" w:line="270" w:lineRule="atLeast"/>
        <w:jc w:val="left"/>
        <w:rPr>
          <w:rFonts w:ascii="Consolas" w:hAnsi="Consolas" w:cs="宋体"/>
          <w:color w:val="5C5C5C"/>
          <w:kern w:val="0"/>
          <w:szCs w:val="21"/>
        </w:rPr>
      </w:pPr>
      <w:r w:rsidRPr="00C103C2">
        <w:rPr>
          <w:rFonts w:ascii="Consolas" w:hAnsi="Consolas" w:cs="宋体"/>
          <w:color w:val="5C5C5C"/>
          <w:kern w:val="0"/>
          <w:szCs w:val="21"/>
        </w:rPr>
        <w:t>sp = sort_portfolio(data, uym[</w:t>
      </w:r>
      <w:r w:rsidRPr="00C103C2">
        <w:rPr>
          <w:rFonts w:ascii="Consolas" w:hAnsi="Consolas" w:cs="宋体"/>
          <w:color w:val="986801"/>
          <w:kern w:val="0"/>
          <w:szCs w:val="21"/>
        </w:rPr>
        <w:t>5</w:t>
      </w:r>
      <w:r w:rsidRPr="00C103C2">
        <w:rPr>
          <w:rFonts w:ascii="Consolas" w:hAnsi="Consolas" w:cs="宋体"/>
          <w:color w:val="4078F2"/>
          <w:kern w:val="0"/>
          <w:szCs w:val="21"/>
        </w:rPr>
        <w:t>:</w:t>
      </w:r>
      <w:r w:rsidRPr="00C103C2">
        <w:rPr>
          <w:rFonts w:ascii="Consolas" w:hAnsi="Consolas" w:cs="宋体"/>
          <w:color w:val="986801"/>
          <w:kern w:val="0"/>
          <w:szCs w:val="21"/>
        </w:rPr>
        <w:t>5</w:t>
      </w:r>
      <w:r w:rsidRPr="00C103C2">
        <w:rPr>
          <w:rFonts w:ascii="Consolas" w:hAnsi="Consolas" w:cs="宋体"/>
          <w:color w:val="5C5C5C"/>
          <w:kern w:val="0"/>
          <w:szCs w:val="21"/>
        </w:rPr>
        <w:t>+</w:t>
      </w:r>
      <w:r w:rsidRPr="00C103C2">
        <w:rPr>
          <w:rFonts w:ascii="Consolas" w:hAnsi="Consolas" w:cs="宋体"/>
          <w:color w:val="986801"/>
          <w:kern w:val="0"/>
          <w:szCs w:val="21"/>
        </w:rPr>
        <w:t>13</w:t>
      </w:r>
      <w:r w:rsidRPr="00C103C2">
        <w:rPr>
          <w:rFonts w:ascii="Consolas" w:hAnsi="Consolas" w:cs="宋体"/>
          <w:color w:val="5C5C5C"/>
          <w:kern w:val="0"/>
          <w:szCs w:val="21"/>
        </w:rPr>
        <w:t>], </w:t>
      </w:r>
      <w:r w:rsidRPr="00C103C2">
        <w:rPr>
          <w:rFonts w:ascii="Consolas" w:hAnsi="Consolas" w:cs="宋体"/>
          <w:color w:val="986801"/>
          <w:kern w:val="0"/>
          <w:szCs w:val="21"/>
        </w:rPr>
        <w:t>5</w:t>
      </w:r>
      <w:r w:rsidRPr="00C103C2">
        <w:rPr>
          <w:rFonts w:ascii="Consolas" w:hAnsi="Consolas" w:cs="宋体"/>
          <w:color w:val="5C5C5C"/>
          <w:kern w:val="0"/>
          <w:szCs w:val="21"/>
        </w:rPr>
        <w:t>)</w:t>
      </w:r>
    </w:p>
    <w:p w14:paraId="336DEB84" w14:textId="77777777" w:rsidR="00C103C2" w:rsidRPr="00C103C2" w:rsidRDefault="00C103C2" w:rsidP="00C103C2">
      <w:pPr>
        <w:widowControl/>
        <w:numPr>
          <w:ilvl w:val="0"/>
          <w:numId w:val="29"/>
        </w:numPr>
        <w:pBdr>
          <w:left w:val="single" w:sz="18" w:space="0" w:color="6CE26C"/>
        </w:pBdr>
        <w:shd w:val="clear" w:color="auto" w:fill="FFFFFF"/>
        <w:spacing w:before="100" w:beforeAutospacing="1" w:after="100" w:afterAutospacing="1" w:line="270" w:lineRule="atLeast"/>
        <w:jc w:val="left"/>
        <w:rPr>
          <w:rFonts w:ascii="Consolas" w:hAnsi="Consolas" w:cs="宋体"/>
          <w:color w:val="5C5C5C"/>
          <w:kern w:val="0"/>
          <w:szCs w:val="21"/>
        </w:rPr>
      </w:pPr>
      <w:r w:rsidRPr="00C103C2">
        <w:rPr>
          <w:rFonts w:ascii="Consolas" w:hAnsi="Consolas" w:cs="宋体"/>
          <w:color w:val="5C5C5C"/>
          <w:kern w:val="0"/>
          <w:szCs w:val="21"/>
        </w:rPr>
        <w:t>sp.data_months()  </w:t>
      </w:r>
    </w:p>
    <w:p w14:paraId="1AF0F016" w14:textId="77777777" w:rsidR="00C103C2" w:rsidRPr="00C103C2" w:rsidRDefault="00C103C2" w:rsidP="00C103C2">
      <w:pPr>
        <w:widowControl/>
        <w:numPr>
          <w:ilvl w:val="0"/>
          <w:numId w:val="29"/>
        </w:numPr>
        <w:pBdr>
          <w:left w:val="single" w:sz="18" w:space="0" w:color="6CE26C"/>
        </w:pBdr>
        <w:shd w:val="clear" w:color="auto" w:fill="F8F8F8"/>
        <w:spacing w:before="100" w:beforeAutospacing="1" w:after="100" w:afterAutospacing="1" w:line="270" w:lineRule="atLeast"/>
        <w:jc w:val="left"/>
        <w:rPr>
          <w:rFonts w:ascii="Consolas" w:hAnsi="Consolas" w:cs="宋体"/>
          <w:color w:val="5C5C5C"/>
          <w:kern w:val="0"/>
          <w:szCs w:val="21"/>
        </w:rPr>
      </w:pPr>
      <w:r w:rsidRPr="00C103C2">
        <w:rPr>
          <w:rFonts w:ascii="Consolas" w:hAnsi="Consolas" w:cs="宋体"/>
          <w:i/>
          <w:iCs/>
          <w:color w:val="A0A1A7"/>
          <w:kern w:val="0"/>
          <w:szCs w:val="21"/>
        </w:rPr>
        <w:t># </w:t>
      </w:r>
      <w:r w:rsidRPr="00C103C2">
        <w:rPr>
          <w:rFonts w:ascii="Consolas" w:hAnsi="Consolas" w:cs="宋体"/>
          <w:i/>
          <w:iCs/>
          <w:color w:val="A0A1A7"/>
          <w:kern w:val="0"/>
          <w:szCs w:val="21"/>
        </w:rPr>
        <w:t>获取到每支股票在</w:t>
      </w:r>
      <w:r w:rsidRPr="00C103C2">
        <w:rPr>
          <w:rFonts w:ascii="Consolas" w:hAnsi="Consolas" w:cs="宋体"/>
          <w:i/>
          <w:iCs/>
          <w:color w:val="A0A1A7"/>
          <w:kern w:val="0"/>
          <w:szCs w:val="21"/>
        </w:rPr>
        <w:t>6</w:t>
      </w:r>
      <w:r w:rsidRPr="00C103C2">
        <w:rPr>
          <w:rFonts w:ascii="Consolas" w:hAnsi="Consolas" w:cs="宋体"/>
          <w:i/>
          <w:iCs/>
          <w:color w:val="A0A1A7"/>
          <w:kern w:val="0"/>
          <w:szCs w:val="21"/>
        </w:rPr>
        <w:t>月的市值，以及其后</w:t>
      </w:r>
      <w:r w:rsidRPr="00C103C2">
        <w:rPr>
          <w:rFonts w:ascii="Consolas" w:hAnsi="Consolas" w:cs="宋体"/>
          <w:i/>
          <w:iCs/>
          <w:color w:val="A0A1A7"/>
          <w:kern w:val="0"/>
          <w:szCs w:val="21"/>
        </w:rPr>
        <w:t>12</w:t>
      </w:r>
      <w:r w:rsidRPr="00C103C2">
        <w:rPr>
          <w:rFonts w:ascii="Consolas" w:hAnsi="Consolas" w:cs="宋体"/>
          <w:i/>
          <w:iCs/>
          <w:color w:val="A0A1A7"/>
          <w:kern w:val="0"/>
          <w:szCs w:val="21"/>
        </w:rPr>
        <w:t>个月的月超额收益率</w:t>
      </w:r>
    </w:p>
    <w:p w14:paraId="28373A42" w14:textId="77777777" w:rsidR="00C103C2" w:rsidRPr="00C103C2" w:rsidRDefault="00C103C2" w:rsidP="00C103C2">
      <w:pPr>
        <w:widowControl/>
        <w:numPr>
          <w:ilvl w:val="0"/>
          <w:numId w:val="29"/>
        </w:numPr>
        <w:pBdr>
          <w:left w:val="single" w:sz="18" w:space="0" w:color="6CE26C"/>
        </w:pBdr>
        <w:shd w:val="clear" w:color="auto" w:fill="FFFFFF"/>
        <w:spacing w:before="100" w:beforeAutospacing="1" w:after="100" w:afterAutospacing="1" w:line="270" w:lineRule="atLeast"/>
        <w:jc w:val="left"/>
        <w:rPr>
          <w:rFonts w:ascii="Consolas" w:hAnsi="Consolas" w:cs="宋体"/>
          <w:color w:val="5C5C5C"/>
          <w:kern w:val="0"/>
          <w:szCs w:val="21"/>
        </w:rPr>
      </w:pPr>
      <w:r w:rsidRPr="00C103C2">
        <w:rPr>
          <w:rFonts w:ascii="Consolas" w:hAnsi="Consolas" w:cs="宋体"/>
          <w:color w:val="5C5C5C"/>
          <w:kern w:val="0"/>
          <w:szCs w:val="21"/>
        </w:rPr>
        <w:t>sp.sequence_sort()</w:t>
      </w:r>
    </w:p>
    <w:p w14:paraId="69C2CDA4" w14:textId="77777777" w:rsidR="00C103C2" w:rsidRPr="00C103C2" w:rsidRDefault="00C103C2" w:rsidP="00C103C2">
      <w:pPr>
        <w:widowControl/>
        <w:numPr>
          <w:ilvl w:val="0"/>
          <w:numId w:val="29"/>
        </w:numPr>
        <w:pBdr>
          <w:left w:val="single" w:sz="18" w:space="0" w:color="6CE26C"/>
        </w:pBdr>
        <w:shd w:val="clear" w:color="auto" w:fill="F8F8F8"/>
        <w:spacing w:before="100" w:beforeAutospacing="1" w:after="100" w:afterAutospacing="1" w:line="270" w:lineRule="atLeast"/>
        <w:jc w:val="left"/>
        <w:rPr>
          <w:rFonts w:ascii="Consolas" w:hAnsi="Consolas" w:cs="宋体"/>
          <w:color w:val="5C5C5C"/>
          <w:kern w:val="0"/>
          <w:szCs w:val="21"/>
        </w:rPr>
      </w:pPr>
      <w:r w:rsidRPr="00C103C2">
        <w:rPr>
          <w:rFonts w:ascii="Consolas" w:hAnsi="Consolas" w:cs="宋体"/>
          <w:color w:val="5C5C5C"/>
          <w:kern w:val="0"/>
          <w:szCs w:val="21"/>
        </w:rPr>
        <w:t>sp.sequence_sort_mreturn()</w:t>
      </w:r>
    </w:p>
    <w:p w14:paraId="7157FA58" w14:textId="77777777" w:rsidR="00C103C2" w:rsidRPr="00C103C2" w:rsidRDefault="00C103C2" w:rsidP="00C103C2">
      <w:pPr>
        <w:widowControl/>
        <w:numPr>
          <w:ilvl w:val="0"/>
          <w:numId w:val="29"/>
        </w:numPr>
        <w:pBdr>
          <w:left w:val="single" w:sz="18" w:space="0" w:color="6CE26C"/>
        </w:pBdr>
        <w:shd w:val="clear" w:color="auto" w:fill="FFFFFF"/>
        <w:spacing w:before="100" w:beforeAutospacing="1" w:after="100" w:afterAutospacing="1" w:line="270" w:lineRule="atLeast"/>
        <w:jc w:val="left"/>
        <w:rPr>
          <w:rFonts w:ascii="Consolas" w:hAnsi="Consolas" w:cs="宋体"/>
          <w:color w:val="5C5C5C"/>
          <w:kern w:val="0"/>
          <w:szCs w:val="21"/>
        </w:rPr>
      </w:pPr>
      <w:r w:rsidRPr="00C103C2">
        <w:rPr>
          <w:rFonts w:ascii="Consolas" w:hAnsi="Consolas" w:cs="宋体"/>
          <w:color w:val="5C5C5C"/>
          <w:kern w:val="0"/>
          <w:szCs w:val="21"/>
        </w:rPr>
        <w:t>meanret = []</w:t>
      </w:r>
    </w:p>
    <w:p w14:paraId="572C0624" w14:textId="77777777" w:rsidR="00C103C2" w:rsidRPr="00C103C2" w:rsidRDefault="00C103C2" w:rsidP="00C103C2">
      <w:pPr>
        <w:widowControl/>
        <w:numPr>
          <w:ilvl w:val="0"/>
          <w:numId w:val="29"/>
        </w:numPr>
        <w:pBdr>
          <w:left w:val="single" w:sz="18" w:space="0" w:color="6CE26C"/>
        </w:pBdr>
        <w:shd w:val="clear" w:color="auto" w:fill="F8F8F8"/>
        <w:spacing w:before="100" w:beforeAutospacing="1" w:after="100" w:afterAutospacing="1" w:line="270" w:lineRule="atLeast"/>
        <w:jc w:val="left"/>
        <w:rPr>
          <w:rFonts w:ascii="Consolas" w:hAnsi="Consolas" w:cs="宋体"/>
          <w:color w:val="5C5C5C"/>
          <w:kern w:val="0"/>
          <w:szCs w:val="21"/>
        </w:rPr>
      </w:pPr>
      <w:r w:rsidRPr="00C103C2">
        <w:rPr>
          <w:rFonts w:ascii="Consolas" w:hAnsi="Consolas" w:cs="宋体"/>
          <w:color w:val="5C5C5C"/>
          <w:kern w:val="0"/>
          <w:szCs w:val="21"/>
        </w:rPr>
        <w:t>lcname = []</w:t>
      </w:r>
    </w:p>
    <w:p w14:paraId="4EF47CCD" w14:textId="77777777" w:rsidR="00C103C2" w:rsidRPr="00C103C2" w:rsidRDefault="00C103C2" w:rsidP="00C103C2">
      <w:pPr>
        <w:widowControl/>
        <w:numPr>
          <w:ilvl w:val="0"/>
          <w:numId w:val="29"/>
        </w:numPr>
        <w:pBdr>
          <w:left w:val="single" w:sz="18" w:space="0" w:color="6CE26C"/>
        </w:pBdr>
        <w:shd w:val="clear" w:color="auto" w:fill="FFFFFF"/>
        <w:spacing w:before="100" w:beforeAutospacing="1" w:after="100" w:afterAutospacing="1" w:line="270" w:lineRule="atLeast"/>
        <w:jc w:val="left"/>
        <w:rPr>
          <w:rFonts w:ascii="Consolas" w:hAnsi="Consolas" w:cs="宋体"/>
          <w:color w:val="5C5C5C"/>
          <w:kern w:val="0"/>
          <w:szCs w:val="21"/>
        </w:rPr>
      </w:pPr>
      <w:r w:rsidRPr="00C103C2">
        <w:rPr>
          <w:rFonts w:ascii="Consolas" w:hAnsi="Consolas" w:cs="宋体"/>
          <w:color w:val="A626A4"/>
          <w:kern w:val="0"/>
          <w:szCs w:val="21"/>
        </w:rPr>
        <w:t>for</w:t>
      </w:r>
      <w:r w:rsidRPr="00C103C2">
        <w:rPr>
          <w:rFonts w:ascii="Consolas" w:hAnsi="Consolas" w:cs="宋体"/>
          <w:color w:val="5C5C5C"/>
          <w:kern w:val="0"/>
          <w:szCs w:val="21"/>
        </w:rPr>
        <w:t> i </w:t>
      </w:r>
      <w:r w:rsidRPr="00C103C2">
        <w:rPr>
          <w:rFonts w:ascii="Consolas" w:hAnsi="Consolas" w:cs="宋体"/>
          <w:color w:val="A626A4"/>
          <w:kern w:val="0"/>
          <w:szCs w:val="21"/>
        </w:rPr>
        <w:t>in</w:t>
      </w:r>
      <w:r w:rsidRPr="00C103C2">
        <w:rPr>
          <w:rFonts w:ascii="Consolas" w:hAnsi="Consolas" w:cs="宋体"/>
          <w:color w:val="5C5C5C"/>
          <w:kern w:val="0"/>
          <w:szCs w:val="21"/>
        </w:rPr>
        <w:t> range(</w:t>
      </w:r>
      <w:r w:rsidRPr="00C103C2">
        <w:rPr>
          <w:rFonts w:ascii="Consolas" w:hAnsi="Consolas" w:cs="宋体"/>
          <w:color w:val="986801"/>
          <w:kern w:val="0"/>
          <w:szCs w:val="21"/>
        </w:rPr>
        <w:t>5</w:t>
      </w:r>
      <w:r w:rsidRPr="00C103C2">
        <w:rPr>
          <w:rFonts w:ascii="Consolas" w:hAnsi="Consolas" w:cs="宋体"/>
          <w:color w:val="5C5C5C"/>
          <w:kern w:val="0"/>
          <w:szCs w:val="21"/>
        </w:rPr>
        <w:t>, </w:t>
      </w:r>
      <w:r w:rsidRPr="00C103C2">
        <w:rPr>
          <w:rFonts w:ascii="Consolas" w:hAnsi="Consolas" w:cs="宋体"/>
          <w:color w:val="986801"/>
          <w:kern w:val="0"/>
          <w:szCs w:val="21"/>
        </w:rPr>
        <w:t>258</w:t>
      </w:r>
      <w:r w:rsidRPr="00C103C2">
        <w:rPr>
          <w:rFonts w:ascii="Consolas" w:hAnsi="Consolas" w:cs="宋体"/>
          <w:color w:val="5C5C5C"/>
          <w:kern w:val="0"/>
          <w:szCs w:val="21"/>
        </w:rPr>
        <w:t>, </w:t>
      </w:r>
      <w:r w:rsidRPr="00C103C2">
        <w:rPr>
          <w:rFonts w:ascii="Consolas" w:hAnsi="Consolas" w:cs="宋体"/>
          <w:color w:val="986801"/>
          <w:kern w:val="0"/>
          <w:szCs w:val="21"/>
        </w:rPr>
        <w:t>12</w:t>
      </w:r>
      <w:r w:rsidRPr="00C103C2">
        <w:rPr>
          <w:rFonts w:ascii="Consolas" w:hAnsi="Consolas" w:cs="宋体"/>
          <w:color w:val="5C5C5C"/>
          <w:kern w:val="0"/>
          <w:szCs w:val="21"/>
        </w:rPr>
        <w:t>):</w:t>
      </w:r>
    </w:p>
    <w:p w14:paraId="1464A9A1" w14:textId="77777777" w:rsidR="00C103C2" w:rsidRPr="00C103C2" w:rsidRDefault="00C103C2" w:rsidP="00C103C2">
      <w:pPr>
        <w:widowControl/>
        <w:numPr>
          <w:ilvl w:val="0"/>
          <w:numId w:val="29"/>
        </w:numPr>
        <w:pBdr>
          <w:left w:val="single" w:sz="18" w:space="0" w:color="6CE26C"/>
        </w:pBdr>
        <w:shd w:val="clear" w:color="auto" w:fill="F8F8F8"/>
        <w:spacing w:before="100" w:beforeAutospacing="1" w:after="100" w:afterAutospacing="1" w:line="270" w:lineRule="atLeast"/>
        <w:jc w:val="left"/>
        <w:rPr>
          <w:rFonts w:ascii="Consolas" w:hAnsi="Consolas" w:cs="宋体"/>
          <w:color w:val="5C5C5C"/>
          <w:kern w:val="0"/>
          <w:szCs w:val="21"/>
        </w:rPr>
      </w:pPr>
      <w:r w:rsidRPr="00C103C2">
        <w:rPr>
          <w:rFonts w:ascii="Consolas" w:hAnsi="Consolas" w:cs="宋体"/>
          <w:color w:val="5C5C5C"/>
          <w:kern w:val="0"/>
          <w:szCs w:val="21"/>
        </w:rPr>
        <w:t>    </w:t>
      </w:r>
      <w:r w:rsidRPr="00C103C2">
        <w:rPr>
          <w:rFonts w:ascii="Consolas" w:hAnsi="Consolas" w:cs="宋体"/>
          <w:color w:val="A626A4"/>
          <w:kern w:val="0"/>
          <w:szCs w:val="21"/>
        </w:rPr>
        <w:t>if</w:t>
      </w:r>
      <w:r w:rsidRPr="00C103C2">
        <w:rPr>
          <w:rFonts w:ascii="Consolas" w:hAnsi="Consolas" w:cs="宋体"/>
          <w:color w:val="5C5C5C"/>
          <w:kern w:val="0"/>
          <w:szCs w:val="21"/>
        </w:rPr>
        <w:t> len(uym[</w:t>
      </w:r>
      <w:r w:rsidRPr="00C103C2">
        <w:rPr>
          <w:rFonts w:ascii="Consolas" w:hAnsi="Consolas" w:cs="宋体"/>
          <w:color w:val="4078F2"/>
          <w:kern w:val="0"/>
          <w:szCs w:val="21"/>
        </w:rPr>
        <w:t>i:</w:t>
      </w:r>
      <w:r w:rsidRPr="00C103C2">
        <w:rPr>
          <w:rFonts w:ascii="Consolas" w:hAnsi="Consolas" w:cs="宋体"/>
          <w:color w:val="5C5C5C"/>
          <w:kern w:val="0"/>
          <w:szCs w:val="21"/>
        </w:rPr>
        <w:t>i+</w:t>
      </w:r>
      <w:r w:rsidRPr="00C103C2">
        <w:rPr>
          <w:rFonts w:ascii="Consolas" w:hAnsi="Consolas" w:cs="宋体"/>
          <w:color w:val="986801"/>
          <w:kern w:val="0"/>
          <w:szCs w:val="21"/>
        </w:rPr>
        <w:t>13</w:t>
      </w:r>
      <w:r w:rsidRPr="00C103C2">
        <w:rPr>
          <w:rFonts w:ascii="Consolas" w:hAnsi="Consolas" w:cs="宋体"/>
          <w:color w:val="5C5C5C"/>
          <w:kern w:val="0"/>
          <w:szCs w:val="21"/>
        </w:rPr>
        <w:t>]) == </w:t>
      </w:r>
      <w:r w:rsidRPr="00C103C2">
        <w:rPr>
          <w:rFonts w:ascii="Consolas" w:hAnsi="Consolas" w:cs="宋体"/>
          <w:color w:val="986801"/>
          <w:kern w:val="0"/>
          <w:szCs w:val="21"/>
        </w:rPr>
        <w:t>13</w:t>
      </w:r>
      <w:r w:rsidRPr="00C103C2">
        <w:rPr>
          <w:rFonts w:ascii="Consolas" w:hAnsi="Consolas" w:cs="宋体"/>
          <w:color w:val="5C5C5C"/>
          <w:kern w:val="0"/>
          <w:szCs w:val="21"/>
        </w:rPr>
        <w:t>:</w:t>
      </w:r>
    </w:p>
    <w:p w14:paraId="74CC4134" w14:textId="77777777" w:rsidR="00C103C2" w:rsidRPr="00C103C2" w:rsidRDefault="00C103C2" w:rsidP="00C103C2">
      <w:pPr>
        <w:widowControl/>
        <w:numPr>
          <w:ilvl w:val="0"/>
          <w:numId w:val="29"/>
        </w:numPr>
        <w:pBdr>
          <w:left w:val="single" w:sz="18" w:space="0" w:color="6CE26C"/>
        </w:pBdr>
        <w:shd w:val="clear" w:color="auto" w:fill="FFFFFF"/>
        <w:spacing w:before="100" w:beforeAutospacing="1" w:after="100" w:afterAutospacing="1" w:line="270" w:lineRule="atLeast"/>
        <w:jc w:val="left"/>
        <w:rPr>
          <w:rFonts w:ascii="Consolas" w:hAnsi="Consolas" w:cs="宋体"/>
          <w:color w:val="5C5C5C"/>
          <w:kern w:val="0"/>
          <w:szCs w:val="21"/>
        </w:rPr>
      </w:pPr>
      <w:r w:rsidRPr="00C103C2">
        <w:rPr>
          <w:rFonts w:ascii="Consolas" w:hAnsi="Consolas" w:cs="宋体"/>
          <w:color w:val="5C5C5C"/>
          <w:kern w:val="0"/>
          <w:szCs w:val="21"/>
        </w:rPr>
        <w:lastRenderedPageBreak/>
        <w:t>        lcname.append(str(uym[i]))</w:t>
      </w:r>
    </w:p>
    <w:p w14:paraId="5AEE5F2D" w14:textId="77777777" w:rsidR="00C103C2" w:rsidRPr="00C103C2" w:rsidRDefault="00C103C2" w:rsidP="00C103C2">
      <w:pPr>
        <w:widowControl/>
        <w:numPr>
          <w:ilvl w:val="0"/>
          <w:numId w:val="29"/>
        </w:numPr>
        <w:pBdr>
          <w:left w:val="single" w:sz="18" w:space="0" w:color="6CE26C"/>
        </w:pBdr>
        <w:shd w:val="clear" w:color="auto" w:fill="F8F8F8"/>
        <w:spacing w:before="100" w:beforeAutospacing="1" w:after="100" w:afterAutospacing="1" w:line="270" w:lineRule="atLeast"/>
        <w:jc w:val="left"/>
        <w:rPr>
          <w:rFonts w:ascii="Consolas" w:hAnsi="Consolas" w:cs="宋体"/>
          <w:color w:val="5C5C5C"/>
          <w:kern w:val="0"/>
          <w:szCs w:val="21"/>
        </w:rPr>
      </w:pPr>
      <w:r w:rsidRPr="00C103C2">
        <w:rPr>
          <w:rFonts w:ascii="Consolas" w:hAnsi="Consolas" w:cs="宋体"/>
          <w:color w:val="5C5C5C"/>
          <w:kern w:val="0"/>
          <w:szCs w:val="21"/>
        </w:rPr>
        <w:t>        sp = sort_portfolio(data, uym[</w:t>
      </w:r>
      <w:r w:rsidRPr="00C103C2">
        <w:rPr>
          <w:rFonts w:ascii="Consolas" w:hAnsi="Consolas" w:cs="宋体"/>
          <w:color w:val="4078F2"/>
          <w:kern w:val="0"/>
          <w:szCs w:val="21"/>
        </w:rPr>
        <w:t>i:</w:t>
      </w:r>
      <w:r w:rsidRPr="00C103C2">
        <w:rPr>
          <w:rFonts w:ascii="Consolas" w:hAnsi="Consolas" w:cs="宋体"/>
          <w:color w:val="5C5C5C"/>
          <w:kern w:val="0"/>
          <w:szCs w:val="21"/>
        </w:rPr>
        <w:t>i+</w:t>
      </w:r>
      <w:r w:rsidRPr="00C103C2">
        <w:rPr>
          <w:rFonts w:ascii="Consolas" w:hAnsi="Consolas" w:cs="宋体"/>
          <w:color w:val="986801"/>
          <w:kern w:val="0"/>
          <w:szCs w:val="21"/>
        </w:rPr>
        <w:t>13</w:t>
      </w:r>
      <w:r w:rsidRPr="00C103C2">
        <w:rPr>
          <w:rFonts w:ascii="Consolas" w:hAnsi="Consolas" w:cs="宋体"/>
          <w:color w:val="5C5C5C"/>
          <w:kern w:val="0"/>
          <w:szCs w:val="21"/>
        </w:rPr>
        <w:t>], </w:t>
      </w:r>
      <w:r w:rsidRPr="00C103C2">
        <w:rPr>
          <w:rFonts w:ascii="Consolas" w:hAnsi="Consolas" w:cs="宋体"/>
          <w:color w:val="986801"/>
          <w:kern w:val="0"/>
          <w:szCs w:val="21"/>
        </w:rPr>
        <w:t>5</w:t>
      </w:r>
      <w:r w:rsidRPr="00C103C2">
        <w:rPr>
          <w:rFonts w:ascii="Consolas" w:hAnsi="Consolas" w:cs="宋体"/>
          <w:color w:val="5C5C5C"/>
          <w:kern w:val="0"/>
          <w:szCs w:val="21"/>
        </w:rPr>
        <w:t>)</w:t>
      </w:r>
    </w:p>
    <w:p w14:paraId="05C621C9" w14:textId="77777777" w:rsidR="00C103C2" w:rsidRPr="00C103C2" w:rsidRDefault="00C103C2" w:rsidP="00C103C2">
      <w:pPr>
        <w:widowControl/>
        <w:numPr>
          <w:ilvl w:val="0"/>
          <w:numId w:val="29"/>
        </w:numPr>
        <w:pBdr>
          <w:left w:val="single" w:sz="18" w:space="0" w:color="6CE26C"/>
        </w:pBdr>
        <w:shd w:val="clear" w:color="auto" w:fill="FFFFFF"/>
        <w:spacing w:before="100" w:beforeAutospacing="1" w:after="100" w:afterAutospacing="1" w:line="270" w:lineRule="atLeast"/>
        <w:jc w:val="left"/>
        <w:rPr>
          <w:rFonts w:ascii="Consolas" w:hAnsi="Consolas" w:cs="宋体"/>
          <w:color w:val="5C5C5C"/>
          <w:kern w:val="0"/>
          <w:szCs w:val="21"/>
        </w:rPr>
      </w:pPr>
      <w:r w:rsidRPr="00C103C2">
        <w:rPr>
          <w:rFonts w:ascii="Consolas" w:hAnsi="Consolas" w:cs="宋体"/>
          <w:color w:val="5C5C5C"/>
          <w:kern w:val="0"/>
          <w:szCs w:val="21"/>
        </w:rPr>
        <w:t>        spmreturn = sp.sequence_sort_mreturn()</w:t>
      </w:r>
    </w:p>
    <w:p w14:paraId="1D0AC6BB" w14:textId="77777777" w:rsidR="00C103C2" w:rsidRPr="00C103C2" w:rsidRDefault="00C103C2" w:rsidP="00C103C2">
      <w:pPr>
        <w:widowControl/>
        <w:numPr>
          <w:ilvl w:val="0"/>
          <w:numId w:val="29"/>
        </w:numPr>
        <w:pBdr>
          <w:left w:val="single" w:sz="18" w:space="0" w:color="6CE26C"/>
        </w:pBdr>
        <w:shd w:val="clear" w:color="auto" w:fill="F8F8F8"/>
        <w:spacing w:before="100" w:beforeAutospacing="1" w:after="100" w:afterAutospacing="1" w:line="270" w:lineRule="atLeast"/>
        <w:jc w:val="left"/>
        <w:rPr>
          <w:rFonts w:ascii="Consolas" w:hAnsi="Consolas" w:cs="宋体"/>
          <w:color w:val="5C5C5C"/>
          <w:kern w:val="0"/>
          <w:szCs w:val="21"/>
        </w:rPr>
      </w:pPr>
      <w:r w:rsidRPr="00C103C2">
        <w:rPr>
          <w:rFonts w:ascii="Consolas" w:hAnsi="Consolas" w:cs="宋体"/>
          <w:color w:val="5C5C5C"/>
          <w:kern w:val="0"/>
          <w:szCs w:val="21"/>
        </w:rPr>
        <w:t>        </w:t>
      </w:r>
      <w:r w:rsidRPr="00C103C2">
        <w:rPr>
          <w:rFonts w:ascii="Consolas" w:hAnsi="Consolas" w:cs="宋体"/>
          <w:color w:val="A626A4"/>
          <w:kern w:val="0"/>
          <w:szCs w:val="21"/>
        </w:rPr>
        <w:t>if</w:t>
      </w:r>
      <w:r w:rsidRPr="00C103C2">
        <w:rPr>
          <w:rFonts w:ascii="Consolas" w:hAnsi="Consolas" w:cs="宋体"/>
          <w:color w:val="5C5C5C"/>
          <w:kern w:val="0"/>
          <w:szCs w:val="21"/>
        </w:rPr>
        <w:t> len(meanret) == </w:t>
      </w:r>
      <w:r w:rsidRPr="00C103C2">
        <w:rPr>
          <w:rFonts w:ascii="Consolas" w:hAnsi="Consolas" w:cs="宋体"/>
          <w:color w:val="986801"/>
          <w:kern w:val="0"/>
          <w:szCs w:val="21"/>
        </w:rPr>
        <w:t>0</w:t>
      </w:r>
      <w:r w:rsidRPr="00C103C2">
        <w:rPr>
          <w:rFonts w:ascii="Consolas" w:hAnsi="Consolas" w:cs="宋体"/>
          <w:color w:val="5C5C5C"/>
          <w:kern w:val="0"/>
          <w:szCs w:val="21"/>
        </w:rPr>
        <w:t>:</w:t>
      </w:r>
    </w:p>
    <w:p w14:paraId="4176BBF1" w14:textId="77777777" w:rsidR="00C103C2" w:rsidRPr="00C103C2" w:rsidRDefault="00C103C2" w:rsidP="00C103C2">
      <w:pPr>
        <w:widowControl/>
        <w:numPr>
          <w:ilvl w:val="0"/>
          <w:numId w:val="29"/>
        </w:numPr>
        <w:pBdr>
          <w:left w:val="single" w:sz="18" w:space="0" w:color="6CE26C"/>
        </w:pBdr>
        <w:shd w:val="clear" w:color="auto" w:fill="FFFFFF"/>
        <w:spacing w:before="100" w:beforeAutospacing="1" w:after="100" w:afterAutospacing="1" w:line="270" w:lineRule="atLeast"/>
        <w:jc w:val="left"/>
        <w:rPr>
          <w:rFonts w:ascii="Consolas" w:hAnsi="Consolas" w:cs="宋体"/>
          <w:color w:val="5C5C5C"/>
          <w:kern w:val="0"/>
          <w:szCs w:val="21"/>
        </w:rPr>
      </w:pPr>
      <w:r w:rsidRPr="00C103C2">
        <w:rPr>
          <w:rFonts w:ascii="Consolas" w:hAnsi="Consolas" w:cs="宋体"/>
          <w:color w:val="5C5C5C"/>
          <w:kern w:val="0"/>
          <w:szCs w:val="21"/>
        </w:rPr>
        <w:t>            meanret = spmreturn[</w:t>
      </w:r>
      <w:r w:rsidRPr="00C103C2">
        <w:rPr>
          <w:rFonts w:ascii="Consolas" w:hAnsi="Consolas" w:cs="宋体"/>
          <w:color w:val="50A14F"/>
          <w:kern w:val="0"/>
          <w:szCs w:val="21"/>
        </w:rPr>
        <w:t>'mret'</w:t>
      </w:r>
      <w:r w:rsidRPr="00C103C2">
        <w:rPr>
          <w:rFonts w:ascii="Consolas" w:hAnsi="Consolas" w:cs="宋体"/>
          <w:color w:val="5C5C5C"/>
          <w:kern w:val="0"/>
          <w:szCs w:val="21"/>
        </w:rPr>
        <w:t>]</w:t>
      </w:r>
    </w:p>
    <w:p w14:paraId="0314D563" w14:textId="77777777" w:rsidR="00C103C2" w:rsidRPr="00C103C2" w:rsidRDefault="00C103C2" w:rsidP="00C103C2">
      <w:pPr>
        <w:widowControl/>
        <w:numPr>
          <w:ilvl w:val="0"/>
          <w:numId w:val="29"/>
        </w:numPr>
        <w:pBdr>
          <w:left w:val="single" w:sz="18" w:space="0" w:color="6CE26C"/>
        </w:pBdr>
        <w:shd w:val="clear" w:color="auto" w:fill="F8F8F8"/>
        <w:spacing w:before="100" w:beforeAutospacing="1" w:after="100" w:afterAutospacing="1" w:line="270" w:lineRule="atLeast"/>
        <w:jc w:val="left"/>
        <w:rPr>
          <w:rFonts w:ascii="Consolas" w:hAnsi="Consolas" w:cs="宋体"/>
          <w:color w:val="5C5C5C"/>
          <w:kern w:val="0"/>
          <w:szCs w:val="21"/>
        </w:rPr>
      </w:pPr>
      <w:r w:rsidRPr="00C103C2">
        <w:rPr>
          <w:rFonts w:ascii="Consolas" w:hAnsi="Consolas" w:cs="宋体"/>
          <w:color w:val="5C5C5C"/>
          <w:kern w:val="0"/>
          <w:szCs w:val="21"/>
        </w:rPr>
        <w:t>        </w:t>
      </w:r>
      <w:r w:rsidRPr="00C103C2">
        <w:rPr>
          <w:rFonts w:ascii="Consolas" w:hAnsi="Consolas" w:cs="宋体"/>
          <w:color w:val="4078F2"/>
          <w:kern w:val="0"/>
          <w:szCs w:val="21"/>
        </w:rPr>
        <w:t>else:</w:t>
      </w:r>
    </w:p>
    <w:p w14:paraId="514AD95B" w14:textId="77777777" w:rsidR="00C103C2" w:rsidRPr="00C103C2" w:rsidRDefault="00C103C2" w:rsidP="00C103C2">
      <w:pPr>
        <w:widowControl/>
        <w:numPr>
          <w:ilvl w:val="0"/>
          <w:numId w:val="29"/>
        </w:numPr>
        <w:pBdr>
          <w:left w:val="single" w:sz="18" w:space="0" w:color="6CE26C"/>
        </w:pBdr>
        <w:shd w:val="clear" w:color="auto" w:fill="FFFFFF"/>
        <w:spacing w:before="100" w:beforeAutospacing="1" w:after="100" w:afterAutospacing="1" w:line="270" w:lineRule="atLeast"/>
        <w:jc w:val="left"/>
        <w:rPr>
          <w:rFonts w:ascii="Consolas" w:hAnsi="Consolas" w:cs="宋体"/>
          <w:color w:val="5C5C5C"/>
          <w:kern w:val="0"/>
          <w:szCs w:val="21"/>
        </w:rPr>
      </w:pPr>
      <w:r w:rsidRPr="00C103C2">
        <w:rPr>
          <w:rFonts w:ascii="Consolas" w:hAnsi="Consolas" w:cs="宋体"/>
          <w:color w:val="5C5C5C"/>
          <w:kern w:val="0"/>
          <w:szCs w:val="21"/>
        </w:rPr>
        <w:t>            meanret = pd.concat([meanret, spmreturn[</w:t>
      </w:r>
      <w:r w:rsidRPr="00C103C2">
        <w:rPr>
          <w:rFonts w:ascii="Consolas" w:hAnsi="Consolas" w:cs="宋体"/>
          <w:color w:val="50A14F"/>
          <w:kern w:val="0"/>
          <w:szCs w:val="21"/>
        </w:rPr>
        <w:t>'mret'</w:t>
      </w:r>
      <w:r w:rsidRPr="00C103C2">
        <w:rPr>
          <w:rFonts w:ascii="Consolas" w:hAnsi="Consolas" w:cs="宋体"/>
          <w:color w:val="5C5C5C"/>
          <w:kern w:val="0"/>
          <w:szCs w:val="21"/>
        </w:rPr>
        <w:t>]], axis=</w:t>
      </w:r>
      <w:r w:rsidRPr="00C103C2">
        <w:rPr>
          <w:rFonts w:ascii="Consolas" w:hAnsi="Consolas" w:cs="宋体"/>
          <w:color w:val="986801"/>
          <w:kern w:val="0"/>
          <w:szCs w:val="21"/>
        </w:rPr>
        <w:t>1</w:t>
      </w:r>
      <w:r w:rsidRPr="00C103C2">
        <w:rPr>
          <w:rFonts w:ascii="Consolas" w:hAnsi="Consolas" w:cs="宋体"/>
          <w:color w:val="5C5C5C"/>
          <w:kern w:val="0"/>
          <w:szCs w:val="21"/>
        </w:rPr>
        <w:t>)</w:t>
      </w:r>
    </w:p>
    <w:p w14:paraId="3F816036" w14:textId="77777777" w:rsidR="00C103C2" w:rsidRPr="00C103C2" w:rsidRDefault="00C103C2" w:rsidP="00C103C2">
      <w:pPr>
        <w:widowControl/>
        <w:numPr>
          <w:ilvl w:val="0"/>
          <w:numId w:val="29"/>
        </w:numPr>
        <w:pBdr>
          <w:left w:val="single" w:sz="18" w:space="0" w:color="6CE26C"/>
        </w:pBdr>
        <w:shd w:val="clear" w:color="auto" w:fill="F8F8F8"/>
        <w:spacing w:before="100" w:beforeAutospacing="1" w:after="100" w:afterAutospacing="1" w:line="270" w:lineRule="atLeast"/>
        <w:jc w:val="left"/>
        <w:rPr>
          <w:rFonts w:ascii="Consolas" w:hAnsi="Consolas" w:cs="宋体"/>
          <w:color w:val="5C5C5C"/>
          <w:kern w:val="0"/>
          <w:szCs w:val="21"/>
        </w:rPr>
      </w:pPr>
      <w:r w:rsidRPr="00C103C2">
        <w:rPr>
          <w:rFonts w:ascii="Consolas" w:hAnsi="Consolas" w:cs="宋体"/>
          <w:color w:val="5C5C5C"/>
          <w:kern w:val="0"/>
          <w:szCs w:val="21"/>
        </w:rPr>
        <w:t>meanret.columns = lcname</w:t>
      </w:r>
    </w:p>
    <w:p w14:paraId="6154D487" w14:textId="77777777" w:rsidR="00C103C2" w:rsidRPr="00C103C2" w:rsidRDefault="00C103C2" w:rsidP="00C103C2">
      <w:pPr>
        <w:widowControl/>
        <w:numPr>
          <w:ilvl w:val="0"/>
          <w:numId w:val="29"/>
        </w:numPr>
        <w:pBdr>
          <w:left w:val="single" w:sz="18" w:space="0" w:color="6CE26C"/>
        </w:pBdr>
        <w:shd w:val="clear" w:color="auto" w:fill="FFFFFF"/>
        <w:spacing w:before="100" w:beforeAutospacing="1" w:after="100" w:afterAutospacing="1" w:line="270" w:lineRule="atLeast"/>
        <w:jc w:val="left"/>
        <w:rPr>
          <w:rFonts w:ascii="Consolas" w:hAnsi="Consolas" w:cs="宋体"/>
          <w:color w:val="5C5C5C"/>
          <w:kern w:val="0"/>
          <w:szCs w:val="21"/>
        </w:rPr>
      </w:pPr>
      <w:r w:rsidRPr="00C103C2">
        <w:rPr>
          <w:rFonts w:ascii="Consolas" w:hAnsi="Consolas" w:cs="宋体"/>
          <w:i/>
          <w:iCs/>
          <w:color w:val="A0A1A7"/>
          <w:kern w:val="0"/>
          <w:szCs w:val="21"/>
        </w:rPr>
        <w:t># </w:t>
      </w:r>
      <w:r w:rsidRPr="00C103C2">
        <w:rPr>
          <w:rFonts w:ascii="Consolas" w:hAnsi="Consolas" w:cs="宋体"/>
          <w:i/>
          <w:iCs/>
          <w:color w:val="A0A1A7"/>
          <w:kern w:val="0"/>
          <w:szCs w:val="21"/>
        </w:rPr>
        <w:t>计算</w:t>
      </w:r>
      <w:r w:rsidRPr="00C103C2">
        <w:rPr>
          <w:rFonts w:ascii="Consolas" w:hAnsi="Consolas" w:cs="宋体"/>
          <w:i/>
          <w:iCs/>
          <w:color w:val="A0A1A7"/>
          <w:kern w:val="0"/>
          <w:szCs w:val="21"/>
        </w:rPr>
        <w:t>meanret DataFrame</w:t>
      </w:r>
      <w:r w:rsidRPr="00C103C2">
        <w:rPr>
          <w:rFonts w:ascii="Consolas" w:hAnsi="Consolas" w:cs="宋体"/>
          <w:i/>
          <w:iCs/>
          <w:color w:val="A0A1A7"/>
          <w:kern w:val="0"/>
          <w:szCs w:val="21"/>
        </w:rPr>
        <w:t>中每一行的平均值</w:t>
      </w:r>
    </w:p>
    <w:p w14:paraId="0E6A21E0" w14:textId="77777777" w:rsidR="00C103C2" w:rsidRPr="00C103C2" w:rsidRDefault="00C103C2" w:rsidP="00C103C2">
      <w:pPr>
        <w:widowControl/>
        <w:numPr>
          <w:ilvl w:val="0"/>
          <w:numId w:val="29"/>
        </w:numPr>
        <w:pBdr>
          <w:left w:val="single" w:sz="18" w:space="0" w:color="6CE26C"/>
        </w:pBdr>
        <w:shd w:val="clear" w:color="auto" w:fill="F8F8F8"/>
        <w:spacing w:before="100" w:beforeAutospacing="1" w:after="100" w:afterAutospacing="1" w:line="270" w:lineRule="atLeast"/>
        <w:jc w:val="left"/>
        <w:rPr>
          <w:rFonts w:ascii="Consolas" w:hAnsi="Consolas" w:cs="宋体"/>
          <w:color w:val="5C5C5C"/>
          <w:kern w:val="0"/>
          <w:szCs w:val="21"/>
        </w:rPr>
      </w:pPr>
      <w:r w:rsidRPr="00C103C2">
        <w:rPr>
          <w:rFonts w:ascii="Consolas" w:hAnsi="Consolas" w:cs="宋体"/>
          <w:color w:val="5C5C5C"/>
          <w:kern w:val="0"/>
          <w:szCs w:val="21"/>
        </w:rPr>
        <w:t>meanret[</w:t>
      </w:r>
      <w:r w:rsidRPr="00C103C2">
        <w:rPr>
          <w:rFonts w:ascii="Consolas" w:hAnsi="Consolas" w:cs="宋体"/>
          <w:color w:val="50A14F"/>
          <w:kern w:val="0"/>
          <w:szCs w:val="21"/>
        </w:rPr>
        <w:t>'meanreturn'</w:t>
      </w:r>
      <w:r w:rsidRPr="00C103C2">
        <w:rPr>
          <w:rFonts w:ascii="Consolas" w:hAnsi="Consolas" w:cs="宋体"/>
          <w:color w:val="5C5C5C"/>
          <w:kern w:val="0"/>
          <w:szCs w:val="21"/>
        </w:rPr>
        <w:t>] = meanret.apply(lambda </w:t>
      </w:r>
      <w:r w:rsidRPr="00C103C2">
        <w:rPr>
          <w:rFonts w:ascii="Consolas" w:hAnsi="Consolas" w:cs="宋体"/>
          <w:color w:val="4078F2"/>
          <w:kern w:val="0"/>
          <w:szCs w:val="21"/>
        </w:rPr>
        <w:t>x:</w:t>
      </w:r>
      <w:r w:rsidRPr="00C103C2">
        <w:rPr>
          <w:rFonts w:ascii="Consolas" w:hAnsi="Consolas" w:cs="宋体"/>
          <w:color w:val="5C5C5C"/>
          <w:kern w:val="0"/>
          <w:szCs w:val="21"/>
        </w:rPr>
        <w:t> x.mean(), axis=</w:t>
      </w:r>
      <w:r w:rsidRPr="00C103C2">
        <w:rPr>
          <w:rFonts w:ascii="Consolas" w:hAnsi="Consolas" w:cs="宋体"/>
          <w:color w:val="986801"/>
          <w:kern w:val="0"/>
          <w:szCs w:val="21"/>
        </w:rPr>
        <w:t>1</w:t>
      </w:r>
      <w:r w:rsidRPr="00C103C2">
        <w:rPr>
          <w:rFonts w:ascii="Consolas" w:hAnsi="Consolas" w:cs="宋体"/>
          <w:color w:val="5C5C5C"/>
          <w:kern w:val="0"/>
          <w:szCs w:val="21"/>
        </w:rPr>
        <w:t>)</w:t>
      </w:r>
    </w:p>
    <w:p w14:paraId="18A25842" w14:textId="77777777" w:rsidR="00C103C2" w:rsidRPr="00C103C2" w:rsidRDefault="00C103C2" w:rsidP="00C103C2">
      <w:pPr>
        <w:widowControl/>
        <w:numPr>
          <w:ilvl w:val="0"/>
          <w:numId w:val="29"/>
        </w:numPr>
        <w:pBdr>
          <w:left w:val="single" w:sz="18" w:space="0" w:color="6CE26C"/>
        </w:pBdr>
        <w:shd w:val="clear" w:color="auto" w:fill="FFFFFF"/>
        <w:spacing w:before="100" w:beforeAutospacing="1" w:after="100" w:afterAutospacing="1" w:line="270" w:lineRule="atLeast"/>
        <w:jc w:val="left"/>
        <w:rPr>
          <w:rFonts w:ascii="Consolas" w:hAnsi="Consolas" w:cs="宋体"/>
          <w:color w:val="5C5C5C"/>
          <w:kern w:val="0"/>
          <w:szCs w:val="21"/>
        </w:rPr>
      </w:pPr>
      <w:r w:rsidRPr="00C103C2">
        <w:rPr>
          <w:rFonts w:ascii="Consolas" w:hAnsi="Consolas" w:cs="宋体"/>
          <w:i/>
          <w:iCs/>
          <w:color w:val="A0A1A7"/>
          <w:kern w:val="0"/>
          <w:szCs w:val="21"/>
        </w:rPr>
        <w:t># </w:t>
      </w:r>
      <w:r w:rsidRPr="00C103C2">
        <w:rPr>
          <w:rFonts w:ascii="Consolas" w:hAnsi="Consolas" w:cs="宋体"/>
          <w:i/>
          <w:iCs/>
          <w:color w:val="A0A1A7"/>
          <w:kern w:val="0"/>
          <w:szCs w:val="21"/>
        </w:rPr>
        <w:t>将这个新列重新整形为一个</w:t>
      </w:r>
      <w:r w:rsidRPr="00C103C2">
        <w:rPr>
          <w:rFonts w:ascii="Consolas" w:hAnsi="Consolas" w:cs="宋体"/>
          <w:i/>
          <w:iCs/>
          <w:color w:val="A0A1A7"/>
          <w:kern w:val="0"/>
          <w:szCs w:val="21"/>
        </w:rPr>
        <w:t>5x5</w:t>
      </w:r>
      <w:r w:rsidRPr="00C103C2">
        <w:rPr>
          <w:rFonts w:ascii="Consolas" w:hAnsi="Consolas" w:cs="宋体"/>
          <w:i/>
          <w:iCs/>
          <w:color w:val="A0A1A7"/>
          <w:kern w:val="0"/>
          <w:szCs w:val="21"/>
        </w:rPr>
        <w:t>的二维数组</w:t>
      </w:r>
      <w:r w:rsidRPr="00C103C2">
        <w:rPr>
          <w:rFonts w:ascii="Consolas" w:hAnsi="Consolas" w:cs="宋体"/>
          <w:i/>
          <w:iCs/>
          <w:color w:val="A0A1A7"/>
          <w:kern w:val="0"/>
          <w:szCs w:val="21"/>
        </w:rPr>
        <w:t>a</w:t>
      </w:r>
    </w:p>
    <w:p w14:paraId="27209333" w14:textId="77777777" w:rsidR="00C103C2" w:rsidRPr="00C103C2" w:rsidRDefault="00C103C2" w:rsidP="00C103C2">
      <w:pPr>
        <w:widowControl/>
        <w:numPr>
          <w:ilvl w:val="0"/>
          <w:numId w:val="29"/>
        </w:numPr>
        <w:pBdr>
          <w:left w:val="single" w:sz="18" w:space="0" w:color="6CE26C"/>
        </w:pBdr>
        <w:shd w:val="clear" w:color="auto" w:fill="F8F8F8"/>
        <w:spacing w:before="100" w:beforeAutospacing="1" w:after="100" w:afterAutospacing="1" w:line="270" w:lineRule="atLeast"/>
        <w:jc w:val="left"/>
        <w:rPr>
          <w:rFonts w:ascii="Consolas" w:hAnsi="Consolas" w:cs="宋体"/>
          <w:color w:val="5C5C5C"/>
          <w:kern w:val="0"/>
          <w:szCs w:val="21"/>
        </w:rPr>
      </w:pPr>
      <w:r w:rsidRPr="00C103C2">
        <w:rPr>
          <w:rFonts w:ascii="Consolas" w:hAnsi="Consolas" w:cs="宋体"/>
          <w:color w:val="5C5C5C"/>
          <w:kern w:val="0"/>
          <w:szCs w:val="21"/>
        </w:rPr>
        <w:t>a = meanret[</w:t>
      </w:r>
      <w:r w:rsidRPr="00C103C2">
        <w:rPr>
          <w:rFonts w:ascii="Consolas" w:hAnsi="Consolas" w:cs="宋体"/>
          <w:color w:val="50A14F"/>
          <w:kern w:val="0"/>
          <w:szCs w:val="21"/>
        </w:rPr>
        <w:t>'meanreturn'</w:t>
      </w:r>
      <w:r w:rsidRPr="00C103C2">
        <w:rPr>
          <w:rFonts w:ascii="Consolas" w:hAnsi="Consolas" w:cs="宋体"/>
          <w:color w:val="5C5C5C"/>
          <w:kern w:val="0"/>
          <w:szCs w:val="21"/>
        </w:rPr>
        <w:t>].values.reshape((</w:t>
      </w:r>
      <w:r w:rsidRPr="00C103C2">
        <w:rPr>
          <w:rFonts w:ascii="Consolas" w:hAnsi="Consolas" w:cs="宋体"/>
          <w:color w:val="986801"/>
          <w:kern w:val="0"/>
          <w:szCs w:val="21"/>
        </w:rPr>
        <w:t>5</w:t>
      </w:r>
      <w:r w:rsidRPr="00C103C2">
        <w:rPr>
          <w:rFonts w:ascii="Consolas" w:hAnsi="Consolas" w:cs="宋体"/>
          <w:color w:val="5C5C5C"/>
          <w:kern w:val="0"/>
          <w:szCs w:val="21"/>
        </w:rPr>
        <w:t>,</w:t>
      </w:r>
      <w:r w:rsidRPr="00C103C2">
        <w:rPr>
          <w:rFonts w:ascii="Consolas" w:hAnsi="Consolas" w:cs="宋体"/>
          <w:color w:val="986801"/>
          <w:kern w:val="0"/>
          <w:szCs w:val="21"/>
        </w:rPr>
        <w:t>5</w:t>
      </w:r>
      <w:r w:rsidRPr="00C103C2">
        <w:rPr>
          <w:rFonts w:ascii="Consolas" w:hAnsi="Consolas" w:cs="宋体"/>
          <w:color w:val="5C5C5C"/>
          <w:kern w:val="0"/>
          <w:szCs w:val="21"/>
        </w:rPr>
        <w:t>))</w:t>
      </w:r>
    </w:p>
    <w:p w14:paraId="27BBE059" w14:textId="77777777" w:rsidR="00C103C2" w:rsidRPr="00C103C2" w:rsidRDefault="00C103C2" w:rsidP="00C103C2">
      <w:pPr>
        <w:widowControl/>
        <w:numPr>
          <w:ilvl w:val="0"/>
          <w:numId w:val="29"/>
        </w:numPr>
        <w:pBdr>
          <w:left w:val="single" w:sz="18" w:space="0" w:color="6CE26C"/>
        </w:pBdr>
        <w:shd w:val="clear" w:color="auto" w:fill="FFFFFF"/>
        <w:spacing w:before="100" w:beforeAutospacing="1" w:after="100" w:afterAutospacing="1" w:line="270" w:lineRule="atLeast"/>
        <w:jc w:val="left"/>
        <w:rPr>
          <w:rFonts w:ascii="Consolas" w:hAnsi="Consolas" w:cs="宋体"/>
          <w:color w:val="5C5C5C"/>
          <w:kern w:val="0"/>
          <w:szCs w:val="21"/>
        </w:rPr>
      </w:pPr>
      <w:r w:rsidRPr="00C103C2">
        <w:rPr>
          <w:rFonts w:ascii="Consolas" w:hAnsi="Consolas" w:cs="宋体"/>
          <w:color w:val="5C5C5C"/>
          <w:kern w:val="0"/>
          <w:szCs w:val="21"/>
        </w:rPr>
        <w:t>print(</w:t>
      </w:r>
      <w:r w:rsidRPr="00C103C2">
        <w:rPr>
          <w:rFonts w:ascii="Consolas" w:hAnsi="Consolas" w:cs="宋体"/>
          <w:color w:val="50A14F"/>
          <w:kern w:val="0"/>
          <w:szCs w:val="21"/>
        </w:rPr>
        <w:t>'{:&gt;10s} {:&gt;10s}, {:&gt;10s}, {:&gt;10s}, {:&gt;10s}, {:&gt;10s}'</w:t>
      </w:r>
      <w:r w:rsidRPr="00C103C2">
        <w:rPr>
          <w:rFonts w:ascii="Consolas" w:hAnsi="Consolas" w:cs="宋体"/>
          <w:color w:val="5C5C5C"/>
          <w:kern w:val="0"/>
          <w:szCs w:val="21"/>
        </w:rPr>
        <w:t>.format(</w:t>
      </w:r>
      <w:r w:rsidRPr="00C103C2">
        <w:rPr>
          <w:rFonts w:ascii="Consolas" w:hAnsi="Consolas" w:cs="宋体"/>
          <w:color w:val="50A14F"/>
          <w:kern w:val="0"/>
          <w:szCs w:val="21"/>
        </w:rPr>
        <w:t>''</w:t>
      </w:r>
      <w:r w:rsidRPr="00C103C2">
        <w:rPr>
          <w:rFonts w:ascii="Consolas" w:hAnsi="Consolas" w:cs="宋体"/>
          <w:color w:val="5C5C5C"/>
          <w:kern w:val="0"/>
          <w:szCs w:val="21"/>
        </w:rPr>
        <w:t>, </w:t>
      </w:r>
      <w:r w:rsidRPr="00C103C2">
        <w:rPr>
          <w:rFonts w:ascii="Consolas" w:hAnsi="Consolas" w:cs="宋体"/>
          <w:color w:val="50A14F"/>
          <w:kern w:val="0"/>
          <w:szCs w:val="21"/>
        </w:rPr>
        <w:t>'EP1'</w:t>
      </w:r>
      <w:r w:rsidRPr="00C103C2">
        <w:rPr>
          <w:rFonts w:ascii="Consolas" w:hAnsi="Consolas" w:cs="宋体"/>
          <w:color w:val="5C5C5C"/>
          <w:kern w:val="0"/>
          <w:szCs w:val="21"/>
        </w:rPr>
        <w:t>, </w:t>
      </w:r>
      <w:r w:rsidRPr="00C103C2">
        <w:rPr>
          <w:rFonts w:ascii="Consolas" w:hAnsi="Consolas" w:cs="宋体"/>
          <w:color w:val="50A14F"/>
          <w:kern w:val="0"/>
          <w:szCs w:val="21"/>
        </w:rPr>
        <w:t>'EP2'</w:t>
      </w:r>
      <w:r w:rsidRPr="00C103C2">
        <w:rPr>
          <w:rFonts w:ascii="Consolas" w:hAnsi="Consolas" w:cs="宋体"/>
          <w:color w:val="5C5C5C"/>
          <w:kern w:val="0"/>
          <w:szCs w:val="21"/>
        </w:rPr>
        <w:t>, </w:t>
      </w:r>
      <w:r w:rsidRPr="00C103C2">
        <w:rPr>
          <w:rFonts w:ascii="Consolas" w:hAnsi="Consolas" w:cs="宋体"/>
          <w:color w:val="50A14F"/>
          <w:kern w:val="0"/>
          <w:szCs w:val="21"/>
        </w:rPr>
        <w:t>'EP3'</w:t>
      </w:r>
      <w:r w:rsidRPr="00C103C2">
        <w:rPr>
          <w:rFonts w:ascii="Consolas" w:hAnsi="Consolas" w:cs="宋体"/>
          <w:color w:val="5C5C5C"/>
          <w:kern w:val="0"/>
          <w:szCs w:val="21"/>
        </w:rPr>
        <w:t>, </w:t>
      </w:r>
      <w:r w:rsidRPr="00C103C2">
        <w:rPr>
          <w:rFonts w:ascii="Consolas" w:hAnsi="Consolas" w:cs="宋体"/>
          <w:color w:val="50A14F"/>
          <w:kern w:val="0"/>
          <w:szCs w:val="21"/>
        </w:rPr>
        <w:t>'EP4'</w:t>
      </w:r>
      <w:r w:rsidRPr="00C103C2">
        <w:rPr>
          <w:rFonts w:ascii="Consolas" w:hAnsi="Consolas" w:cs="宋体"/>
          <w:color w:val="5C5C5C"/>
          <w:kern w:val="0"/>
          <w:szCs w:val="21"/>
        </w:rPr>
        <w:t>, </w:t>
      </w:r>
      <w:r w:rsidRPr="00C103C2">
        <w:rPr>
          <w:rFonts w:ascii="Consolas" w:hAnsi="Consolas" w:cs="宋体"/>
          <w:color w:val="50A14F"/>
          <w:kern w:val="0"/>
          <w:szCs w:val="21"/>
        </w:rPr>
        <w:t>'EP5'</w:t>
      </w:r>
      <w:r w:rsidRPr="00C103C2">
        <w:rPr>
          <w:rFonts w:ascii="Consolas" w:hAnsi="Consolas" w:cs="宋体"/>
          <w:color w:val="5C5C5C"/>
          <w:kern w:val="0"/>
          <w:szCs w:val="21"/>
        </w:rPr>
        <w:t>))</w:t>
      </w:r>
    </w:p>
    <w:p w14:paraId="6D9A817C" w14:textId="77777777" w:rsidR="00C103C2" w:rsidRPr="00C103C2" w:rsidRDefault="00C103C2" w:rsidP="00C103C2">
      <w:pPr>
        <w:widowControl/>
        <w:numPr>
          <w:ilvl w:val="0"/>
          <w:numId w:val="29"/>
        </w:numPr>
        <w:pBdr>
          <w:left w:val="single" w:sz="18" w:space="0" w:color="6CE26C"/>
        </w:pBdr>
        <w:shd w:val="clear" w:color="auto" w:fill="F8F8F8"/>
        <w:spacing w:before="100" w:beforeAutospacing="1" w:after="100" w:afterAutospacing="1" w:line="270" w:lineRule="atLeast"/>
        <w:jc w:val="left"/>
        <w:rPr>
          <w:rFonts w:ascii="Consolas" w:hAnsi="Consolas" w:cs="宋体"/>
          <w:color w:val="5C5C5C"/>
          <w:kern w:val="0"/>
          <w:szCs w:val="21"/>
        </w:rPr>
      </w:pPr>
      <w:r w:rsidRPr="00C103C2">
        <w:rPr>
          <w:rFonts w:ascii="Consolas" w:hAnsi="Consolas" w:cs="宋体"/>
          <w:color w:val="A626A4"/>
          <w:kern w:val="0"/>
          <w:szCs w:val="21"/>
        </w:rPr>
        <w:t>for</w:t>
      </w:r>
      <w:r w:rsidRPr="00C103C2">
        <w:rPr>
          <w:rFonts w:ascii="Consolas" w:hAnsi="Consolas" w:cs="宋体"/>
          <w:color w:val="5C5C5C"/>
          <w:kern w:val="0"/>
          <w:szCs w:val="21"/>
        </w:rPr>
        <w:t> i </w:t>
      </w:r>
      <w:r w:rsidRPr="00C103C2">
        <w:rPr>
          <w:rFonts w:ascii="Consolas" w:hAnsi="Consolas" w:cs="宋体"/>
          <w:color w:val="A626A4"/>
          <w:kern w:val="0"/>
          <w:szCs w:val="21"/>
        </w:rPr>
        <w:t>in</w:t>
      </w:r>
      <w:r w:rsidRPr="00C103C2">
        <w:rPr>
          <w:rFonts w:ascii="Consolas" w:hAnsi="Consolas" w:cs="宋体"/>
          <w:color w:val="5C5C5C"/>
          <w:kern w:val="0"/>
          <w:szCs w:val="21"/>
        </w:rPr>
        <w:t> range(</w:t>
      </w:r>
      <w:r w:rsidRPr="00C103C2">
        <w:rPr>
          <w:rFonts w:ascii="Consolas" w:hAnsi="Consolas" w:cs="宋体"/>
          <w:color w:val="986801"/>
          <w:kern w:val="0"/>
          <w:szCs w:val="21"/>
        </w:rPr>
        <w:t>5</w:t>
      </w:r>
      <w:r w:rsidRPr="00C103C2">
        <w:rPr>
          <w:rFonts w:ascii="Consolas" w:hAnsi="Consolas" w:cs="宋体"/>
          <w:color w:val="5C5C5C"/>
          <w:kern w:val="0"/>
          <w:szCs w:val="21"/>
        </w:rPr>
        <w:t>):</w:t>
      </w:r>
    </w:p>
    <w:p w14:paraId="5B665301" w14:textId="77777777" w:rsidR="00C103C2" w:rsidRPr="00C103C2" w:rsidRDefault="00C103C2" w:rsidP="00C103C2">
      <w:pPr>
        <w:widowControl/>
        <w:numPr>
          <w:ilvl w:val="0"/>
          <w:numId w:val="29"/>
        </w:numPr>
        <w:pBdr>
          <w:left w:val="single" w:sz="18" w:space="0" w:color="6CE26C"/>
        </w:pBdr>
        <w:shd w:val="clear" w:color="auto" w:fill="FFFFFF"/>
        <w:spacing w:before="100" w:beforeAutospacing="1" w:after="100" w:afterAutospacing="1" w:line="270" w:lineRule="atLeast"/>
        <w:jc w:val="left"/>
        <w:rPr>
          <w:rFonts w:ascii="Consolas" w:hAnsi="Consolas" w:cs="宋体"/>
          <w:color w:val="5C5C5C"/>
          <w:kern w:val="0"/>
          <w:szCs w:val="21"/>
        </w:rPr>
      </w:pPr>
      <w:r w:rsidRPr="00C103C2">
        <w:rPr>
          <w:rFonts w:ascii="Consolas" w:hAnsi="Consolas" w:cs="宋体"/>
          <w:color w:val="5C5C5C"/>
          <w:kern w:val="0"/>
          <w:szCs w:val="21"/>
        </w:rPr>
        <w:t>    print(</w:t>
      </w:r>
      <w:r w:rsidRPr="00C103C2">
        <w:rPr>
          <w:rFonts w:ascii="Consolas" w:hAnsi="Consolas" w:cs="宋体"/>
          <w:color w:val="50A14F"/>
          <w:kern w:val="0"/>
          <w:szCs w:val="21"/>
        </w:rPr>
        <w:t>'{:&gt;10s} {:10.5f}, {:10.5f}, {:10.5f}, {:10.5f}, {:10.5f}'</w:t>
      </w:r>
      <w:r w:rsidRPr="00C103C2">
        <w:rPr>
          <w:rFonts w:ascii="Consolas" w:hAnsi="Consolas" w:cs="宋体"/>
          <w:color w:val="5C5C5C"/>
          <w:kern w:val="0"/>
          <w:szCs w:val="21"/>
        </w:rPr>
        <w:t>.format(</w:t>
      </w:r>
      <w:r w:rsidRPr="00C103C2">
        <w:rPr>
          <w:rFonts w:ascii="Consolas" w:hAnsi="Consolas" w:cs="宋体"/>
          <w:color w:val="50A14F"/>
          <w:kern w:val="0"/>
          <w:szCs w:val="21"/>
        </w:rPr>
        <w:t>'SIZE'</w:t>
      </w:r>
      <w:r w:rsidRPr="00C103C2">
        <w:rPr>
          <w:rFonts w:ascii="Consolas" w:hAnsi="Consolas" w:cs="宋体"/>
          <w:color w:val="5C5C5C"/>
          <w:kern w:val="0"/>
          <w:szCs w:val="21"/>
        </w:rPr>
        <w:t>+str(i+</w:t>
      </w:r>
      <w:r w:rsidRPr="00C103C2">
        <w:rPr>
          <w:rFonts w:ascii="Consolas" w:hAnsi="Consolas" w:cs="宋体"/>
          <w:color w:val="986801"/>
          <w:kern w:val="0"/>
          <w:szCs w:val="21"/>
        </w:rPr>
        <w:t>1</w:t>
      </w:r>
      <w:r w:rsidRPr="00C103C2">
        <w:rPr>
          <w:rFonts w:ascii="Consolas" w:hAnsi="Consolas" w:cs="宋体"/>
          <w:color w:val="5C5C5C"/>
          <w:kern w:val="0"/>
          <w:szCs w:val="21"/>
        </w:rPr>
        <w:t>), </w:t>
      </w:r>
    </w:p>
    <w:p w14:paraId="7F8B28FF" w14:textId="77777777" w:rsidR="00C103C2" w:rsidRPr="00C103C2" w:rsidRDefault="00C103C2" w:rsidP="00C103C2">
      <w:pPr>
        <w:widowControl/>
        <w:numPr>
          <w:ilvl w:val="0"/>
          <w:numId w:val="29"/>
        </w:numPr>
        <w:pBdr>
          <w:left w:val="single" w:sz="18" w:space="0" w:color="6CE26C"/>
        </w:pBdr>
        <w:shd w:val="clear" w:color="auto" w:fill="F8F8F8"/>
        <w:spacing w:before="100" w:beforeAutospacing="1" w:after="100" w:afterAutospacing="1" w:line="270" w:lineRule="atLeast"/>
        <w:jc w:val="left"/>
        <w:rPr>
          <w:rFonts w:ascii="Consolas" w:hAnsi="Consolas" w:cs="宋体"/>
          <w:color w:val="5C5C5C"/>
          <w:kern w:val="0"/>
          <w:szCs w:val="21"/>
        </w:rPr>
      </w:pPr>
      <w:r w:rsidRPr="00C103C2">
        <w:rPr>
          <w:rFonts w:ascii="Consolas" w:hAnsi="Consolas" w:cs="宋体"/>
          <w:color w:val="5C5C5C"/>
          <w:kern w:val="0"/>
          <w:szCs w:val="21"/>
        </w:rPr>
        <w:t>                                                                            a[i, </w:t>
      </w:r>
      <w:r w:rsidRPr="00C103C2">
        <w:rPr>
          <w:rFonts w:ascii="Consolas" w:hAnsi="Consolas" w:cs="宋体"/>
          <w:color w:val="986801"/>
          <w:kern w:val="0"/>
          <w:szCs w:val="21"/>
        </w:rPr>
        <w:t>0</w:t>
      </w:r>
      <w:r w:rsidRPr="00C103C2">
        <w:rPr>
          <w:rFonts w:ascii="Consolas" w:hAnsi="Consolas" w:cs="宋体"/>
          <w:color w:val="5C5C5C"/>
          <w:kern w:val="0"/>
          <w:szCs w:val="21"/>
        </w:rPr>
        <w:t>], </w:t>
      </w:r>
    </w:p>
    <w:p w14:paraId="18B0C476" w14:textId="77777777" w:rsidR="00C103C2" w:rsidRPr="00C103C2" w:rsidRDefault="00C103C2" w:rsidP="00C103C2">
      <w:pPr>
        <w:widowControl/>
        <w:numPr>
          <w:ilvl w:val="0"/>
          <w:numId w:val="29"/>
        </w:numPr>
        <w:pBdr>
          <w:left w:val="single" w:sz="18" w:space="0" w:color="6CE26C"/>
        </w:pBdr>
        <w:shd w:val="clear" w:color="auto" w:fill="FFFFFF"/>
        <w:spacing w:before="100" w:beforeAutospacing="1" w:after="100" w:afterAutospacing="1" w:line="270" w:lineRule="atLeast"/>
        <w:jc w:val="left"/>
        <w:rPr>
          <w:rFonts w:ascii="Consolas" w:hAnsi="Consolas" w:cs="宋体"/>
          <w:color w:val="5C5C5C"/>
          <w:kern w:val="0"/>
          <w:szCs w:val="21"/>
        </w:rPr>
      </w:pPr>
      <w:r w:rsidRPr="00C103C2">
        <w:rPr>
          <w:rFonts w:ascii="Consolas" w:hAnsi="Consolas" w:cs="宋体"/>
          <w:color w:val="5C5C5C"/>
          <w:kern w:val="0"/>
          <w:szCs w:val="21"/>
        </w:rPr>
        <w:t>                                                                            a[i, </w:t>
      </w:r>
      <w:r w:rsidRPr="00C103C2">
        <w:rPr>
          <w:rFonts w:ascii="Consolas" w:hAnsi="Consolas" w:cs="宋体"/>
          <w:color w:val="986801"/>
          <w:kern w:val="0"/>
          <w:szCs w:val="21"/>
        </w:rPr>
        <w:t>1</w:t>
      </w:r>
      <w:r w:rsidRPr="00C103C2">
        <w:rPr>
          <w:rFonts w:ascii="Consolas" w:hAnsi="Consolas" w:cs="宋体"/>
          <w:color w:val="5C5C5C"/>
          <w:kern w:val="0"/>
          <w:szCs w:val="21"/>
        </w:rPr>
        <w:t>], </w:t>
      </w:r>
    </w:p>
    <w:p w14:paraId="506DA63A" w14:textId="77777777" w:rsidR="00C103C2" w:rsidRPr="00C103C2" w:rsidRDefault="00C103C2" w:rsidP="00C103C2">
      <w:pPr>
        <w:widowControl/>
        <w:numPr>
          <w:ilvl w:val="0"/>
          <w:numId w:val="29"/>
        </w:numPr>
        <w:pBdr>
          <w:left w:val="single" w:sz="18" w:space="0" w:color="6CE26C"/>
        </w:pBdr>
        <w:shd w:val="clear" w:color="auto" w:fill="F8F8F8"/>
        <w:spacing w:before="100" w:beforeAutospacing="1" w:after="100" w:afterAutospacing="1" w:line="270" w:lineRule="atLeast"/>
        <w:jc w:val="left"/>
        <w:rPr>
          <w:rFonts w:ascii="Consolas" w:hAnsi="Consolas" w:cs="宋体"/>
          <w:color w:val="5C5C5C"/>
          <w:kern w:val="0"/>
          <w:szCs w:val="21"/>
        </w:rPr>
      </w:pPr>
      <w:r w:rsidRPr="00C103C2">
        <w:rPr>
          <w:rFonts w:ascii="Consolas" w:hAnsi="Consolas" w:cs="宋体"/>
          <w:color w:val="5C5C5C"/>
          <w:kern w:val="0"/>
          <w:szCs w:val="21"/>
        </w:rPr>
        <w:t>                                                                            a[i, </w:t>
      </w:r>
      <w:r w:rsidRPr="00C103C2">
        <w:rPr>
          <w:rFonts w:ascii="Consolas" w:hAnsi="Consolas" w:cs="宋体"/>
          <w:color w:val="986801"/>
          <w:kern w:val="0"/>
          <w:szCs w:val="21"/>
        </w:rPr>
        <w:t>2</w:t>
      </w:r>
      <w:r w:rsidRPr="00C103C2">
        <w:rPr>
          <w:rFonts w:ascii="Consolas" w:hAnsi="Consolas" w:cs="宋体"/>
          <w:color w:val="5C5C5C"/>
          <w:kern w:val="0"/>
          <w:szCs w:val="21"/>
        </w:rPr>
        <w:t>], </w:t>
      </w:r>
    </w:p>
    <w:p w14:paraId="198EE43A" w14:textId="77777777" w:rsidR="00C103C2" w:rsidRPr="00C103C2" w:rsidRDefault="00C103C2" w:rsidP="00C103C2">
      <w:pPr>
        <w:widowControl/>
        <w:numPr>
          <w:ilvl w:val="0"/>
          <w:numId w:val="29"/>
        </w:numPr>
        <w:pBdr>
          <w:left w:val="single" w:sz="18" w:space="0" w:color="6CE26C"/>
        </w:pBdr>
        <w:shd w:val="clear" w:color="auto" w:fill="FFFFFF"/>
        <w:spacing w:before="100" w:beforeAutospacing="1" w:after="100" w:afterAutospacing="1" w:line="270" w:lineRule="atLeast"/>
        <w:jc w:val="left"/>
        <w:rPr>
          <w:rFonts w:ascii="Consolas" w:hAnsi="Consolas" w:cs="宋体"/>
          <w:color w:val="5C5C5C"/>
          <w:kern w:val="0"/>
          <w:szCs w:val="21"/>
        </w:rPr>
      </w:pPr>
      <w:r w:rsidRPr="00C103C2">
        <w:rPr>
          <w:rFonts w:ascii="Consolas" w:hAnsi="Consolas" w:cs="宋体"/>
          <w:color w:val="5C5C5C"/>
          <w:kern w:val="0"/>
          <w:szCs w:val="21"/>
        </w:rPr>
        <w:t>                                                                            a[i, </w:t>
      </w:r>
      <w:r w:rsidRPr="00C103C2">
        <w:rPr>
          <w:rFonts w:ascii="Consolas" w:hAnsi="Consolas" w:cs="宋体"/>
          <w:color w:val="986801"/>
          <w:kern w:val="0"/>
          <w:szCs w:val="21"/>
        </w:rPr>
        <w:t>3</w:t>
      </w:r>
      <w:r w:rsidRPr="00C103C2">
        <w:rPr>
          <w:rFonts w:ascii="Consolas" w:hAnsi="Consolas" w:cs="宋体"/>
          <w:color w:val="5C5C5C"/>
          <w:kern w:val="0"/>
          <w:szCs w:val="21"/>
        </w:rPr>
        <w:t>], </w:t>
      </w:r>
    </w:p>
    <w:p w14:paraId="19D640CA" w14:textId="77777777" w:rsidR="00C103C2" w:rsidRPr="00C103C2" w:rsidRDefault="00C103C2" w:rsidP="00C103C2">
      <w:pPr>
        <w:widowControl/>
        <w:numPr>
          <w:ilvl w:val="0"/>
          <w:numId w:val="29"/>
        </w:numPr>
        <w:pBdr>
          <w:left w:val="single" w:sz="18" w:space="0" w:color="6CE26C"/>
        </w:pBdr>
        <w:shd w:val="clear" w:color="auto" w:fill="F8F8F8"/>
        <w:spacing w:before="100" w:beforeAutospacing="1" w:after="100" w:afterAutospacing="1" w:line="270" w:lineRule="atLeast"/>
        <w:jc w:val="left"/>
        <w:rPr>
          <w:rFonts w:ascii="Consolas" w:hAnsi="Consolas" w:cs="宋体"/>
          <w:color w:val="5C5C5C"/>
          <w:kern w:val="0"/>
          <w:szCs w:val="21"/>
        </w:rPr>
      </w:pPr>
      <w:r w:rsidRPr="00C103C2">
        <w:rPr>
          <w:rFonts w:ascii="Consolas" w:hAnsi="Consolas" w:cs="宋体"/>
          <w:color w:val="5C5C5C"/>
          <w:kern w:val="0"/>
          <w:szCs w:val="21"/>
        </w:rPr>
        <w:t>                                                                            a[i, </w:t>
      </w:r>
      <w:r w:rsidRPr="00C103C2">
        <w:rPr>
          <w:rFonts w:ascii="Consolas" w:hAnsi="Consolas" w:cs="宋体"/>
          <w:color w:val="986801"/>
          <w:kern w:val="0"/>
          <w:szCs w:val="21"/>
        </w:rPr>
        <w:t>4</w:t>
      </w:r>
      <w:r w:rsidRPr="00C103C2">
        <w:rPr>
          <w:rFonts w:ascii="Consolas" w:hAnsi="Consolas" w:cs="宋体"/>
          <w:color w:val="5C5C5C"/>
          <w:kern w:val="0"/>
          <w:szCs w:val="21"/>
        </w:rPr>
        <w:t>]))</w:t>
      </w:r>
    </w:p>
    <w:p w14:paraId="131944A1" w14:textId="77777777" w:rsidR="00C103C2" w:rsidRPr="00D4783B" w:rsidRDefault="00C103C2" w:rsidP="00D4783B">
      <w:pPr>
        <w:rPr>
          <w:rFonts w:ascii="Times New Roman" w:hAnsi="Times New Roman"/>
          <w:sz w:val="24"/>
          <w:szCs w:val="20"/>
        </w:rPr>
      </w:pPr>
    </w:p>
    <w:p w14:paraId="52583037" w14:textId="729A9DC6" w:rsidR="00D4783B" w:rsidRDefault="00D4783B" w:rsidP="00D4783B">
      <w:pPr>
        <w:rPr>
          <w:rFonts w:ascii="Times New Roman" w:hAnsi="Times New Roman"/>
          <w:sz w:val="24"/>
          <w:szCs w:val="20"/>
        </w:rPr>
      </w:pPr>
      <w:r w:rsidRPr="00D4783B">
        <w:rPr>
          <w:rFonts w:ascii="Times New Roman" w:hAnsi="Times New Roman" w:hint="eastAsia"/>
          <w:sz w:val="24"/>
          <w:szCs w:val="20"/>
        </w:rPr>
        <w:t>第三题代码</w:t>
      </w:r>
      <w:r>
        <w:rPr>
          <w:rFonts w:ascii="Times New Roman" w:hAnsi="Times New Roman" w:hint="eastAsia"/>
          <w:sz w:val="24"/>
          <w:szCs w:val="20"/>
        </w:rPr>
        <w:t>：</w:t>
      </w:r>
    </w:p>
    <w:p w14:paraId="13952522" w14:textId="77777777" w:rsidR="00D4783B" w:rsidRPr="00D4783B" w:rsidRDefault="00D4783B" w:rsidP="00D4783B">
      <w:pPr>
        <w:widowControl/>
        <w:numPr>
          <w:ilvl w:val="0"/>
          <w:numId w:val="22"/>
        </w:numPr>
        <w:pBdr>
          <w:left w:val="single" w:sz="18" w:space="0" w:color="6CE26C"/>
        </w:pBdr>
        <w:shd w:val="clear" w:color="auto" w:fill="F8F8F8"/>
        <w:spacing w:line="270" w:lineRule="atLeast"/>
        <w:ind w:left="1395"/>
        <w:jc w:val="left"/>
        <w:rPr>
          <w:rFonts w:ascii="Consolas" w:hAnsi="Consolas" w:cs="宋体"/>
          <w:color w:val="5C5C5C"/>
          <w:kern w:val="0"/>
          <w:szCs w:val="21"/>
        </w:rPr>
      </w:pPr>
      <w:r w:rsidRPr="00D4783B">
        <w:rPr>
          <w:rFonts w:ascii="Consolas" w:hAnsi="Consolas" w:cs="宋体"/>
          <w:color w:val="A626A4"/>
          <w:kern w:val="0"/>
          <w:szCs w:val="21"/>
        </w:rPr>
        <w:t>import</w:t>
      </w:r>
      <w:r w:rsidRPr="00D4783B">
        <w:rPr>
          <w:rFonts w:ascii="Consolas" w:hAnsi="Consolas" w:cs="宋体"/>
          <w:color w:val="5C5C5C"/>
          <w:kern w:val="0"/>
          <w:szCs w:val="21"/>
        </w:rPr>
        <w:t> numpy </w:t>
      </w:r>
      <w:r w:rsidRPr="00D4783B">
        <w:rPr>
          <w:rFonts w:ascii="Consolas" w:hAnsi="Consolas" w:cs="宋体"/>
          <w:color w:val="A626A4"/>
          <w:kern w:val="0"/>
          <w:szCs w:val="21"/>
        </w:rPr>
        <w:t>as</w:t>
      </w:r>
      <w:r w:rsidRPr="00D4783B">
        <w:rPr>
          <w:rFonts w:ascii="Consolas" w:hAnsi="Consolas" w:cs="宋体"/>
          <w:color w:val="5C5C5C"/>
          <w:kern w:val="0"/>
          <w:szCs w:val="21"/>
        </w:rPr>
        <w:t> np</w:t>
      </w:r>
    </w:p>
    <w:p w14:paraId="5BBE4A64" w14:textId="77777777" w:rsidR="00D4783B" w:rsidRPr="00D4783B" w:rsidRDefault="00D4783B" w:rsidP="00D4783B">
      <w:pPr>
        <w:widowControl/>
        <w:numPr>
          <w:ilvl w:val="0"/>
          <w:numId w:val="22"/>
        </w:numPr>
        <w:pBdr>
          <w:left w:val="single" w:sz="18" w:space="0" w:color="6CE26C"/>
        </w:pBdr>
        <w:shd w:val="clear" w:color="auto" w:fill="FFFFFF"/>
        <w:spacing w:line="270" w:lineRule="atLeast"/>
        <w:ind w:left="1395"/>
        <w:jc w:val="left"/>
        <w:rPr>
          <w:rFonts w:ascii="Consolas" w:hAnsi="Consolas" w:cs="宋体"/>
          <w:color w:val="5C5C5C"/>
          <w:kern w:val="0"/>
          <w:szCs w:val="21"/>
        </w:rPr>
      </w:pPr>
      <w:r w:rsidRPr="00D4783B">
        <w:rPr>
          <w:rFonts w:ascii="Consolas" w:hAnsi="Consolas" w:cs="宋体"/>
          <w:color w:val="A626A4"/>
          <w:kern w:val="0"/>
          <w:szCs w:val="21"/>
        </w:rPr>
        <w:t>import</w:t>
      </w:r>
      <w:r w:rsidRPr="00D4783B">
        <w:rPr>
          <w:rFonts w:ascii="Consolas" w:hAnsi="Consolas" w:cs="宋体"/>
          <w:color w:val="5C5C5C"/>
          <w:kern w:val="0"/>
          <w:szCs w:val="21"/>
        </w:rPr>
        <w:t> pandas </w:t>
      </w:r>
      <w:r w:rsidRPr="00D4783B">
        <w:rPr>
          <w:rFonts w:ascii="Consolas" w:hAnsi="Consolas" w:cs="宋体"/>
          <w:color w:val="A626A4"/>
          <w:kern w:val="0"/>
          <w:szCs w:val="21"/>
        </w:rPr>
        <w:t>as</w:t>
      </w:r>
      <w:r w:rsidRPr="00D4783B">
        <w:rPr>
          <w:rFonts w:ascii="Consolas" w:hAnsi="Consolas" w:cs="宋体"/>
          <w:color w:val="5C5C5C"/>
          <w:kern w:val="0"/>
          <w:szCs w:val="21"/>
        </w:rPr>
        <w:t> pd</w:t>
      </w:r>
    </w:p>
    <w:p w14:paraId="2E38C249" w14:textId="77777777" w:rsidR="00D4783B" w:rsidRPr="00D4783B" w:rsidRDefault="00D4783B" w:rsidP="00D4783B">
      <w:pPr>
        <w:widowControl/>
        <w:numPr>
          <w:ilvl w:val="0"/>
          <w:numId w:val="22"/>
        </w:numPr>
        <w:pBdr>
          <w:left w:val="single" w:sz="18" w:space="0" w:color="6CE26C"/>
        </w:pBdr>
        <w:shd w:val="clear" w:color="auto" w:fill="F8F8F8"/>
        <w:spacing w:line="270" w:lineRule="atLeast"/>
        <w:ind w:left="1395"/>
        <w:jc w:val="left"/>
        <w:rPr>
          <w:rFonts w:ascii="Consolas" w:hAnsi="Consolas" w:cs="宋体"/>
          <w:color w:val="5C5C5C"/>
          <w:kern w:val="0"/>
          <w:szCs w:val="21"/>
        </w:rPr>
      </w:pPr>
      <w:r w:rsidRPr="00D4783B">
        <w:rPr>
          <w:rFonts w:ascii="Consolas" w:hAnsi="Consolas" w:cs="宋体"/>
          <w:color w:val="A626A4"/>
          <w:kern w:val="0"/>
          <w:szCs w:val="21"/>
        </w:rPr>
        <w:t>import</w:t>
      </w:r>
      <w:r w:rsidRPr="00D4783B">
        <w:rPr>
          <w:rFonts w:ascii="Consolas" w:hAnsi="Consolas" w:cs="宋体"/>
          <w:color w:val="5C5C5C"/>
          <w:kern w:val="0"/>
          <w:szCs w:val="21"/>
        </w:rPr>
        <w:t> statsmodels.api </w:t>
      </w:r>
      <w:r w:rsidRPr="00D4783B">
        <w:rPr>
          <w:rFonts w:ascii="Consolas" w:hAnsi="Consolas" w:cs="宋体"/>
          <w:color w:val="A626A4"/>
          <w:kern w:val="0"/>
          <w:szCs w:val="21"/>
        </w:rPr>
        <w:t>as</w:t>
      </w:r>
      <w:r w:rsidRPr="00D4783B">
        <w:rPr>
          <w:rFonts w:ascii="Consolas" w:hAnsi="Consolas" w:cs="宋体"/>
          <w:color w:val="5C5C5C"/>
          <w:kern w:val="0"/>
          <w:szCs w:val="21"/>
        </w:rPr>
        <w:t> sm </w:t>
      </w:r>
    </w:p>
    <w:p w14:paraId="528229D5" w14:textId="77777777" w:rsidR="00D4783B" w:rsidRPr="00D4783B" w:rsidRDefault="00D4783B" w:rsidP="00D4783B">
      <w:pPr>
        <w:widowControl/>
        <w:numPr>
          <w:ilvl w:val="0"/>
          <w:numId w:val="22"/>
        </w:numPr>
        <w:pBdr>
          <w:left w:val="single" w:sz="18" w:space="0" w:color="6CE26C"/>
        </w:pBdr>
        <w:shd w:val="clear" w:color="auto" w:fill="FFFFFF"/>
        <w:spacing w:line="270" w:lineRule="atLeast"/>
        <w:ind w:left="1395"/>
        <w:jc w:val="left"/>
        <w:rPr>
          <w:rFonts w:ascii="Consolas" w:hAnsi="Consolas" w:cs="宋体"/>
          <w:color w:val="5C5C5C"/>
          <w:kern w:val="0"/>
          <w:szCs w:val="21"/>
        </w:rPr>
      </w:pPr>
      <w:r w:rsidRPr="00D4783B">
        <w:rPr>
          <w:rFonts w:ascii="Consolas" w:hAnsi="Consolas" w:cs="宋体"/>
          <w:color w:val="A626A4"/>
          <w:kern w:val="0"/>
          <w:szCs w:val="21"/>
        </w:rPr>
        <w:t>import</w:t>
      </w:r>
      <w:r w:rsidRPr="00D4783B">
        <w:rPr>
          <w:rFonts w:ascii="Consolas" w:hAnsi="Consolas" w:cs="宋体"/>
          <w:color w:val="5C5C5C"/>
          <w:kern w:val="0"/>
          <w:szCs w:val="21"/>
        </w:rPr>
        <w:t> warnings</w:t>
      </w:r>
    </w:p>
    <w:p w14:paraId="668BBCDF" w14:textId="77777777" w:rsidR="00D4783B" w:rsidRPr="00D4783B" w:rsidRDefault="00D4783B" w:rsidP="00D4783B">
      <w:pPr>
        <w:widowControl/>
        <w:numPr>
          <w:ilvl w:val="0"/>
          <w:numId w:val="22"/>
        </w:numPr>
        <w:pBdr>
          <w:left w:val="single" w:sz="18" w:space="0" w:color="6CE26C"/>
        </w:pBdr>
        <w:shd w:val="clear" w:color="auto" w:fill="F8F8F8"/>
        <w:spacing w:line="270" w:lineRule="atLeast"/>
        <w:ind w:left="1395"/>
        <w:jc w:val="left"/>
        <w:rPr>
          <w:rFonts w:ascii="Consolas" w:hAnsi="Consolas" w:cs="宋体"/>
          <w:color w:val="5C5C5C"/>
          <w:kern w:val="0"/>
          <w:szCs w:val="21"/>
        </w:rPr>
      </w:pPr>
      <w:r w:rsidRPr="00D4783B">
        <w:rPr>
          <w:rFonts w:ascii="Consolas" w:hAnsi="Consolas" w:cs="宋体"/>
          <w:color w:val="5C5C5C"/>
          <w:kern w:val="0"/>
          <w:szCs w:val="21"/>
        </w:rPr>
        <w:t>warnings.filterwarnings(</w:t>
      </w:r>
      <w:r w:rsidRPr="00D4783B">
        <w:rPr>
          <w:rFonts w:ascii="Consolas" w:hAnsi="Consolas" w:cs="宋体"/>
          <w:color w:val="50A14F"/>
          <w:kern w:val="0"/>
          <w:szCs w:val="21"/>
        </w:rPr>
        <w:t>"ignore"</w:t>
      </w:r>
      <w:r w:rsidRPr="00D4783B">
        <w:rPr>
          <w:rFonts w:ascii="Consolas" w:hAnsi="Consolas" w:cs="宋体"/>
          <w:color w:val="5C5C5C"/>
          <w:kern w:val="0"/>
          <w:szCs w:val="21"/>
        </w:rPr>
        <w:t>)</w:t>
      </w:r>
    </w:p>
    <w:p w14:paraId="19D9B7D1" w14:textId="77777777" w:rsidR="00D4783B" w:rsidRPr="00D4783B" w:rsidRDefault="00D4783B" w:rsidP="00D4783B">
      <w:pPr>
        <w:widowControl/>
        <w:numPr>
          <w:ilvl w:val="0"/>
          <w:numId w:val="22"/>
        </w:numPr>
        <w:pBdr>
          <w:left w:val="single" w:sz="18" w:space="0" w:color="6CE26C"/>
        </w:pBdr>
        <w:shd w:val="clear" w:color="auto" w:fill="FFFFFF"/>
        <w:spacing w:line="270" w:lineRule="atLeast"/>
        <w:ind w:left="1395"/>
        <w:jc w:val="left"/>
        <w:rPr>
          <w:rFonts w:ascii="Consolas" w:hAnsi="Consolas" w:cs="宋体"/>
          <w:color w:val="5C5C5C"/>
          <w:kern w:val="0"/>
          <w:szCs w:val="21"/>
        </w:rPr>
      </w:pPr>
      <w:r w:rsidRPr="00D4783B">
        <w:rPr>
          <w:rFonts w:ascii="Consolas" w:hAnsi="Consolas" w:cs="宋体"/>
          <w:color w:val="5C5C5C"/>
          <w:kern w:val="0"/>
          <w:szCs w:val="21"/>
        </w:rPr>
        <w:t>data = pd.read_excel(</w:t>
      </w:r>
      <w:r w:rsidRPr="00D4783B">
        <w:rPr>
          <w:rFonts w:ascii="Consolas" w:hAnsi="Consolas" w:cs="宋体"/>
          <w:color w:val="50A14F"/>
          <w:kern w:val="0"/>
          <w:szCs w:val="21"/>
        </w:rPr>
        <w:t>'./data/que2/daily_data_new/data_1.xls'</w:t>
      </w:r>
      <w:r w:rsidRPr="00D4783B">
        <w:rPr>
          <w:rFonts w:ascii="Consolas" w:hAnsi="Consolas" w:cs="宋体"/>
          <w:color w:val="5C5C5C"/>
          <w:kern w:val="0"/>
          <w:szCs w:val="21"/>
        </w:rPr>
        <w:t>, usecols=range(</w:t>
      </w:r>
      <w:r w:rsidRPr="00D4783B">
        <w:rPr>
          <w:rFonts w:ascii="Consolas" w:hAnsi="Consolas" w:cs="宋体"/>
          <w:color w:val="986801"/>
          <w:kern w:val="0"/>
          <w:szCs w:val="21"/>
        </w:rPr>
        <w:t>8</w:t>
      </w:r>
      <w:r w:rsidRPr="00D4783B">
        <w:rPr>
          <w:rFonts w:ascii="Consolas" w:hAnsi="Consolas" w:cs="宋体"/>
          <w:color w:val="5C5C5C"/>
          <w:kern w:val="0"/>
          <w:szCs w:val="21"/>
        </w:rPr>
        <w:t>))</w:t>
      </w:r>
    </w:p>
    <w:p w14:paraId="506D899E" w14:textId="77777777" w:rsidR="00D4783B" w:rsidRPr="00D4783B" w:rsidRDefault="00D4783B" w:rsidP="00D4783B">
      <w:pPr>
        <w:widowControl/>
        <w:numPr>
          <w:ilvl w:val="0"/>
          <w:numId w:val="22"/>
        </w:numPr>
        <w:pBdr>
          <w:left w:val="single" w:sz="18" w:space="0" w:color="6CE26C"/>
        </w:pBdr>
        <w:shd w:val="clear" w:color="auto" w:fill="F8F8F8"/>
        <w:spacing w:line="270" w:lineRule="atLeast"/>
        <w:ind w:left="1395"/>
        <w:jc w:val="left"/>
        <w:rPr>
          <w:rFonts w:ascii="Consolas" w:hAnsi="Consolas" w:cs="宋体"/>
          <w:color w:val="5C5C5C"/>
          <w:kern w:val="0"/>
          <w:szCs w:val="21"/>
        </w:rPr>
      </w:pPr>
      <w:r w:rsidRPr="00D4783B">
        <w:rPr>
          <w:rFonts w:ascii="Consolas" w:hAnsi="Consolas" w:cs="宋体"/>
          <w:color w:val="A626A4"/>
          <w:kern w:val="0"/>
          <w:szCs w:val="21"/>
        </w:rPr>
        <w:t>for</w:t>
      </w:r>
      <w:r w:rsidRPr="00D4783B">
        <w:rPr>
          <w:rFonts w:ascii="Consolas" w:hAnsi="Consolas" w:cs="宋体"/>
          <w:color w:val="5C5C5C"/>
          <w:kern w:val="0"/>
          <w:szCs w:val="21"/>
        </w:rPr>
        <w:t> i </w:t>
      </w:r>
      <w:r w:rsidRPr="00D4783B">
        <w:rPr>
          <w:rFonts w:ascii="Consolas" w:hAnsi="Consolas" w:cs="宋体"/>
          <w:color w:val="A626A4"/>
          <w:kern w:val="0"/>
          <w:szCs w:val="21"/>
        </w:rPr>
        <w:t>in</w:t>
      </w:r>
      <w:r w:rsidRPr="00D4783B">
        <w:rPr>
          <w:rFonts w:ascii="Consolas" w:hAnsi="Consolas" w:cs="宋体"/>
          <w:color w:val="5C5C5C"/>
          <w:kern w:val="0"/>
          <w:szCs w:val="21"/>
        </w:rPr>
        <w:t> range(</w:t>
      </w:r>
      <w:r w:rsidRPr="00D4783B">
        <w:rPr>
          <w:rFonts w:ascii="Consolas" w:hAnsi="Consolas" w:cs="宋体"/>
          <w:color w:val="986801"/>
          <w:kern w:val="0"/>
          <w:szCs w:val="21"/>
        </w:rPr>
        <w:t>2</w:t>
      </w:r>
      <w:r w:rsidRPr="00D4783B">
        <w:rPr>
          <w:rFonts w:ascii="Consolas" w:hAnsi="Consolas" w:cs="宋体"/>
          <w:color w:val="5C5C5C"/>
          <w:kern w:val="0"/>
          <w:szCs w:val="21"/>
        </w:rPr>
        <w:t>, </w:t>
      </w:r>
      <w:r w:rsidRPr="00D4783B">
        <w:rPr>
          <w:rFonts w:ascii="Consolas" w:hAnsi="Consolas" w:cs="宋体"/>
          <w:color w:val="986801"/>
          <w:kern w:val="0"/>
          <w:szCs w:val="21"/>
        </w:rPr>
        <w:t>12</w:t>
      </w:r>
      <w:r w:rsidRPr="00D4783B">
        <w:rPr>
          <w:rFonts w:ascii="Consolas" w:hAnsi="Consolas" w:cs="宋体"/>
          <w:color w:val="5C5C5C"/>
          <w:kern w:val="0"/>
          <w:szCs w:val="21"/>
        </w:rPr>
        <w:t>):</w:t>
      </w:r>
    </w:p>
    <w:p w14:paraId="15455130" w14:textId="77777777" w:rsidR="00D4783B" w:rsidRPr="00D4783B" w:rsidRDefault="00D4783B" w:rsidP="00D4783B">
      <w:pPr>
        <w:widowControl/>
        <w:numPr>
          <w:ilvl w:val="0"/>
          <w:numId w:val="22"/>
        </w:numPr>
        <w:pBdr>
          <w:left w:val="single" w:sz="18" w:space="0" w:color="6CE26C"/>
        </w:pBdr>
        <w:shd w:val="clear" w:color="auto" w:fill="FFFFFF"/>
        <w:spacing w:line="270" w:lineRule="atLeast"/>
        <w:ind w:left="1395"/>
        <w:jc w:val="left"/>
        <w:rPr>
          <w:rFonts w:ascii="Consolas" w:hAnsi="Consolas" w:cs="宋体"/>
          <w:color w:val="5C5C5C"/>
          <w:kern w:val="0"/>
          <w:szCs w:val="21"/>
        </w:rPr>
      </w:pPr>
      <w:r w:rsidRPr="00D4783B">
        <w:rPr>
          <w:rFonts w:ascii="Consolas" w:hAnsi="Consolas" w:cs="宋体"/>
          <w:color w:val="5C5C5C"/>
          <w:kern w:val="0"/>
          <w:szCs w:val="21"/>
        </w:rPr>
        <w:t>    data_read = pd.read_excel(</w:t>
      </w:r>
      <w:r w:rsidRPr="00D4783B">
        <w:rPr>
          <w:rFonts w:ascii="Consolas" w:hAnsi="Consolas" w:cs="宋体"/>
          <w:color w:val="50A14F"/>
          <w:kern w:val="0"/>
          <w:szCs w:val="21"/>
        </w:rPr>
        <w:t>'./data/que2/daily_data_new/data_'</w:t>
      </w:r>
      <w:r w:rsidRPr="00D4783B">
        <w:rPr>
          <w:rFonts w:ascii="Consolas" w:hAnsi="Consolas" w:cs="宋体"/>
          <w:color w:val="5C5C5C"/>
          <w:kern w:val="0"/>
          <w:szCs w:val="21"/>
        </w:rPr>
        <w:t> + str(i) + </w:t>
      </w:r>
      <w:r w:rsidRPr="00D4783B">
        <w:rPr>
          <w:rFonts w:ascii="Consolas" w:hAnsi="Consolas" w:cs="宋体"/>
          <w:color w:val="50A14F"/>
          <w:kern w:val="0"/>
          <w:szCs w:val="21"/>
        </w:rPr>
        <w:t>'.xls'</w:t>
      </w:r>
      <w:r w:rsidRPr="00D4783B">
        <w:rPr>
          <w:rFonts w:ascii="Consolas" w:hAnsi="Consolas" w:cs="宋体"/>
          <w:color w:val="5C5C5C"/>
          <w:kern w:val="0"/>
          <w:szCs w:val="21"/>
        </w:rPr>
        <w:t>, usecols=[</w:t>
      </w:r>
      <w:r w:rsidRPr="00D4783B">
        <w:rPr>
          <w:rFonts w:ascii="Consolas" w:hAnsi="Consolas" w:cs="宋体"/>
          <w:color w:val="986801"/>
          <w:kern w:val="0"/>
          <w:szCs w:val="21"/>
        </w:rPr>
        <w:t>0</w:t>
      </w:r>
      <w:r w:rsidRPr="00D4783B">
        <w:rPr>
          <w:rFonts w:ascii="Consolas" w:hAnsi="Consolas" w:cs="宋体"/>
          <w:color w:val="5C5C5C"/>
          <w:kern w:val="0"/>
          <w:szCs w:val="21"/>
        </w:rPr>
        <w:t>,</w:t>
      </w:r>
      <w:r w:rsidRPr="00D4783B">
        <w:rPr>
          <w:rFonts w:ascii="Consolas" w:hAnsi="Consolas" w:cs="宋体"/>
          <w:color w:val="986801"/>
          <w:kern w:val="0"/>
          <w:szCs w:val="21"/>
        </w:rPr>
        <w:t>1</w:t>
      </w:r>
      <w:r w:rsidRPr="00D4783B">
        <w:rPr>
          <w:rFonts w:ascii="Consolas" w:hAnsi="Consolas" w:cs="宋体"/>
          <w:color w:val="5C5C5C"/>
          <w:kern w:val="0"/>
          <w:szCs w:val="21"/>
        </w:rPr>
        <w:t>,</w:t>
      </w:r>
      <w:r w:rsidRPr="00D4783B">
        <w:rPr>
          <w:rFonts w:ascii="Consolas" w:hAnsi="Consolas" w:cs="宋体"/>
          <w:color w:val="986801"/>
          <w:kern w:val="0"/>
          <w:szCs w:val="21"/>
        </w:rPr>
        <w:t>2</w:t>
      </w:r>
      <w:r w:rsidRPr="00D4783B">
        <w:rPr>
          <w:rFonts w:ascii="Consolas" w:hAnsi="Consolas" w:cs="宋体"/>
          <w:color w:val="5C5C5C"/>
          <w:kern w:val="0"/>
          <w:szCs w:val="21"/>
        </w:rPr>
        <w:t>,</w:t>
      </w:r>
      <w:r w:rsidRPr="00D4783B">
        <w:rPr>
          <w:rFonts w:ascii="Consolas" w:hAnsi="Consolas" w:cs="宋体"/>
          <w:color w:val="986801"/>
          <w:kern w:val="0"/>
          <w:szCs w:val="21"/>
        </w:rPr>
        <w:t>3</w:t>
      </w:r>
      <w:r w:rsidRPr="00D4783B">
        <w:rPr>
          <w:rFonts w:ascii="Consolas" w:hAnsi="Consolas" w:cs="宋体"/>
          <w:color w:val="5C5C5C"/>
          <w:kern w:val="0"/>
          <w:szCs w:val="21"/>
        </w:rPr>
        <w:t>,</w:t>
      </w:r>
      <w:r w:rsidRPr="00D4783B">
        <w:rPr>
          <w:rFonts w:ascii="Consolas" w:hAnsi="Consolas" w:cs="宋体"/>
          <w:color w:val="986801"/>
          <w:kern w:val="0"/>
          <w:szCs w:val="21"/>
        </w:rPr>
        <w:t>4</w:t>
      </w:r>
      <w:r w:rsidRPr="00D4783B">
        <w:rPr>
          <w:rFonts w:ascii="Consolas" w:hAnsi="Consolas" w:cs="宋体"/>
          <w:color w:val="5C5C5C"/>
          <w:kern w:val="0"/>
          <w:szCs w:val="21"/>
        </w:rPr>
        <w:t>,</w:t>
      </w:r>
      <w:r w:rsidRPr="00D4783B">
        <w:rPr>
          <w:rFonts w:ascii="Consolas" w:hAnsi="Consolas" w:cs="宋体"/>
          <w:color w:val="986801"/>
          <w:kern w:val="0"/>
          <w:szCs w:val="21"/>
        </w:rPr>
        <w:t>5</w:t>
      </w:r>
      <w:r w:rsidRPr="00D4783B">
        <w:rPr>
          <w:rFonts w:ascii="Consolas" w:hAnsi="Consolas" w:cs="宋体"/>
          <w:color w:val="5C5C5C"/>
          <w:kern w:val="0"/>
          <w:szCs w:val="21"/>
        </w:rPr>
        <w:t>,</w:t>
      </w:r>
      <w:r w:rsidRPr="00D4783B">
        <w:rPr>
          <w:rFonts w:ascii="Consolas" w:hAnsi="Consolas" w:cs="宋体"/>
          <w:color w:val="986801"/>
          <w:kern w:val="0"/>
          <w:szCs w:val="21"/>
        </w:rPr>
        <w:t>6</w:t>
      </w:r>
      <w:r w:rsidRPr="00D4783B">
        <w:rPr>
          <w:rFonts w:ascii="Consolas" w:hAnsi="Consolas" w:cs="宋体"/>
          <w:color w:val="5C5C5C"/>
          <w:kern w:val="0"/>
          <w:szCs w:val="21"/>
        </w:rPr>
        <w:t>,</w:t>
      </w:r>
      <w:r w:rsidRPr="00D4783B">
        <w:rPr>
          <w:rFonts w:ascii="Consolas" w:hAnsi="Consolas" w:cs="宋体"/>
          <w:color w:val="986801"/>
          <w:kern w:val="0"/>
          <w:szCs w:val="21"/>
        </w:rPr>
        <w:t>7</w:t>
      </w:r>
      <w:r w:rsidRPr="00D4783B">
        <w:rPr>
          <w:rFonts w:ascii="Consolas" w:hAnsi="Consolas" w:cs="宋体"/>
          <w:color w:val="5C5C5C"/>
          <w:kern w:val="0"/>
          <w:szCs w:val="21"/>
        </w:rPr>
        <w:t>])</w:t>
      </w:r>
    </w:p>
    <w:p w14:paraId="1F48494C" w14:textId="77777777" w:rsidR="00D4783B" w:rsidRPr="00D4783B" w:rsidRDefault="00D4783B" w:rsidP="00D4783B">
      <w:pPr>
        <w:widowControl/>
        <w:numPr>
          <w:ilvl w:val="0"/>
          <w:numId w:val="22"/>
        </w:numPr>
        <w:pBdr>
          <w:left w:val="single" w:sz="18" w:space="0" w:color="6CE26C"/>
        </w:pBdr>
        <w:shd w:val="clear" w:color="auto" w:fill="F8F8F8"/>
        <w:spacing w:line="270" w:lineRule="atLeast"/>
        <w:ind w:left="1395"/>
        <w:jc w:val="left"/>
        <w:rPr>
          <w:rFonts w:ascii="Consolas" w:hAnsi="Consolas" w:cs="宋体"/>
          <w:color w:val="5C5C5C"/>
          <w:kern w:val="0"/>
          <w:szCs w:val="21"/>
        </w:rPr>
      </w:pPr>
      <w:r w:rsidRPr="00D4783B">
        <w:rPr>
          <w:rFonts w:ascii="Consolas" w:hAnsi="Consolas" w:cs="宋体"/>
          <w:color w:val="5C5C5C"/>
          <w:kern w:val="0"/>
          <w:szCs w:val="21"/>
        </w:rPr>
        <w:t>    data = data.append(data_read, ignore_index=</w:t>
      </w:r>
      <w:r w:rsidRPr="00D4783B">
        <w:rPr>
          <w:rFonts w:ascii="Consolas" w:hAnsi="Consolas" w:cs="宋体"/>
          <w:color w:val="0184BB"/>
          <w:kern w:val="0"/>
          <w:szCs w:val="21"/>
        </w:rPr>
        <w:t>True</w:t>
      </w:r>
      <w:r w:rsidRPr="00D4783B">
        <w:rPr>
          <w:rFonts w:ascii="Consolas" w:hAnsi="Consolas" w:cs="宋体"/>
          <w:color w:val="5C5C5C"/>
          <w:kern w:val="0"/>
          <w:szCs w:val="21"/>
        </w:rPr>
        <w:t>)</w:t>
      </w:r>
    </w:p>
    <w:p w14:paraId="3330BE8E" w14:textId="77777777" w:rsidR="00D4783B" w:rsidRPr="00D4783B" w:rsidRDefault="00D4783B" w:rsidP="00D4783B">
      <w:pPr>
        <w:widowControl/>
        <w:numPr>
          <w:ilvl w:val="0"/>
          <w:numId w:val="22"/>
        </w:numPr>
        <w:pBdr>
          <w:left w:val="single" w:sz="18" w:space="0" w:color="6CE26C"/>
        </w:pBdr>
        <w:shd w:val="clear" w:color="auto" w:fill="FFFFFF"/>
        <w:spacing w:line="270" w:lineRule="atLeast"/>
        <w:ind w:left="1395"/>
        <w:jc w:val="left"/>
        <w:rPr>
          <w:rFonts w:ascii="Consolas" w:hAnsi="Consolas" w:cs="宋体"/>
          <w:color w:val="5C5C5C"/>
          <w:kern w:val="0"/>
          <w:szCs w:val="21"/>
        </w:rPr>
      </w:pPr>
      <w:r w:rsidRPr="00D4783B">
        <w:rPr>
          <w:rFonts w:ascii="Consolas" w:hAnsi="Consolas" w:cs="宋体"/>
          <w:color w:val="5C5C5C"/>
          <w:kern w:val="0"/>
          <w:szCs w:val="21"/>
        </w:rPr>
        <w:t>    </w:t>
      </w:r>
      <w:r w:rsidRPr="00D4783B">
        <w:rPr>
          <w:rFonts w:ascii="Consolas" w:hAnsi="Consolas" w:cs="宋体"/>
          <w:color w:val="A626A4"/>
          <w:kern w:val="0"/>
          <w:szCs w:val="21"/>
        </w:rPr>
        <w:t>del</w:t>
      </w:r>
      <w:r w:rsidRPr="00D4783B">
        <w:rPr>
          <w:rFonts w:ascii="Consolas" w:hAnsi="Consolas" w:cs="宋体"/>
          <w:color w:val="5C5C5C"/>
          <w:kern w:val="0"/>
          <w:szCs w:val="21"/>
        </w:rPr>
        <w:t> data_read</w:t>
      </w:r>
    </w:p>
    <w:p w14:paraId="700B0E2C" w14:textId="77777777" w:rsidR="00D4783B" w:rsidRPr="00D4783B" w:rsidRDefault="00D4783B" w:rsidP="00D4783B">
      <w:pPr>
        <w:widowControl/>
        <w:numPr>
          <w:ilvl w:val="0"/>
          <w:numId w:val="22"/>
        </w:numPr>
        <w:pBdr>
          <w:left w:val="single" w:sz="18" w:space="0" w:color="6CE26C"/>
        </w:pBdr>
        <w:shd w:val="clear" w:color="auto" w:fill="F8F8F8"/>
        <w:spacing w:line="270" w:lineRule="atLeast"/>
        <w:ind w:left="1395"/>
        <w:jc w:val="left"/>
        <w:rPr>
          <w:rFonts w:ascii="Consolas" w:hAnsi="Consolas" w:cs="宋体"/>
          <w:color w:val="5C5C5C"/>
          <w:kern w:val="0"/>
          <w:szCs w:val="21"/>
        </w:rPr>
      </w:pPr>
      <w:r w:rsidRPr="00D4783B">
        <w:rPr>
          <w:rFonts w:ascii="Consolas" w:hAnsi="Consolas" w:cs="宋体"/>
          <w:color w:val="5C5C5C"/>
          <w:kern w:val="0"/>
          <w:szCs w:val="21"/>
        </w:rPr>
        <w:t>data.columns = [</w:t>
      </w:r>
      <w:r w:rsidRPr="00D4783B">
        <w:rPr>
          <w:rFonts w:ascii="Consolas" w:hAnsi="Consolas" w:cs="宋体"/>
          <w:color w:val="50A14F"/>
          <w:kern w:val="0"/>
          <w:szCs w:val="21"/>
        </w:rPr>
        <w:t>'stk'</w:t>
      </w:r>
      <w:r w:rsidRPr="00D4783B">
        <w:rPr>
          <w:rFonts w:ascii="Consolas" w:hAnsi="Consolas" w:cs="宋体"/>
          <w:color w:val="5C5C5C"/>
          <w:kern w:val="0"/>
          <w:szCs w:val="21"/>
        </w:rPr>
        <w:t>, </w:t>
      </w:r>
      <w:r w:rsidRPr="00D4783B">
        <w:rPr>
          <w:rFonts w:ascii="Consolas" w:hAnsi="Consolas" w:cs="宋体"/>
          <w:color w:val="50A14F"/>
          <w:kern w:val="0"/>
          <w:szCs w:val="21"/>
        </w:rPr>
        <w:t>'date'</w:t>
      </w:r>
      <w:r w:rsidRPr="00D4783B">
        <w:rPr>
          <w:rFonts w:ascii="Consolas" w:hAnsi="Consolas" w:cs="宋体"/>
          <w:color w:val="5C5C5C"/>
          <w:kern w:val="0"/>
          <w:szCs w:val="21"/>
        </w:rPr>
        <w:t>, </w:t>
      </w:r>
      <w:r w:rsidRPr="00D4783B">
        <w:rPr>
          <w:rFonts w:ascii="Consolas" w:hAnsi="Consolas" w:cs="宋体"/>
          <w:color w:val="50A14F"/>
          <w:kern w:val="0"/>
          <w:szCs w:val="21"/>
        </w:rPr>
        <w:t>'close'</w:t>
      </w:r>
      <w:r w:rsidRPr="00D4783B">
        <w:rPr>
          <w:rFonts w:ascii="Consolas" w:hAnsi="Consolas" w:cs="宋体"/>
          <w:color w:val="5C5C5C"/>
          <w:kern w:val="0"/>
          <w:szCs w:val="21"/>
        </w:rPr>
        <w:t>, </w:t>
      </w:r>
      <w:r w:rsidRPr="00D4783B">
        <w:rPr>
          <w:rFonts w:ascii="Consolas" w:hAnsi="Consolas" w:cs="宋体"/>
          <w:color w:val="50A14F"/>
          <w:kern w:val="0"/>
          <w:szCs w:val="21"/>
        </w:rPr>
        <w:t>'fshare'</w:t>
      </w:r>
      <w:r w:rsidRPr="00D4783B">
        <w:rPr>
          <w:rFonts w:ascii="Consolas" w:hAnsi="Consolas" w:cs="宋体"/>
          <w:color w:val="5C5C5C"/>
          <w:kern w:val="0"/>
          <w:szCs w:val="21"/>
        </w:rPr>
        <w:t>, </w:t>
      </w:r>
      <w:r w:rsidRPr="00D4783B">
        <w:rPr>
          <w:rFonts w:ascii="Consolas" w:hAnsi="Consolas" w:cs="宋体"/>
          <w:color w:val="50A14F"/>
          <w:kern w:val="0"/>
          <w:szCs w:val="21"/>
        </w:rPr>
        <w:t>'tshare'</w:t>
      </w:r>
      <w:r w:rsidRPr="00D4783B">
        <w:rPr>
          <w:rFonts w:ascii="Consolas" w:hAnsi="Consolas" w:cs="宋体"/>
          <w:color w:val="5C5C5C"/>
          <w:kern w:val="0"/>
          <w:szCs w:val="21"/>
        </w:rPr>
        <w:t>, </w:t>
      </w:r>
      <w:r w:rsidRPr="00D4783B">
        <w:rPr>
          <w:rFonts w:ascii="Consolas" w:hAnsi="Consolas" w:cs="宋体"/>
          <w:color w:val="50A14F"/>
          <w:kern w:val="0"/>
          <w:szCs w:val="21"/>
        </w:rPr>
        <w:t>'monret'</w:t>
      </w:r>
      <w:r w:rsidRPr="00D4783B">
        <w:rPr>
          <w:rFonts w:ascii="Consolas" w:hAnsi="Consolas" w:cs="宋体"/>
          <w:color w:val="5C5C5C"/>
          <w:kern w:val="0"/>
          <w:szCs w:val="21"/>
        </w:rPr>
        <w:t>, </w:t>
      </w:r>
      <w:r w:rsidRPr="00D4783B">
        <w:rPr>
          <w:rFonts w:ascii="Consolas" w:hAnsi="Consolas" w:cs="宋体"/>
          <w:color w:val="50A14F"/>
          <w:kern w:val="0"/>
          <w:szCs w:val="21"/>
        </w:rPr>
        <w:t>'monrf'</w:t>
      </w:r>
      <w:r w:rsidRPr="00D4783B">
        <w:rPr>
          <w:rFonts w:ascii="Consolas" w:hAnsi="Consolas" w:cs="宋体"/>
          <w:color w:val="5C5C5C"/>
          <w:kern w:val="0"/>
          <w:szCs w:val="21"/>
        </w:rPr>
        <w:t>, </w:t>
      </w:r>
      <w:r w:rsidRPr="00D4783B">
        <w:rPr>
          <w:rFonts w:ascii="Consolas" w:hAnsi="Consolas" w:cs="宋体"/>
          <w:color w:val="50A14F"/>
          <w:kern w:val="0"/>
          <w:szCs w:val="21"/>
        </w:rPr>
        <w:t>'pe'</w:t>
      </w:r>
      <w:r w:rsidRPr="00D4783B">
        <w:rPr>
          <w:rFonts w:ascii="Consolas" w:hAnsi="Consolas" w:cs="宋体"/>
          <w:color w:val="5C5C5C"/>
          <w:kern w:val="0"/>
          <w:szCs w:val="21"/>
        </w:rPr>
        <w:t>]</w:t>
      </w:r>
    </w:p>
    <w:p w14:paraId="732B9DD9" w14:textId="77777777" w:rsidR="00D4783B" w:rsidRPr="00D4783B" w:rsidRDefault="00D4783B" w:rsidP="00D4783B">
      <w:pPr>
        <w:widowControl/>
        <w:numPr>
          <w:ilvl w:val="0"/>
          <w:numId w:val="22"/>
        </w:numPr>
        <w:pBdr>
          <w:left w:val="single" w:sz="18" w:space="0" w:color="6CE26C"/>
        </w:pBdr>
        <w:shd w:val="clear" w:color="auto" w:fill="FFFFFF"/>
        <w:spacing w:line="270" w:lineRule="atLeast"/>
        <w:ind w:left="1395"/>
        <w:jc w:val="left"/>
        <w:rPr>
          <w:rFonts w:ascii="Consolas" w:hAnsi="Consolas" w:cs="宋体"/>
          <w:color w:val="5C5C5C"/>
          <w:kern w:val="0"/>
          <w:szCs w:val="21"/>
        </w:rPr>
      </w:pPr>
      <w:r w:rsidRPr="00D4783B">
        <w:rPr>
          <w:rFonts w:ascii="Consolas" w:hAnsi="Consolas" w:cs="宋体"/>
          <w:color w:val="5C5C5C"/>
          <w:kern w:val="0"/>
          <w:szCs w:val="21"/>
        </w:rPr>
        <w:lastRenderedPageBreak/>
        <w:t>data.dropna(inplace = </w:t>
      </w:r>
      <w:r w:rsidRPr="00D4783B">
        <w:rPr>
          <w:rFonts w:ascii="Consolas" w:hAnsi="Consolas" w:cs="宋体"/>
          <w:color w:val="0184BB"/>
          <w:kern w:val="0"/>
          <w:szCs w:val="21"/>
        </w:rPr>
        <w:t>True</w:t>
      </w:r>
      <w:r w:rsidRPr="00D4783B">
        <w:rPr>
          <w:rFonts w:ascii="Consolas" w:hAnsi="Consolas" w:cs="宋体"/>
          <w:color w:val="5C5C5C"/>
          <w:kern w:val="0"/>
          <w:szCs w:val="21"/>
        </w:rPr>
        <w:t>)</w:t>
      </w:r>
    </w:p>
    <w:p w14:paraId="6B539560" w14:textId="77777777" w:rsidR="00D4783B" w:rsidRPr="00D4783B" w:rsidRDefault="00D4783B" w:rsidP="00D4783B">
      <w:pPr>
        <w:widowControl/>
        <w:numPr>
          <w:ilvl w:val="0"/>
          <w:numId w:val="22"/>
        </w:numPr>
        <w:pBdr>
          <w:left w:val="single" w:sz="18" w:space="0" w:color="6CE26C"/>
        </w:pBdr>
        <w:shd w:val="clear" w:color="auto" w:fill="F8F8F8"/>
        <w:spacing w:line="270" w:lineRule="atLeast"/>
        <w:ind w:left="1395"/>
        <w:jc w:val="left"/>
        <w:rPr>
          <w:rFonts w:ascii="Consolas" w:hAnsi="Consolas" w:cs="宋体"/>
          <w:color w:val="5C5C5C"/>
          <w:kern w:val="0"/>
          <w:szCs w:val="21"/>
        </w:rPr>
      </w:pPr>
      <w:r w:rsidRPr="00D4783B">
        <w:rPr>
          <w:rFonts w:ascii="Consolas" w:hAnsi="Consolas" w:cs="宋体"/>
          <w:color w:val="5C5C5C"/>
          <w:kern w:val="0"/>
          <w:szCs w:val="21"/>
        </w:rPr>
        <w:t>data[</w:t>
      </w:r>
      <w:r w:rsidRPr="00D4783B">
        <w:rPr>
          <w:rFonts w:ascii="Consolas" w:hAnsi="Consolas" w:cs="宋体"/>
          <w:color w:val="50A14F"/>
          <w:kern w:val="0"/>
          <w:szCs w:val="21"/>
        </w:rPr>
        <w:t>'date'</w:t>
      </w:r>
      <w:r w:rsidRPr="00D4783B">
        <w:rPr>
          <w:rFonts w:ascii="Consolas" w:hAnsi="Consolas" w:cs="宋体"/>
          <w:color w:val="5C5C5C"/>
          <w:kern w:val="0"/>
          <w:szCs w:val="21"/>
        </w:rPr>
        <w:t>] = pd.to_datetime(data[</w:t>
      </w:r>
      <w:r w:rsidRPr="00D4783B">
        <w:rPr>
          <w:rFonts w:ascii="Consolas" w:hAnsi="Consolas" w:cs="宋体"/>
          <w:color w:val="50A14F"/>
          <w:kern w:val="0"/>
          <w:szCs w:val="21"/>
        </w:rPr>
        <w:t>'date'</w:t>
      </w:r>
      <w:r w:rsidRPr="00D4783B">
        <w:rPr>
          <w:rFonts w:ascii="Consolas" w:hAnsi="Consolas" w:cs="宋体"/>
          <w:color w:val="5C5C5C"/>
          <w:kern w:val="0"/>
          <w:szCs w:val="21"/>
        </w:rPr>
        <w:t>])</w:t>
      </w:r>
    </w:p>
    <w:p w14:paraId="00967459" w14:textId="77777777" w:rsidR="00D4783B" w:rsidRPr="00D4783B" w:rsidRDefault="00D4783B" w:rsidP="00D4783B">
      <w:pPr>
        <w:widowControl/>
        <w:numPr>
          <w:ilvl w:val="0"/>
          <w:numId w:val="22"/>
        </w:numPr>
        <w:pBdr>
          <w:left w:val="single" w:sz="18" w:space="0" w:color="6CE26C"/>
        </w:pBdr>
        <w:shd w:val="clear" w:color="auto" w:fill="FFFFFF"/>
        <w:spacing w:line="270" w:lineRule="atLeast"/>
        <w:ind w:left="1395"/>
        <w:jc w:val="left"/>
        <w:rPr>
          <w:rFonts w:ascii="Consolas" w:hAnsi="Consolas" w:cs="宋体"/>
          <w:color w:val="5C5C5C"/>
          <w:kern w:val="0"/>
          <w:szCs w:val="21"/>
        </w:rPr>
      </w:pPr>
      <w:r w:rsidRPr="00D4783B">
        <w:rPr>
          <w:rFonts w:ascii="Consolas" w:hAnsi="Consolas" w:cs="宋体"/>
          <w:color w:val="5C5C5C"/>
          <w:kern w:val="0"/>
          <w:szCs w:val="21"/>
        </w:rPr>
        <w:t>data[</w:t>
      </w:r>
      <w:r w:rsidRPr="00D4783B">
        <w:rPr>
          <w:rFonts w:ascii="Consolas" w:hAnsi="Consolas" w:cs="宋体"/>
          <w:color w:val="50A14F"/>
          <w:kern w:val="0"/>
          <w:szCs w:val="21"/>
        </w:rPr>
        <w:t>'yearmonth'</w:t>
      </w:r>
      <w:r w:rsidRPr="00D4783B">
        <w:rPr>
          <w:rFonts w:ascii="Consolas" w:hAnsi="Consolas" w:cs="宋体"/>
          <w:color w:val="5C5C5C"/>
          <w:kern w:val="0"/>
          <w:szCs w:val="21"/>
        </w:rPr>
        <w:t>] = data[</w:t>
      </w:r>
      <w:r w:rsidRPr="00D4783B">
        <w:rPr>
          <w:rFonts w:ascii="Consolas" w:hAnsi="Consolas" w:cs="宋体"/>
          <w:color w:val="50A14F"/>
          <w:kern w:val="0"/>
          <w:szCs w:val="21"/>
        </w:rPr>
        <w:t>'date'</w:t>
      </w:r>
      <w:r w:rsidRPr="00D4783B">
        <w:rPr>
          <w:rFonts w:ascii="Consolas" w:hAnsi="Consolas" w:cs="宋体"/>
          <w:color w:val="5C5C5C"/>
          <w:kern w:val="0"/>
          <w:szCs w:val="21"/>
        </w:rPr>
        <w:t>].dt.strftime(</w:t>
      </w:r>
      <w:r w:rsidRPr="00D4783B">
        <w:rPr>
          <w:rFonts w:ascii="Consolas" w:hAnsi="Consolas" w:cs="宋体"/>
          <w:color w:val="50A14F"/>
          <w:kern w:val="0"/>
          <w:szCs w:val="21"/>
        </w:rPr>
        <w:t>'%Y%m'</w:t>
      </w:r>
      <w:r w:rsidRPr="00D4783B">
        <w:rPr>
          <w:rFonts w:ascii="Consolas" w:hAnsi="Consolas" w:cs="宋体"/>
          <w:color w:val="5C5C5C"/>
          <w:kern w:val="0"/>
          <w:szCs w:val="21"/>
        </w:rPr>
        <w:t>).astype(int)</w:t>
      </w:r>
    </w:p>
    <w:p w14:paraId="26FA202C" w14:textId="77777777" w:rsidR="00D4783B" w:rsidRPr="00D4783B" w:rsidRDefault="00D4783B" w:rsidP="00D4783B">
      <w:pPr>
        <w:widowControl/>
        <w:numPr>
          <w:ilvl w:val="0"/>
          <w:numId w:val="22"/>
        </w:numPr>
        <w:pBdr>
          <w:left w:val="single" w:sz="18" w:space="0" w:color="6CE26C"/>
        </w:pBdr>
        <w:shd w:val="clear" w:color="auto" w:fill="F8F8F8"/>
        <w:spacing w:line="270" w:lineRule="atLeast"/>
        <w:ind w:left="1395"/>
        <w:jc w:val="left"/>
        <w:rPr>
          <w:rFonts w:ascii="Consolas" w:hAnsi="Consolas" w:cs="宋体"/>
          <w:color w:val="5C5C5C"/>
          <w:kern w:val="0"/>
          <w:szCs w:val="21"/>
        </w:rPr>
      </w:pPr>
      <w:r w:rsidRPr="00D4783B">
        <w:rPr>
          <w:rFonts w:ascii="Consolas" w:hAnsi="Consolas" w:cs="宋体"/>
          <w:color w:val="5C5C5C"/>
          <w:kern w:val="0"/>
          <w:szCs w:val="21"/>
        </w:rPr>
        <w:t>data[</w:t>
      </w:r>
      <w:r w:rsidRPr="00D4783B">
        <w:rPr>
          <w:rFonts w:ascii="Consolas" w:hAnsi="Consolas" w:cs="宋体"/>
          <w:color w:val="50A14F"/>
          <w:kern w:val="0"/>
          <w:szCs w:val="21"/>
        </w:rPr>
        <w:t>'stksize'</w:t>
      </w:r>
      <w:r w:rsidRPr="00D4783B">
        <w:rPr>
          <w:rFonts w:ascii="Consolas" w:hAnsi="Consolas" w:cs="宋体"/>
          <w:color w:val="5C5C5C"/>
          <w:kern w:val="0"/>
          <w:szCs w:val="21"/>
        </w:rPr>
        <w:t>] = data[</w:t>
      </w:r>
      <w:r w:rsidRPr="00D4783B">
        <w:rPr>
          <w:rFonts w:ascii="Consolas" w:hAnsi="Consolas" w:cs="宋体"/>
          <w:color w:val="50A14F"/>
          <w:kern w:val="0"/>
          <w:szCs w:val="21"/>
        </w:rPr>
        <w:t>'close'</w:t>
      </w:r>
      <w:r w:rsidRPr="00D4783B">
        <w:rPr>
          <w:rFonts w:ascii="Consolas" w:hAnsi="Consolas" w:cs="宋体"/>
          <w:color w:val="5C5C5C"/>
          <w:kern w:val="0"/>
          <w:szCs w:val="21"/>
        </w:rPr>
        <w:t>]*data[</w:t>
      </w:r>
      <w:r w:rsidRPr="00D4783B">
        <w:rPr>
          <w:rFonts w:ascii="Consolas" w:hAnsi="Consolas" w:cs="宋体"/>
          <w:color w:val="50A14F"/>
          <w:kern w:val="0"/>
          <w:szCs w:val="21"/>
        </w:rPr>
        <w:t>'tshare'</w:t>
      </w:r>
      <w:r w:rsidRPr="00D4783B">
        <w:rPr>
          <w:rFonts w:ascii="Consolas" w:hAnsi="Consolas" w:cs="宋体"/>
          <w:color w:val="5C5C5C"/>
          <w:kern w:val="0"/>
          <w:szCs w:val="21"/>
        </w:rPr>
        <w:t>] </w:t>
      </w:r>
      <w:r w:rsidRPr="00D4783B">
        <w:rPr>
          <w:rFonts w:ascii="Consolas" w:hAnsi="Consolas" w:cs="宋体"/>
          <w:i/>
          <w:iCs/>
          <w:color w:val="A0A1A7"/>
          <w:kern w:val="0"/>
          <w:szCs w:val="21"/>
        </w:rPr>
        <w:t># </w:t>
      </w:r>
      <w:r w:rsidRPr="00D4783B">
        <w:rPr>
          <w:rFonts w:ascii="Consolas" w:hAnsi="Consolas" w:cs="宋体"/>
          <w:i/>
          <w:iCs/>
          <w:color w:val="A0A1A7"/>
          <w:kern w:val="0"/>
          <w:szCs w:val="21"/>
        </w:rPr>
        <w:t>计算流通市值</w:t>
      </w:r>
    </w:p>
    <w:p w14:paraId="64B10768" w14:textId="77777777" w:rsidR="00D4783B" w:rsidRPr="00D4783B" w:rsidRDefault="00D4783B" w:rsidP="00D4783B">
      <w:pPr>
        <w:widowControl/>
        <w:numPr>
          <w:ilvl w:val="0"/>
          <w:numId w:val="22"/>
        </w:numPr>
        <w:pBdr>
          <w:left w:val="single" w:sz="18" w:space="0" w:color="6CE26C"/>
        </w:pBdr>
        <w:shd w:val="clear" w:color="auto" w:fill="FFFFFF"/>
        <w:spacing w:line="270" w:lineRule="atLeast"/>
        <w:ind w:left="1395"/>
        <w:jc w:val="left"/>
        <w:rPr>
          <w:rFonts w:ascii="Consolas" w:hAnsi="Consolas" w:cs="宋体"/>
          <w:color w:val="5C5C5C"/>
          <w:kern w:val="0"/>
          <w:szCs w:val="21"/>
        </w:rPr>
      </w:pPr>
      <w:r w:rsidRPr="00D4783B">
        <w:rPr>
          <w:rFonts w:ascii="Consolas" w:hAnsi="Consolas" w:cs="宋体"/>
          <w:color w:val="5C5C5C"/>
          <w:kern w:val="0"/>
          <w:szCs w:val="21"/>
        </w:rPr>
        <w:t>data[</w:t>
      </w:r>
      <w:r w:rsidRPr="00D4783B">
        <w:rPr>
          <w:rFonts w:ascii="Consolas" w:hAnsi="Consolas" w:cs="宋体"/>
          <w:color w:val="50A14F"/>
          <w:kern w:val="0"/>
          <w:szCs w:val="21"/>
        </w:rPr>
        <w:t>'stkep'</w:t>
      </w:r>
      <w:r w:rsidRPr="00D4783B">
        <w:rPr>
          <w:rFonts w:ascii="Consolas" w:hAnsi="Consolas" w:cs="宋体"/>
          <w:color w:val="5C5C5C"/>
          <w:kern w:val="0"/>
          <w:szCs w:val="21"/>
        </w:rPr>
        <w:t>] = </w:t>
      </w:r>
      <w:r w:rsidRPr="00D4783B">
        <w:rPr>
          <w:rFonts w:ascii="Consolas" w:hAnsi="Consolas" w:cs="宋体"/>
          <w:color w:val="986801"/>
          <w:kern w:val="0"/>
          <w:szCs w:val="21"/>
        </w:rPr>
        <w:t>1</w:t>
      </w:r>
      <w:r w:rsidRPr="00D4783B">
        <w:rPr>
          <w:rFonts w:ascii="Consolas" w:hAnsi="Consolas" w:cs="宋体"/>
          <w:color w:val="5C5C5C"/>
          <w:kern w:val="0"/>
          <w:szCs w:val="21"/>
        </w:rPr>
        <w:t>/data[</w:t>
      </w:r>
      <w:r w:rsidRPr="00D4783B">
        <w:rPr>
          <w:rFonts w:ascii="Consolas" w:hAnsi="Consolas" w:cs="宋体"/>
          <w:color w:val="50A14F"/>
          <w:kern w:val="0"/>
          <w:szCs w:val="21"/>
        </w:rPr>
        <w:t>'pe'</w:t>
      </w:r>
      <w:r w:rsidRPr="00D4783B">
        <w:rPr>
          <w:rFonts w:ascii="Consolas" w:hAnsi="Consolas" w:cs="宋体"/>
          <w:color w:val="5C5C5C"/>
          <w:kern w:val="0"/>
          <w:szCs w:val="21"/>
        </w:rPr>
        <w:t>]</w:t>
      </w:r>
    </w:p>
    <w:p w14:paraId="76761ACD" w14:textId="77777777" w:rsidR="00D4783B" w:rsidRPr="00D4783B" w:rsidRDefault="00D4783B" w:rsidP="00D4783B">
      <w:pPr>
        <w:widowControl/>
        <w:numPr>
          <w:ilvl w:val="0"/>
          <w:numId w:val="22"/>
        </w:numPr>
        <w:pBdr>
          <w:left w:val="single" w:sz="18" w:space="0" w:color="6CE26C"/>
        </w:pBdr>
        <w:shd w:val="clear" w:color="auto" w:fill="F8F8F8"/>
        <w:spacing w:line="270" w:lineRule="atLeast"/>
        <w:ind w:left="1395"/>
        <w:jc w:val="left"/>
        <w:rPr>
          <w:rFonts w:ascii="Consolas" w:hAnsi="Consolas" w:cs="宋体"/>
          <w:color w:val="5C5C5C"/>
          <w:kern w:val="0"/>
          <w:szCs w:val="21"/>
        </w:rPr>
      </w:pPr>
      <w:r w:rsidRPr="00D4783B">
        <w:rPr>
          <w:rFonts w:ascii="Consolas" w:hAnsi="Consolas" w:cs="宋体"/>
          <w:color w:val="5C5C5C"/>
          <w:kern w:val="0"/>
          <w:szCs w:val="21"/>
        </w:rPr>
        <w:t>data[</w:t>
      </w:r>
      <w:r w:rsidRPr="00D4783B">
        <w:rPr>
          <w:rFonts w:ascii="Consolas" w:hAnsi="Consolas" w:cs="宋体"/>
          <w:color w:val="50A14F"/>
          <w:kern w:val="0"/>
          <w:szCs w:val="21"/>
        </w:rPr>
        <w:t>'monexcret'</w:t>
      </w:r>
      <w:r w:rsidRPr="00D4783B">
        <w:rPr>
          <w:rFonts w:ascii="Consolas" w:hAnsi="Consolas" w:cs="宋体"/>
          <w:color w:val="5C5C5C"/>
          <w:kern w:val="0"/>
          <w:szCs w:val="21"/>
        </w:rPr>
        <w:t>] = data[</w:t>
      </w:r>
      <w:r w:rsidRPr="00D4783B">
        <w:rPr>
          <w:rFonts w:ascii="Consolas" w:hAnsi="Consolas" w:cs="宋体"/>
          <w:color w:val="50A14F"/>
          <w:kern w:val="0"/>
          <w:szCs w:val="21"/>
        </w:rPr>
        <w:t>'monret'</w:t>
      </w:r>
      <w:r w:rsidRPr="00D4783B">
        <w:rPr>
          <w:rFonts w:ascii="Consolas" w:hAnsi="Consolas" w:cs="宋体"/>
          <w:color w:val="5C5C5C"/>
          <w:kern w:val="0"/>
          <w:szCs w:val="21"/>
        </w:rPr>
        <w:t>] - data[</w:t>
      </w:r>
      <w:r w:rsidRPr="00D4783B">
        <w:rPr>
          <w:rFonts w:ascii="Consolas" w:hAnsi="Consolas" w:cs="宋体"/>
          <w:color w:val="50A14F"/>
          <w:kern w:val="0"/>
          <w:szCs w:val="21"/>
        </w:rPr>
        <w:t>'monrf'</w:t>
      </w:r>
      <w:r w:rsidRPr="00D4783B">
        <w:rPr>
          <w:rFonts w:ascii="Consolas" w:hAnsi="Consolas" w:cs="宋体"/>
          <w:color w:val="5C5C5C"/>
          <w:kern w:val="0"/>
          <w:szCs w:val="21"/>
        </w:rPr>
        <w:t>]</w:t>
      </w:r>
    </w:p>
    <w:p w14:paraId="2BEF0FED" w14:textId="77777777" w:rsidR="00D4783B" w:rsidRPr="00D4783B" w:rsidRDefault="00D4783B" w:rsidP="00D4783B">
      <w:pPr>
        <w:widowControl/>
        <w:numPr>
          <w:ilvl w:val="0"/>
          <w:numId w:val="22"/>
        </w:numPr>
        <w:pBdr>
          <w:left w:val="single" w:sz="18" w:space="0" w:color="6CE26C"/>
        </w:pBdr>
        <w:shd w:val="clear" w:color="auto" w:fill="FFFFFF"/>
        <w:spacing w:line="270" w:lineRule="atLeast"/>
        <w:ind w:left="1395"/>
        <w:jc w:val="left"/>
        <w:rPr>
          <w:rFonts w:ascii="Consolas" w:hAnsi="Consolas" w:cs="宋体"/>
          <w:color w:val="5C5C5C"/>
          <w:kern w:val="0"/>
          <w:szCs w:val="21"/>
        </w:rPr>
      </w:pPr>
      <w:r w:rsidRPr="00D4783B">
        <w:rPr>
          <w:rFonts w:ascii="Consolas" w:hAnsi="Consolas" w:cs="宋体"/>
          <w:color w:val="5C5C5C"/>
          <w:kern w:val="0"/>
          <w:szCs w:val="21"/>
        </w:rPr>
        <w:t>data.dropna(inplace = </w:t>
      </w:r>
      <w:r w:rsidRPr="00D4783B">
        <w:rPr>
          <w:rFonts w:ascii="Consolas" w:hAnsi="Consolas" w:cs="宋体"/>
          <w:color w:val="0184BB"/>
          <w:kern w:val="0"/>
          <w:szCs w:val="21"/>
        </w:rPr>
        <w:t>True</w:t>
      </w:r>
      <w:r w:rsidRPr="00D4783B">
        <w:rPr>
          <w:rFonts w:ascii="Consolas" w:hAnsi="Consolas" w:cs="宋体"/>
          <w:color w:val="5C5C5C"/>
          <w:kern w:val="0"/>
          <w:szCs w:val="21"/>
        </w:rPr>
        <w:t>, subset=[</w:t>
      </w:r>
      <w:r w:rsidRPr="00D4783B">
        <w:rPr>
          <w:rFonts w:ascii="Consolas" w:hAnsi="Consolas" w:cs="宋体"/>
          <w:color w:val="50A14F"/>
          <w:kern w:val="0"/>
          <w:szCs w:val="21"/>
        </w:rPr>
        <w:t>'stksize'</w:t>
      </w:r>
      <w:r w:rsidRPr="00D4783B">
        <w:rPr>
          <w:rFonts w:ascii="Consolas" w:hAnsi="Consolas" w:cs="宋体"/>
          <w:color w:val="5C5C5C"/>
          <w:kern w:val="0"/>
          <w:szCs w:val="21"/>
        </w:rPr>
        <w:t>, </w:t>
      </w:r>
      <w:r w:rsidRPr="00D4783B">
        <w:rPr>
          <w:rFonts w:ascii="Consolas" w:hAnsi="Consolas" w:cs="宋体"/>
          <w:color w:val="50A14F"/>
          <w:kern w:val="0"/>
          <w:szCs w:val="21"/>
        </w:rPr>
        <w:t>'stkep'</w:t>
      </w:r>
      <w:r w:rsidRPr="00D4783B">
        <w:rPr>
          <w:rFonts w:ascii="Consolas" w:hAnsi="Consolas" w:cs="宋体"/>
          <w:color w:val="5C5C5C"/>
          <w:kern w:val="0"/>
          <w:szCs w:val="21"/>
        </w:rPr>
        <w:t>])</w:t>
      </w:r>
    </w:p>
    <w:p w14:paraId="0D42CED8" w14:textId="77777777" w:rsidR="00D4783B" w:rsidRPr="00D4783B" w:rsidRDefault="00D4783B" w:rsidP="00D4783B">
      <w:pPr>
        <w:widowControl/>
        <w:numPr>
          <w:ilvl w:val="0"/>
          <w:numId w:val="22"/>
        </w:numPr>
        <w:pBdr>
          <w:left w:val="single" w:sz="18" w:space="0" w:color="6CE26C"/>
        </w:pBdr>
        <w:shd w:val="clear" w:color="auto" w:fill="F8F8F8"/>
        <w:spacing w:line="270" w:lineRule="atLeast"/>
        <w:ind w:left="1395"/>
        <w:jc w:val="left"/>
        <w:rPr>
          <w:rFonts w:ascii="Consolas" w:hAnsi="Consolas" w:cs="宋体"/>
          <w:color w:val="5C5C5C"/>
          <w:kern w:val="0"/>
          <w:szCs w:val="21"/>
        </w:rPr>
      </w:pPr>
      <w:r w:rsidRPr="00D4783B">
        <w:rPr>
          <w:rFonts w:ascii="Consolas" w:hAnsi="Consolas" w:cs="宋体"/>
          <w:i/>
          <w:iCs/>
          <w:color w:val="A0A1A7"/>
          <w:kern w:val="0"/>
          <w:szCs w:val="21"/>
        </w:rPr>
        <w:t># </w:t>
      </w:r>
      <w:r w:rsidRPr="00D4783B">
        <w:rPr>
          <w:rFonts w:ascii="Consolas" w:hAnsi="Consolas" w:cs="宋体"/>
          <w:i/>
          <w:iCs/>
          <w:color w:val="A0A1A7"/>
          <w:kern w:val="0"/>
          <w:szCs w:val="21"/>
        </w:rPr>
        <w:t>处理数据，将后续需要的列数据存放到新</w:t>
      </w:r>
      <w:r w:rsidRPr="00D4783B">
        <w:rPr>
          <w:rFonts w:ascii="Consolas" w:hAnsi="Consolas" w:cs="宋体"/>
          <w:i/>
          <w:iCs/>
          <w:color w:val="A0A1A7"/>
          <w:kern w:val="0"/>
          <w:szCs w:val="21"/>
        </w:rPr>
        <w:t>dataframe</w:t>
      </w:r>
      <w:r w:rsidRPr="00D4783B">
        <w:rPr>
          <w:rFonts w:ascii="Consolas" w:hAnsi="Consolas" w:cs="宋体"/>
          <w:i/>
          <w:iCs/>
          <w:color w:val="A0A1A7"/>
          <w:kern w:val="0"/>
          <w:szCs w:val="21"/>
        </w:rPr>
        <w:t>中</w:t>
      </w:r>
    </w:p>
    <w:p w14:paraId="5705DC7B" w14:textId="77777777" w:rsidR="00D4783B" w:rsidRPr="00D4783B" w:rsidRDefault="00D4783B" w:rsidP="00D4783B">
      <w:pPr>
        <w:widowControl/>
        <w:numPr>
          <w:ilvl w:val="0"/>
          <w:numId w:val="22"/>
        </w:numPr>
        <w:pBdr>
          <w:left w:val="single" w:sz="18" w:space="0" w:color="6CE26C"/>
        </w:pBdr>
        <w:shd w:val="clear" w:color="auto" w:fill="FFFFFF"/>
        <w:spacing w:line="270" w:lineRule="atLeast"/>
        <w:ind w:left="1395"/>
        <w:jc w:val="left"/>
        <w:rPr>
          <w:rFonts w:ascii="Consolas" w:hAnsi="Consolas" w:cs="宋体"/>
          <w:color w:val="5C5C5C"/>
          <w:kern w:val="0"/>
          <w:szCs w:val="21"/>
        </w:rPr>
      </w:pPr>
      <w:r w:rsidRPr="00D4783B">
        <w:rPr>
          <w:rFonts w:ascii="Consolas" w:hAnsi="Consolas" w:cs="宋体"/>
          <w:color w:val="5C5C5C"/>
          <w:kern w:val="0"/>
          <w:szCs w:val="21"/>
        </w:rPr>
        <w:t>data_pro = data[[</w:t>
      </w:r>
      <w:r w:rsidRPr="00D4783B">
        <w:rPr>
          <w:rFonts w:ascii="Consolas" w:hAnsi="Consolas" w:cs="宋体"/>
          <w:color w:val="50A14F"/>
          <w:kern w:val="0"/>
          <w:szCs w:val="21"/>
        </w:rPr>
        <w:t>'stk'</w:t>
      </w:r>
      <w:r w:rsidRPr="00D4783B">
        <w:rPr>
          <w:rFonts w:ascii="Consolas" w:hAnsi="Consolas" w:cs="宋体"/>
          <w:color w:val="5C5C5C"/>
          <w:kern w:val="0"/>
          <w:szCs w:val="21"/>
        </w:rPr>
        <w:t>,</w:t>
      </w:r>
      <w:r w:rsidRPr="00D4783B">
        <w:rPr>
          <w:rFonts w:ascii="Consolas" w:hAnsi="Consolas" w:cs="宋体"/>
          <w:color w:val="50A14F"/>
          <w:kern w:val="0"/>
          <w:szCs w:val="21"/>
        </w:rPr>
        <w:t>'date'</w:t>
      </w:r>
      <w:r w:rsidRPr="00D4783B">
        <w:rPr>
          <w:rFonts w:ascii="Consolas" w:hAnsi="Consolas" w:cs="宋体"/>
          <w:color w:val="5C5C5C"/>
          <w:kern w:val="0"/>
          <w:szCs w:val="21"/>
        </w:rPr>
        <w:t>,</w:t>
      </w:r>
      <w:r w:rsidRPr="00D4783B">
        <w:rPr>
          <w:rFonts w:ascii="Consolas" w:hAnsi="Consolas" w:cs="宋体"/>
          <w:color w:val="50A14F"/>
          <w:kern w:val="0"/>
          <w:szCs w:val="21"/>
        </w:rPr>
        <w:t>'yearmonth'</w:t>
      </w:r>
      <w:r w:rsidRPr="00D4783B">
        <w:rPr>
          <w:rFonts w:ascii="Consolas" w:hAnsi="Consolas" w:cs="宋体"/>
          <w:color w:val="5C5C5C"/>
          <w:kern w:val="0"/>
          <w:szCs w:val="21"/>
        </w:rPr>
        <w:t>,</w:t>
      </w:r>
      <w:r w:rsidRPr="00D4783B">
        <w:rPr>
          <w:rFonts w:ascii="Consolas" w:hAnsi="Consolas" w:cs="宋体"/>
          <w:color w:val="50A14F"/>
          <w:kern w:val="0"/>
          <w:szCs w:val="21"/>
        </w:rPr>
        <w:t>'monret'</w:t>
      </w:r>
      <w:r w:rsidRPr="00D4783B">
        <w:rPr>
          <w:rFonts w:ascii="Consolas" w:hAnsi="Consolas" w:cs="宋体"/>
          <w:color w:val="5C5C5C"/>
          <w:kern w:val="0"/>
          <w:szCs w:val="21"/>
        </w:rPr>
        <w:t>,</w:t>
      </w:r>
      <w:r w:rsidRPr="00D4783B">
        <w:rPr>
          <w:rFonts w:ascii="Consolas" w:hAnsi="Consolas" w:cs="宋体"/>
          <w:color w:val="50A14F"/>
          <w:kern w:val="0"/>
          <w:szCs w:val="21"/>
        </w:rPr>
        <w:t>'stksize'</w:t>
      </w:r>
      <w:r w:rsidRPr="00D4783B">
        <w:rPr>
          <w:rFonts w:ascii="Consolas" w:hAnsi="Consolas" w:cs="宋体"/>
          <w:color w:val="5C5C5C"/>
          <w:kern w:val="0"/>
          <w:szCs w:val="21"/>
        </w:rPr>
        <w:t>,</w:t>
      </w:r>
      <w:r w:rsidRPr="00D4783B">
        <w:rPr>
          <w:rFonts w:ascii="Consolas" w:hAnsi="Consolas" w:cs="宋体"/>
          <w:color w:val="50A14F"/>
          <w:kern w:val="0"/>
          <w:szCs w:val="21"/>
        </w:rPr>
        <w:t>'stkep'</w:t>
      </w:r>
      <w:r w:rsidRPr="00D4783B">
        <w:rPr>
          <w:rFonts w:ascii="Consolas" w:hAnsi="Consolas" w:cs="宋体"/>
          <w:color w:val="5C5C5C"/>
          <w:kern w:val="0"/>
          <w:szCs w:val="21"/>
        </w:rPr>
        <w:t>]]</w:t>
      </w:r>
    </w:p>
    <w:p w14:paraId="16E83460" w14:textId="77777777" w:rsidR="00D4783B" w:rsidRPr="00D4783B" w:rsidRDefault="00D4783B" w:rsidP="00D4783B">
      <w:pPr>
        <w:widowControl/>
        <w:numPr>
          <w:ilvl w:val="0"/>
          <w:numId w:val="22"/>
        </w:numPr>
        <w:pBdr>
          <w:left w:val="single" w:sz="18" w:space="0" w:color="6CE26C"/>
        </w:pBdr>
        <w:shd w:val="clear" w:color="auto" w:fill="F8F8F8"/>
        <w:spacing w:line="270" w:lineRule="atLeast"/>
        <w:ind w:left="1395"/>
        <w:jc w:val="left"/>
        <w:rPr>
          <w:rFonts w:ascii="Consolas" w:hAnsi="Consolas" w:cs="宋体"/>
          <w:color w:val="5C5C5C"/>
          <w:kern w:val="0"/>
          <w:szCs w:val="21"/>
        </w:rPr>
      </w:pPr>
      <w:r w:rsidRPr="00D4783B">
        <w:rPr>
          <w:rFonts w:ascii="Consolas" w:hAnsi="Consolas" w:cs="宋体"/>
          <w:i/>
          <w:iCs/>
          <w:color w:val="A0A1A7"/>
          <w:kern w:val="0"/>
          <w:szCs w:val="21"/>
        </w:rPr>
        <w:t># </w:t>
      </w:r>
      <w:r w:rsidRPr="00D4783B">
        <w:rPr>
          <w:rFonts w:ascii="Consolas" w:hAnsi="Consolas" w:cs="宋体"/>
          <w:i/>
          <w:iCs/>
          <w:color w:val="A0A1A7"/>
          <w:kern w:val="0"/>
          <w:szCs w:val="21"/>
        </w:rPr>
        <w:t>读取</w:t>
      </w:r>
      <w:r w:rsidRPr="00D4783B">
        <w:rPr>
          <w:rFonts w:ascii="Consolas" w:hAnsi="Consolas" w:cs="宋体"/>
          <w:i/>
          <w:iCs/>
          <w:color w:val="A0A1A7"/>
          <w:kern w:val="0"/>
          <w:szCs w:val="21"/>
        </w:rPr>
        <w:t>beta</w:t>
      </w:r>
      <w:r w:rsidRPr="00D4783B">
        <w:rPr>
          <w:rFonts w:ascii="Consolas" w:hAnsi="Consolas" w:cs="宋体"/>
          <w:i/>
          <w:iCs/>
          <w:color w:val="A0A1A7"/>
          <w:kern w:val="0"/>
          <w:szCs w:val="21"/>
        </w:rPr>
        <w:t>数据</w:t>
      </w:r>
    </w:p>
    <w:p w14:paraId="652E0A9C" w14:textId="77777777" w:rsidR="00D4783B" w:rsidRPr="00D4783B" w:rsidRDefault="00D4783B" w:rsidP="00D4783B">
      <w:pPr>
        <w:widowControl/>
        <w:numPr>
          <w:ilvl w:val="0"/>
          <w:numId w:val="22"/>
        </w:numPr>
        <w:pBdr>
          <w:left w:val="single" w:sz="18" w:space="0" w:color="6CE26C"/>
        </w:pBdr>
        <w:shd w:val="clear" w:color="auto" w:fill="FFFFFF"/>
        <w:spacing w:line="270" w:lineRule="atLeast"/>
        <w:ind w:left="1395"/>
        <w:jc w:val="left"/>
        <w:rPr>
          <w:rFonts w:ascii="Consolas" w:hAnsi="Consolas" w:cs="宋体"/>
          <w:color w:val="5C5C5C"/>
          <w:kern w:val="0"/>
          <w:szCs w:val="21"/>
        </w:rPr>
      </w:pPr>
      <w:r w:rsidRPr="00D4783B">
        <w:rPr>
          <w:rFonts w:ascii="Consolas" w:hAnsi="Consolas" w:cs="宋体"/>
          <w:color w:val="5C5C5C"/>
          <w:kern w:val="0"/>
          <w:szCs w:val="21"/>
        </w:rPr>
        <w:t>beta_data = pd.read_excel(</w:t>
      </w:r>
      <w:r w:rsidRPr="00D4783B">
        <w:rPr>
          <w:rFonts w:ascii="Consolas" w:hAnsi="Consolas" w:cs="宋体"/>
          <w:color w:val="50A14F"/>
          <w:kern w:val="0"/>
          <w:szCs w:val="21"/>
        </w:rPr>
        <w:t>'./data/que3/beta_data/beta_1.xls'</w:t>
      </w:r>
      <w:r w:rsidRPr="00D4783B">
        <w:rPr>
          <w:rFonts w:ascii="Consolas" w:hAnsi="Consolas" w:cs="宋体"/>
          <w:color w:val="5C5C5C"/>
          <w:kern w:val="0"/>
          <w:szCs w:val="21"/>
        </w:rPr>
        <w:t>, usecols=[</w:t>
      </w:r>
      <w:r w:rsidRPr="00D4783B">
        <w:rPr>
          <w:rFonts w:ascii="Consolas" w:hAnsi="Consolas" w:cs="宋体"/>
          <w:color w:val="986801"/>
          <w:kern w:val="0"/>
          <w:szCs w:val="21"/>
        </w:rPr>
        <w:t>0</w:t>
      </w:r>
      <w:r w:rsidRPr="00D4783B">
        <w:rPr>
          <w:rFonts w:ascii="Consolas" w:hAnsi="Consolas" w:cs="宋体"/>
          <w:color w:val="5C5C5C"/>
          <w:kern w:val="0"/>
          <w:szCs w:val="21"/>
        </w:rPr>
        <w:t>,</w:t>
      </w:r>
      <w:r w:rsidRPr="00D4783B">
        <w:rPr>
          <w:rFonts w:ascii="Consolas" w:hAnsi="Consolas" w:cs="宋体"/>
          <w:color w:val="986801"/>
          <w:kern w:val="0"/>
          <w:szCs w:val="21"/>
        </w:rPr>
        <w:t>1</w:t>
      </w:r>
      <w:r w:rsidRPr="00D4783B">
        <w:rPr>
          <w:rFonts w:ascii="Consolas" w:hAnsi="Consolas" w:cs="宋体"/>
          <w:color w:val="5C5C5C"/>
          <w:kern w:val="0"/>
          <w:szCs w:val="21"/>
        </w:rPr>
        <w:t>,</w:t>
      </w:r>
      <w:r w:rsidRPr="00D4783B">
        <w:rPr>
          <w:rFonts w:ascii="Consolas" w:hAnsi="Consolas" w:cs="宋体"/>
          <w:color w:val="986801"/>
          <w:kern w:val="0"/>
          <w:szCs w:val="21"/>
        </w:rPr>
        <w:t>2</w:t>
      </w:r>
      <w:r w:rsidRPr="00D4783B">
        <w:rPr>
          <w:rFonts w:ascii="Consolas" w:hAnsi="Consolas" w:cs="宋体"/>
          <w:color w:val="5C5C5C"/>
          <w:kern w:val="0"/>
          <w:szCs w:val="21"/>
        </w:rPr>
        <w:t>])</w:t>
      </w:r>
    </w:p>
    <w:p w14:paraId="3259E44E" w14:textId="77777777" w:rsidR="00D4783B" w:rsidRPr="00D4783B" w:rsidRDefault="00D4783B" w:rsidP="00D4783B">
      <w:pPr>
        <w:widowControl/>
        <w:numPr>
          <w:ilvl w:val="0"/>
          <w:numId w:val="22"/>
        </w:numPr>
        <w:pBdr>
          <w:left w:val="single" w:sz="18" w:space="0" w:color="6CE26C"/>
        </w:pBdr>
        <w:shd w:val="clear" w:color="auto" w:fill="F8F8F8"/>
        <w:spacing w:line="270" w:lineRule="atLeast"/>
        <w:ind w:left="1395"/>
        <w:jc w:val="left"/>
        <w:rPr>
          <w:rFonts w:ascii="Consolas" w:hAnsi="Consolas" w:cs="宋体"/>
          <w:color w:val="5C5C5C"/>
          <w:kern w:val="0"/>
          <w:szCs w:val="21"/>
        </w:rPr>
      </w:pPr>
      <w:r w:rsidRPr="00D4783B">
        <w:rPr>
          <w:rFonts w:ascii="Consolas" w:hAnsi="Consolas" w:cs="宋体"/>
          <w:color w:val="A626A4"/>
          <w:kern w:val="0"/>
          <w:szCs w:val="21"/>
        </w:rPr>
        <w:t>for</w:t>
      </w:r>
      <w:r w:rsidRPr="00D4783B">
        <w:rPr>
          <w:rFonts w:ascii="Consolas" w:hAnsi="Consolas" w:cs="宋体"/>
          <w:color w:val="5C5C5C"/>
          <w:kern w:val="0"/>
          <w:szCs w:val="21"/>
        </w:rPr>
        <w:t> i </w:t>
      </w:r>
      <w:r w:rsidRPr="00D4783B">
        <w:rPr>
          <w:rFonts w:ascii="Consolas" w:hAnsi="Consolas" w:cs="宋体"/>
          <w:color w:val="A626A4"/>
          <w:kern w:val="0"/>
          <w:szCs w:val="21"/>
        </w:rPr>
        <w:t>in</w:t>
      </w:r>
      <w:r w:rsidRPr="00D4783B">
        <w:rPr>
          <w:rFonts w:ascii="Consolas" w:hAnsi="Consolas" w:cs="宋体"/>
          <w:color w:val="5C5C5C"/>
          <w:kern w:val="0"/>
          <w:szCs w:val="21"/>
        </w:rPr>
        <w:t> range(</w:t>
      </w:r>
      <w:r w:rsidRPr="00D4783B">
        <w:rPr>
          <w:rFonts w:ascii="Consolas" w:hAnsi="Consolas" w:cs="宋体"/>
          <w:color w:val="986801"/>
          <w:kern w:val="0"/>
          <w:szCs w:val="21"/>
        </w:rPr>
        <w:t>2</w:t>
      </w:r>
      <w:r w:rsidRPr="00D4783B">
        <w:rPr>
          <w:rFonts w:ascii="Consolas" w:hAnsi="Consolas" w:cs="宋体"/>
          <w:color w:val="5C5C5C"/>
          <w:kern w:val="0"/>
          <w:szCs w:val="21"/>
        </w:rPr>
        <w:t>, </w:t>
      </w:r>
      <w:r w:rsidRPr="00D4783B">
        <w:rPr>
          <w:rFonts w:ascii="Consolas" w:hAnsi="Consolas" w:cs="宋体"/>
          <w:color w:val="986801"/>
          <w:kern w:val="0"/>
          <w:szCs w:val="21"/>
        </w:rPr>
        <w:t>12</w:t>
      </w:r>
      <w:r w:rsidRPr="00D4783B">
        <w:rPr>
          <w:rFonts w:ascii="Consolas" w:hAnsi="Consolas" w:cs="宋体"/>
          <w:color w:val="5C5C5C"/>
          <w:kern w:val="0"/>
          <w:szCs w:val="21"/>
        </w:rPr>
        <w:t>):</w:t>
      </w:r>
    </w:p>
    <w:p w14:paraId="3D9851D0" w14:textId="77777777" w:rsidR="00D4783B" w:rsidRPr="00D4783B" w:rsidRDefault="00D4783B" w:rsidP="00D4783B">
      <w:pPr>
        <w:widowControl/>
        <w:numPr>
          <w:ilvl w:val="0"/>
          <w:numId w:val="22"/>
        </w:numPr>
        <w:pBdr>
          <w:left w:val="single" w:sz="18" w:space="0" w:color="6CE26C"/>
        </w:pBdr>
        <w:shd w:val="clear" w:color="auto" w:fill="FFFFFF"/>
        <w:spacing w:line="270" w:lineRule="atLeast"/>
        <w:ind w:left="1395"/>
        <w:jc w:val="left"/>
        <w:rPr>
          <w:rFonts w:ascii="Consolas" w:hAnsi="Consolas" w:cs="宋体"/>
          <w:color w:val="5C5C5C"/>
          <w:kern w:val="0"/>
          <w:szCs w:val="21"/>
        </w:rPr>
      </w:pPr>
      <w:r w:rsidRPr="00D4783B">
        <w:rPr>
          <w:rFonts w:ascii="Consolas" w:hAnsi="Consolas" w:cs="宋体"/>
          <w:color w:val="5C5C5C"/>
          <w:kern w:val="0"/>
          <w:szCs w:val="21"/>
        </w:rPr>
        <w:t>    data_read = pd.read_excel(</w:t>
      </w:r>
      <w:r w:rsidRPr="00D4783B">
        <w:rPr>
          <w:rFonts w:ascii="Consolas" w:hAnsi="Consolas" w:cs="宋体"/>
          <w:color w:val="50A14F"/>
          <w:kern w:val="0"/>
          <w:szCs w:val="21"/>
        </w:rPr>
        <w:t>'./data/que3/beta_data/beta_'</w:t>
      </w:r>
      <w:r w:rsidRPr="00D4783B">
        <w:rPr>
          <w:rFonts w:ascii="Consolas" w:hAnsi="Consolas" w:cs="宋体"/>
          <w:color w:val="5C5C5C"/>
          <w:kern w:val="0"/>
          <w:szCs w:val="21"/>
        </w:rPr>
        <w:t> + str(i) + </w:t>
      </w:r>
      <w:r w:rsidRPr="00D4783B">
        <w:rPr>
          <w:rFonts w:ascii="Consolas" w:hAnsi="Consolas" w:cs="宋体"/>
          <w:color w:val="50A14F"/>
          <w:kern w:val="0"/>
          <w:szCs w:val="21"/>
        </w:rPr>
        <w:t>'.xls'</w:t>
      </w:r>
      <w:r w:rsidRPr="00D4783B">
        <w:rPr>
          <w:rFonts w:ascii="Consolas" w:hAnsi="Consolas" w:cs="宋体"/>
          <w:color w:val="5C5C5C"/>
          <w:kern w:val="0"/>
          <w:szCs w:val="21"/>
        </w:rPr>
        <w:t>, usecols=[</w:t>
      </w:r>
      <w:r w:rsidRPr="00D4783B">
        <w:rPr>
          <w:rFonts w:ascii="Consolas" w:hAnsi="Consolas" w:cs="宋体"/>
          <w:color w:val="986801"/>
          <w:kern w:val="0"/>
          <w:szCs w:val="21"/>
        </w:rPr>
        <w:t>0</w:t>
      </w:r>
      <w:r w:rsidRPr="00D4783B">
        <w:rPr>
          <w:rFonts w:ascii="Consolas" w:hAnsi="Consolas" w:cs="宋体"/>
          <w:color w:val="5C5C5C"/>
          <w:kern w:val="0"/>
          <w:szCs w:val="21"/>
        </w:rPr>
        <w:t>,</w:t>
      </w:r>
      <w:r w:rsidRPr="00D4783B">
        <w:rPr>
          <w:rFonts w:ascii="Consolas" w:hAnsi="Consolas" w:cs="宋体"/>
          <w:color w:val="986801"/>
          <w:kern w:val="0"/>
          <w:szCs w:val="21"/>
        </w:rPr>
        <w:t>1</w:t>
      </w:r>
      <w:r w:rsidRPr="00D4783B">
        <w:rPr>
          <w:rFonts w:ascii="Consolas" w:hAnsi="Consolas" w:cs="宋体"/>
          <w:color w:val="5C5C5C"/>
          <w:kern w:val="0"/>
          <w:szCs w:val="21"/>
        </w:rPr>
        <w:t>,</w:t>
      </w:r>
      <w:r w:rsidRPr="00D4783B">
        <w:rPr>
          <w:rFonts w:ascii="Consolas" w:hAnsi="Consolas" w:cs="宋体"/>
          <w:color w:val="986801"/>
          <w:kern w:val="0"/>
          <w:szCs w:val="21"/>
        </w:rPr>
        <w:t>2</w:t>
      </w:r>
      <w:r w:rsidRPr="00D4783B">
        <w:rPr>
          <w:rFonts w:ascii="Consolas" w:hAnsi="Consolas" w:cs="宋体"/>
          <w:color w:val="5C5C5C"/>
          <w:kern w:val="0"/>
          <w:szCs w:val="21"/>
        </w:rPr>
        <w:t>])</w:t>
      </w:r>
    </w:p>
    <w:p w14:paraId="17876B5C" w14:textId="77777777" w:rsidR="00D4783B" w:rsidRPr="00D4783B" w:rsidRDefault="00D4783B" w:rsidP="00D4783B">
      <w:pPr>
        <w:widowControl/>
        <w:numPr>
          <w:ilvl w:val="0"/>
          <w:numId w:val="22"/>
        </w:numPr>
        <w:pBdr>
          <w:left w:val="single" w:sz="18" w:space="0" w:color="6CE26C"/>
        </w:pBdr>
        <w:shd w:val="clear" w:color="auto" w:fill="F8F8F8"/>
        <w:spacing w:line="270" w:lineRule="atLeast"/>
        <w:ind w:left="1395"/>
        <w:jc w:val="left"/>
        <w:rPr>
          <w:rFonts w:ascii="Consolas" w:hAnsi="Consolas" w:cs="宋体"/>
          <w:color w:val="5C5C5C"/>
          <w:kern w:val="0"/>
          <w:szCs w:val="21"/>
        </w:rPr>
      </w:pPr>
      <w:r w:rsidRPr="00D4783B">
        <w:rPr>
          <w:rFonts w:ascii="Consolas" w:hAnsi="Consolas" w:cs="宋体"/>
          <w:color w:val="5C5C5C"/>
          <w:kern w:val="0"/>
          <w:szCs w:val="21"/>
        </w:rPr>
        <w:t>    beta_data = beta_data.append(data_read, ignore_index=</w:t>
      </w:r>
      <w:r w:rsidRPr="00D4783B">
        <w:rPr>
          <w:rFonts w:ascii="Consolas" w:hAnsi="Consolas" w:cs="宋体"/>
          <w:color w:val="0184BB"/>
          <w:kern w:val="0"/>
          <w:szCs w:val="21"/>
        </w:rPr>
        <w:t>True</w:t>
      </w:r>
      <w:r w:rsidRPr="00D4783B">
        <w:rPr>
          <w:rFonts w:ascii="Consolas" w:hAnsi="Consolas" w:cs="宋体"/>
          <w:color w:val="5C5C5C"/>
          <w:kern w:val="0"/>
          <w:szCs w:val="21"/>
        </w:rPr>
        <w:t>)</w:t>
      </w:r>
    </w:p>
    <w:p w14:paraId="412E773F" w14:textId="77777777" w:rsidR="00D4783B" w:rsidRPr="00D4783B" w:rsidRDefault="00D4783B" w:rsidP="00D4783B">
      <w:pPr>
        <w:widowControl/>
        <w:numPr>
          <w:ilvl w:val="0"/>
          <w:numId w:val="22"/>
        </w:numPr>
        <w:pBdr>
          <w:left w:val="single" w:sz="18" w:space="0" w:color="6CE26C"/>
        </w:pBdr>
        <w:shd w:val="clear" w:color="auto" w:fill="FFFFFF"/>
        <w:spacing w:line="270" w:lineRule="atLeast"/>
        <w:ind w:left="1395"/>
        <w:jc w:val="left"/>
        <w:rPr>
          <w:rFonts w:ascii="Consolas" w:hAnsi="Consolas" w:cs="宋体"/>
          <w:color w:val="5C5C5C"/>
          <w:kern w:val="0"/>
          <w:szCs w:val="21"/>
        </w:rPr>
      </w:pPr>
      <w:r w:rsidRPr="00D4783B">
        <w:rPr>
          <w:rFonts w:ascii="Consolas" w:hAnsi="Consolas" w:cs="宋体"/>
          <w:color w:val="5C5C5C"/>
          <w:kern w:val="0"/>
          <w:szCs w:val="21"/>
        </w:rPr>
        <w:t>    </w:t>
      </w:r>
      <w:r w:rsidRPr="00D4783B">
        <w:rPr>
          <w:rFonts w:ascii="Consolas" w:hAnsi="Consolas" w:cs="宋体"/>
          <w:color w:val="A626A4"/>
          <w:kern w:val="0"/>
          <w:szCs w:val="21"/>
        </w:rPr>
        <w:t>del</w:t>
      </w:r>
      <w:r w:rsidRPr="00D4783B">
        <w:rPr>
          <w:rFonts w:ascii="Consolas" w:hAnsi="Consolas" w:cs="宋体"/>
          <w:color w:val="5C5C5C"/>
          <w:kern w:val="0"/>
          <w:szCs w:val="21"/>
        </w:rPr>
        <w:t> data_read</w:t>
      </w:r>
    </w:p>
    <w:p w14:paraId="2EA18906" w14:textId="77777777" w:rsidR="00D4783B" w:rsidRPr="00D4783B" w:rsidRDefault="00D4783B" w:rsidP="00D4783B">
      <w:pPr>
        <w:widowControl/>
        <w:numPr>
          <w:ilvl w:val="0"/>
          <w:numId w:val="22"/>
        </w:numPr>
        <w:pBdr>
          <w:left w:val="single" w:sz="18" w:space="0" w:color="6CE26C"/>
        </w:pBdr>
        <w:shd w:val="clear" w:color="auto" w:fill="F8F8F8"/>
        <w:spacing w:line="270" w:lineRule="atLeast"/>
        <w:ind w:left="1395"/>
        <w:jc w:val="left"/>
        <w:rPr>
          <w:rFonts w:ascii="Consolas" w:hAnsi="Consolas" w:cs="宋体"/>
          <w:color w:val="5C5C5C"/>
          <w:kern w:val="0"/>
          <w:szCs w:val="21"/>
        </w:rPr>
      </w:pPr>
      <w:r w:rsidRPr="00D4783B">
        <w:rPr>
          <w:rFonts w:ascii="Consolas" w:hAnsi="Consolas" w:cs="宋体"/>
          <w:color w:val="5C5C5C"/>
          <w:kern w:val="0"/>
          <w:szCs w:val="21"/>
        </w:rPr>
        <w:t>beta_data.columns = [</w:t>
      </w:r>
      <w:r w:rsidRPr="00D4783B">
        <w:rPr>
          <w:rFonts w:ascii="Consolas" w:hAnsi="Consolas" w:cs="宋体"/>
          <w:color w:val="50A14F"/>
          <w:kern w:val="0"/>
          <w:szCs w:val="21"/>
        </w:rPr>
        <w:t>'stk'</w:t>
      </w:r>
      <w:r w:rsidRPr="00D4783B">
        <w:rPr>
          <w:rFonts w:ascii="Consolas" w:hAnsi="Consolas" w:cs="宋体"/>
          <w:color w:val="5C5C5C"/>
          <w:kern w:val="0"/>
          <w:szCs w:val="21"/>
        </w:rPr>
        <w:t>,</w:t>
      </w:r>
      <w:r w:rsidRPr="00D4783B">
        <w:rPr>
          <w:rFonts w:ascii="Consolas" w:hAnsi="Consolas" w:cs="宋体"/>
          <w:color w:val="50A14F"/>
          <w:kern w:val="0"/>
          <w:szCs w:val="21"/>
        </w:rPr>
        <w:t>'date'</w:t>
      </w:r>
      <w:r w:rsidRPr="00D4783B">
        <w:rPr>
          <w:rFonts w:ascii="Consolas" w:hAnsi="Consolas" w:cs="宋体"/>
          <w:color w:val="5C5C5C"/>
          <w:kern w:val="0"/>
          <w:szCs w:val="21"/>
        </w:rPr>
        <w:t>,</w:t>
      </w:r>
      <w:r w:rsidRPr="00D4783B">
        <w:rPr>
          <w:rFonts w:ascii="Consolas" w:hAnsi="Consolas" w:cs="宋体"/>
          <w:color w:val="50A14F"/>
          <w:kern w:val="0"/>
          <w:szCs w:val="21"/>
        </w:rPr>
        <w:t>'Beta'</w:t>
      </w:r>
      <w:r w:rsidRPr="00D4783B">
        <w:rPr>
          <w:rFonts w:ascii="Consolas" w:hAnsi="Consolas" w:cs="宋体"/>
          <w:color w:val="5C5C5C"/>
          <w:kern w:val="0"/>
          <w:szCs w:val="21"/>
        </w:rPr>
        <w:t>]</w:t>
      </w:r>
    </w:p>
    <w:p w14:paraId="06127C8E" w14:textId="77777777" w:rsidR="00D4783B" w:rsidRPr="00D4783B" w:rsidRDefault="00D4783B" w:rsidP="00D4783B">
      <w:pPr>
        <w:widowControl/>
        <w:numPr>
          <w:ilvl w:val="0"/>
          <w:numId w:val="22"/>
        </w:numPr>
        <w:pBdr>
          <w:left w:val="single" w:sz="18" w:space="0" w:color="6CE26C"/>
        </w:pBdr>
        <w:shd w:val="clear" w:color="auto" w:fill="FFFFFF"/>
        <w:spacing w:line="270" w:lineRule="atLeast"/>
        <w:ind w:left="1395"/>
        <w:jc w:val="left"/>
        <w:rPr>
          <w:rFonts w:ascii="Consolas" w:hAnsi="Consolas" w:cs="宋体"/>
          <w:color w:val="5C5C5C"/>
          <w:kern w:val="0"/>
          <w:szCs w:val="21"/>
        </w:rPr>
      </w:pPr>
      <w:r w:rsidRPr="00D4783B">
        <w:rPr>
          <w:rFonts w:ascii="Consolas" w:hAnsi="Consolas" w:cs="宋体"/>
          <w:i/>
          <w:iCs/>
          <w:color w:val="A0A1A7"/>
          <w:kern w:val="0"/>
          <w:szCs w:val="21"/>
        </w:rPr>
        <w:t># </w:t>
      </w:r>
      <w:r w:rsidRPr="00D4783B">
        <w:rPr>
          <w:rFonts w:ascii="Consolas" w:hAnsi="Consolas" w:cs="宋体"/>
          <w:i/>
          <w:iCs/>
          <w:color w:val="A0A1A7"/>
          <w:kern w:val="0"/>
          <w:szCs w:val="21"/>
        </w:rPr>
        <w:t>对</w:t>
      </w:r>
      <w:r w:rsidRPr="00D4783B">
        <w:rPr>
          <w:rFonts w:ascii="Consolas" w:hAnsi="Consolas" w:cs="宋体"/>
          <w:i/>
          <w:iCs/>
          <w:color w:val="A0A1A7"/>
          <w:kern w:val="0"/>
          <w:szCs w:val="21"/>
        </w:rPr>
        <w:t>beta</w:t>
      </w:r>
      <w:r w:rsidRPr="00D4783B">
        <w:rPr>
          <w:rFonts w:ascii="Consolas" w:hAnsi="Consolas" w:cs="宋体"/>
          <w:i/>
          <w:iCs/>
          <w:color w:val="A0A1A7"/>
          <w:kern w:val="0"/>
          <w:szCs w:val="21"/>
        </w:rPr>
        <w:t>数据进行处理</w:t>
      </w:r>
    </w:p>
    <w:p w14:paraId="0E41111B" w14:textId="77777777" w:rsidR="00D4783B" w:rsidRPr="00D4783B" w:rsidRDefault="00D4783B" w:rsidP="00D4783B">
      <w:pPr>
        <w:widowControl/>
        <w:numPr>
          <w:ilvl w:val="0"/>
          <w:numId w:val="22"/>
        </w:numPr>
        <w:pBdr>
          <w:left w:val="single" w:sz="18" w:space="0" w:color="6CE26C"/>
        </w:pBdr>
        <w:shd w:val="clear" w:color="auto" w:fill="F8F8F8"/>
        <w:spacing w:line="270" w:lineRule="atLeast"/>
        <w:ind w:left="1395"/>
        <w:jc w:val="left"/>
        <w:rPr>
          <w:rFonts w:ascii="Consolas" w:hAnsi="Consolas" w:cs="宋体"/>
          <w:color w:val="5C5C5C"/>
          <w:kern w:val="0"/>
          <w:szCs w:val="21"/>
        </w:rPr>
      </w:pPr>
      <w:r w:rsidRPr="00D4783B">
        <w:rPr>
          <w:rFonts w:ascii="Consolas" w:hAnsi="Consolas" w:cs="宋体"/>
          <w:color w:val="5C5C5C"/>
          <w:kern w:val="0"/>
          <w:szCs w:val="21"/>
        </w:rPr>
        <w:t>beta_data[</w:t>
      </w:r>
      <w:r w:rsidRPr="00D4783B">
        <w:rPr>
          <w:rFonts w:ascii="Consolas" w:hAnsi="Consolas" w:cs="宋体"/>
          <w:color w:val="50A14F"/>
          <w:kern w:val="0"/>
          <w:szCs w:val="21"/>
        </w:rPr>
        <w:t>'date'</w:t>
      </w:r>
      <w:r w:rsidRPr="00D4783B">
        <w:rPr>
          <w:rFonts w:ascii="Consolas" w:hAnsi="Consolas" w:cs="宋体"/>
          <w:color w:val="5C5C5C"/>
          <w:kern w:val="0"/>
          <w:szCs w:val="21"/>
        </w:rPr>
        <w:t>] = pd.to_datetime(beta_data[</w:t>
      </w:r>
      <w:r w:rsidRPr="00D4783B">
        <w:rPr>
          <w:rFonts w:ascii="Consolas" w:hAnsi="Consolas" w:cs="宋体"/>
          <w:color w:val="50A14F"/>
          <w:kern w:val="0"/>
          <w:szCs w:val="21"/>
        </w:rPr>
        <w:t>'date'</w:t>
      </w:r>
      <w:r w:rsidRPr="00D4783B">
        <w:rPr>
          <w:rFonts w:ascii="Consolas" w:hAnsi="Consolas" w:cs="宋体"/>
          <w:color w:val="5C5C5C"/>
          <w:kern w:val="0"/>
          <w:szCs w:val="21"/>
        </w:rPr>
        <w:t>])</w:t>
      </w:r>
    </w:p>
    <w:p w14:paraId="7139F127" w14:textId="77777777" w:rsidR="00D4783B" w:rsidRPr="00D4783B" w:rsidRDefault="00D4783B" w:rsidP="00D4783B">
      <w:pPr>
        <w:widowControl/>
        <w:numPr>
          <w:ilvl w:val="0"/>
          <w:numId w:val="22"/>
        </w:numPr>
        <w:pBdr>
          <w:left w:val="single" w:sz="18" w:space="0" w:color="6CE26C"/>
        </w:pBdr>
        <w:shd w:val="clear" w:color="auto" w:fill="FFFFFF"/>
        <w:spacing w:line="270" w:lineRule="atLeast"/>
        <w:ind w:left="1395"/>
        <w:jc w:val="left"/>
        <w:rPr>
          <w:rFonts w:ascii="Consolas" w:hAnsi="Consolas" w:cs="宋体"/>
          <w:color w:val="5C5C5C"/>
          <w:kern w:val="0"/>
          <w:szCs w:val="21"/>
        </w:rPr>
      </w:pPr>
      <w:r w:rsidRPr="00D4783B">
        <w:rPr>
          <w:rFonts w:ascii="Consolas" w:hAnsi="Consolas" w:cs="宋体"/>
          <w:color w:val="5C5C5C"/>
          <w:kern w:val="0"/>
          <w:szCs w:val="21"/>
        </w:rPr>
        <w:t>beta_data[</w:t>
      </w:r>
      <w:r w:rsidRPr="00D4783B">
        <w:rPr>
          <w:rFonts w:ascii="Consolas" w:hAnsi="Consolas" w:cs="宋体"/>
          <w:color w:val="50A14F"/>
          <w:kern w:val="0"/>
          <w:szCs w:val="21"/>
        </w:rPr>
        <w:t>'yearmonth'</w:t>
      </w:r>
      <w:r w:rsidRPr="00D4783B">
        <w:rPr>
          <w:rFonts w:ascii="Consolas" w:hAnsi="Consolas" w:cs="宋体"/>
          <w:color w:val="5C5C5C"/>
          <w:kern w:val="0"/>
          <w:szCs w:val="21"/>
        </w:rPr>
        <w:t>] = beta_data[</w:t>
      </w:r>
      <w:r w:rsidRPr="00D4783B">
        <w:rPr>
          <w:rFonts w:ascii="Consolas" w:hAnsi="Consolas" w:cs="宋体"/>
          <w:color w:val="50A14F"/>
          <w:kern w:val="0"/>
          <w:szCs w:val="21"/>
        </w:rPr>
        <w:t>'date'</w:t>
      </w:r>
      <w:r w:rsidRPr="00D4783B">
        <w:rPr>
          <w:rFonts w:ascii="Consolas" w:hAnsi="Consolas" w:cs="宋体"/>
          <w:color w:val="5C5C5C"/>
          <w:kern w:val="0"/>
          <w:szCs w:val="21"/>
        </w:rPr>
        <w:t>].dt.strftime(</w:t>
      </w:r>
      <w:r w:rsidRPr="00D4783B">
        <w:rPr>
          <w:rFonts w:ascii="Consolas" w:hAnsi="Consolas" w:cs="宋体"/>
          <w:color w:val="50A14F"/>
          <w:kern w:val="0"/>
          <w:szCs w:val="21"/>
        </w:rPr>
        <w:t>'%Y%m'</w:t>
      </w:r>
      <w:r w:rsidRPr="00D4783B">
        <w:rPr>
          <w:rFonts w:ascii="Consolas" w:hAnsi="Consolas" w:cs="宋体"/>
          <w:color w:val="5C5C5C"/>
          <w:kern w:val="0"/>
          <w:szCs w:val="21"/>
        </w:rPr>
        <w:t>).astype(int)</w:t>
      </w:r>
    </w:p>
    <w:p w14:paraId="56E555C9" w14:textId="77777777" w:rsidR="00D4783B" w:rsidRPr="00D4783B" w:rsidRDefault="00D4783B" w:rsidP="00D4783B">
      <w:pPr>
        <w:widowControl/>
        <w:numPr>
          <w:ilvl w:val="0"/>
          <w:numId w:val="22"/>
        </w:numPr>
        <w:pBdr>
          <w:left w:val="single" w:sz="18" w:space="0" w:color="6CE26C"/>
        </w:pBdr>
        <w:shd w:val="clear" w:color="auto" w:fill="F8F8F8"/>
        <w:spacing w:line="270" w:lineRule="atLeast"/>
        <w:ind w:left="1395"/>
        <w:jc w:val="left"/>
        <w:rPr>
          <w:rFonts w:ascii="Consolas" w:hAnsi="Consolas" w:cs="宋体"/>
          <w:color w:val="5C5C5C"/>
          <w:kern w:val="0"/>
          <w:szCs w:val="21"/>
        </w:rPr>
      </w:pPr>
      <w:r w:rsidRPr="00D4783B">
        <w:rPr>
          <w:rFonts w:ascii="Consolas" w:hAnsi="Consolas" w:cs="宋体"/>
          <w:color w:val="5C5C5C"/>
          <w:kern w:val="0"/>
          <w:szCs w:val="21"/>
        </w:rPr>
        <w:t>beta_data.dropna(inplace=</w:t>
      </w:r>
      <w:r w:rsidRPr="00D4783B">
        <w:rPr>
          <w:rFonts w:ascii="Consolas" w:hAnsi="Consolas" w:cs="宋体"/>
          <w:color w:val="0184BB"/>
          <w:kern w:val="0"/>
          <w:szCs w:val="21"/>
        </w:rPr>
        <w:t>True</w:t>
      </w:r>
      <w:r w:rsidRPr="00D4783B">
        <w:rPr>
          <w:rFonts w:ascii="Consolas" w:hAnsi="Consolas" w:cs="宋体"/>
          <w:color w:val="5C5C5C"/>
          <w:kern w:val="0"/>
          <w:szCs w:val="21"/>
        </w:rPr>
        <w:t>)</w:t>
      </w:r>
    </w:p>
    <w:p w14:paraId="3718DA29" w14:textId="77777777" w:rsidR="00D4783B" w:rsidRPr="00D4783B" w:rsidRDefault="00D4783B" w:rsidP="00D4783B">
      <w:pPr>
        <w:widowControl/>
        <w:numPr>
          <w:ilvl w:val="0"/>
          <w:numId w:val="22"/>
        </w:numPr>
        <w:pBdr>
          <w:left w:val="single" w:sz="18" w:space="0" w:color="6CE26C"/>
        </w:pBdr>
        <w:shd w:val="clear" w:color="auto" w:fill="FFFFFF"/>
        <w:spacing w:line="270" w:lineRule="atLeast"/>
        <w:ind w:left="1395"/>
        <w:jc w:val="left"/>
        <w:rPr>
          <w:rFonts w:ascii="Consolas" w:hAnsi="Consolas" w:cs="宋体"/>
          <w:color w:val="5C5C5C"/>
          <w:kern w:val="0"/>
          <w:szCs w:val="21"/>
        </w:rPr>
      </w:pPr>
      <w:r w:rsidRPr="00D4783B">
        <w:rPr>
          <w:rFonts w:ascii="Consolas" w:hAnsi="Consolas" w:cs="宋体"/>
          <w:i/>
          <w:iCs/>
          <w:color w:val="A0A1A7"/>
          <w:kern w:val="0"/>
          <w:szCs w:val="21"/>
        </w:rPr>
        <w:t># </w:t>
      </w:r>
      <w:r w:rsidRPr="00D4783B">
        <w:rPr>
          <w:rFonts w:ascii="Consolas" w:hAnsi="Consolas" w:cs="宋体"/>
          <w:i/>
          <w:iCs/>
          <w:color w:val="A0A1A7"/>
          <w:kern w:val="0"/>
          <w:szCs w:val="21"/>
        </w:rPr>
        <w:t>将</w:t>
      </w:r>
      <w:r w:rsidRPr="00D4783B">
        <w:rPr>
          <w:rFonts w:ascii="Consolas" w:hAnsi="Consolas" w:cs="宋体"/>
          <w:i/>
          <w:iCs/>
          <w:color w:val="A0A1A7"/>
          <w:kern w:val="0"/>
          <w:szCs w:val="21"/>
        </w:rPr>
        <w:t>beta</w:t>
      </w:r>
      <w:r w:rsidRPr="00D4783B">
        <w:rPr>
          <w:rFonts w:ascii="Consolas" w:hAnsi="Consolas" w:cs="宋体"/>
          <w:i/>
          <w:iCs/>
          <w:color w:val="A0A1A7"/>
          <w:kern w:val="0"/>
          <w:szCs w:val="21"/>
        </w:rPr>
        <w:t>数据拼接到</w:t>
      </w:r>
      <w:r w:rsidRPr="00D4783B">
        <w:rPr>
          <w:rFonts w:ascii="Consolas" w:hAnsi="Consolas" w:cs="宋体"/>
          <w:i/>
          <w:iCs/>
          <w:color w:val="A0A1A7"/>
          <w:kern w:val="0"/>
          <w:szCs w:val="21"/>
        </w:rPr>
        <w:t>data_pro</w:t>
      </w:r>
      <w:r w:rsidRPr="00D4783B">
        <w:rPr>
          <w:rFonts w:ascii="Consolas" w:hAnsi="Consolas" w:cs="宋体"/>
          <w:i/>
          <w:iCs/>
          <w:color w:val="A0A1A7"/>
          <w:kern w:val="0"/>
          <w:szCs w:val="21"/>
        </w:rPr>
        <w:t>中</w:t>
      </w:r>
    </w:p>
    <w:p w14:paraId="4F761E13" w14:textId="77777777" w:rsidR="00D4783B" w:rsidRPr="00D4783B" w:rsidRDefault="00D4783B" w:rsidP="00D4783B">
      <w:pPr>
        <w:widowControl/>
        <w:numPr>
          <w:ilvl w:val="0"/>
          <w:numId w:val="22"/>
        </w:numPr>
        <w:pBdr>
          <w:left w:val="single" w:sz="18" w:space="0" w:color="6CE26C"/>
        </w:pBdr>
        <w:shd w:val="clear" w:color="auto" w:fill="F8F8F8"/>
        <w:spacing w:line="270" w:lineRule="atLeast"/>
        <w:ind w:left="1395"/>
        <w:jc w:val="left"/>
        <w:rPr>
          <w:rFonts w:ascii="Consolas" w:hAnsi="Consolas" w:cs="宋体"/>
          <w:color w:val="5C5C5C"/>
          <w:kern w:val="0"/>
          <w:szCs w:val="21"/>
        </w:rPr>
      </w:pPr>
      <w:r w:rsidRPr="00D4783B">
        <w:rPr>
          <w:rFonts w:ascii="Consolas" w:hAnsi="Consolas" w:cs="宋体"/>
          <w:color w:val="5C5C5C"/>
          <w:kern w:val="0"/>
          <w:szCs w:val="21"/>
        </w:rPr>
        <w:t>data_pro_merged = pd.merge(data_pro,beta_data[[</w:t>
      </w:r>
      <w:r w:rsidRPr="00D4783B">
        <w:rPr>
          <w:rFonts w:ascii="Consolas" w:hAnsi="Consolas" w:cs="宋体"/>
          <w:color w:val="50A14F"/>
          <w:kern w:val="0"/>
          <w:szCs w:val="21"/>
        </w:rPr>
        <w:t>'stk'</w:t>
      </w:r>
      <w:r w:rsidRPr="00D4783B">
        <w:rPr>
          <w:rFonts w:ascii="Consolas" w:hAnsi="Consolas" w:cs="宋体"/>
          <w:color w:val="5C5C5C"/>
          <w:kern w:val="0"/>
          <w:szCs w:val="21"/>
        </w:rPr>
        <w:t>,</w:t>
      </w:r>
      <w:r w:rsidRPr="00D4783B">
        <w:rPr>
          <w:rFonts w:ascii="Consolas" w:hAnsi="Consolas" w:cs="宋体"/>
          <w:color w:val="50A14F"/>
          <w:kern w:val="0"/>
          <w:szCs w:val="21"/>
        </w:rPr>
        <w:t>'yearmonth'</w:t>
      </w:r>
      <w:r w:rsidRPr="00D4783B">
        <w:rPr>
          <w:rFonts w:ascii="Consolas" w:hAnsi="Consolas" w:cs="宋体"/>
          <w:color w:val="5C5C5C"/>
          <w:kern w:val="0"/>
          <w:szCs w:val="21"/>
        </w:rPr>
        <w:t>,</w:t>
      </w:r>
      <w:r w:rsidRPr="00D4783B">
        <w:rPr>
          <w:rFonts w:ascii="Consolas" w:hAnsi="Consolas" w:cs="宋体"/>
          <w:color w:val="50A14F"/>
          <w:kern w:val="0"/>
          <w:szCs w:val="21"/>
        </w:rPr>
        <w:t>'Beta'</w:t>
      </w:r>
      <w:r w:rsidRPr="00D4783B">
        <w:rPr>
          <w:rFonts w:ascii="Consolas" w:hAnsi="Consolas" w:cs="宋体"/>
          <w:color w:val="5C5C5C"/>
          <w:kern w:val="0"/>
          <w:szCs w:val="21"/>
        </w:rPr>
        <w:t>]],</w:t>
      </w:r>
    </w:p>
    <w:p w14:paraId="016CAE2D" w14:textId="77777777" w:rsidR="00D4783B" w:rsidRPr="00D4783B" w:rsidRDefault="00D4783B" w:rsidP="00D4783B">
      <w:pPr>
        <w:widowControl/>
        <w:numPr>
          <w:ilvl w:val="0"/>
          <w:numId w:val="22"/>
        </w:numPr>
        <w:pBdr>
          <w:left w:val="single" w:sz="18" w:space="0" w:color="6CE26C"/>
        </w:pBdr>
        <w:shd w:val="clear" w:color="auto" w:fill="FFFFFF"/>
        <w:spacing w:line="270" w:lineRule="atLeast"/>
        <w:ind w:left="1395"/>
        <w:jc w:val="left"/>
        <w:rPr>
          <w:rFonts w:ascii="Consolas" w:hAnsi="Consolas" w:cs="宋体"/>
          <w:color w:val="5C5C5C"/>
          <w:kern w:val="0"/>
          <w:szCs w:val="21"/>
        </w:rPr>
      </w:pPr>
      <w:r w:rsidRPr="00D4783B">
        <w:rPr>
          <w:rFonts w:ascii="Consolas" w:hAnsi="Consolas" w:cs="宋体"/>
          <w:color w:val="5C5C5C"/>
          <w:kern w:val="0"/>
          <w:szCs w:val="21"/>
        </w:rPr>
        <w:t>                          on = [</w:t>
      </w:r>
      <w:r w:rsidRPr="00D4783B">
        <w:rPr>
          <w:rFonts w:ascii="Consolas" w:hAnsi="Consolas" w:cs="宋体"/>
          <w:color w:val="50A14F"/>
          <w:kern w:val="0"/>
          <w:szCs w:val="21"/>
        </w:rPr>
        <w:t>'stk'</w:t>
      </w:r>
      <w:r w:rsidRPr="00D4783B">
        <w:rPr>
          <w:rFonts w:ascii="Consolas" w:hAnsi="Consolas" w:cs="宋体"/>
          <w:color w:val="5C5C5C"/>
          <w:kern w:val="0"/>
          <w:szCs w:val="21"/>
        </w:rPr>
        <w:t>,</w:t>
      </w:r>
      <w:r w:rsidRPr="00D4783B">
        <w:rPr>
          <w:rFonts w:ascii="Consolas" w:hAnsi="Consolas" w:cs="宋体"/>
          <w:color w:val="50A14F"/>
          <w:kern w:val="0"/>
          <w:szCs w:val="21"/>
        </w:rPr>
        <w:t>'yearmonth'</w:t>
      </w:r>
      <w:r w:rsidRPr="00D4783B">
        <w:rPr>
          <w:rFonts w:ascii="Consolas" w:hAnsi="Consolas" w:cs="宋体"/>
          <w:color w:val="5C5C5C"/>
          <w:kern w:val="0"/>
          <w:szCs w:val="21"/>
        </w:rPr>
        <w:t>],</w:t>
      </w:r>
    </w:p>
    <w:p w14:paraId="41629DB5" w14:textId="77777777" w:rsidR="00D4783B" w:rsidRPr="00D4783B" w:rsidRDefault="00D4783B" w:rsidP="00D4783B">
      <w:pPr>
        <w:widowControl/>
        <w:numPr>
          <w:ilvl w:val="0"/>
          <w:numId w:val="22"/>
        </w:numPr>
        <w:pBdr>
          <w:left w:val="single" w:sz="18" w:space="0" w:color="6CE26C"/>
        </w:pBdr>
        <w:shd w:val="clear" w:color="auto" w:fill="F8F8F8"/>
        <w:spacing w:line="270" w:lineRule="atLeast"/>
        <w:ind w:left="1395"/>
        <w:jc w:val="left"/>
        <w:rPr>
          <w:rFonts w:ascii="Consolas" w:hAnsi="Consolas" w:cs="宋体"/>
          <w:color w:val="5C5C5C"/>
          <w:kern w:val="0"/>
          <w:szCs w:val="21"/>
        </w:rPr>
      </w:pPr>
      <w:r w:rsidRPr="00D4783B">
        <w:rPr>
          <w:rFonts w:ascii="Consolas" w:hAnsi="Consolas" w:cs="宋体"/>
          <w:color w:val="5C5C5C"/>
          <w:kern w:val="0"/>
          <w:szCs w:val="21"/>
        </w:rPr>
        <w:t>                          how = </w:t>
      </w:r>
      <w:r w:rsidRPr="00D4783B">
        <w:rPr>
          <w:rFonts w:ascii="Consolas" w:hAnsi="Consolas" w:cs="宋体"/>
          <w:color w:val="50A14F"/>
          <w:kern w:val="0"/>
          <w:szCs w:val="21"/>
        </w:rPr>
        <w:t>'left'</w:t>
      </w:r>
    </w:p>
    <w:p w14:paraId="7F490CC8" w14:textId="77777777" w:rsidR="00D4783B" w:rsidRPr="00D4783B" w:rsidRDefault="00D4783B" w:rsidP="00D4783B">
      <w:pPr>
        <w:widowControl/>
        <w:numPr>
          <w:ilvl w:val="0"/>
          <w:numId w:val="22"/>
        </w:numPr>
        <w:pBdr>
          <w:left w:val="single" w:sz="18" w:space="0" w:color="6CE26C"/>
        </w:pBdr>
        <w:shd w:val="clear" w:color="auto" w:fill="FFFFFF"/>
        <w:spacing w:line="270" w:lineRule="atLeast"/>
        <w:ind w:left="1395"/>
        <w:jc w:val="left"/>
        <w:rPr>
          <w:rFonts w:ascii="Consolas" w:hAnsi="Consolas" w:cs="宋体"/>
          <w:color w:val="5C5C5C"/>
          <w:kern w:val="0"/>
          <w:szCs w:val="21"/>
        </w:rPr>
      </w:pPr>
      <w:r w:rsidRPr="00D4783B">
        <w:rPr>
          <w:rFonts w:ascii="Consolas" w:hAnsi="Consolas" w:cs="宋体"/>
          <w:color w:val="5C5C5C"/>
          <w:kern w:val="0"/>
          <w:szCs w:val="21"/>
        </w:rPr>
        <w:t>                          )</w:t>
      </w:r>
    </w:p>
    <w:p w14:paraId="307C4CC5" w14:textId="77777777" w:rsidR="00D4783B" w:rsidRPr="00D4783B" w:rsidRDefault="00D4783B" w:rsidP="00D4783B">
      <w:pPr>
        <w:widowControl/>
        <w:numPr>
          <w:ilvl w:val="0"/>
          <w:numId w:val="22"/>
        </w:numPr>
        <w:pBdr>
          <w:left w:val="single" w:sz="18" w:space="0" w:color="6CE26C"/>
        </w:pBdr>
        <w:shd w:val="clear" w:color="auto" w:fill="F8F8F8"/>
        <w:spacing w:line="270" w:lineRule="atLeast"/>
        <w:ind w:left="1395"/>
        <w:jc w:val="left"/>
        <w:rPr>
          <w:rFonts w:ascii="Consolas" w:hAnsi="Consolas" w:cs="宋体"/>
          <w:color w:val="5C5C5C"/>
          <w:kern w:val="0"/>
          <w:szCs w:val="21"/>
        </w:rPr>
      </w:pPr>
      <w:r w:rsidRPr="00D4783B">
        <w:rPr>
          <w:rFonts w:ascii="Consolas" w:hAnsi="Consolas" w:cs="宋体"/>
          <w:color w:val="5C5C5C"/>
          <w:kern w:val="0"/>
          <w:szCs w:val="21"/>
        </w:rPr>
        <w:t>data_pro_merged.dropna(inplace=</w:t>
      </w:r>
      <w:r w:rsidRPr="00D4783B">
        <w:rPr>
          <w:rFonts w:ascii="Consolas" w:hAnsi="Consolas" w:cs="宋体"/>
          <w:color w:val="0184BB"/>
          <w:kern w:val="0"/>
          <w:szCs w:val="21"/>
        </w:rPr>
        <w:t>True</w:t>
      </w:r>
      <w:r w:rsidRPr="00D4783B">
        <w:rPr>
          <w:rFonts w:ascii="Consolas" w:hAnsi="Consolas" w:cs="宋体"/>
          <w:color w:val="5C5C5C"/>
          <w:kern w:val="0"/>
          <w:szCs w:val="21"/>
        </w:rPr>
        <w:t>)</w:t>
      </w:r>
    </w:p>
    <w:p w14:paraId="2B99DBA3" w14:textId="77777777" w:rsidR="00D4783B" w:rsidRPr="00D4783B" w:rsidRDefault="00D4783B" w:rsidP="00D4783B">
      <w:pPr>
        <w:widowControl/>
        <w:numPr>
          <w:ilvl w:val="0"/>
          <w:numId w:val="22"/>
        </w:numPr>
        <w:pBdr>
          <w:left w:val="single" w:sz="18" w:space="0" w:color="6CE26C"/>
        </w:pBdr>
        <w:shd w:val="clear" w:color="auto" w:fill="FFFFFF"/>
        <w:spacing w:line="270" w:lineRule="atLeast"/>
        <w:ind w:left="1395"/>
        <w:jc w:val="left"/>
        <w:rPr>
          <w:rFonts w:ascii="Consolas" w:hAnsi="Consolas" w:cs="宋体"/>
          <w:color w:val="5C5C5C"/>
          <w:kern w:val="0"/>
          <w:szCs w:val="21"/>
        </w:rPr>
      </w:pPr>
      <w:r w:rsidRPr="00D4783B">
        <w:rPr>
          <w:rFonts w:ascii="Consolas" w:hAnsi="Consolas" w:cs="宋体"/>
          <w:color w:val="5C5C5C"/>
          <w:kern w:val="0"/>
          <w:szCs w:val="21"/>
        </w:rPr>
        <w:t>data_pro_merged[</w:t>
      </w:r>
      <w:r w:rsidRPr="00D4783B">
        <w:rPr>
          <w:rFonts w:ascii="Consolas" w:hAnsi="Consolas" w:cs="宋体"/>
          <w:color w:val="50A14F"/>
          <w:kern w:val="0"/>
          <w:szCs w:val="21"/>
        </w:rPr>
        <w:t>'stksize'</w:t>
      </w:r>
      <w:r w:rsidRPr="00D4783B">
        <w:rPr>
          <w:rFonts w:ascii="Consolas" w:hAnsi="Consolas" w:cs="宋体"/>
          <w:color w:val="5C5C5C"/>
          <w:kern w:val="0"/>
          <w:szCs w:val="21"/>
        </w:rPr>
        <w:t>] = np.log(data_pro_merged[</w:t>
      </w:r>
      <w:r w:rsidRPr="00D4783B">
        <w:rPr>
          <w:rFonts w:ascii="Consolas" w:hAnsi="Consolas" w:cs="宋体"/>
          <w:color w:val="50A14F"/>
          <w:kern w:val="0"/>
          <w:szCs w:val="21"/>
        </w:rPr>
        <w:t>'stksize'</w:t>
      </w:r>
      <w:r w:rsidRPr="00D4783B">
        <w:rPr>
          <w:rFonts w:ascii="Consolas" w:hAnsi="Consolas" w:cs="宋体"/>
          <w:color w:val="5C5C5C"/>
          <w:kern w:val="0"/>
          <w:szCs w:val="21"/>
        </w:rPr>
        <w:t>])</w:t>
      </w:r>
    </w:p>
    <w:p w14:paraId="488BCD49" w14:textId="77777777" w:rsidR="00D4783B" w:rsidRPr="00D4783B" w:rsidRDefault="00D4783B" w:rsidP="00D4783B">
      <w:pPr>
        <w:widowControl/>
        <w:numPr>
          <w:ilvl w:val="0"/>
          <w:numId w:val="22"/>
        </w:numPr>
        <w:pBdr>
          <w:left w:val="single" w:sz="18" w:space="0" w:color="6CE26C"/>
        </w:pBdr>
        <w:shd w:val="clear" w:color="auto" w:fill="F8F8F8"/>
        <w:spacing w:line="270" w:lineRule="atLeast"/>
        <w:ind w:left="1395"/>
        <w:jc w:val="left"/>
        <w:rPr>
          <w:rFonts w:ascii="Consolas" w:hAnsi="Consolas" w:cs="宋体"/>
          <w:color w:val="5C5C5C"/>
          <w:kern w:val="0"/>
          <w:szCs w:val="21"/>
        </w:rPr>
      </w:pPr>
      <w:r w:rsidRPr="00D4783B">
        <w:rPr>
          <w:rFonts w:ascii="Consolas" w:hAnsi="Consolas" w:cs="宋体"/>
          <w:color w:val="5C5C5C"/>
          <w:kern w:val="0"/>
          <w:szCs w:val="21"/>
        </w:rPr>
        <w:t>month_data = np.unique(data_pro_merged[</w:t>
      </w:r>
      <w:r w:rsidRPr="00D4783B">
        <w:rPr>
          <w:rFonts w:ascii="Consolas" w:hAnsi="Consolas" w:cs="宋体"/>
          <w:color w:val="50A14F"/>
          <w:kern w:val="0"/>
          <w:szCs w:val="21"/>
        </w:rPr>
        <w:t>'yearmonth'</w:t>
      </w:r>
      <w:r w:rsidRPr="00D4783B">
        <w:rPr>
          <w:rFonts w:ascii="Consolas" w:hAnsi="Consolas" w:cs="宋体"/>
          <w:color w:val="5C5C5C"/>
          <w:kern w:val="0"/>
          <w:szCs w:val="21"/>
        </w:rPr>
        <w:t>].values) </w:t>
      </w:r>
      <w:r w:rsidRPr="00D4783B">
        <w:rPr>
          <w:rFonts w:ascii="Consolas" w:hAnsi="Consolas" w:cs="宋体"/>
          <w:i/>
          <w:iCs/>
          <w:color w:val="A0A1A7"/>
          <w:kern w:val="0"/>
          <w:szCs w:val="21"/>
        </w:rPr>
        <w:t>#</w:t>
      </w:r>
      <w:r w:rsidRPr="00D4783B">
        <w:rPr>
          <w:rFonts w:ascii="Consolas" w:hAnsi="Consolas" w:cs="宋体"/>
          <w:i/>
          <w:iCs/>
          <w:color w:val="A0A1A7"/>
          <w:kern w:val="0"/>
          <w:szCs w:val="21"/>
        </w:rPr>
        <w:t>获取月份序列</w:t>
      </w:r>
    </w:p>
    <w:p w14:paraId="364F57E4" w14:textId="77777777" w:rsidR="00D4783B" w:rsidRPr="00D4783B" w:rsidRDefault="00D4783B" w:rsidP="00D4783B">
      <w:pPr>
        <w:widowControl/>
        <w:numPr>
          <w:ilvl w:val="0"/>
          <w:numId w:val="22"/>
        </w:numPr>
        <w:pBdr>
          <w:left w:val="single" w:sz="18" w:space="0" w:color="6CE26C"/>
        </w:pBdr>
        <w:shd w:val="clear" w:color="auto" w:fill="FFFFFF"/>
        <w:spacing w:line="270" w:lineRule="atLeast"/>
        <w:ind w:left="1395"/>
        <w:jc w:val="left"/>
        <w:rPr>
          <w:rFonts w:ascii="Consolas" w:hAnsi="Consolas" w:cs="宋体"/>
          <w:color w:val="5C5C5C"/>
          <w:kern w:val="0"/>
          <w:szCs w:val="21"/>
        </w:rPr>
      </w:pPr>
      <w:r w:rsidRPr="00D4783B">
        <w:rPr>
          <w:rFonts w:ascii="Consolas" w:hAnsi="Consolas" w:cs="宋体"/>
          <w:color w:val="5C5C5C"/>
          <w:kern w:val="0"/>
          <w:szCs w:val="21"/>
        </w:rPr>
        <w:t>print(len(month_data))</w:t>
      </w:r>
    </w:p>
    <w:p w14:paraId="1CEB8EA9" w14:textId="77777777" w:rsidR="00D4783B" w:rsidRPr="00D4783B" w:rsidRDefault="00D4783B" w:rsidP="00D4783B">
      <w:pPr>
        <w:widowControl/>
        <w:numPr>
          <w:ilvl w:val="0"/>
          <w:numId w:val="22"/>
        </w:numPr>
        <w:pBdr>
          <w:left w:val="single" w:sz="18" w:space="0" w:color="6CE26C"/>
        </w:pBdr>
        <w:shd w:val="clear" w:color="auto" w:fill="F8F8F8"/>
        <w:spacing w:line="270" w:lineRule="atLeast"/>
        <w:ind w:left="1395"/>
        <w:jc w:val="left"/>
        <w:rPr>
          <w:rFonts w:ascii="Consolas" w:hAnsi="Consolas" w:cs="宋体"/>
          <w:color w:val="5C5C5C"/>
          <w:kern w:val="0"/>
          <w:szCs w:val="21"/>
        </w:rPr>
      </w:pPr>
      <w:r w:rsidRPr="00D4783B">
        <w:rPr>
          <w:rFonts w:ascii="Consolas" w:hAnsi="Consolas" w:cs="宋体"/>
          <w:i/>
          <w:iCs/>
          <w:color w:val="A0A1A7"/>
          <w:kern w:val="0"/>
          <w:szCs w:val="21"/>
        </w:rPr>
        <w:t># </w:t>
      </w:r>
      <w:r w:rsidRPr="00D4783B">
        <w:rPr>
          <w:rFonts w:ascii="Consolas" w:hAnsi="Consolas" w:cs="宋体"/>
          <w:i/>
          <w:iCs/>
          <w:color w:val="A0A1A7"/>
          <w:kern w:val="0"/>
          <w:szCs w:val="21"/>
        </w:rPr>
        <w:t>同时放入三个自变量进行回归</w:t>
      </w:r>
    </w:p>
    <w:p w14:paraId="13CCB227" w14:textId="77777777" w:rsidR="00D4783B" w:rsidRPr="00D4783B" w:rsidRDefault="00D4783B" w:rsidP="00D4783B">
      <w:pPr>
        <w:widowControl/>
        <w:numPr>
          <w:ilvl w:val="0"/>
          <w:numId w:val="22"/>
        </w:numPr>
        <w:pBdr>
          <w:left w:val="single" w:sz="18" w:space="0" w:color="6CE26C"/>
        </w:pBdr>
        <w:shd w:val="clear" w:color="auto" w:fill="FFFFFF"/>
        <w:spacing w:line="270" w:lineRule="atLeast"/>
        <w:ind w:left="1395"/>
        <w:jc w:val="left"/>
        <w:rPr>
          <w:rFonts w:ascii="Consolas" w:hAnsi="Consolas" w:cs="宋体"/>
          <w:color w:val="5C5C5C"/>
          <w:kern w:val="0"/>
          <w:szCs w:val="21"/>
        </w:rPr>
      </w:pPr>
      <w:r w:rsidRPr="00D4783B">
        <w:rPr>
          <w:rFonts w:ascii="Consolas" w:hAnsi="Consolas" w:cs="宋体"/>
          <w:color w:val="A626A4"/>
          <w:kern w:val="0"/>
          <w:szCs w:val="21"/>
        </w:rPr>
        <w:t>import</w:t>
      </w:r>
      <w:r w:rsidRPr="00D4783B">
        <w:rPr>
          <w:rFonts w:ascii="Consolas" w:hAnsi="Consolas" w:cs="宋体"/>
          <w:color w:val="5C5C5C"/>
          <w:kern w:val="0"/>
          <w:szCs w:val="21"/>
        </w:rPr>
        <w:t> math</w:t>
      </w:r>
    </w:p>
    <w:p w14:paraId="2EDB43F5" w14:textId="77777777" w:rsidR="00D4783B" w:rsidRPr="00D4783B" w:rsidRDefault="00D4783B" w:rsidP="00D4783B">
      <w:pPr>
        <w:widowControl/>
        <w:numPr>
          <w:ilvl w:val="0"/>
          <w:numId w:val="22"/>
        </w:numPr>
        <w:pBdr>
          <w:left w:val="single" w:sz="18" w:space="0" w:color="6CE26C"/>
        </w:pBdr>
        <w:shd w:val="clear" w:color="auto" w:fill="F8F8F8"/>
        <w:spacing w:line="270" w:lineRule="atLeast"/>
        <w:ind w:left="1395"/>
        <w:jc w:val="left"/>
        <w:rPr>
          <w:rFonts w:ascii="Consolas" w:hAnsi="Consolas" w:cs="宋体"/>
          <w:color w:val="5C5C5C"/>
          <w:kern w:val="0"/>
          <w:szCs w:val="21"/>
        </w:rPr>
      </w:pPr>
      <w:r w:rsidRPr="00D4783B">
        <w:rPr>
          <w:rFonts w:ascii="Consolas" w:hAnsi="Consolas" w:cs="宋体"/>
          <w:color w:val="A626A4"/>
          <w:kern w:val="0"/>
          <w:szCs w:val="21"/>
        </w:rPr>
        <w:t>def</w:t>
      </w:r>
      <w:r w:rsidRPr="00D4783B">
        <w:rPr>
          <w:rFonts w:ascii="Consolas" w:hAnsi="Consolas" w:cs="宋体"/>
          <w:color w:val="5C5C5C"/>
          <w:kern w:val="0"/>
          <w:szCs w:val="21"/>
        </w:rPr>
        <w:t> </w:t>
      </w:r>
      <w:r w:rsidRPr="00D4783B">
        <w:rPr>
          <w:rFonts w:ascii="Consolas" w:hAnsi="Consolas" w:cs="宋体"/>
          <w:color w:val="4078F2"/>
          <w:kern w:val="0"/>
          <w:szCs w:val="21"/>
        </w:rPr>
        <w:t>T_cal</w:t>
      </w:r>
      <w:r w:rsidRPr="00D4783B">
        <w:rPr>
          <w:rFonts w:ascii="Consolas" w:hAnsi="Consolas" w:cs="宋体"/>
          <w:color w:val="5C5C5C"/>
          <w:kern w:val="0"/>
          <w:szCs w:val="21"/>
        </w:rPr>
        <w:t>(mean,std):</w:t>
      </w:r>
    </w:p>
    <w:p w14:paraId="2CCAD3EA" w14:textId="77777777" w:rsidR="00D4783B" w:rsidRPr="00D4783B" w:rsidRDefault="00D4783B" w:rsidP="00D4783B">
      <w:pPr>
        <w:widowControl/>
        <w:numPr>
          <w:ilvl w:val="0"/>
          <w:numId w:val="22"/>
        </w:numPr>
        <w:pBdr>
          <w:left w:val="single" w:sz="18" w:space="0" w:color="6CE26C"/>
        </w:pBdr>
        <w:shd w:val="clear" w:color="auto" w:fill="FFFFFF"/>
        <w:spacing w:line="270" w:lineRule="atLeast"/>
        <w:ind w:left="1395"/>
        <w:jc w:val="left"/>
        <w:rPr>
          <w:rFonts w:ascii="Consolas" w:hAnsi="Consolas" w:cs="宋体"/>
          <w:color w:val="5C5C5C"/>
          <w:kern w:val="0"/>
          <w:szCs w:val="21"/>
        </w:rPr>
      </w:pPr>
      <w:r w:rsidRPr="00D4783B">
        <w:rPr>
          <w:rFonts w:ascii="Consolas" w:hAnsi="Consolas" w:cs="宋体"/>
          <w:color w:val="5C5C5C"/>
          <w:kern w:val="0"/>
          <w:szCs w:val="21"/>
        </w:rPr>
        <w:t>    T = </w:t>
      </w:r>
      <w:r w:rsidRPr="00D4783B">
        <w:rPr>
          <w:rFonts w:ascii="Consolas" w:hAnsi="Consolas" w:cs="宋体"/>
          <w:color w:val="986801"/>
          <w:kern w:val="0"/>
          <w:szCs w:val="21"/>
        </w:rPr>
        <w:t>264</w:t>
      </w:r>
    </w:p>
    <w:p w14:paraId="7C307D8A" w14:textId="77777777" w:rsidR="00D4783B" w:rsidRPr="00D4783B" w:rsidRDefault="00D4783B" w:rsidP="00D4783B">
      <w:pPr>
        <w:widowControl/>
        <w:numPr>
          <w:ilvl w:val="0"/>
          <w:numId w:val="22"/>
        </w:numPr>
        <w:pBdr>
          <w:left w:val="single" w:sz="18" w:space="0" w:color="6CE26C"/>
        </w:pBdr>
        <w:shd w:val="clear" w:color="auto" w:fill="F8F8F8"/>
        <w:spacing w:line="270" w:lineRule="atLeast"/>
        <w:ind w:left="1395"/>
        <w:jc w:val="left"/>
        <w:rPr>
          <w:rFonts w:ascii="Consolas" w:hAnsi="Consolas" w:cs="宋体"/>
          <w:color w:val="5C5C5C"/>
          <w:kern w:val="0"/>
          <w:szCs w:val="21"/>
        </w:rPr>
      </w:pPr>
      <w:r w:rsidRPr="00D4783B">
        <w:rPr>
          <w:rFonts w:ascii="Consolas" w:hAnsi="Consolas" w:cs="宋体"/>
          <w:color w:val="5C5C5C"/>
          <w:kern w:val="0"/>
          <w:szCs w:val="21"/>
        </w:rPr>
        <w:t>    fengzi = mean</w:t>
      </w:r>
    </w:p>
    <w:p w14:paraId="6B4D068D" w14:textId="77777777" w:rsidR="00D4783B" w:rsidRPr="00D4783B" w:rsidRDefault="00D4783B" w:rsidP="00D4783B">
      <w:pPr>
        <w:widowControl/>
        <w:numPr>
          <w:ilvl w:val="0"/>
          <w:numId w:val="22"/>
        </w:numPr>
        <w:pBdr>
          <w:left w:val="single" w:sz="18" w:space="0" w:color="6CE26C"/>
        </w:pBdr>
        <w:shd w:val="clear" w:color="auto" w:fill="FFFFFF"/>
        <w:spacing w:line="270" w:lineRule="atLeast"/>
        <w:ind w:left="1395"/>
        <w:jc w:val="left"/>
        <w:rPr>
          <w:rFonts w:ascii="Consolas" w:hAnsi="Consolas" w:cs="宋体"/>
          <w:color w:val="5C5C5C"/>
          <w:kern w:val="0"/>
          <w:szCs w:val="21"/>
        </w:rPr>
      </w:pPr>
      <w:r w:rsidRPr="00D4783B">
        <w:rPr>
          <w:rFonts w:ascii="Consolas" w:hAnsi="Consolas" w:cs="宋体"/>
          <w:color w:val="5C5C5C"/>
          <w:kern w:val="0"/>
          <w:szCs w:val="21"/>
        </w:rPr>
        <w:t>    fengmu_pre = std/T</w:t>
      </w:r>
    </w:p>
    <w:p w14:paraId="05012CF6" w14:textId="77777777" w:rsidR="00D4783B" w:rsidRPr="00D4783B" w:rsidRDefault="00D4783B" w:rsidP="00D4783B">
      <w:pPr>
        <w:widowControl/>
        <w:numPr>
          <w:ilvl w:val="0"/>
          <w:numId w:val="22"/>
        </w:numPr>
        <w:pBdr>
          <w:left w:val="single" w:sz="18" w:space="0" w:color="6CE26C"/>
        </w:pBdr>
        <w:shd w:val="clear" w:color="auto" w:fill="F8F8F8"/>
        <w:spacing w:line="270" w:lineRule="atLeast"/>
        <w:ind w:left="1395"/>
        <w:jc w:val="left"/>
        <w:rPr>
          <w:rFonts w:ascii="Consolas" w:hAnsi="Consolas" w:cs="宋体"/>
          <w:color w:val="5C5C5C"/>
          <w:kern w:val="0"/>
          <w:szCs w:val="21"/>
        </w:rPr>
      </w:pPr>
      <w:r w:rsidRPr="00D4783B">
        <w:rPr>
          <w:rFonts w:ascii="Consolas" w:hAnsi="Consolas" w:cs="宋体"/>
          <w:color w:val="5C5C5C"/>
          <w:kern w:val="0"/>
          <w:szCs w:val="21"/>
        </w:rPr>
        <w:t>    fengmu = math.sqrt(fengmu_pre)</w:t>
      </w:r>
    </w:p>
    <w:p w14:paraId="192695D6" w14:textId="77777777" w:rsidR="00D4783B" w:rsidRPr="00D4783B" w:rsidRDefault="00D4783B" w:rsidP="00D4783B">
      <w:pPr>
        <w:widowControl/>
        <w:numPr>
          <w:ilvl w:val="0"/>
          <w:numId w:val="22"/>
        </w:numPr>
        <w:pBdr>
          <w:left w:val="single" w:sz="18" w:space="0" w:color="6CE26C"/>
        </w:pBdr>
        <w:shd w:val="clear" w:color="auto" w:fill="FFFFFF"/>
        <w:spacing w:line="270" w:lineRule="atLeast"/>
        <w:ind w:left="1395"/>
        <w:jc w:val="left"/>
        <w:rPr>
          <w:rFonts w:ascii="Consolas" w:hAnsi="Consolas" w:cs="宋体"/>
          <w:color w:val="5C5C5C"/>
          <w:kern w:val="0"/>
          <w:szCs w:val="21"/>
        </w:rPr>
      </w:pPr>
      <w:r w:rsidRPr="00D4783B">
        <w:rPr>
          <w:rFonts w:ascii="Consolas" w:hAnsi="Consolas" w:cs="宋体"/>
          <w:color w:val="5C5C5C"/>
          <w:kern w:val="0"/>
          <w:szCs w:val="21"/>
        </w:rPr>
        <w:t>    t = fengzi / fengmu</w:t>
      </w:r>
    </w:p>
    <w:p w14:paraId="784EFC9E" w14:textId="77777777" w:rsidR="00D4783B" w:rsidRPr="00D4783B" w:rsidRDefault="00D4783B" w:rsidP="00D4783B">
      <w:pPr>
        <w:widowControl/>
        <w:numPr>
          <w:ilvl w:val="0"/>
          <w:numId w:val="22"/>
        </w:numPr>
        <w:pBdr>
          <w:left w:val="single" w:sz="18" w:space="0" w:color="6CE26C"/>
        </w:pBdr>
        <w:shd w:val="clear" w:color="auto" w:fill="F8F8F8"/>
        <w:spacing w:line="270" w:lineRule="atLeast"/>
        <w:ind w:left="1395"/>
        <w:jc w:val="left"/>
        <w:rPr>
          <w:rFonts w:ascii="Consolas" w:hAnsi="Consolas" w:cs="宋体"/>
          <w:color w:val="5C5C5C"/>
          <w:kern w:val="0"/>
          <w:szCs w:val="21"/>
        </w:rPr>
      </w:pPr>
      <w:r w:rsidRPr="00D4783B">
        <w:rPr>
          <w:rFonts w:ascii="Consolas" w:hAnsi="Consolas" w:cs="宋体"/>
          <w:color w:val="5C5C5C"/>
          <w:kern w:val="0"/>
          <w:szCs w:val="21"/>
        </w:rPr>
        <w:t>    </w:t>
      </w:r>
      <w:r w:rsidRPr="00D4783B">
        <w:rPr>
          <w:rFonts w:ascii="Consolas" w:hAnsi="Consolas" w:cs="宋体"/>
          <w:color w:val="A626A4"/>
          <w:kern w:val="0"/>
          <w:szCs w:val="21"/>
        </w:rPr>
        <w:t>return</w:t>
      </w:r>
      <w:r w:rsidRPr="00D4783B">
        <w:rPr>
          <w:rFonts w:ascii="Consolas" w:hAnsi="Consolas" w:cs="宋体"/>
          <w:color w:val="5C5C5C"/>
          <w:kern w:val="0"/>
          <w:szCs w:val="21"/>
        </w:rPr>
        <w:t> t</w:t>
      </w:r>
    </w:p>
    <w:p w14:paraId="093E3D5A" w14:textId="77777777" w:rsidR="00D4783B" w:rsidRPr="00D4783B" w:rsidRDefault="00D4783B" w:rsidP="00D4783B">
      <w:pPr>
        <w:widowControl/>
        <w:numPr>
          <w:ilvl w:val="0"/>
          <w:numId w:val="22"/>
        </w:numPr>
        <w:pBdr>
          <w:left w:val="single" w:sz="18" w:space="0" w:color="6CE26C"/>
        </w:pBdr>
        <w:shd w:val="clear" w:color="auto" w:fill="FFFFFF"/>
        <w:spacing w:line="270" w:lineRule="atLeast"/>
        <w:ind w:left="1395"/>
        <w:jc w:val="left"/>
        <w:rPr>
          <w:rFonts w:ascii="Consolas" w:hAnsi="Consolas" w:cs="宋体"/>
          <w:color w:val="5C5C5C"/>
          <w:kern w:val="0"/>
          <w:szCs w:val="21"/>
        </w:rPr>
      </w:pPr>
    </w:p>
    <w:p w14:paraId="33C4543A" w14:textId="77777777" w:rsidR="00D4783B" w:rsidRPr="00D4783B" w:rsidRDefault="00D4783B" w:rsidP="00D4783B">
      <w:pPr>
        <w:widowControl/>
        <w:numPr>
          <w:ilvl w:val="0"/>
          <w:numId w:val="22"/>
        </w:numPr>
        <w:pBdr>
          <w:left w:val="single" w:sz="18" w:space="0" w:color="6CE26C"/>
        </w:pBdr>
        <w:shd w:val="clear" w:color="auto" w:fill="F8F8F8"/>
        <w:spacing w:line="270" w:lineRule="atLeast"/>
        <w:ind w:left="1395"/>
        <w:jc w:val="left"/>
        <w:rPr>
          <w:rFonts w:ascii="Consolas" w:hAnsi="Consolas" w:cs="宋体"/>
          <w:color w:val="5C5C5C"/>
          <w:kern w:val="0"/>
          <w:szCs w:val="21"/>
        </w:rPr>
      </w:pPr>
    </w:p>
    <w:p w14:paraId="0DE00732" w14:textId="77777777" w:rsidR="00D4783B" w:rsidRPr="00D4783B" w:rsidRDefault="00D4783B" w:rsidP="00D4783B">
      <w:pPr>
        <w:widowControl/>
        <w:numPr>
          <w:ilvl w:val="0"/>
          <w:numId w:val="22"/>
        </w:numPr>
        <w:pBdr>
          <w:left w:val="single" w:sz="18" w:space="0" w:color="6CE26C"/>
        </w:pBdr>
        <w:shd w:val="clear" w:color="auto" w:fill="FFFFFF"/>
        <w:spacing w:line="270" w:lineRule="atLeast"/>
        <w:ind w:left="1395"/>
        <w:jc w:val="left"/>
        <w:rPr>
          <w:rFonts w:ascii="Consolas" w:hAnsi="Consolas" w:cs="宋体"/>
          <w:color w:val="5C5C5C"/>
          <w:kern w:val="0"/>
          <w:szCs w:val="21"/>
        </w:rPr>
      </w:pPr>
      <w:r w:rsidRPr="00D4783B">
        <w:rPr>
          <w:rFonts w:ascii="Consolas" w:hAnsi="Consolas" w:cs="宋体"/>
          <w:color w:val="A626A4"/>
          <w:kern w:val="0"/>
          <w:szCs w:val="21"/>
        </w:rPr>
        <w:t>def</w:t>
      </w:r>
      <w:r w:rsidRPr="00D4783B">
        <w:rPr>
          <w:rFonts w:ascii="Consolas" w:hAnsi="Consolas" w:cs="宋体"/>
          <w:color w:val="5C5C5C"/>
          <w:kern w:val="0"/>
          <w:szCs w:val="21"/>
        </w:rPr>
        <w:t> </w:t>
      </w:r>
      <w:r w:rsidRPr="00D4783B">
        <w:rPr>
          <w:rFonts w:ascii="Consolas" w:hAnsi="Consolas" w:cs="宋体"/>
          <w:color w:val="4078F2"/>
          <w:kern w:val="0"/>
          <w:szCs w:val="21"/>
        </w:rPr>
        <w:t>ols_test</w:t>
      </w:r>
      <w:r w:rsidRPr="00D4783B">
        <w:rPr>
          <w:rFonts w:ascii="Consolas" w:hAnsi="Consolas" w:cs="宋体"/>
          <w:color w:val="5C5C5C"/>
          <w:kern w:val="0"/>
          <w:szCs w:val="21"/>
        </w:rPr>
        <w:t>(month_data,data_pro_merged):</w:t>
      </w:r>
    </w:p>
    <w:p w14:paraId="6680BFA3" w14:textId="77777777" w:rsidR="00D4783B" w:rsidRPr="00D4783B" w:rsidRDefault="00D4783B" w:rsidP="00D4783B">
      <w:pPr>
        <w:widowControl/>
        <w:numPr>
          <w:ilvl w:val="0"/>
          <w:numId w:val="22"/>
        </w:numPr>
        <w:pBdr>
          <w:left w:val="single" w:sz="18" w:space="0" w:color="6CE26C"/>
        </w:pBdr>
        <w:shd w:val="clear" w:color="auto" w:fill="F8F8F8"/>
        <w:spacing w:line="270" w:lineRule="atLeast"/>
        <w:ind w:left="1395"/>
        <w:jc w:val="left"/>
        <w:rPr>
          <w:rFonts w:ascii="Consolas" w:hAnsi="Consolas" w:cs="宋体"/>
          <w:color w:val="5C5C5C"/>
          <w:kern w:val="0"/>
          <w:szCs w:val="21"/>
        </w:rPr>
      </w:pPr>
      <w:r w:rsidRPr="00D4783B">
        <w:rPr>
          <w:rFonts w:ascii="Consolas" w:hAnsi="Consolas" w:cs="宋体"/>
          <w:color w:val="5C5C5C"/>
          <w:kern w:val="0"/>
          <w:szCs w:val="21"/>
        </w:rPr>
        <w:t>    monthly_regressions = {}</w:t>
      </w:r>
    </w:p>
    <w:p w14:paraId="7444AC13" w14:textId="77777777" w:rsidR="00D4783B" w:rsidRPr="00D4783B" w:rsidRDefault="00D4783B" w:rsidP="00D4783B">
      <w:pPr>
        <w:widowControl/>
        <w:numPr>
          <w:ilvl w:val="0"/>
          <w:numId w:val="22"/>
        </w:numPr>
        <w:pBdr>
          <w:left w:val="single" w:sz="18" w:space="0" w:color="6CE26C"/>
        </w:pBdr>
        <w:shd w:val="clear" w:color="auto" w:fill="FFFFFF"/>
        <w:spacing w:line="270" w:lineRule="atLeast"/>
        <w:ind w:left="1395"/>
        <w:jc w:val="left"/>
        <w:rPr>
          <w:rFonts w:ascii="Consolas" w:hAnsi="Consolas" w:cs="宋体"/>
          <w:color w:val="5C5C5C"/>
          <w:kern w:val="0"/>
          <w:szCs w:val="21"/>
        </w:rPr>
      </w:pPr>
      <w:r w:rsidRPr="00D4783B">
        <w:rPr>
          <w:rFonts w:ascii="Consolas" w:hAnsi="Consolas" w:cs="宋体"/>
          <w:color w:val="5C5C5C"/>
          <w:kern w:val="0"/>
          <w:szCs w:val="21"/>
        </w:rPr>
        <w:t>    </w:t>
      </w:r>
      <w:r w:rsidRPr="00D4783B">
        <w:rPr>
          <w:rFonts w:ascii="Consolas" w:hAnsi="Consolas" w:cs="宋体"/>
          <w:color w:val="A626A4"/>
          <w:kern w:val="0"/>
          <w:szCs w:val="21"/>
        </w:rPr>
        <w:t>for</w:t>
      </w:r>
      <w:r w:rsidRPr="00D4783B">
        <w:rPr>
          <w:rFonts w:ascii="Consolas" w:hAnsi="Consolas" w:cs="宋体"/>
          <w:color w:val="5C5C5C"/>
          <w:kern w:val="0"/>
          <w:szCs w:val="21"/>
        </w:rPr>
        <w:t> month </w:t>
      </w:r>
      <w:r w:rsidRPr="00D4783B">
        <w:rPr>
          <w:rFonts w:ascii="Consolas" w:hAnsi="Consolas" w:cs="宋体"/>
          <w:color w:val="A626A4"/>
          <w:kern w:val="0"/>
          <w:szCs w:val="21"/>
        </w:rPr>
        <w:t>in</w:t>
      </w:r>
      <w:r w:rsidRPr="00D4783B">
        <w:rPr>
          <w:rFonts w:ascii="Consolas" w:hAnsi="Consolas" w:cs="宋体"/>
          <w:color w:val="5C5C5C"/>
          <w:kern w:val="0"/>
          <w:szCs w:val="21"/>
        </w:rPr>
        <w:t> month_data:</w:t>
      </w:r>
    </w:p>
    <w:p w14:paraId="098A4945" w14:textId="77777777" w:rsidR="00D4783B" w:rsidRPr="00D4783B" w:rsidRDefault="00D4783B" w:rsidP="00D4783B">
      <w:pPr>
        <w:widowControl/>
        <w:numPr>
          <w:ilvl w:val="0"/>
          <w:numId w:val="22"/>
        </w:numPr>
        <w:pBdr>
          <w:left w:val="single" w:sz="18" w:space="0" w:color="6CE26C"/>
        </w:pBdr>
        <w:shd w:val="clear" w:color="auto" w:fill="F8F8F8"/>
        <w:spacing w:line="270" w:lineRule="atLeast"/>
        <w:ind w:left="1395"/>
        <w:jc w:val="left"/>
        <w:rPr>
          <w:rFonts w:ascii="Consolas" w:hAnsi="Consolas" w:cs="宋体"/>
          <w:color w:val="5C5C5C"/>
          <w:kern w:val="0"/>
          <w:szCs w:val="21"/>
        </w:rPr>
      </w:pPr>
      <w:r w:rsidRPr="00D4783B">
        <w:rPr>
          <w:rFonts w:ascii="Consolas" w:hAnsi="Consolas" w:cs="宋体"/>
          <w:color w:val="5C5C5C"/>
          <w:kern w:val="0"/>
          <w:szCs w:val="21"/>
        </w:rPr>
        <w:t>        </w:t>
      </w:r>
      <w:r w:rsidRPr="00D4783B">
        <w:rPr>
          <w:rFonts w:ascii="Consolas" w:hAnsi="Consolas" w:cs="宋体"/>
          <w:i/>
          <w:iCs/>
          <w:color w:val="A0A1A7"/>
          <w:kern w:val="0"/>
          <w:szCs w:val="21"/>
        </w:rPr>
        <w:t># </w:t>
      </w:r>
      <w:r w:rsidRPr="00D4783B">
        <w:rPr>
          <w:rFonts w:ascii="Consolas" w:hAnsi="Consolas" w:cs="宋体"/>
          <w:i/>
          <w:iCs/>
          <w:color w:val="A0A1A7"/>
          <w:kern w:val="0"/>
          <w:szCs w:val="21"/>
        </w:rPr>
        <w:t>选择当前月份的数据</w:t>
      </w:r>
    </w:p>
    <w:p w14:paraId="192992FE" w14:textId="77777777" w:rsidR="00D4783B" w:rsidRPr="00D4783B" w:rsidRDefault="00D4783B" w:rsidP="00D4783B">
      <w:pPr>
        <w:widowControl/>
        <w:numPr>
          <w:ilvl w:val="0"/>
          <w:numId w:val="22"/>
        </w:numPr>
        <w:pBdr>
          <w:left w:val="single" w:sz="18" w:space="0" w:color="6CE26C"/>
        </w:pBdr>
        <w:shd w:val="clear" w:color="auto" w:fill="FFFFFF"/>
        <w:spacing w:line="270" w:lineRule="atLeast"/>
        <w:ind w:left="1395"/>
        <w:jc w:val="left"/>
        <w:rPr>
          <w:rFonts w:ascii="Consolas" w:hAnsi="Consolas" w:cs="宋体"/>
          <w:color w:val="5C5C5C"/>
          <w:kern w:val="0"/>
          <w:szCs w:val="21"/>
        </w:rPr>
      </w:pPr>
      <w:r w:rsidRPr="00D4783B">
        <w:rPr>
          <w:rFonts w:ascii="Consolas" w:hAnsi="Consolas" w:cs="宋体"/>
          <w:color w:val="5C5C5C"/>
          <w:kern w:val="0"/>
          <w:szCs w:val="21"/>
        </w:rPr>
        <w:t>        monthly_data = data_pro_merged[data_pro_merged[</w:t>
      </w:r>
      <w:r w:rsidRPr="00D4783B">
        <w:rPr>
          <w:rFonts w:ascii="Consolas" w:hAnsi="Consolas" w:cs="宋体"/>
          <w:color w:val="50A14F"/>
          <w:kern w:val="0"/>
          <w:szCs w:val="21"/>
        </w:rPr>
        <w:t>'yearmonth'</w:t>
      </w:r>
      <w:r w:rsidRPr="00D4783B">
        <w:rPr>
          <w:rFonts w:ascii="Consolas" w:hAnsi="Consolas" w:cs="宋体"/>
          <w:color w:val="5C5C5C"/>
          <w:kern w:val="0"/>
          <w:szCs w:val="21"/>
        </w:rPr>
        <w:t>] == month]</w:t>
      </w:r>
    </w:p>
    <w:p w14:paraId="6AF8D337" w14:textId="77777777" w:rsidR="00D4783B" w:rsidRPr="00D4783B" w:rsidRDefault="00D4783B" w:rsidP="00D4783B">
      <w:pPr>
        <w:widowControl/>
        <w:numPr>
          <w:ilvl w:val="0"/>
          <w:numId w:val="22"/>
        </w:numPr>
        <w:pBdr>
          <w:left w:val="single" w:sz="18" w:space="0" w:color="6CE26C"/>
        </w:pBdr>
        <w:shd w:val="clear" w:color="auto" w:fill="F8F8F8"/>
        <w:spacing w:line="270" w:lineRule="atLeast"/>
        <w:ind w:left="1395"/>
        <w:jc w:val="left"/>
        <w:rPr>
          <w:rFonts w:ascii="Consolas" w:hAnsi="Consolas" w:cs="宋体"/>
          <w:color w:val="5C5C5C"/>
          <w:kern w:val="0"/>
          <w:szCs w:val="21"/>
        </w:rPr>
      </w:pPr>
      <w:r w:rsidRPr="00D4783B">
        <w:rPr>
          <w:rFonts w:ascii="Consolas" w:hAnsi="Consolas" w:cs="宋体"/>
          <w:color w:val="5C5C5C"/>
          <w:kern w:val="0"/>
          <w:szCs w:val="21"/>
        </w:rPr>
        <w:t>        </w:t>
      </w:r>
      <w:r w:rsidRPr="00D4783B">
        <w:rPr>
          <w:rFonts w:ascii="Consolas" w:hAnsi="Consolas" w:cs="宋体"/>
          <w:i/>
          <w:iCs/>
          <w:color w:val="A0A1A7"/>
          <w:kern w:val="0"/>
          <w:szCs w:val="21"/>
        </w:rPr>
        <w:t># </w:t>
      </w:r>
      <w:r w:rsidRPr="00D4783B">
        <w:rPr>
          <w:rFonts w:ascii="Consolas" w:hAnsi="Consolas" w:cs="宋体"/>
          <w:i/>
          <w:iCs/>
          <w:color w:val="A0A1A7"/>
          <w:kern w:val="0"/>
          <w:szCs w:val="21"/>
        </w:rPr>
        <w:t>对当前月份的股票数据进行回归</w:t>
      </w:r>
    </w:p>
    <w:p w14:paraId="66CBE6FB" w14:textId="77777777" w:rsidR="00D4783B" w:rsidRPr="00D4783B" w:rsidRDefault="00D4783B" w:rsidP="00D4783B">
      <w:pPr>
        <w:widowControl/>
        <w:numPr>
          <w:ilvl w:val="0"/>
          <w:numId w:val="22"/>
        </w:numPr>
        <w:pBdr>
          <w:left w:val="single" w:sz="18" w:space="0" w:color="6CE26C"/>
        </w:pBdr>
        <w:shd w:val="clear" w:color="auto" w:fill="FFFFFF"/>
        <w:spacing w:line="270" w:lineRule="atLeast"/>
        <w:ind w:left="1395"/>
        <w:jc w:val="left"/>
        <w:rPr>
          <w:rFonts w:ascii="Consolas" w:hAnsi="Consolas" w:cs="宋体"/>
          <w:color w:val="5C5C5C"/>
          <w:kern w:val="0"/>
          <w:szCs w:val="21"/>
        </w:rPr>
      </w:pPr>
      <w:r w:rsidRPr="00D4783B">
        <w:rPr>
          <w:rFonts w:ascii="Consolas" w:hAnsi="Consolas" w:cs="宋体"/>
          <w:color w:val="5C5C5C"/>
          <w:kern w:val="0"/>
          <w:szCs w:val="21"/>
        </w:rPr>
        <w:t>        X = monthly_data[[</w:t>
      </w:r>
      <w:r w:rsidRPr="00D4783B">
        <w:rPr>
          <w:rFonts w:ascii="Consolas" w:hAnsi="Consolas" w:cs="宋体"/>
          <w:color w:val="50A14F"/>
          <w:kern w:val="0"/>
          <w:szCs w:val="21"/>
        </w:rPr>
        <w:t>'stksize'</w:t>
      </w:r>
      <w:r w:rsidRPr="00D4783B">
        <w:rPr>
          <w:rFonts w:ascii="Consolas" w:hAnsi="Consolas" w:cs="宋体"/>
          <w:color w:val="5C5C5C"/>
          <w:kern w:val="0"/>
          <w:szCs w:val="21"/>
        </w:rPr>
        <w:t>, </w:t>
      </w:r>
      <w:r w:rsidRPr="00D4783B">
        <w:rPr>
          <w:rFonts w:ascii="Consolas" w:hAnsi="Consolas" w:cs="宋体"/>
          <w:color w:val="50A14F"/>
          <w:kern w:val="0"/>
          <w:szCs w:val="21"/>
        </w:rPr>
        <w:t>'stkep'</w:t>
      </w:r>
      <w:r w:rsidRPr="00D4783B">
        <w:rPr>
          <w:rFonts w:ascii="Consolas" w:hAnsi="Consolas" w:cs="宋体"/>
          <w:color w:val="5C5C5C"/>
          <w:kern w:val="0"/>
          <w:szCs w:val="21"/>
        </w:rPr>
        <w:t>, </w:t>
      </w:r>
      <w:r w:rsidRPr="00D4783B">
        <w:rPr>
          <w:rFonts w:ascii="Consolas" w:hAnsi="Consolas" w:cs="宋体"/>
          <w:color w:val="50A14F"/>
          <w:kern w:val="0"/>
          <w:szCs w:val="21"/>
        </w:rPr>
        <w:t>'Beta'</w:t>
      </w:r>
      <w:r w:rsidRPr="00D4783B">
        <w:rPr>
          <w:rFonts w:ascii="Consolas" w:hAnsi="Consolas" w:cs="宋体"/>
          <w:color w:val="5C5C5C"/>
          <w:kern w:val="0"/>
          <w:szCs w:val="21"/>
        </w:rPr>
        <w:t>]]</w:t>
      </w:r>
    </w:p>
    <w:p w14:paraId="37690AB8" w14:textId="77777777" w:rsidR="00D4783B" w:rsidRPr="00D4783B" w:rsidRDefault="00D4783B" w:rsidP="00D4783B">
      <w:pPr>
        <w:widowControl/>
        <w:numPr>
          <w:ilvl w:val="0"/>
          <w:numId w:val="22"/>
        </w:numPr>
        <w:pBdr>
          <w:left w:val="single" w:sz="18" w:space="0" w:color="6CE26C"/>
        </w:pBdr>
        <w:shd w:val="clear" w:color="auto" w:fill="F8F8F8"/>
        <w:spacing w:line="270" w:lineRule="atLeast"/>
        <w:ind w:left="1395"/>
        <w:jc w:val="left"/>
        <w:rPr>
          <w:rFonts w:ascii="Consolas" w:hAnsi="Consolas" w:cs="宋体"/>
          <w:color w:val="5C5C5C"/>
          <w:kern w:val="0"/>
          <w:szCs w:val="21"/>
        </w:rPr>
      </w:pPr>
      <w:r w:rsidRPr="00D4783B">
        <w:rPr>
          <w:rFonts w:ascii="Consolas" w:hAnsi="Consolas" w:cs="宋体"/>
          <w:color w:val="5C5C5C"/>
          <w:kern w:val="0"/>
          <w:szCs w:val="21"/>
        </w:rPr>
        <w:t>        y = monthly_data[</w:t>
      </w:r>
      <w:r w:rsidRPr="00D4783B">
        <w:rPr>
          <w:rFonts w:ascii="Consolas" w:hAnsi="Consolas" w:cs="宋体"/>
          <w:color w:val="50A14F"/>
          <w:kern w:val="0"/>
          <w:szCs w:val="21"/>
        </w:rPr>
        <w:t>'monret'</w:t>
      </w:r>
      <w:r w:rsidRPr="00D4783B">
        <w:rPr>
          <w:rFonts w:ascii="Consolas" w:hAnsi="Consolas" w:cs="宋体"/>
          <w:color w:val="5C5C5C"/>
          <w:kern w:val="0"/>
          <w:szCs w:val="21"/>
        </w:rPr>
        <w:t>]</w:t>
      </w:r>
    </w:p>
    <w:p w14:paraId="53CCFF06" w14:textId="77777777" w:rsidR="00D4783B" w:rsidRPr="00D4783B" w:rsidRDefault="00D4783B" w:rsidP="00D4783B">
      <w:pPr>
        <w:widowControl/>
        <w:numPr>
          <w:ilvl w:val="0"/>
          <w:numId w:val="22"/>
        </w:numPr>
        <w:pBdr>
          <w:left w:val="single" w:sz="18" w:space="0" w:color="6CE26C"/>
        </w:pBdr>
        <w:shd w:val="clear" w:color="auto" w:fill="FFFFFF"/>
        <w:spacing w:line="270" w:lineRule="atLeast"/>
        <w:ind w:left="1395"/>
        <w:jc w:val="left"/>
        <w:rPr>
          <w:rFonts w:ascii="Consolas" w:hAnsi="Consolas" w:cs="宋体"/>
          <w:color w:val="5C5C5C"/>
          <w:kern w:val="0"/>
          <w:szCs w:val="21"/>
        </w:rPr>
      </w:pPr>
      <w:r w:rsidRPr="00D4783B">
        <w:rPr>
          <w:rFonts w:ascii="Consolas" w:hAnsi="Consolas" w:cs="宋体"/>
          <w:color w:val="5C5C5C"/>
          <w:kern w:val="0"/>
          <w:szCs w:val="21"/>
        </w:rPr>
        <w:t>        X = sm.add_constant(X)  </w:t>
      </w:r>
      <w:r w:rsidRPr="00D4783B">
        <w:rPr>
          <w:rFonts w:ascii="Consolas" w:hAnsi="Consolas" w:cs="宋体"/>
          <w:i/>
          <w:iCs/>
          <w:color w:val="A0A1A7"/>
          <w:kern w:val="0"/>
          <w:szCs w:val="21"/>
        </w:rPr>
        <w:t># </w:t>
      </w:r>
      <w:r w:rsidRPr="00D4783B">
        <w:rPr>
          <w:rFonts w:ascii="Consolas" w:hAnsi="Consolas" w:cs="宋体"/>
          <w:i/>
          <w:iCs/>
          <w:color w:val="A0A1A7"/>
          <w:kern w:val="0"/>
          <w:szCs w:val="21"/>
        </w:rPr>
        <w:t>添加截距项</w:t>
      </w:r>
    </w:p>
    <w:p w14:paraId="7A605C46" w14:textId="77777777" w:rsidR="00D4783B" w:rsidRPr="00D4783B" w:rsidRDefault="00D4783B" w:rsidP="00D4783B">
      <w:pPr>
        <w:widowControl/>
        <w:numPr>
          <w:ilvl w:val="0"/>
          <w:numId w:val="22"/>
        </w:numPr>
        <w:pBdr>
          <w:left w:val="single" w:sz="18" w:space="0" w:color="6CE26C"/>
        </w:pBdr>
        <w:shd w:val="clear" w:color="auto" w:fill="F8F8F8"/>
        <w:spacing w:line="270" w:lineRule="atLeast"/>
        <w:ind w:left="1395"/>
        <w:jc w:val="left"/>
        <w:rPr>
          <w:rFonts w:ascii="Consolas" w:hAnsi="Consolas" w:cs="宋体"/>
          <w:color w:val="5C5C5C"/>
          <w:kern w:val="0"/>
          <w:szCs w:val="21"/>
        </w:rPr>
      </w:pPr>
      <w:r w:rsidRPr="00D4783B">
        <w:rPr>
          <w:rFonts w:ascii="Consolas" w:hAnsi="Consolas" w:cs="宋体"/>
          <w:color w:val="5C5C5C"/>
          <w:kern w:val="0"/>
          <w:szCs w:val="21"/>
        </w:rPr>
        <w:t>        model = sm.OLS(y, X).fit()</w:t>
      </w:r>
    </w:p>
    <w:p w14:paraId="5DC0D420" w14:textId="77777777" w:rsidR="00D4783B" w:rsidRPr="00D4783B" w:rsidRDefault="00D4783B" w:rsidP="00D4783B">
      <w:pPr>
        <w:widowControl/>
        <w:numPr>
          <w:ilvl w:val="0"/>
          <w:numId w:val="22"/>
        </w:numPr>
        <w:pBdr>
          <w:left w:val="single" w:sz="18" w:space="0" w:color="6CE26C"/>
        </w:pBdr>
        <w:shd w:val="clear" w:color="auto" w:fill="FFFFFF"/>
        <w:spacing w:line="270" w:lineRule="atLeast"/>
        <w:ind w:left="1395"/>
        <w:jc w:val="left"/>
        <w:rPr>
          <w:rFonts w:ascii="Consolas" w:hAnsi="Consolas" w:cs="宋体"/>
          <w:color w:val="5C5C5C"/>
          <w:kern w:val="0"/>
          <w:szCs w:val="21"/>
        </w:rPr>
      </w:pPr>
      <w:r w:rsidRPr="00D4783B">
        <w:rPr>
          <w:rFonts w:ascii="Consolas" w:hAnsi="Consolas" w:cs="宋体"/>
          <w:color w:val="5C5C5C"/>
          <w:kern w:val="0"/>
          <w:szCs w:val="21"/>
        </w:rPr>
        <w:t>        </w:t>
      </w:r>
      <w:r w:rsidRPr="00D4783B">
        <w:rPr>
          <w:rFonts w:ascii="Consolas" w:hAnsi="Consolas" w:cs="宋体"/>
          <w:i/>
          <w:iCs/>
          <w:color w:val="A0A1A7"/>
          <w:kern w:val="0"/>
          <w:szCs w:val="21"/>
        </w:rPr>
        <w:t># </w:t>
      </w:r>
      <w:r w:rsidRPr="00D4783B">
        <w:rPr>
          <w:rFonts w:ascii="Consolas" w:hAnsi="Consolas" w:cs="宋体"/>
          <w:i/>
          <w:iCs/>
          <w:color w:val="A0A1A7"/>
          <w:kern w:val="0"/>
          <w:szCs w:val="21"/>
        </w:rPr>
        <w:t>存储回归结果</w:t>
      </w:r>
    </w:p>
    <w:p w14:paraId="4996C2A4" w14:textId="77777777" w:rsidR="00D4783B" w:rsidRPr="00D4783B" w:rsidRDefault="00D4783B" w:rsidP="00D4783B">
      <w:pPr>
        <w:widowControl/>
        <w:numPr>
          <w:ilvl w:val="0"/>
          <w:numId w:val="22"/>
        </w:numPr>
        <w:pBdr>
          <w:left w:val="single" w:sz="18" w:space="0" w:color="6CE26C"/>
        </w:pBdr>
        <w:shd w:val="clear" w:color="auto" w:fill="F8F8F8"/>
        <w:spacing w:line="270" w:lineRule="atLeast"/>
        <w:ind w:left="1395"/>
        <w:jc w:val="left"/>
        <w:rPr>
          <w:rFonts w:ascii="Consolas" w:hAnsi="Consolas" w:cs="宋体"/>
          <w:color w:val="5C5C5C"/>
          <w:kern w:val="0"/>
          <w:szCs w:val="21"/>
        </w:rPr>
      </w:pPr>
      <w:r w:rsidRPr="00D4783B">
        <w:rPr>
          <w:rFonts w:ascii="Consolas" w:hAnsi="Consolas" w:cs="宋体"/>
          <w:color w:val="5C5C5C"/>
          <w:kern w:val="0"/>
          <w:szCs w:val="21"/>
        </w:rPr>
        <w:t>        regression_results = pd.DataFrame(model.params, index=[</w:t>
      </w:r>
      <w:r w:rsidRPr="00D4783B">
        <w:rPr>
          <w:rFonts w:ascii="Consolas" w:hAnsi="Consolas" w:cs="宋体"/>
          <w:color w:val="50A14F"/>
          <w:kern w:val="0"/>
          <w:szCs w:val="21"/>
        </w:rPr>
        <w:t>'const'</w:t>
      </w:r>
      <w:r w:rsidRPr="00D4783B">
        <w:rPr>
          <w:rFonts w:ascii="Consolas" w:hAnsi="Consolas" w:cs="宋体"/>
          <w:color w:val="5C5C5C"/>
          <w:kern w:val="0"/>
          <w:szCs w:val="21"/>
        </w:rPr>
        <w:t>, </w:t>
      </w:r>
      <w:r w:rsidRPr="00D4783B">
        <w:rPr>
          <w:rFonts w:ascii="Consolas" w:hAnsi="Consolas" w:cs="宋体"/>
          <w:color w:val="50A14F"/>
          <w:kern w:val="0"/>
          <w:szCs w:val="21"/>
        </w:rPr>
        <w:t>'stksize'</w:t>
      </w:r>
      <w:r w:rsidRPr="00D4783B">
        <w:rPr>
          <w:rFonts w:ascii="Consolas" w:hAnsi="Consolas" w:cs="宋体"/>
          <w:color w:val="5C5C5C"/>
          <w:kern w:val="0"/>
          <w:szCs w:val="21"/>
        </w:rPr>
        <w:t>, </w:t>
      </w:r>
      <w:r w:rsidRPr="00D4783B">
        <w:rPr>
          <w:rFonts w:ascii="Consolas" w:hAnsi="Consolas" w:cs="宋体"/>
          <w:color w:val="50A14F"/>
          <w:kern w:val="0"/>
          <w:szCs w:val="21"/>
        </w:rPr>
        <w:t>'stkep'</w:t>
      </w:r>
      <w:r w:rsidRPr="00D4783B">
        <w:rPr>
          <w:rFonts w:ascii="Consolas" w:hAnsi="Consolas" w:cs="宋体"/>
          <w:color w:val="5C5C5C"/>
          <w:kern w:val="0"/>
          <w:szCs w:val="21"/>
        </w:rPr>
        <w:t>, </w:t>
      </w:r>
      <w:r w:rsidRPr="00D4783B">
        <w:rPr>
          <w:rFonts w:ascii="Consolas" w:hAnsi="Consolas" w:cs="宋体"/>
          <w:color w:val="50A14F"/>
          <w:kern w:val="0"/>
          <w:szCs w:val="21"/>
        </w:rPr>
        <w:t>'Beta'</w:t>
      </w:r>
      <w:r w:rsidRPr="00D4783B">
        <w:rPr>
          <w:rFonts w:ascii="Consolas" w:hAnsi="Consolas" w:cs="宋体"/>
          <w:color w:val="5C5C5C"/>
          <w:kern w:val="0"/>
          <w:szCs w:val="21"/>
        </w:rPr>
        <w:t>])  </w:t>
      </w:r>
      <w:r w:rsidRPr="00D4783B">
        <w:rPr>
          <w:rFonts w:ascii="Consolas" w:hAnsi="Consolas" w:cs="宋体"/>
          <w:i/>
          <w:iCs/>
          <w:color w:val="A0A1A7"/>
          <w:kern w:val="0"/>
          <w:szCs w:val="21"/>
        </w:rPr>
        <w:t>#</w:t>
      </w:r>
      <w:r w:rsidRPr="00D4783B">
        <w:rPr>
          <w:rFonts w:ascii="Consolas" w:hAnsi="Consolas" w:cs="宋体"/>
          <w:i/>
          <w:iCs/>
          <w:color w:val="A0A1A7"/>
          <w:kern w:val="0"/>
          <w:szCs w:val="21"/>
        </w:rPr>
        <w:t>存储从回归模型</w:t>
      </w:r>
      <w:r w:rsidRPr="00D4783B">
        <w:rPr>
          <w:rFonts w:ascii="Consolas" w:hAnsi="Consolas" w:cs="宋体"/>
          <w:i/>
          <w:iCs/>
          <w:color w:val="A0A1A7"/>
          <w:kern w:val="0"/>
          <w:szCs w:val="21"/>
        </w:rPr>
        <w:t>model</w:t>
      </w:r>
      <w:r w:rsidRPr="00D4783B">
        <w:rPr>
          <w:rFonts w:ascii="Consolas" w:hAnsi="Consolas" w:cs="宋体"/>
          <w:i/>
          <w:iCs/>
          <w:color w:val="A0A1A7"/>
          <w:kern w:val="0"/>
          <w:szCs w:val="21"/>
        </w:rPr>
        <w:t>中提取的参数估计值</w:t>
      </w:r>
    </w:p>
    <w:p w14:paraId="37B5E073" w14:textId="77777777" w:rsidR="00D4783B" w:rsidRPr="00D4783B" w:rsidRDefault="00D4783B" w:rsidP="00D4783B">
      <w:pPr>
        <w:widowControl/>
        <w:numPr>
          <w:ilvl w:val="0"/>
          <w:numId w:val="22"/>
        </w:numPr>
        <w:pBdr>
          <w:left w:val="single" w:sz="18" w:space="0" w:color="6CE26C"/>
        </w:pBdr>
        <w:shd w:val="clear" w:color="auto" w:fill="FFFFFF"/>
        <w:spacing w:line="270" w:lineRule="atLeast"/>
        <w:ind w:left="1395"/>
        <w:jc w:val="left"/>
        <w:rPr>
          <w:rFonts w:ascii="Consolas" w:hAnsi="Consolas" w:cs="宋体"/>
          <w:color w:val="5C5C5C"/>
          <w:kern w:val="0"/>
          <w:szCs w:val="21"/>
        </w:rPr>
      </w:pPr>
      <w:r w:rsidRPr="00D4783B">
        <w:rPr>
          <w:rFonts w:ascii="Consolas" w:hAnsi="Consolas" w:cs="宋体"/>
          <w:color w:val="5C5C5C"/>
          <w:kern w:val="0"/>
          <w:szCs w:val="21"/>
        </w:rPr>
        <w:t>        regression_results[</w:t>
      </w:r>
      <w:r w:rsidRPr="00D4783B">
        <w:rPr>
          <w:rFonts w:ascii="Consolas" w:hAnsi="Consolas" w:cs="宋体"/>
          <w:color w:val="50A14F"/>
          <w:kern w:val="0"/>
          <w:szCs w:val="21"/>
        </w:rPr>
        <w:t>'Month'</w:t>
      </w:r>
      <w:r w:rsidRPr="00D4783B">
        <w:rPr>
          <w:rFonts w:ascii="Consolas" w:hAnsi="Consolas" w:cs="宋体"/>
          <w:color w:val="5C5C5C"/>
          <w:kern w:val="0"/>
          <w:szCs w:val="21"/>
        </w:rPr>
        <w:t>] = month</w:t>
      </w:r>
    </w:p>
    <w:p w14:paraId="57707192" w14:textId="77777777" w:rsidR="00D4783B" w:rsidRPr="00D4783B" w:rsidRDefault="00D4783B" w:rsidP="00D4783B">
      <w:pPr>
        <w:widowControl/>
        <w:numPr>
          <w:ilvl w:val="0"/>
          <w:numId w:val="22"/>
        </w:numPr>
        <w:pBdr>
          <w:left w:val="single" w:sz="18" w:space="0" w:color="6CE26C"/>
        </w:pBdr>
        <w:shd w:val="clear" w:color="auto" w:fill="F8F8F8"/>
        <w:spacing w:line="270" w:lineRule="atLeast"/>
        <w:ind w:left="1395"/>
        <w:jc w:val="left"/>
        <w:rPr>
          <w:rFonts w:ascii="Consolas" w:hAnsi="Consolas" w:cs="宋体"/>
          <w:color w:val="5C5C5C"/>
          <w:kern w:val="0"/>
          <w:szCs w:val="21"/>
        </w:rPr>
      </w:pPr>
      <w:r w:rsidRPr="00D4783B">
        <w:rPr>
          <w:rFonts w:ascii="Consolas" w:hAnsi="Consolas" w:cs="宋体"/>
          <w:color w:val="5C5C5C"/>
          <w:kern w:val="0"/>
          <w:szCs w:val="21"/>
        </w:rPr>
        <w:t>        monthly_regressions[month] = regression_results</w:t>
      </w:r>
    </w:p>
    <w:p w14:paraId="0FC1C70F" w14:textId="77777777" w:rsidR="00D4783B" w:rsidRPr="00D4783B" w:rsidRDefault="00D4783B" w:rsidP="00D4783B">
      <w:pPr>
        <w:widowControl/>
        <w:numPr>
          <w:ilvl w:val="0"/>
          <w:numId w:val="22"/>
        </w:numPr>
        <w:pBdr>
          <w:left w:val="single" w:sz="18" w:space="0" w:color="6CE26C"/>
        </w:pBdr>
        <w:shd w:val="clear" w:color="auto" w:fill="FFFFFF"/>
        <w:spacing w:line="270" w:lineRule="atLeast"/>
        <w:ind w:left="1395"/>
        <w:jc w:val="left"/>
        <w:rPr>
          <w:rFonts w:ascii="Consolas" w:hAnsi="Consolas" w:cs="宋体"/>
          <w:color w:val="5C5C5C"/>
          <w:kern w:val="0"/>
          <w:szCs w:val="21"/>
        </w:rPr>
      </w:pPr>
    </w:p>
    <w:p w14:paraId="17FE35D6" w14:textId="77777777" w:rsidR="00D4783B" w:rsidRPr="00D4783B" w:rsidRDefault="00D4783B" w:rsidP="00D4783B">
      <w:pPr>
        <w:widowControl/>
        <w:numPr>
          <w:ilvl w:val="0"/>
          <w:numId w:val="22"/>
        </w:numPr>
        <w:pBdr>
          <w:left w:val="single" w:sz="18" w:space="0" w:color="6CE26C"/>
        </w:pBdr>
        <w:shd w:val="clear" w:color="auto" w:fill="F8F8F8"/>
        <w:spacing w:line="270" w:lineRule="atLeast"/>
        <w:ind w:left="1395"/>
        <w:jc w:val="left"/>
        <w:rPr>
          <w:rFonts w:ascii="Consolas" w:hAnsi="Consolas" w:cs="宋体"/>
          <w:color w:val="5C5C5C"/>
          <w:kern w:val="0"/>
          <w:szCs w:val="21"/>
        </w:rPr>
      </w:pPr>
      <w:r w:rsidRPr="00D4783B">
        <w:rPr>
          <w:rFonts w:ascii="Consolas" w:hAnsi="Consolas" w:cs="宋体"/>
          <w:color w:val="5C5C5C"/>
          <w:kern w:val="0"/>
          <w:szCs w:val="21"/>
        </w:rPr>
        <w:t>    </w:t>
      </w:r>
      <w:r w:rsidRPr="00D4783B">
        <w:rPr>
          <w:rFonts w:ascii="Consolas" w:hAnsi="Consolas" w:cs="宋体"/>
          <w:i/>
          <w:iCs/>
          <w:color w:val="A0A1A7"/>
          <w:kern w:val="0"/>
          <w:szCs w:val="21"/>
        </w:rPr>
        <w:t># </w:t>
      </w:r>
      <w:r w:rsidRPr="00D4783B">
        <w:rPr>
          <w:rFonts w:ascii="Consolas" w:hAnsi="Consolas" w:cs="宋体"/>
          <w:i/>
          <w:iCs/>
          <w:color w:val="A0A1A7"/>
          <w:kern w:val="0"/>
          <w:szCs w:val="21"/>
        </w:rPr>
        <w:t>将每个月回归获得的估计参数组成一个时间序列</w:t>
      </w:r>
    </w:p>
    <w:p w14:paraId="0E640CBD" w14:textId="77777777" w:rsidR="00D4783B" w:rsidRPr="00D4783B" w:rsidRDefault="00D4783B" w:rsidP="00D4783B">
      <w:pPr>
        <w:widowControl/>
        <w:numPr>
          <w:ilvl w:val="0"/>
          <w:numId w:val="22"/>
        </w:numPr>
        <w:pBdr>
          <w:left w:val="single" w:sz="18" w:space="0" w:color="6CE26C"/>
        </w:pBdr>
        <w:shd w:val="clear" w:color="auto" w:fill="FFFFFF"/>
        <w:spacing w:line="270" w:lineRule="atLeast"/>
        <w:ind w:left="1395"/>
        <w:jc w:val="left"/>
        <w:rPr>
          <w:rFonts w:ascii="Consolas" w:hAnsi="Consolas" w:cs="宋体"/>
          <w:color w:val="5C5C5C"/>
          <w:kern w:val="0"/>
          <w:szCs w:val="21"/>
        </w:rPr>
      </w:pPr>
      <w:r w:rsidRPr="00D4783B">
        <w:rPr>
          <w:rFonts w:ascii="Consolas" w:hAnsi="Consolas" w:cs="宋体"/>
          <w:color w:val="5C5C5C"/>
          <w:kern w:val="0"/>
          <w:szCs w:val="21"/>
        </w:rPr>
        <w:t>    all_regressions = pd.concat([monthly_regressions[month] </w:t>
      </w:r>
      <w:r w:rsidRPr="00D4783B">
        <w:rPr>
          <w:rFonts w:ascii="Consolas" w:hAnsi="Consolas" w:cs="宋体"/>
          <w:color w:val="A626A4"/>
          <w:kern w:val="0"/>
          <w:szCs w:val="21"/>
        </w:rPr>
        <w:t>for</w:t>
      </w:r>
      <w:r w:rsidRPr="00D4783B">
        <w:rPr>
          <w:rFonts w:ascii="Consolas" w:hAnsi="Consolas" w:cs="宋体"/>
          <w:color w:val="5C5C5C"/>
          <w:kern w:val="0"/>
          <w:szCs w:val="21"/>
        </w:rPr>
        <w:t> month </w:t>
      </w:r>
      <w:r w:rsidRPr="00D4783B">
        <w:rPr>
          <w:rFonts w:ascii="Consolas" w:hAnsi="Consolas" w:cs="宋体"/>
          <w:color w:val="A626A4"/>
          <w:kern w:val="0"/>
          <w:szCs w:val="21"/>
        </w:rPr>
        <w:t>in</w:t>
      </w:r>
      <w:r w:rsidRPr="00D4783B">
        <w:rPr>
          <w:rFonts w:ascii="Consolas" w:hAnsi="Consolas" w:cs="宋体"/>
          <w:color w:val="5C5C5C"/>
          <w:kern w:val="0"/>
          <w:szCs w:val="21"/>
        </w:rPr>
        <w:t> monthly_regressions], ignore_index=</w:t>
      </w:r>
      <w:r w:rsidRPr="00D4783B">
        <w:rPr>
          <w:rFonts w:ascii="Consolas" w:hAnsi="Consolas" w:cs="宋体"/>
          <w:color w:val="0184BB"/>
          <w:kern w:val="0"/>
          <w:szCs w:val="21"/>
        </w:rPr>
        <w:t>True</w:t>
      </w:r>
      <w:r w:rsidRPr="00D4783B">
        <w:rPr>
          <w:rFonts w:ascii="Consolas" w:hAnsi="Consolas" w:cs="宋体"/>
          <w:color w:val="5C5C5C"/>
          <w:kern w:val="0"/>
          <w:szCs w:val="21"/>
        </w:rPr>
        <w:t>)</w:t>
      </w:r>
    </w:p>
    <w:p w14:paraId="2F4978C4" w14:textId="77777777" w:rsidR="00D4783B" w:rsidRPr="00D4783B" w:rsidRDefault="00D4783B" w:rsidP="00D4783B">
      <w:pPr>
        <w:widowControl/>
        <w:numPr>
          <w:ilvl w:val="0"/>
          <w:numId w:val="22"/>
        </w:numPr>
        <w:pBdr>
          <w:left w:val="single" w:sz="18" w:space="0" w:color="6CE26C"/>
        </w:pBdr>
        <w:shd w:val="clear" w:color="auto" w:fill="F8F8F8"/>
        <w:spacing w:line="270" w:lineRule="atLeast"/>
        <w:ind w:left="1395"/>
        <w:jc w:val="left"/>
        <w:rPr>
          <w:rFonts w:ascii="Consolas" w:hAnsi="Consolas" w:cs="宋体"/>
          <w:color w:val="5C5C5C"/>
          <w:kern w:val="0"/>
          <w:szCs w:val="21"/>
        </w:rPr>
      </w:pPr>
      <w:r w:rsidRPr="00D4783B">
        <w:rPr>
          <w:rFonts w:ascii="Consolas" w:hAnsi="Consolas" w:cs="宋体"/>
          <w:color w:val="5C5C5C"/>
          <w:kern w:val="0"/>
          <w:szCs w:val="21"/>
        </w:rPr>
        <w:t>    </w:t>
      </w:r>
    </w:p>
    <w:p w14:paraId="30AAC355" w14:textId="77777777" w:rsidR="00D4783B" w:rsidRPr="00D4783B" w:rsidRDefault="00D4783B" w:rsidP="00D4783B">
      <w:pPr>
        <w:widowControl/>
        <w:numPr>
          <w:ilvl w:val="0"/>
          <w:numId w:val="22"/>
        </w:numPr>
        <w:pBdr>
          <w:left w:val="single" w:sz="18" w:space="0" w:color="6CE26C"/>
        </w:pBdr>
        <w:shd w:val="clear" w:color="auto" w:fill="FFFFFF"/>
        <w:spacing w:line="270" w:lineRule="atLeast"/>
        <w:ind w:left="1395"/>
        <w:jc w:val="left"/>
        <w:rPr>
          <w:rFonts w:ascii="Consolas" w:hAnsi="Consolas" w:cs="宋体"/>
          <w:color w:val="5C5C5C"/>
          <w:kern w:val="0"/>
          <w:szCs w:val="21"/>
        </w:rPr>
      </w:pPr>
      <w:r w:rsidRPr="00D4783B">
        <w:rPr>
          <w:rFonts w:ascii="Consolas" w:hAnsi="Consolas" w:cs="宋体"/>
          <w:color w:val="5C5C5C"/>
          <w:kern w:val="0"/>
          <w:szCs w:val="21"/>
        </w:rPr>
        <w:t>    </w:t>
      </w:r>
      <w:r w:rsidRPr="00D4783B">
        <w:rPr>
          <w:rFonts w:ascii="Consolas" w:hAnsi="Consolas" w:cs="宋体"/>
          <w:i/>
          <w:iCs/>
          <w:color w:val="A0A1A7"/>
          <w:kern w:val="0"/>
          <w:szCs w:val="21"/>
        </w:rPr>
        <w:t>#</w:t>
      </w:r>
      <w:r w:rsidRPr="00D4783B">
        <w:rPr>
          <w:rFonts w:ascii="Consolas" w:hAnsi="Consolas" w:cs="宋体"/>
          <w:i/>
          <w:iCs/>
          <w:color w:val="A0A1A7"/>
          <w:kern w:val="0"/>
          <w:szCs w:val="21"/>
        </w:rPr>
        <w:t>存储结果的列表</w:t>
      </w:r>
    </w:p>
    <w:p w14:paraId="22145C56" w14:textId="77777777" w:rsidR="00D4783B" w:rsidRPr="00D4783B" w:rsidRDefault="00D4783B" w:rsidP="00D4783B">
      <w:pPr>
        <w:widowControl/>
        <w:numPr>
          <w:ilvl w:val="0"/>
          <w:numId w:val="22"/>
        </w:numPr>
        <w:pBdr>
          <w:left w:val="single" w:sz="18" w:space="0" w:color="6CE26C"/>
        </w:pBdr>
        <w:shd w:val="clear" w:color="auto" w:fill="F8F8F8"/>
        <w:spacing w:line="270" w:lineRule="atLeast"/>
        <w:ind w:left="1395"/>
        <w:jc w:val="left"/>
        <w:rPr>
          <w:rFonts w:ascii="Consolas" w:hAnsi="Consolas" w:cs="宋体"/>
          <w:color w:val="5C5C5C"/>
          <w:kern w:val="0"/>
          <w:szCs w:val="21"/>
        </w:rPr>
      </w:pPr>
      <w:r w:rsidRPr="00D4783B">
        <w:rPr>
          <w:rFonts w:ascii="Consolas" w:hAnsi="Consolas" w:cs="宋体"/>
          <w:color w:val="5C5C5C"/>
          <w:kern w:val="0"/>
          <w:szCs w:val="21"/>
        </w:rPr>
        <w:t>    const_data = []</w:t>
      </w:r>
    </w:p>
    <w:p w14:paraId="02271B86" w14:textId="77777777" w:rsidR="00D4783B" w:rsidRPr="00D4783B" w:rsidRDefault="00D4783B" w:rsidP="00D4783B">
      <w:pPr>
        <w:widowControl/>
        <w:numPr>
          <w:ilvl w:val="0"/>
          <w:numId w:val="22"/>
        </w:numPr>
        <w:pBdr>
          <w:left w:val="single" w:sz="18" w:space="0" w:color="6CE26C"/>
        </w:pBdr>
        <w:shd w:val="clear" w:color="auto" w:fill="FFFFFF"/>
        <w:spacing w:line="270" w:lineRule="atLeast"/>
        <w:ind w:left="1395"/>
        <w:jc w:val="left"/>
        <w:rPr>
          <w:rFonts w:ascii="Consolas" w:hAnsi="Consolas" w:cs="宋体"/>
          <w:color w:val="5C5C5C"/>
          <w:kern w:val="0"/>
          <w:szCs w:val="21"/>
        </w:rPr>
      </w:pPr>
      <w:r w:rsidRPr="00D4783B">
        <w:rPr>
          <w:rFonts w:ascii="Consolas" w:hAnsi="Consolas" w:cs="宋体"/>
          <w:color w:val="5C5C5C"/>
          <w:kern w:val="0"/>
          <w:szCs w:val="21"/>
        </w:rPr>
        <w:t>    stksize_data = []</w:t>
      </w:r>
    </w:p>
    <w:p w14:paraId="315793B6" w14:textId="77777777" w:rsidR="00D4783B" w:rsidRPr="00D4783B" w:rsidRDefault="00D4783B" w:rsidP="00D4783B">
      <w:pPr>
        <w:widowControl/>
        <w:numPr>
          <w:ilvl w:val="0"/>
          <w:numId w:val="22"/>
        </w:numPr>
        <w:pBdr>
          <w:left w:val="single" w:sz="18" w:space="0" w:color="6CE26C"/>
        </w:pBdr>
        <w:shd w:val="clear" w:color="auto" w:fill="F8F8F8"/>
        <w:spacing w:line="270" w:lineRule="atLeast"/>
        <w:ind w:left="1395"/>
        <w:jc w:val="left"/>
        <w:rPr>
          <w:rFonts w:ascii="Consolas" w:hAnsi="Consolas" w:cs="宋体"/>
          <w:color w:val="5C5C5C"/>
          <w:kern w:val="0"/>
          <w:szCs w:val="21"/>
        </w:rPr>
      </w:pPr>
      <w:r w:rsidRPr="00D4783B">
        <w:rPr>
          <w:rFonts w:ascii="Consolas" w:hAnsi="Consolas" w:cs="宋体"/>
          <w:color w:val="5C5C5C"/>
          <w:kern w:val="0"/>
          <w:szCs w:val="21"/>
        </w:rPr>
        <w:t>    stkep_data = []</w:t>
      </w:r>
    </w:p>
    <w:p w14:paraId="07CA7128" w14:textId="77777777" w:rsidR="00D4783B" w:rsidRPr="00D4783B" w:rsidRDefault="00D4783B" w:rsidP="00D4783B">
      <w:pPr>
        <w:widowControl/>
        <w:numPr>
          <w:ilvl w:val="0"/>
          <w:numId w:val="22"/>
        </w:numPr>
        <w:pBdr>
          <w:left w:val="single" w:sz="18" w:space="0" w:color="6CE26C"/>
        </w:pBdr>
        <w:shd w:val="clear" w:color="auto" w:fill="FFFFFF"/>
        <w:spacing w:line="270" w:lineRule="atLeast"/>
        <w:ind w:left="1395"/>
        <w:jc w:val="left"/>
        <w:rPr>
          <w:rFonts w:ascii="Consolas" w:hAnsi="Consolas" w:cs="宋体"/>
          <w:color w:val="5C5C5C"/>
          <w:kern w:val="0"/>
          <w:szCs w:val="21"/>
        </w:rPr>
      </w:pPr>
      <w:r w:rsidRPr="00D4783B">
        <w:rPr>
          <w:rFonts w:ascii="Consolas" w:hAnsi="Consolas" w:cs="宋体"/>
          <w:color w:val="5C5C5C"/>
          <w:kern w:val="0"/>
          <w:szCs w:val="21"/>
        </w:rPr>
        <w:t>    beta_data = []</w:t>
      </w:r>
    </w:p>
    <w:p w14:paraId="7C63D34F" w14:textId="77777777" w:rsidR="00D4783B" w:rsidRPr="00D4783B" w:rsidRDefault="00D4783B" w:rsidP="00D4783B">
      <w:pPr>
        <w:widowControl/>
        <w:numPr>
          <w:ilvl w:val="0"/>
          <w:numId w:val="22"/>
        </w:numPr>
        <w:pBdr>
          <w:left w:val="single" w:sz="18" w:space="0" w:color="6CE26C"/>
        </w:pBdr>
        <w:shd w:val="clear" w:color="auto" w:fill="F8F8F8"/>
        <w:spacing w:line="270" w:lineRule="atLeast"/>
        <w:ind w:left="1395"/>
        <w:jc w:val="left"/>
        <w:rPr>
          <w:rFonts w:ascii="Consolas" w:hAnsi="Consolas" w:cs="宋体"/>
          <w:color w:val="5C5C5C"/>
          <w:kern w:val="0"/>
          <w:szCs w:val="21"/>
        </w:rPr>
      </w:pPr>
    </w:p>
    <w:p w14:paraId="1CAE7E5B" w14:textId="77777777" w:rsidR="00D4783B" w:rsidRPr="00D4783B" w:rsidRDefault="00D4783B" w:rsidP="00D4783B">
      <w:pPr>
        <w:widowControl/>
        <w:numPr>
          <w:ilvl w:val="0"/>
          <w:numId w:val="22"/>
        </w:numPr>
        <w:pBdr>
          <w:left w:val="single" w:sz="18" w:space="0" w:color="6CE26C"/>
        </w:pBdr>
        <w:shd w:val="clear" w:color="auto" w:fill="FFFFFF"/>
        <w:spacing w:line="270" w:lineRule="atLeast"/>
        <w:ind w:left="1395"/>
        <w:jc w:val="left"/>
        <w:rPr>
          <w:rFonts w:ascii="Consolas" w:hAnsi="Consolas" w:cs="宋体"/>
          <w:color w:val="5C5C5C"/>
          <w:kern w:val="0"/>
          <w:szCs w:val="21"/>
        </w:rPr>
      </w:pPr>
      <w:r w:rsidRPr="00D4783B">
        <w:rPr>
          <w:rFonts w:ascii="Consolas" w:hAnsi="Consolas" w:cs="宋体"/>
          <w:color w:val="5C5C5C"/>
          <w:kern w:val="0"/>
          <w:szCs w:val="21"/>
        </w:rPr>
        <w:t>    </w:t>
      </w:r>
      <w:r w:rsidRPr="00D4783B">
        <w:rPr>
          <w:rFonts w:ascii="Consolas" w:hAnsi="Consolas" w:cs="宋体"/>
          <w:i/>
          <w:iCs/>
          <w:color w:val="A0A1A7"/>
          <w:kern w:val="0"/>
          <w:szCs w:val="21"/>
        </w:rPr>
        <w:t># </w:t>
      </w:r>
      <w:r w:rsidRPr="00D4783B">
        <w:rPr>
          <w:rFonts w:ascii="Consolas" w:hAnsi="Consolas" w:cs="宋体"/>
          <w:i/>
          <w:iCs/>
          <w:color w:val="A0A1A7"/>
          <w:kern w:val="0"/>
          <w:szCs w:val="21"/>
        </w:rPr>
        <w:t>提取截距（</w:t>
      </w:r>
      <w:r w:rsidRPr="00D4783B">
        <w:rPr>
          <w:rFonts w:ascii="Consolas" w:hAnsi="Consolas" w:cs="宋体"/>
          <w:i/>
          <w:iCs/>
          <w:color w:val="A0A1A7"/>
          <w:kern w:val="0"/>
          <w:szCs w:val="21"/>
        </w:rPr>
        <w:t>const</w:t>
      </w:r>
      <w:r w:rsidRPr="00D4783B">
        <w:rPr>
          <w:rFonts w:ascii="Consolas" w:hAnsi="Consolas" w:cs="宋体"/>
          <w:i/>
          <w:iCs/>
          <w:color w:val="A0A1A7"/>
          <w:kern w:val="0"/>
          <w:szCs w:val="21"/>
        </w:rPr>
        <w:t>）和其他估计参数</w:t>
      </w:r>
    </w:p>
    <w:p w14:paraId="6D3217E3" w14:textId="77777777" w:rsidR="00D4783B" w:rsidRPr="00D4783B" w:rsidRDefault="00D4783B" w:rsidP="00D4783B">
      <w:pPr>
        <w:widowControl/>
        <w:numPr>
          <w:ilvl w:val="0"/>
          <w:numId w:val="22"/>
        </w:numPr>
        <w:pBdr>
          <w:left w:val="single" w:sz="18" w:space="0" w:color="6CE26C"/>
        </w:pBdr>
        <w:shd w:val="clear" w:color="auto" w:fill="F8F8F8"/>
        <w:spacing w:line="270" w:lineRule="atLeast"/>
        <w:ind w:left="1395"/>
        <w:jc w:val="left"/>
        <w:rPr>
          <w:rFonts w:ascii="Consolas" w:hAnsi="Consolas" w:cs="宋体"/>
          <w:color w:val="5C5C5C"/>
          <w:kern w:val="0"/>
          <w:szCs w:val="21"/>
        </w:rPr>
      </w:pPr>
      <w:r w:rsidRPr="00D4783B">
        <w:rPr>
          <w:rFonts w:ascii="Consolas" w:hAnsi="Consolas" w:cs="宋体"/>
          <w:color w:val="5C5C5C"/>
          <w:kern w:val="0"/>
          <w:szCs w:val="21"/>
        </w:rPr>
        <w:t>    </w:t>
      </w:r>
      <w:r w:rsidRPr="00D4783B">
        <w:rPr>
          <w:rFonts w:ascii="Consolas" w:hAnsi="Consolas" w:cs="宋体"/>
          <w:color w:val="A626A4"/>
          <w:kern w:val="0"/>
          <w:szCs w:val="21"/>
        </w:rPr>
        <w:t>for</w:t>
      </w:r>
      <w:r w:rsidRPr="00D4783B">
        <w:rPr>
          <w:rFonts w:ascii="Consolas" w:hAnsi="Consolas" w:cs="宋体"/>
          <w:color w:val="5C5C5C"/>
          <w:kern w:val="0"/>
          <w:szCs w:val="21"/>
        </w:rPr>
        <w:t> i </w:t>
      </w:r>
      <w:r w:rsidRPr="00D4783B">
        <w:rPr>
          <w:rFonts w:ascii="Consolas" w:hAnsi="Consolas" w:cs="宋体"/>
          <w:color w:val="A626A4"/>
          <w:kern w:val="0"/>
          <w:szCs w:val="21"/>
        </w:rPr>
        <w:t>in</w:t>
      </w:r>
      <w:r w:rsidRPr="00D4783B">
        <w:rPr>
          <w:rFonts w:ascii="Consolas" w:hAnsi="Consolas" w:cs="宋体"/>
          <w:color w:val="5C5C5C"/>
          <w:kern w:val="0"/>
          <w:szCs w:val="21"/>
        </w:rPr>
        <w:t> range(</w:t>
      </w:r>
      <w:r w:rsidRPr="00D4783B">
        <w:rPr>
          <w:rFonts w:ascii="Consolas" w:hAnsi="Consolas" w:cs="宋体"/>
          <w:color w:val="986801"/>
          <w:kern w:val="0"/>
          <w:szCs w:val="21"/>
        </w:rPr>
        <w:t>0</w:t>
      </w:r>
      <w:r w:rsidRPr="00D4783B">
        <w:rPr>
          <w:rFonts w:ascii="Consolas" w:hAnsi="Consolas" w:cs="宋体"/>
          <w:color w:val="5C5C5C"/>
          <w:kern w:val="0"/>
          <w:szCs w:val="21"/>
        </w:rPr>
        <w:t>, len(all_regressions), </w:t>
      </w:r>
      <w:r w:rsidRPr="00D4783B">
        <w:rPr>
          <w:rFonts w:ascii="Consolas" w:hAnsi="Consolas" w:cs="宋体"/>
          <w:color w:val="986801"/>
          <w:kern w:val="0"/>
          <w:szCs w:val="21"/>
        </w:rPr>
        <w:t>4</w:t>
      </w:r>
      <w:r w:rsidRPr="00D4783B">
        <w:rPr>
          <w:rFonts w:ascii="Consolas" w:hAnsi="Consolas" w:cs="宋体"/>
          <w:color w:val="5C5C5C"/>
          <w:kern w:val="0"/>
          <w:szCs w:val="21"/>
        </w:rPr>
        <w:t>):</w:t>
      </w:r>
    </w:p>
    <w:p w14:paraId="35CB4D76" w14:textId="77777777" w:rsidR="00D4783B" w:rsidRPr="00D4783B" w:rsidRDefault="00D4783B" w:rsidP="00D4783B">
      <w:pPr>
        <w:widowControl/>
        <w:numPr>
          <w:ilvl w:val="0"/>
          <w:numId w:val="22"/>
        </w:numPr>
        <w:pBdr>
          <w:left w:val="single" w:sz="18" w:space="0" w:color="6CE26C"/>
        </w:pBdr>
        <w:shd w:val="clear" w:color="auto" w:fill="FFFFFF"/>
        <w:spacing w:line="270" w:lineRule="atLeast"/>
        <w:ind w:left="1395"/>
        <w:jc w:val="left"/>
        <w:rPr>
          <w:rFonts w:ascii="Consolas" w:hAnsi="Consolas" w:cs="宋体"/>
          <w:color w:val="5C5C5C"/>
          <w:kern w:val="0"/>
          <w:szCs w:val="21"/>
        </w:rPr>
      </w:pPr>
      <w:r w:rsidRPr="00D4783B">
        <w:rPr>
          <w:rFonts w:ascii="Consolas" w:hAnsi="Consolas" w:cs="宋体"/>
          <w:color w:val="5C5C5C"/>
          <w:kern w:val="0"/>
          <w:szCs w:val="21"/>
        </w:rPr>
        <w:t>        const_data.append(all_regressions.iloc[i][</w:t>
      </w:r>
      <w:r w:rsidRPr="00D4783B">
        <w:rPr>
          <w:rFonts w:ascii="Consolas" w:hAnsi="Consolas" w:cs="宋体"/>
          <w:color w:val="986801"/>
          <w:kern w:val="0"/>
          <w:szCs w:val="21"/>
        </w:rPr>
        <w:t>0</w:t>
      </w:r>
      <w:r w:rsidRPr="00D4783B">
        <w:rPr>
          <w:rFonts w:ascii="Consolas" w:hAnsi="Consolas" w:cs="宋体"/>
          <w:color w:val="5C5C5C"/>
          <w:kern w:val="0"/>
          <w:szCs w:val="21"/>
        </w:rPr>
        <w:t>])</w:t>
      </w:r>
    </w:p>
    <w:p w14:paraId="53677438" w14:textId="77777777" w:rsidR="00D4783B" w:rsidRPr="00D4783B" w:rsidRDefault="00D4783B" w:rsidP="00D4783B">
      <w:pPr>
        <w:widowControl/>
        <w:numPr>
          <w:ilvl w:val="0"/>
          <w:numId w:val="22"/>
        </w:numPr>
        <w:pBdr>
          <w:left w:val="single" w:sz="18" w:space="0" w:color="6CE26C"/>
        </w:pBdr>
        <w:shd w:val="clear" w:color="auto" w:fill="F8F8F8"/>
        <w:spacing w:line="270" w:lineRule="atLeast"/>
        <w:ind w:left="1395"/>
        <w:jc w:val="left"/>
        <w:rPr>
          <w:rFonts w:ascii="Consolas" w:hAnsi="Consolas" w:cs="宋体"/>
          <w:color w:val="5C5C5C"/>
          <w:kern w:val="0"/>
          <w:szCs w:val="21"/>
        </w:rPr>
      </w:pPr>
      <w:r w:rsidRPr="00D4783B">
        <w:rPr>
          <w:rFonts w:ascii="Consolas" w:hAnsi="Consolas" w:cs="宋体"/>
          <w:color w:val="5C5C5C"/>
          <w:kern w:val="0"/>
          <w:szCs w:val="21"/>
        </w:rPr>
        <w:t>        stksize_data.append(all_regressions.iloc[i + </w:t>
      </w:r>
      <w:r w:rsidRPr="00D4783B">
        <w:rPr>
          <w:rFonts w:ascii="Consolas" w:hAnsi="Consolas" w:cs="宋体"/>
          <w:color w:val="986801"/>
          <w:kern w:val="0"/>
          <w:szCs w:val="21"/>
        </w:rPr>
        <w:t>1</w:t>
      </w:r>
      <w:r w:rsidRPr="00D4783B">
        <w:rPr>
          <w:rFonts w:ascii="Consolas" w:hAnsi="Consolas" w:cs="宋体"/>
          <w:color w:val="5C5C5C"/>
          <w:kern w:val="0"/>
          <w:szCs w:val="21"/>
        </w:rPr>
        <w:t>][</w:t>
      </w:r>
      <w:r w:rsidRPr="00D4783B">
        <w:rPr>
          <w:rFonts w:ascii="Consolas" w:hAnsi="Consolas" w:cs="宋体"/>
          <w:color w:val="986801"/>
          <w:kern w:val="0"/>
          <w:szCs w:val="21"/>
        </w:rPr>
        <w:t>0</w:t>
      </w:r>
      <w:r w:rsidRPr="00D4783B">
        <w:rPr>
          <w:rFonts w:ascii="Consolas" w:hAnsi="Consolas" w:cs="宋体"/>
          <w:color w:val="5C5C5C"/>
          <w:kern w:val="0"/>
          <w:szCs w:val="21"/>
        </w:rPr>
        <w:t>])</w:t>
      </w:r>
    </w:p>
    <w:p w14:paraId="42E265B4" w14:textId="77777777" w:rsidR="00D4783B" w:rsidRPr="00D4783B" w:rsidRDefault="00D4783B" w:rsidP="00D4783B">
      <w:pPr>
        <w:widowControl/>
        <w:numPr>
          <w:ilvl w:val="0"/>
          <w:numId w:val="22"/>
        </w:numPr>
        <w:pBdr>
          <w:left w:val="single" w:sz="18" w:space="0" w:color="6CE26C"/>
        </w:pBdr>
        <w:shd w:val="clear" w:color="auto" w:fill="FFFFFF"/>
        <w:spacing w:line="270" w:lineRule="atLeast"/>
        <w:ind w:left="1395"/>
        <w:jc w:val="left"/>
        <w:rPr>
          <w:rFonts w:ascii="Consolas" w:hAnsi="Consolas" w:cs="宋体"/>
          <w:color w:val="5C5C5C"/>
          <w:kern w:val="0"/>
          <w:szCs w:val="21"/>
        </w:rPr>
      </w:pPr>
      <w:r w:rsidRPr="00D4783B">
        <w:rPr>
          <w:rFonts w:ascii="Consolas" w:hAnsi="Consolas" w:cs="宋体"/>
          <w:color w:val="5C5C5C"/>
          <w:kern w:val="0"/>
          <w:szCs w:val="21"/>
        </w:rPr>
        <w:t>        stkep_data.append(all_regressions.iloc[i + </w:t>
      </w:r>
      <w:r w:rsidRPr="00D4783B">
        <w:rPr>
          <w:rFonts w:ascii="Consolas" w:hAnsi="Consolas" w:cs="宋体"/>
          <w:color w:val="986801"/>
          <w:kern w:val="0"/>
          <w:szCs w:val="21"/>
        </w:rPr>
        <w:t>2</w:t>
      </w:r>
      <w:r w:rsidRPr="00D4783B">
        <w:rPr>
          <w:rFonts w:ascii="Consolas" w:hAnsi="Consolas" w:cs="宋体"/>
          <w:color w:val="5C5C5C"/>
          <w:kern w:val="0"/>
          <w:szCs w:val="21"/>
        </w:rPr>
        <w:t>][</w:t>
      </w:r>
      <w:r w:rsidRPr="00D4783B">
        <w:rPr>
          <w:rFonts w:ascii="Consolas" w:hAnsi="Consolas" w:cs="宋体"/>
          <w:color w:val="986801"/>
          <w:kern w:val="0"/>
          <w:szCs w:val="21"/>
        </w:rPr>
        <w:t>0</w:t>
      </w:r>
      <w:r w:rsidRPr="00D4783B">
        <w:rPr>
          <w:rFonts w:ascii="Consolas" w:hAnsi="Consolas" w:cs="宋体"/>
          <w:color w:val="5C5C5C"/>
          <w:kern w:val="0"/>
          <w:szCs w:val="21"/>
        </w:rPr>
        <w:t>])</w:t>
      </w:r>
    </w:p>
    <w:p w14:paraId="026490AC" w14:textId="77777777" w:rsidR="00D4783B" w:rsidRPr="00D4783B" w:rsidRDefault="00D4783B" w:rsidP="00D4783B">
      <w:pPr>
        <w:widowControl/>
        <w:numPr>
          <w:ilvl w:val="0"/>
          <w:numId w:val="22"/>
        </w:numPr>
        <w:pBdr>
          <w:left w:val="single" w:sz="18" w:space="0" w:color="6CE26C"/>
        </w:pBdr>
        <w:shd w:val="clear" w:color="auto" w:fill="F8F8F8"/>
        <w:spacing w:line="270" w:lineRule="atLeast"/>
        <w:ind w:left="1395"/>
        <w:jc w:val="left"/>
        <w:rPr>
          <w:rFonts w:ascii="Consolas" w:hAnsi="Consolas" w:cs="宋体"/>
          <w:color w:val="5C5C5C"/>
          <w:kern w:val="0"/>
          <w:szCs w:val="21"/>
        </w:rPr>
      </w:pPr>
      <w:r w:rsidRPr="00D4783B">
        <w:rPr>
          <w:rFonts w:ascii="Consolas" w:hAnsi="Consolas" w:cs="宋体"/>
          <w:color w:val="5C5C5C"/>
          <w:kern w:val="0"/>
          <w:szCs w:val="21"/>
        </w:rPr>
        <w:t>        beta_data.append(all_regressions.iloc[i + </w:t>
      </w:r>
      <w:r w:rsidRPr="00D4783B">
        <w:rPr>
          <w:rFonts w:ascii="Consolas" w:hAnsi="Consolas" w:cs="宋体"/>
          <w:color w:val="986801"/>
          <w:kern w:val="0"/>
          <w:szCs w:val="21"/>
        </w:rPr>
        <w:t>3</w:t>
      </w:r>
      <w:r w:rsidRPr="00D4783B">
        <w:rPr>
          <w:rFonts w:ascii="Consolas" w:hAnsi="Consolas" w:cs="宋体"/>
          <w:color w:val="5C5C5C"/>
          <w:kern w:val="0"/>
          <w:szCs w:val="21"/>
        </w:rPr>
        <w:t>][</w:t>
      </w:r>
      <w:r w:rsidRPr="00D4783B">
        <w:rPr>
          <w:rFonts w:ascii="Consolas" w:hAnsi="Consolas" w:cs="宋体"/>
          <w:color w:val="986801"/>
          <w:kern w:val="0"/>
          <w:szCs w:val="21"/>
        </w:rPr>
        <w:t>0</w:t>
      </w:r>
      <w:r w:rsidRPr="00D4783B">
        <w:rPr>
          <w:rFonts w:ascii="Consolas" w:hAnsi="Consolas" w:cs="宋体"/>
          <w:color w:val="5C5C5C"/>
          <w:kern w:val="0"/>
          <w:szCs w:val="21"/>
        </w:rPr>
        <w:t>])</w:t>
      </w:r>
    </w:p>
    <w:p w14:paraId="670EC7A3" w14:textId="77777777" w:rsidR="00D4783B" w:rsidRPr="00D4783B" w:rsidRDefault="00D4783B" w:rsidP="00D4783B">
      <w:pPr>
        <w:widowControl/>
        <w:numPr>
          <w:ilvl w:val="0"/>
          <w:numId w:val="22"/>
        </w:numPr>
        <w:pBdr>
          <w:left w:val="single" w:sz="18" w:space="0" w:color="6CE26C"/>
        </w:pBdr>
        <w:shd w:val="clear" w:color="auto" w:fill="FFFFFF"/>
        <w:spacing w:line="270" w:lineRule="atLeast"/>
        <w:ind w:left="1395"/>
        <w:jc w:val="left"/>
        <w:rPr>
          <w:rFonts w:ascii="Consolas" w:hAnsi="Consolas" w:cs="宋体"/>
          <w:color w:val="5C5C5C"/>
          <w:kern w:val="0"/>
          <w:szCs w:val="21"/>
        </w:rPr>
      </w:pPr>
    </w:p>
    <w:p w14:paraId="3D0D980D" w14:textId="77777777" w:rsidR="00D4783B" w:rsidRPr="00D4783B" w:rsidRDefault="00D4783B" w:rsidP="00D4783B">
      <w:pPr>
        <w:widowControl/>
        <w:numPr>
          <w:ilvl w:val="0"/>
          <w:numId w:val="22"/>
        </w:numPr>
        <w:pBdr>
          <w:left w:val="single" w:sz="18" w:space="0" w:color="6CE26C"/>
        </w:pBdr>
        <w:shd w:val="clear" w:color="auto" w:fill="F8F8F8"/>
        <w:spacing w:line="270" w:lineRule="atLeast"/>
        <w:ind w:left="1395"/>
        <w:jc w:val="left"/>
        <w:rPr>
          <w:rFonts w:ascii="Consolas" w:hAnsi="Consolas" w:cs="宋体"/>
          <w:color w:val="5C5C5C"/>
          <w:kern w:val="0"/>
          <w:szCs w:val="21"/>
        </w:rPr>
      </w:pPr>
      <w:r w:rsidRPr="00D4783B">
        <w:rPr>
          <w:rFonts w:ascii="Consolas" w:hAnsi="Consolas" w:cs="宋体"/>
          <w:color w:val="5C5C5C"/>
          <w:kern w:val="0"/>
          <w:szCs w:val="21"/>
        </w:rPr>
        <w:t>    </w:t>
      </w:r>
      <w:r w:rsidRPr="00D4783B">
        <w:rPr>
          <w:rFonts w:ascii="Consolas" w:hAnsi="Consolas" w:cs="宋体"/>
          <w:i/>
          <w:iCs/>
          <w:color w:val="A0A1A7"/>
          <w:kern w:val="0"/>
          <w:szCs w:val="21"/>
        </w:rPr>
        <w:t># </w:t>
      </w:r>
      <w:r w:rsidRPr="00D4783B">
        <w:rPr>
          <w:rFonts w:ascii="Consolas" w:hAnsi="Consolas" w:cs="宋体"/>
          <w:i/>
          <w:iCs/>
          <w:color w:val="A0A1A7"/>
          <w:kern w:val="0"/>
          <w:szCs w:val="21"/>
        </w:rPr>
        <w:t>将提取的数据转换为</w:t>
      </w:r>
      <w:r w:rsidRPr="00D4783B">
        <w:rPr>
          <w:rFonts w:ascii="Consolas" w:hAnsi="Consolas" w:cs="宋体"/>
          <w:i/>
          <w:iCs/>
          <w:color w:val="A0A1A7"/>
          <w:kern w:val="0"/>
          <w:szCs w:val="21"/>
        </w:rPr>
        <w:t>DataFrame</w:t>
      </w:r>
    </w:p>
    <w:p w14:paraId="4D8F016A" w14:textId="77777777" w:rsidR="00D4783B" w:rsidRPr="00D4783B" w:rsidRDefault="00D4783B" w:rsidP="00D4783B">
      <w:pPr>
        <w:widowControl/>
        <w:numPr>
          <w:ilvl w:val="0"/>
          <w:numId w:val="22"/>
        </w:numPr>
        <w:pBdr>
          <w:left w:val="single" w:sz="18" w:space="0" w:color="6CE26C"/>
        </w:pBdr>
        <w:shd w:val="clear" w:color="auto" w:fill="FFFFFF"/>
        <w:spacing w:line="270" w:lineRule="atLeast"/>
        <w:ind w:left="1395"/>
        <w:jc w:val="left"/>
        <w:rPr>
          <w:rFonts w:ascii="Consolas" w:hAnsi="Consolas" w:cs="宋体"/>
          <w:color w:val="5C5C5C"/>
          <w:kern w:val="0"/>
          <w:szCs w:val="21"/>
        </w:rPr>
      </w:pPr>
      <w:r w:rsidRPr="00D4783B">
        <w:rPr>
          <w:rFonts w:ascii="Consolas" w:hAnsi="Consolas" w:cs="宋体"/>
          <w:color w:val="5C5C5C"/>
          <w:kern w:val="0"/>
          <w:szCs w:val="21"/>
        </w:rPr>
        <w:t>    const_df = pd.DataFrame(const_data, columns=[</w:t>
      </w:r>
      <w:r w:rsidRPr="00D4783B">
        <w:rPr>
          <w:rFonts w:ascii="Consolas" w:hAnsi="Consolas" w:cs="宋体"/>
          <w:color w:val="50A14F"/>
          <w:kern w:val="0"/>
          <w:szCs w:val="21"/>
        </w:rPr>
        <w:t>'const'</w:t>
      </w:r>
      <w:r w:rsidRPr="00D4783B">
        <w:rPr>
          <w:rFonts w:ascii="Consolas" w:hAnsi="Consolas" w:cs="宋体"/>
          <w:color w:val="5C5C5C"/>
          <w:kern w:val="0"/>
          <w:szCs w:val="21"/>
        </w:rPr>
        <w:t>])</w:t>
      </w:r>
    </w:p>
    <w:p w14:paraId="02361F6C" w14:textId="77777777" w:rsidR="00D4783B" w:rsidRPr="00D4783B" w:rsidRDefault="00D4783B" w:rsidP="00D4783B">
      <w:pPr>
        <w:widowControl/>
        <w:numPr>
          <w:ilvl w:val="0"/>
          <w:numId w:val="22"/>
        </w:numPr>
        <w:pBdr>
          <w:left w:val="single" w:sz="18" w:space="0" w:color="6CE26C"/>
        </w:pBdr>
        <w:shd w:val="clear" w:color="auto" w:fill="F8F8F8"/>
        <w:spacing w:line="270" w:lineRule="atLeast"/>
        <w:ind w:left="1395"/>
        <w:jc w:val="left"/>
        <w:rPr>
          <w:rFonts w:ascii="Consolas" w:hAnsi="Consolas" w:cs="宋体"/>
          <w:color w:val="5C5C5C"/>
          <w:kern w:val="0"/>
          <w:szCs w:val="21"/>
        </w:rPr>
      </w:pPr>
      <w:r w:rsidRPr="00D4783B">
        <w:rPr>
          <w:rFonts w:ascii="Consolas" w:hAnsi="Consolas" w:cs="宋体"/>
          <w:color w:val="5C5C5C"/>
          <w:kern w:val="0"/>
          <w:szCs w:val="21"/>
        </w:rPr>
        <w:t>    stksize_df = pd.DataFrame(stksize_data, columns=[</w:t>
      </w:r>
      <w:r w:rsidRPr="00D4783B">
        <w:rPr>
          <w:rFonts w:ascii="Consolas" w:hAnsi="Consolas" w:cs="宋体"/>
          <w:color w:val="50A14F"/>
          <w:kern w:val="0"/>
          <w:szCs w:val="21"/>
        </w:rPr>
        <w:t>'stksize'</w:t>
      </w:r>
      <w:r w:rsidRPr="00D4783B">
        <w:rPr>
          <w:rFonts w:ascii="Consolas" w:hAnsi="Consolas" w:cs="宋体"/>
          <w:color w:val="5C5C5C"/>
          <w:kern w:val="0"/>
          <w:szCs w:val="21"/>
        </w:rPr>
        <w:t>])</w:t>
      </w:r>
    </w:p>
    <w:p w14:paraId="71601287" w14:textId="77777777" w:rsidR="00D4783B" w:rsidRPr="00D4783B" w:rsidRDefault="00D4783B" w:rsidP="00D4783B">
      <w:pPr>
        <w:widowControl/>
        <w:numPr>
          <w:ilvl w:val="0"/>
          <w:numId w:val="22"/>
        </w:numPr>
        <w:pBdr>
          <w:left w:val="single" w:sz="18" w:space="0" w:color="6CE26C"/>
        </w:pBdr>
        <w:shd w:val="clear" w:color="auto" w:fill="FFFFFF"/>
        <w:spacing w:line="270" w:lineRule="atLeast"/>
        <w:ind w:left="1395"/>
        <w:jc w:val="left"/>
        <w:rPr>
          <w:rFonts w:ascii="Consolas" w:hAnsi="Consolas" w:cs="宋体"/>
          <w:color w:val="5C5C5C"/>
          <w:kern w:val="0"/>
          <w:szCs w:val="21"/>
        </w:rPr>
      </w:pPr>
      <w:r w:rsidRPr="00D4783B">
        <w:rPr>
          <w:rFonts w:ascii="Consolas" w:hAnsi="Consolas" w:cs="宋体"/>
          <w:color w:val="5C5C5C"/>
          <w:kern w:val="0"/>
          <w:szCs w:val="21"/>
        </w:rPr>
        <w:t>    stkep_df = pd.DataFrame(stkep_data, columns=[</w:t>
      </w:r>
      <w:r w:rsidRPr="00D4783B">
        <w:rPr>
          <w:rFonts w:ascii="Consolas" w:hAnsi="Consolas" w:cs="宋体"/>
          <w:color w:val="50A14F"/>
          <w:kern w:val="0"/>
          <w:szCs w:val="21"/>
        </w:rPr>
        <w:t>'stkep'</w:t>
      </w:r>
      <w:r w:rsidRPr="00D4783B">
        <w:rPr>
          <w:rFonts w:ascii="Consolas" w:hAnsi="Consolas" w:cs="宋体"/>
          <w:color w:val="5C5C5C"/>
          <w:kern w:val="0"/>
          <w:szCs w:val="21"/>
        </w:rPr>
        <w:t>])</w:t>
      </w:r>
    </w:p>
    <w:p w14:paraId="0DB3A9E7" w14:textId="77777777" w:rsidR="00D4783B" w:rsidRPr="00D4783B" w:rsidRDefault="00D4783B" w:rsidP="00D4783B">
      <w:pPr>
        <w:widowControl/>
        <w:numPr>
          <w:ilvl w:val="0"/>
          <w:numId w:val="22"/>
        </w:numPr>
        <w:pBdr>
          <w:left w:val="single" w:sz="18" w:space="0" w:color="6CE26C"/>
        </w:pBdr>
        <w:shd w:val="clear" w:color="auto" w:fill="F8F8F8"/>
        <w:spacing w:line="270" w:lineRule="atLeast"/>
        <w:ind w:left="1395"/>
        <w:jc w:val="left"/>
        <w:rPr>
          <w:rFonts w:ascii="Consolas" w:hAnsi="Consolas" w:cs="宋体"/>
          <w:color w:val="5C5C5C"/>
          <w:kern w:val="0"/>
          <w:szCs w:val="21"/>
        </w:rPr>
      </w:pPr>
      <w:r w:rsidRPr="00D4783B">
        <w:rPr>
          <w:rFonts w:ascii="Consolas" w:hAnsi="Consolas" w:cs="宋体"/>
          <w:color w:val="5C5C5C"/>
          <w:kern w:val="0"/>
          <w:szCs w:val="21"/>
        </w:rPr>
        <w:t>    beta_df = pd.DataFrame(beta_data, columns=[</w:t>
      </w:r>
      <w:r w:rsidRPr="00D4783B">
        <w:rPr>
          <w:rFonts w:ascii="Consolas" w:hAnsi="Consolas" w:cs="宋体"/>
          <w:color w:val="50A14F"/>
          <w:kern w:val="0"/>
          <w:szCs w:val="21"/>
        </w:rPr>
        <w:t>'Beta'</w:t>
      </w:r>
      <w:r w:rsidRPr="00D4783B">
        <w:rPr>
          <w:rFonts w:ascii="Consolas" w:hAnsi="Consolas" w:cs="宋体"/>
          <w:color w:val="5C5C5C"/>
          <w:kern w:val="0"/>
          <w:szCs w:val="21"/>
        </w:rPr>
        <w:t>])</w:t>
      </w:r>
    </w:p>
    <w:p w14:paraId="4089B9D7" w14:textId="77777777" w:rsidR="00D4783B" w:rsidRPr="00D4783B" w:rsidRDefault="00D4783B" w:rsidP="00D4783B">
      <w:pPr>
        <w:widowControl/>
        <w:numPr>
          <w:ilvl w:val="0"/>
          <w:numId w:val="22"/>
        </w:numPr>
        <w:pBdr>
          <w:left w:val="single" w:sz="18" w:space="0" w:color="6CE26C"/>
        </w:pBdr>
        <w:shd w:val="clear" w:color="auto" w:fill="FFFFFF"/>
        <w:spacing w:line="270" w:lineRule="atLeast"/>
        <w:ind w:left="1395"/>
        <w:jc w:val="left"/>
        <w:rPr>
          <w:rFonts w:ascii="Consolas" w:hAnsi="Consolas" w:cs="宋体"/>
          <w:color w:val="5C5C5C"/>
          <w:kern w:val="0"/>
          <w:szCs w:val="21"/>
        </w:rPr>
      </w:pPr>
    </w:p>
    <w:p w14:paraId="7EAB4C69" w14:textId="77777777" w:rsidR="00D4783B" w:rsidRPr="00D4783B" w:rsidRDefault="00D4783B" w:rsidP="00D4783B">
      <w:pPr>
        <w:widowControl/>
        <w:numPr>
          <w:ilvl w:val="0"/>
          <w:numId w:val="22"/>
        </w:numPr>
        <w:pBdr>
          <w:left w:val="single" w:sz="18" w:space="0" w:color="6CE26C"/>
        </w:pBdr>
        <w:shd w:val="clear" w:color="auto" w:fill="F8F8F8"/>
        <w:spacing w:line="270" w:lineRule="atLeast"/>
        <w:ind w:left="1395"/>
        <w:jc w:val="left"/>
        <w:rPr>
          <w:rFonts w:ascii="Consolas" w:hAnsi="Consolas" w:cs="宋体"/>
          <w:color w:val="5C5C5C"/>
          <w:kern w:val="0"/>
          <w:szCs w:val="21"/>
        </w:rPr>
      </w:pPr>
      <w:r w:rsidRPr="00D4783B">
        <w:rPr>
          <w:rFonts w:ascii="Consolas" w:hAnsi="Consolas" w:cs="宋体"/>
          <w:color w:val="5C5C5C"/>
          <w:kern w:val="0"/>
          <w:szCs w:val="21"/>
        </w:rPr>
        <w:t>    </w:t>
      </w:r>
      <w:r w:rsidRPr="00D4783B">
        <w:rPr>
          <w:rFonts w:ascii="Consolas" w:hAnsi="Consolas" w:cs="宋体"/>
          <w:i/>
          <w:iCs/>
          <w:color w:val="A0A1A7"/>
          <w:kern w:val="0"/>
          <w:szCs w:val="21"/>
        </w:rPr>
        <w:t># </w:t>
      </w:r>
      <w:r w:rsidRPr="00D4783B">
        <w:rPr>
          <w:rFonts w:ascii="Consolas" w:hAnsi="Consolas" w:cs="宋体"/>
          <w:i/>
          <w:iCs/>
          <w:color w:val="A0A1A7"/>
          <w:kern w:val="0"/>
          <w:szCs w:val="21"/>
        </w:rPr>
        <w:t>计算每个参数的平均值</w:t>
      </w:r>
    </w:p>
    <w:p w14:paraId="0C9F5A26" w14:textId="77777777" w:rsidR="00D4783B" w:rsidRPr="00D4783B" w:rsidRDefault="00D4783B" w:rsidP="00D4783B">
      <w:pPr>
        <w:widowControl/>
        <w:numPr>
          <w:ilvl w:val="0"/>
          <w:numId w:val="22"/>
        </w:numPr>
        <w:pBdr>
          <w:left w:val="single" w:sz="18" w:space="0" w:color="6CE26C"/>
        </w:pBdr>
        <w:shd w:val="clear" w:color="auto" w:fill="FFFFFF"/>
        <w:spacing w:line="270" w:lineRule="atLeast"/>
        <w:ind w:left="1395"/>
        <w:jc w:val="left"/>
        <w:rPr>
          <w:rFonts w:ascii="Consolas" w:hAnsi="Consolas" w:cs="宋体"/>
          <w:color w:val="5C5C5C"/>
          <w:kern w:val="0"/>
          <w:szCs w:val="21"/>
        </w:rPr>
      </w:pPr>
      <w:r w:rsidRPr="00D4783B">
        <w:rPr>
          <w:rFonts w:ascii="Consolas" w:hAnsi="Consolas" w:cs="宋体"/>
          <w:color w:val="5C5C5C"/>
          <w:kern w:val="0"/>
          <w:szCs w:val="21"/>
        </w:rPr>
        <w:lastRenderedPageBreak/>
        <w:t>    mean_const = const_df[</w:t>
      </w:r>
      <w:r w:rsidRPr="00D4783B">
        <w:rPr>
          <w:rFonts w:ascii="Consolas" w:hAnsi="Consolas" w:cs="宋体"/>
          <w:color w:val="50A14F"/>
          <w:kern w:val="0"/>
          <w:szCs w:val="21"/>
        </w:rPr>
        <w:t>'const'</w:t>
      </w:r>
      <w:r w:rsidRPr="00D4783B">
        <w:rPr>
          <w:rFonts w:ascii="Consolas" w:hAnsi="Consolas" w:cs="宋体"/>
          <w:color w:val="5C5C5C"/>
          <w:kern w:val="0"/>
          <w:szCs w:val="21"/>
        </w:rPr>
        <w:t>].mean()</w:t>
      </w:r>
    </w:p>
    <w:p w14:paraId="58521CF9" w14:textId="77777777" w:rsidR="00D4783B" w:rsidRPr="00D4783B" w:rsidRDefault="00D4783B" w:rsidP="00D4783B">
      <w:pPr>
        <w:widowControl/>
        <w:numPr>
          <w:ilvl w:val="0"/>
          <w:numId w:val="22"/>
        </w:numPr>
        <w:pBdr>
          <w:left w:val="single" w:sz="18" w:space="0" w:color="6CE26C"/>
        </w:pBdr>
        <w:shd w:val="clear" w:color="auto" w:fill="F8F8F8"/>
        <w:spacing w:line="270" w:lineRule="atLeast"/>
        <w:ind w:left="1395"/>
        <w:jc w:val="left"/>
        <w:rPr>
          <w:rFonts w:ascii="Consolas" w:hAnsi="Consolas" w:cs="宋体"/>
          <w:color w:val="5C5C5C"/>
          <w:kern w:val="0"/>
          <w:szCs w:val="21"/>
        </w:rPr>
      </w:pPr>
      <w:r w:rsidRPr="00D4783B">
        <w:rPr>
          <w:rFonts w:ascii="Consolas" w:hAnsi="Consolas" w:cs="宋体"/>
          <w:color w:val="5C5C5C"/>
          <w:kern w:val="0"/>
          <w:szCs w:val="21"/>
        </w:rPr>
        <w:t>    mean_stksize = stksize_df[</w:t>
      </w:r>
      <w:r w:rsidRPr="00D4783B">
        <w:rPr>
          <w:rFonts w:ascii="Consolas" w:hAnsi="Consolas" w:cs="宋体"/>
          <w:color w:val="50A14F"/>
          <w:kern w:val="0"/>
          <w:szCs w:val="21"/>
        </w:rPr>
        <w:t>'stksize'</w:t>
      </w:r>
      <w:r w:rsidRPr="00D4783B">
        <w:rPr>
          <w:rFonts w:ascii="Consolas" w:hAnsi="Consolas" w:cs="宋体"/>
          <w:color w:val="5C5C5C"/>
          <w:kern w:val="0"/>
          <w:szCs w:val="21"/>
        </w:rPr>
        <w:t>].mean()</w:t>
      </w:r>
    </w:p>
    <w:p w14:paraId="612E6CFF" w14:textId="77777777" w:rsidR="00D4783B" w:rsidRPr="00D4783B" w:rsidRDefault="00D4783B" w:rsidP="00D4783B">
      <w:pPr>
        <w:widowControl/>
        <w:numPr>
          <w:ilvl w:val="0"/>
          <w:numId w:val="22"/>
        </w:numPr>
        <w:pBdr>
          <w:left w:val="single" w:sz="18" w:space="0" w:color="6CE26C"/>
        </w:pBdr>
        <w:shd w:val="clear" w:color="auto" w:fill="FFFFFF"/>
        <w:spacing w:line="270" w:lineRule="atLeast"/>
        <w:ind w:left="1395"/>
        <w:jc w:val="left"/>
        <w:rPr>
          <w:rFonts w:ascii="Consolas" w:hAnsi="Consolas" w:cs="宋体"/>
          <w:color w:val="5C5C5C"/>
          <w:kern w:val="0"/>
          <w:szCs w:val="21"/>
        </w:rPr>
      </w:pPr>
      <w:r w:rsidRPr="00D4783B">
        <w:rPr>
          <w:rFonts w:ascii="Consolas" w:hAnsi="Consolas" w:cs="宋体"/>
          <w:color w:val="5C5C5C"/>
          <w:kern w:val="0"/>
          <w:szCs w:val="21"/>
        </w:rPr>
        <w:t>    mean_stkep = stkep_df[</w:t>
      </w:r>
      <w:r w:rsidRPr="00D4783B">
        <w:rPr>
          <w:rFonts w:ascii="Consolas" w:hAnsi="Consolas" w:cs="宋体"/>
          <w:color w:val="50A14F"/>
          <w:kern w:val="0"/>
          <w:szCs w:val="21"/>
        </w:rPr>
        <w:t>'stkep'</w:t>
      </w:r>
      <w:r w:rsidRPr="00D4783B">
        <w:rPr>
          <w:rFonts w:ascii="Consolas" w:hAnsi="Consolas" w:cs="宋体"/>
          <w:color w:val="5C5C5C"/>
          <w:kern w:val="0"/>
          <w:szCs w:val="21"/>
        </w:rPr>
        <w:t>].mean()</w:t>
      </w:r>
    </w:p>
    <w:p w14:paraId="4D186C18" w14:textId="77777777" w:rsidR="00D4783B" w:rsidRPr="00D4783B" w:rsidRDefault="00D4783B" w:rsidP="00D4783B">
      <w:pPr>
        <w:widowControl/>
        <w:numPr>
          <w:ilvl w:val="0"/>
          <w:numId w:val="22"/>
        </w:numPr>
        <w:pBdr>
          <w:left w:val="single" w:sz="18" w:space="0" w:color="6CE26C"/>
        </w:pBdr>
        <w:shd w:val="clear" w:color="auto" w:fill="F8F8F8"/>
        <w:spacing w:line="270" w:lineRule="atLeast"/>
        <w:ind w:left="1395"/>
        <w:jc w:val="left"/>
        <w:rPr>
          <w:rFonts w:ascii="Consolas" w:hAnsi="Consolas" w:cs="宋体"/>
          <w:color w:val="5C5C5C"/>
          <w:kern w:val="0"/>
          <w:szCs w:val="21"/>
        </w:rPr>
      </w:pPr>
      <w:r w:rsidRPr="00D4783B">
        <w:rPr>
          <w:rFonts w:ascii="Consolas" w:hAnsi="Consolas" w:cs="宋体"/>
          <w:color w:val="5C5C5C"/>
          <w:kern w:val="0"/>
          <w:szCs w:val="21"/>
        </w:rPr>
        <w:t>    mean_beta = beta_df[</w:t>
      </w:r>
      <w:r w:rsidRPr="00D4783B">
        <w:rPr>
          <w:rFonts w:ascii="Consolas" w:hAnsi="Consolas" w:cs="宋体"/>
          <w:color w:val="50A14F"/>
          <w:kern w:val="0"/>
          <w:szCs w:val="21"/>
        </w:rPr>
        <w:t>'Beta'</w:t>
      </w:r>
      <w:r w:rsidRPr="00D4783B">
        <w:rPr>
          <w:rFonts w:ascii="Consolas" w:hAnsi="Consolas" w:cs="宋体"/>
          <w:color w:val="5C5C5C"/>
          <w:kern w:val="0"/>
          <w:szCs w:val="21"/>
        </w:rPr>
        <w:t>].mean()</w:t>
      </w:r>
    </w:p>
    <w:p w14:paraId="3CF7BF6B" w14:textId="77777777" w:rsidR="00D4783B" w:rsidRPr="00D4783B" w:rsidRDefault="00D4783B" w:rsidP="00D4783B">
      <w:pPr>
        <w:widowControl/>
        <w:numPr>
          <w:ilvl w:val="0"/>
          <w:numId w:val="22"/>
        </w:numPr>
        <w:pBdr>
          <w:left w:val="single" w:sz="18" w:space="0" w:color="6CE26C"/>
        </w:pBdr>
        <w:shd w:val="clear" w:color="auto" w:fill="FFFFFF"/>
        <w:spacing w:line="270" w:lineRule="atLeast"/>
        <w:ind w:left="1395"/>
        <w:jc w:val="left"/>
        <w:rPr>
          <w:rFonts w:ascii="Consolas" w:hAnsi="Consolas" w:cs="宋体"/>
          <w:color w:val="5C5C5C"/>
          <w:kern w:val="0"/>
          <w:szCs w:val="21"/>
        </w:rPr>
      </w:pPr>
    </w:p>
    <w:p w14:paraId="07773887" w14:textId="77777777" w:rsidR="00D4783B" w:rsidRPr="00D4783B" w:rsidRDefault="00D4783B" w:rsidP="00D4783B">
      <w:pPr>
        <w:widowControl/>
        <w:numPr>
          <w:ilvl w:val="0"/>
          <w:numId w:val="22"/>
        </w:numPr>
        <w:pBdr>
          <w:left w:val="single" w:sz="18" w:space="0" w:color="6CE26C"/>
        </w:pBdr>
        <w:shd w:val="clear" w:color="auto" w:fill="F8F8F8"/>
        <w:spacing w:line="270" w:lineRule="atLeast"/>
        <w:ind w:left="1395"/>
        <w:jc w:val="left"/>
        <w:rPr>
          <w:rFonts w:ascii="Consolas" w:hAnsi="Consolas" w:cs="宋体"/>
          <w:color w:val="5C5C5C"/>
          <w:kern w:val="0"/>
          <w:szCs w:val="21"/>
        </w:rPr>
      </w:pPr>
      <w:r w:rsidRPr="00D4783B">
        <w:rPr>
          <w:rFonts w:ascii="Consolas" w:hAnsi="Consolas" w:cs="宋体"/>
          <w:color w:val="5C5C5C"/>
          <w:kern w:val="0"/>
          <w:szCs w:val="21"/>
        </w:rPr>
        <w:t>    </w:t>
      </w:r>
      <w:r w:rsidRPr="00D4783B">
        <w:rPr>
          <w:rFonts w:ascii="Consolas" w:hAnsi="Consolas" w:cs="宋体"/>
          <w:i/>
          <w:iCs/>
          <w:color w:val="A0A1A7"/>
          <w:kern w:val="0"/>
          <w:szCs w:val="21"/>
        </w:rPr>
        <w:t># </w:t>
      </w:r>
      <w:r w:rsidRPr="00D4783B">
        <w:rPr>
          <w:rFonts w:ascii="Consolas" w:hAnsi="Consolas" w:cs="宋体"/>
          <w:i/>
          <w:iCs/>
          <w:color w:val="A0A1A7"/>
          <w:kern w:val="0"/>
          <w:szCs w:val="21"/>
        </w:rPr>
        <w:t>计算标准差</w:t>
      </w:r>
    </w:p>
    <w:p w14:paraId="03C03F8E" w14:textId="77777777" w:rsidR="00D4783B" w:rsidRPr="00D4783B" w:rsidRDefault="00D4783B" w:rsidP="00D4783B">
      <w:pPr>
        <w:widowControl/>
        <w:numPr>
          <w:ilvl w:val="0"/>
          <w:numId w:val="22"/>
        </w:numPr>
        <w:pBdr>
          <w:left w:val="single" w:sz="18" w:space="0" w:color="6CE26C"/>
        </w:pBdr>
        <w:shd w:val="clear" w:color="auto" w:fill="FFFFFF"/>
        <w:spacing w:line="270" w:lineRule="atLeast"/>
        <w:ind w:left="1395"/>
        <w:jc w:val="left"/>
        <w:rPr>
          <w:rFonts w:ascii="Consolas" w:hAnsi="Consolas" w:cs="宋体"/>
          <w:color w:val="5C5C5C"/>
          <w:kern w:val="0"/>
          <w:szCs w:val="21"/>
        </w:rPr>
      </w:pPr>
      <w:r w:rsidRPr="00D4783B">
        <w:rPr>
          <w:rFonts w:ascii="Consolas" w:hAnsi="Consolas" w:cs="宋体"/>
          <w:color w:val="5C5C5C"/>
          <w:kern w:val="0"/>
          <w:szCs w:val="21"/>
        </w:rPr>
        <w:t>    const_std = const_df[</w:t>
      </w:r>
      <w:r w:rsidRPr="00D4783B">
        <w:rPr>
          <w:rFonts w:ascii="Consolas" w:hAnsi="Consolas" w:cs="宋体"/>
          <w:color w:val="50A14F"/>
          <w:kern w:val="0"/>
          <w:szCs w:val="21"/>
        </w:rPr>
        <w:t>'const'</w:t>
      </w:r>
      <w:r w:rsidRPr="00D4783B">
        <w:rPr>
          <w:rFonts w:ascii="Consolas" w:hAnsi="Consolas" w:cs="宋体"/>
          <w:color w:val="5C5C5C"/>
          <w:kern w:val="0"/>
          <w:szCs w:val="21"/>
        </w:rPr>
        <w:t>].std()</w:t>
      </w:r>
    </w:p>
    <w:p w14:paraId="0152DA05" w14:textId="77777777" w:rsidR="00D4783B" w:rsidRPr="00D4783B" w:rsidRDefault="00D4783B" w:rsidP="00D4783B">
      <w:pPr>
        <w:widowControl/>
        <w:numPr>
          <w:ilvl w:val="0"/>
          <w:numId w:val="22"/>
        </w:numPr>
        <w:pBdr>
          <w:left w:val="single" w:sz="18" w:space="0" w:color="6CE26C"/>
        </w:pBdr>
        <w:shd w:val="clear" w:color="auto" w:fill="F8F8F8"/>
        <w:spacing w:line="270" w:lineRule="atLeast"/>
        <w:ind w:left="1395"/>
        <w:jc w:val="left"/>
        <w:rPr>
          <w:rFonts w:ascii="Consolas" w:hAnsi="Consolas" w:cs="宋体"/>
          <w:color w:val="5C5C5C"/>
          <w:kern w:val="0"/>
          <w:szCs w:val="21"/>
        </w:rPr>
      </w:pPr>
      <w:r w:rsidRPr="00D4783B">
        <w:rPr>
          <w:rFonts w:ascii="Consolas" w:hAnsi="Consolas" w:cs="宋体"/>
          <w:color w:val="5C5C5C"/>
          <w:kern w:val="0"/>
          <w:szCs w:val="21"/>
        </w:rPr>
        <w:t>    stksize_std = stksize_df[</w:t>
      </w:r>
      <w:r w:rsidRPr="00D4783B">
        <w:rPr>
          <w:rFonts w:ascii="Consolas" w:hAnsi="Consolas" w:cs="宋体"/>
          <w:color w:val="50A14F"/>
          <w:kern w:val="0"/>
          <w:szCs w:val="21"/>
        </w:rPr>
        <w:t>'stksize'</w:t>
      </w:r>
      <w:r w:rsidRPr="00D4783B">
        <w:rPr>
          <w:rFonts w:ascii="Consolas" w:hAnsi="Consolas" w:cs="宋体"/>
          <w:color w:val="5C5C5C"/>
          <w:kern w:val="0"/>
          <w:szCs w:val="21"/>
        </w:rPr>
        <w:t>].std()</w:t>
      </w:r>
    </w:p>
    <w:p w14:paraId="6282A477" w14:textId="77777777" w:rsidR="00D4783B" w:rsidRPr="00D4783B" w:rsidRDefault="00D4783B" w:rsidP="00D4783B">
      <w:pPr>
        <w:widowControl/>
        <w:numPr>
          <w:ilvl w:val="0"/>
          <w:numId w:val="22"/>
        </w:numPr>
        <w:pBdr>
          <w:left w:val="single" w:sz="18" w:space="0" w:color="6CE26C"/>
        </w:pBdr>
        <w:shd w:val="clear" w:color="auto" w:fill="FFFFFF"/>
        <w:spacing w:line="270" w:lineRule="atLeast"/>
        <w:ind w:left="1395"/>
        <w:jc w:val="left"/>
        <w:rPr>
          <w:rFonts w:ascii="Consolas" w:hAnsi="Consolas" w:cs="宋体"/>
          <w:color w:val="5C5C5C"/>
          <w:kern w:val="0"/>
          <w:szCs w:val="21"/>
        </w:rPr>
      </w:pPr>
      <w:r w:rsidRPr="00D4783B">
        <w:rPr>
          <w:rFonts w:ascii="Consolas" w:hAnsi="Consolas" w:cs="宋体"/>
          <w:color w:val="5C5C5C"/>
          <w:kern w:val="0"/>
          <w:szCs w:val="21"/>
        </w:rPr>
        <w:t>    stkep_std = stkep_df[</w:t>
      </w:r>
      <w:r w:rsidRPr="00D4783B">
        <w:rPr>
          <w:rFonts w:ascii="Consolas" w:hAnsi="Consolas" w:cs="宋体"/>
          <w:color w:val="50A14F"/>
          <w:kern w:val="0"/>
          <w:szCs w:val="21"/>
        </w:rPr>
        <w:t>'stkep'</w:t>
      </w:r>
      <w:r w:rsidRPr="00D4783B">
        <w:rPr>
          <w:rFonts w:ascii="Consolas" w:hAnsi="Consolas" w:cs="宋体"/>
          <w:color w:val="5C5C5C"/>
          <w:kern w:val="0"/>
          <w:szCs w:val="21"/>
        </w:rPr>
        <w:t>].std()</w:t>
      </w:r>
    </w:p>
    <w:p w14:paraId="48EC6157" w14:textId="77777777" w:rsidR="00D4783B" w:rsidRPr="00D4783B" w:rsidRDefault="00D4783B" w:rsidP="00D4783B">
      <w:pPr>
        <w:widowControl/>
        <w:numPr>
          <w:ilvl w:val="0"/>
          <w:numId w:val="22"/>
        </w:numPr>
        <w:pBdr>
          <w:left w:val="single" w:sz="18" w:space="0" w:color="6CE26C"/>
        </w:pBdr>
        <w:shd w:val="clear" w:color="auto" w:fill="F8F8F8"/>
        <w:spacing w:line="270" w:lineRule="atLeast"/>
        <w:ind w:left="1395"/>
        <w:jc w:val="left"/>
        <w:rPr>
          <w:rFonts w:ascii="Consolas" w:hAnsi="Consolas" w:cs="宋体"/>
          <w:color w:val="5C5C5C"/>
          <w:kern w:val="0"/>
          <w:szCs w:val="21"/>
        </w:rPr>
      </w:pPr>
      <w:r w:rsidRPr="00D4783B">
        <w:rPr>
          <w:rFonts w:ascii="Consolas" w:hAnsi="Consolas" w:cs="宋体"/>
          <w:color w:val="5C5C5C"/>
          <w:kern w:val="0"/>
          <w:szCs w:val="21"/>
        </w:rPr>
        <w:t>    beta_std = beta_df[</w:t>
      </w:r>
      <w:r w:rsidRPr="00D4783B">
        <w:rPr>
          <w:rFonts w:ascii="Consolas" w:hAnsi="Consolas" w:cs="宋体"/>
          <w:color w:val="50A14F"/>
          <w:kern w:val="0"/>
          <w:szCs w:val="21"/>
        </w:rPr>
        <w:t>'Beta'</w:t>
      </w:r>
      <w:r w:rsidRPr="00D4783B">
        <w:rPr>
          <w:rFonts w:ascii="Consolas" w:hAnsi="Consolas" w:cs="宋体"/>
          <w:color w:val="5C5C5C"/>
          <w:kern w:val="0"/>
          <w:szCs w:val="21"/>
        </w:rPr>
        <w:t>].std()</w:t>
      </w:r>
    </w:p>
    <w:p w14:paraId="2F5F326E" w14:textId="77777777" w:rsidR="00D4783B" w:rsidRPr="00D4783B" w:rsidRDefault="00D4783B" w:rsidP="00D4783B">
      <w:pPr>
        <w:widowControl/>
        <w:numPr>
          <w:ilvl w:val="0"/>
          <w:numId w:val="22"/>
        </w:numPr>
        <w:pBdr>
          <w:left w:val="single" w:sz="18" w:space="0" w:color="6CE26C"/>
        </w:pBdr>
        <w:shd w:val="clear" w:color="auto" w:fill="FFFFFF"/>
        <w:spacing w:line="270" w:lineRule="atLeast"/>
        <w:ind w:left="1395"/>
        <w:jc w:val="left"/>
        <w:rPr>
          <w:rFonts w:ascii="Consolas" w:hAnsi="Consolas" w:cs="宋体"/>
          <w:color w:val="5C5C5C"/>
          <w:kern w:val="0"/>
          <w:szCs w:val="21"/>
        </w:rPr>
      </w:pPr>
    </w:p>
    <w:p w14:paraId="721E680C" w14:textId="77777777" w:rsidR="00D4783B" w:rsidRPr="00D4783B" w:rsidRDefault="00D4783B" w:rsidP="00D4783B">
      <w:pPr>
        <w:widowControl/>
        <w:numPr>
          <w:ilvl w:val="0"/>
          <w:numId w:val="22"/>
        </w:numPr>
        <w:pBdr>
          <w:left w:val="single" w:sz="18" w:space="0" w:color="6CE26C"/>
        </w:pBdr>
        <w:shd w:val="clear" w:color="auto" w:fill="F8F8F8"/>
        <w:spacing w:line="270" w:lineRule="atLeast"/>
        <w:ind w:left="1395"/>
        <w:jc w:val="left"/>
        <w:rPr>
          <w:rFonts w:ascii="Consolas" w:hAnsi="Consolas" w:cs="宋体"/>
          <w:color w:val="5C5C5C"/>
          <w:kern w:val="0"/>
          <w:szCs w:val="21"/>
        </w:rPr>
      </w:pPr>
      <w:r w:rsidRPr="00D4783B">
        <w:rPr>
          <w:rFonts w:ascii="Consolas" w:hAnsi="Consolas" w:cs="宋体"/>
          <w:color w:val="5C5C5C"/>
          <w:kern w:val="0"/>
          <w:szCs w:val="21"/>
        </w:rPr>
        <w:t>    </w:t>
      </w:r>
      <w:r w:rsidRPr="00D4783B">
        <w:rPr>
          <w:rFonts w:ascii="Consolas" w:hAnsi="Consolas" w:cs="宋体"/>
          <w:i/>
          <w:iCs/>
          <w:color w:val="A0A1A7"/>
          <w:kern w:val="0"/>
          <w:szCs w:val="21"/>
        </w:rPr>
        <w:t># </w:t>
      </w:r>
      <w:r w:rsidRPr="00D4783B">
        <w:rPr>
          <w:rFonts w:ascii="Consolas" w:hAnsi="Consolas" w:cs="宋体"/>
          <w:i/>
          <w:iCs/>
          <w:color w:val="A0A1A7"/>
          <w:kern w:val="0"/>
          <w:szCs w:val="21"/>
        </w:rPr>
        <w:t>计算</w:t>
      </w:r>
      <w:r w:rsidRPr="00D4783B">
        <w:rPr>
          <w:rFonts w:ascii="Consolas" w:hAnsi="Consolas" w:cs="宋体"/>
          <w:i/>
          <w:iCs/>
          <w:color w:val="A0A1A7"/>
          <w:kern w:val="0"/>
          <w:szCs w:val="21"/>
        </w:rPr>
        <w:t>t</w:t>
      </w:r>
      <w:r w:rsidRPr="00D4783B">
        <w:rPr>
          <w:rFonts w:ascii="Consolas" w:hAnsi="Consolas" w:cs="宋体"/>
          <w:i/>
          <w:iCs/>
          <w:color w:val="A0A1A7"/>
          <w:kern w:val="0"/>
          <w:szCs w:val="21"/>
        </w:rPr>
        <w:t>统计量并打印输出</w:t>
      </w:r>
    </w:p>
    <w:p w14:paraId="138A7625" w14:textId="77777777" w:rsidR="00D4783B" w:rsidRPr="00D4783B" w:rsidRDefault="00D4783B" w:rsidP="00D4783B">
      <w:pPr>
        <w:widowControl/>
        <w:numPr>
          <w:ilvl w:val="0"/>
          <w:numId w:val="22"/>
        </w:numPr>
        <w:pBdr>
          <w:left w:val="single" w:sz="18" w:space="0" w:color="6CE26C"/>
        </w:pBdr>
        <w:shd w:val="clear" w:color="auto" w:fill="FFFFFF"/>
        <w:spacing w:line="270" w:lineRule="atLeast"/>
        <w:ind w:left="1395"/>
        <w:jc w:val="left"/>
        <w:rPr>
          <w:rFonts w:ascii="Consolas" w:hAnsi="Consolas" w:cs="宋体"/>
          <w:color w:val="5C5C5C"/>
          <w:kern w:val="0"/>
          <w:szCs w:val="21"/>
        </w:rPr>
      </w:pPr>
      <w:r w:rsidRPr="00D4783B">
        <w:rPr>
          <w:rFonts w:ascii="Consolas" w:hAnsi="Consolas" w:cs="宋体"/>
          <w:color w:val="5C5C5C"/>
          <w:kern w:val="0"/>
          <w:szCs w:val="21"/>
        </w:rPr>
        <w:t>    t_const = T_cal(mean_const,const_std)</w:t>
      </w:r>
    </w:p>
    <w:p w14:paraId="41E31E91" w14:textId="77777777" w:rsidR="00D4783B" w:rsidRPr="00D4783B" w:rsidRDefault="00D4783B" w:rsidP="00D4783B">
      <w:pPr>
        <w:widowControl/>
        <w:numPr>
          <w:ilvl w:val="0"/>
          <w:numId w:val="22"/>
        </w:numPr>
        <w:pBdr>
          <w:left w:val="single" w:sz="18" w:space="0" w:color="6CE26C"/>
        </w:pBdr>
        <w:shd w:val="clear" w:color="auto" w:fill="F8F8F8"/>
        <w:spacing w:line="270" w:lineRule="atLeast"/>
        <w:ind w:left="1395"/>
        <w:jc w:val="left"/>
        <w:rPr>
          <w:rFonts w:ascii="Consolas" w:hAnsi="Consolas" w:cs="宋体"/>
          <w:color w:val="5C5C5C"/>
          <w:kern w:val="0"/>
          <w:szCs w:val="21"/>
        </w:rPr>
      </w:pPr>
      <w:r w:rsidRPr="00D4783B">
        <w:rPr>
          <w:rFonts w:ascii="Consolas" w:hAnsi="Consolas" w:cs="宋体"/>
          <w:color w:val="5C5C5C"/>
          <w:kern w:val="0"/>
          <w:szCs w:val="21"/>
        </w:rPr>
        <w:t>    print(</w:t>
      </w:r>
      <w:r w:rsidRPr="00D4783B">
        <w:rPr>
          <w:rFonts w:ascii="Consolas" w:hAnsi="Consolas" w:cs="宋体"/>
          <w:color w:val="50A14F"/>
          <w:kern w:val="0"/>
          <w:szCs w:val="21"/>
        </w:rPr>
        <w:t>"Mean const:"</w:t>
      </w:r>
      <w:r w:rsidRPr="00D4783B">
        <w:rPr>
          <w:rFonts w:ascii="Consolas" w:hAnsi="Consolas" w:cs="宋体"/>
          <w:color w:val="5C5C5C"/>
          <w:kern w:val="0"/>
          <w:szCs w:val="21"/>
        </w:rPr>
        <w:t>, mean_const)</w:t>
      </w:r>
    </w:p>
    <w:p w14:paraId="41187233" w14:textId="77777777" w:rsidR="00D4783B" w:rsidRPr="00D4783B" w:rsidRDefault="00D4783B" w:rsidP="00D4783B">
      <w:pPr>
        <w:widowControl/>
        <w:numPr>
          <w:ilvl w:val="0"/>
          <w:numId w:val="22"/>
        </w:numPr>
        <w:pBdr>
          <w:left w:val="single" w:sz="18" w:space="0" w:color="6CE26C"/>
        </w:pBdr>
        <w:shd w:val="clear" w:color="auto" w:fill="FFFFFF"/>
        <w:spacing w:line="270" w:lineRule="atLeast"/>
        <w:ind w:left="1395"/>
        <w:jc w:val="left"/>
        <w:rPr>
          <w:rFonts w:ascii="Consolas" w:hAnsi="Consolas" w:cs="宋体"/>
          <w:color w:val="5C5C5C"/>
          <w:kern w:val="0"/>
          <w:szCs w:val="21"/>
        </w:rPr>
      </w:pPr>
      <w:r w:rsidRPr="00D4783B">
        <w:rPr>
          <w:rFonts w:ascii="Consolas" w:hAnsi="Consolas" w:cs="宋体"/>
          <w:color w:val="5C5C5C"/>
          <w:kern w:val="0"/>
          <w:szCs w:val="21"/>
        </w:rPr>
        <w:t>    print(</w:t>
      </w:r>
      <w:r w:rsidRPr="00D4783B">
        <w:rPr>
          <w:rFonts w:ascii="Consolas" w:hAnsi="Consolas" w:cs="宋体"/>
          <w:color w:val="50A14F"/>
          <w:kern w:val="0"/>
          <w:szCs w:val="21"/>
        </w:rPr>
        <w:t>"t_const"</w:t>
      </w:r>
      <w:r w:rsidRPr="00D4783B">
        <w:rPr>
          <w:rFonts w:ascii="Consolas" w:hAnsi="Consolas" w:cs="宋体"/>
          <w:color w:val="5C5C5C"/>
          <w:kern w:val="0"/>
          <w:szCs w:val="21"/>
        </w:rPr>
        <w:t>,t_const)</w:t>
      </w:r>
    </w:p>
    <w:p w14:paraId="61E1D9FA" w14:textId="77777777" w:rsidR="00D4783B" w:rsidRPr="00D4783B" w:rsidRDefault="00D4783B" w:rsidP="00D4783B">
      <w:pPr>
        <w:widowControl/>
        <w:numPr>
          <w:ilvl w:val="0"/>
          <w:numId w:val="22"/>
        </w:numPr>
        <w:pBdr>
          <w:left w:val="single" w:sz="18" w:space="0" w:color="6CE26C"/>
        </w:pBdr>
        <w:shd w:val="clear" w:color="auto" w:fill="F8F8F8"/>
        <w:spacing w:line="270" w:lineRule="atLeast"/>
        <w:ind w:left="1395"/>
        <w:jc w:val="left"/>
        <w:rPr>
          <w:rFonts w:ascii="Consolas" w:hAnsi="Consolas" w:cs="宋体"/>
          <w:color w:val="5C5C5C"/>
          <w:kern w:val="0"/>
          <w:szCs w:val="21"/>
        </w:rPr>
      </w:pPr>
      <w:r w:rsidRPr="00D4783B">
        <w:rPr>
          <w:rFonts w:ascii="Consolas" w:hAnsi="Consolas" w:cs="宋体"/>
          <w:color w:val="5C5C5C"/>
          <w:kern w:val="0"/>
          <w:szCs w:val="21"/>
        </w:rPr>
        <w:t>    </w:t>
      </w:r>
    </w:p>
    <w:p w14:paraId="307448A7" w14:textId="77777777" w:rsidR="00D4783B" w:rsidRPr="00D4783B" w:rsidRDefault="00D4783B" w:rsidP="00D4783B">
      <w:pPr>
        <w:widowControl/>
        <w:numPr>
          <w:ilvl w:val="0"/>
          <w:numId w:val="22"/>
        </w:numPr>
        <w:pBdr>
          <w:left w:val="single" w:sz="18" w:space="0" w:color="6CE26C"/>
        </w:pBdr>
        <w:shd w:val="clear" w:color="auto" w:fill="FFFFFF"/>
        <w:spacing w:line="270" w:lineRule="atLeast"/>
        <w:ind w:left="1395"/>
        <w:jc w:val="left"/>
        <w:rPr>
          <w:rFonts w:ascii="Consolas" w:hAnsi="Consolas" w:cs="宋体"/>
          <w:color w:val="5C5C5C"/>
          <w:kern w:val="0"/>
          <w:szCs w:val="21"/>
        </w:rPr>
      </w:pPr>
      <w:r w:rsidRPr="00D4783B">
        <w:rPr>
          <w:rFonts w:ascii="Consolas" w:hAnsi="Consolas" w:cs="宋体"/>
          <w:color w:val="5C5C5C"/>
          <w:kern w:val="0"/>
          <w:szCs w:val="21"/>
        </w:rPr>
        <w:t>    t_stksize = T_cal(mean_stksize,stksize_std)</w:t>
      </w:r>
    </w:p>
    <w:p w14:paraId="7813F9AB" w14:textId="77777777" w:rsidR="00D4783B" w:rsidRPr="00D4783B" w:rsidRDefault="00D4783B" w:rsidP="00D4783B">
      <w:pPr>
        <w:widowControl/>
        <w:numPr>
          <w:ilvl w:val="0"/>
          <w:numId w:val="22"/>
        </w:numPr>
        <w:pBdr>
          <w:left w:val="single" w:sz="18" w:space="0" w:color="6CE26C"/>
        </w:pBdr>
        <w:shd w:val="clear" w:color="auto" w:fill="F8F8F8"/>
        <w:spacing w:line="270" w:lineRule="atLeast"/>
        <w:ind w:left="1395"/>
        <w:jc w:val="left"/>
        <w:rPr>
          <w:rFonts w:ascii="Consolas" w:hAnsi="Consolas" w:cs="宋体"/>
          <w:color w:val="5C5C5C"/>
          <w:kern w:val="0"/>
          <w:szCs w:val="21"/>
        </w:rPr>
      </w:pPr>
      <w:r w:rsidRPr="00D4783B">
        <w:rPr>
          <w:rFonts w:ascii="Consolas" w:hAnsi="Consolas" w:cs="宋体"/>
          <w:color w:val="5C5C5C"/>
          <w:kern w:val="0"/>
          <w:szCs w:val="21"/>
        </w:rPr>
        <w:t>    print(</w:t>
      </w:r>
      <w:r w:rsidRPr="00D4783B">
        <w:rPr>
          <w:rFonts w:ascii="Consolas" w:hAnsi="Consolas" w:cs="宋体"/>
          <w:color w:val="50A14F"/>
          <w:kern w:val="0"/>
          <w:szCs w:val="21"/>
        </w:rPr>
        <w:t>"Mean StkSize:"</w:t>
      </w:r>
      <w:r w:rsidRPr="00D4783B">
        <w:rPr>
          <w:rFonts w:ascii="Consolas" w:hAnsi="Consolas" w:cs="宋体"/>
          <w:color w:val="5C5C5C"/>
          <w:kern w:val="0"/>
          <w:szCs w:val="21"/>
        </w:rPr>
        <w:t>, mean_stksize)</w:t>
      </w:r>
    </w:p>
    <w:p w14:paraId="315E0E82" w14:textId="77777777" w:rsidR="00D4783B" w:rsidRPr="00D4783B" w:rsidRDefault="00D4783B" w:rsidP="00D4783B">
      <w:pPr>
        <w:widowControl/>
        <w:numPr>
          <w:ilvl w:val="0"/>
          <w:numId w:val="22"/>
        </w:numPr>
        <w:pBdr>
          <w:left w:val="single" w:sz="18" w:space="0" w:color="6CE26C"/>
        </w:pBdr>
        <w:shd w:val="clear" w:color="auto" w:fill="FFFFFF"/>
        <w:spacing w:line="270" w:lineRule="atLeast"/>
        <w:ind w:left="1395"/>
        <w:jc w:val="left"/>
        <w:rPr>
          <w:rFonts w:ascii="Consolas" w:hAnsi="Consolas" w:cs="宋体"/>
          <w:color w:val="5C5C5C"/>
          <w:kern w:val="0"/>
          <w:szCs w:val="21"/>
        </w:rPr>
      </w:pPr>
      <w:r w:rsidRPr="00D4783B">
        <w:rPr>
          <w:rFonts w:ascii="Consolas" w:hAnsi="Consolas" w:cs="宋体"/>
          <w:color w:val="5C5C5C"/>
          <w:kern w:val="0"/>
          <w:szCs w:val="21"/>
        </w:rPr>
        <w:t>    print(</w:t>
      </w:r>
      <w:r w:rsidRPr="00D4783B">
        <w:rPr>
          <w:rFonts w:ascii="Consolas" w:hAnsi="Consolas" w:cs="宋体"/>
          <w:color w:val="50A14F"/>
          <w:kern w:val="0"/>
          <w:szCs w:val="21"/>
        </w:rPr>
        <w:t>"t_stksize"</w:t>
      </w:r>
      <w:r w:rsidRPr="00D4783B">
        <w:rPr>
          <w:rFonts w:ascii="Consolas" w:hAnsi="Consolas" w:cs="宋体"/>
          <w:color w:val="5C5C5C"/>
          <w:kern w:val="0"/>
          <w:szCs w:val="21"/>
        </w:rPr>
        <w:t>,t_stksize)</w:t>
      </w:r>
    </w:p>
    <w:p w14:paraId="005F4E99" w14:textId="77777777" w:rsidR="00D4783B" w:rsidRPr="00D4783B" w:rsidRDefault="00D4783B" w:rsidP="00D4783B">
      <w:pPr>
        <w:widowControl/>
        <w:numPr>
          <w:ilvl w:val="0"/>
          <w:numId w:val="22"/>
        </w:numPr>
        <w:pBdr>
          <w:left w:val="single" w:sz="18" w:space="0" w:color="6CE26C"/>
        </w:pBdr>
        <w:shd w:val="clear" w:color="auto" w:fill="F8F8F8"/>
        <w:spacing w:line="270" w:lineRule="atLeast"/>
        <w:ind w:left="1395"/>
        <w:jc w:val="left"/>
        <w:rPr>
          <w:rFonts w:ascii="Consolas" w:hAnsi="Consolas" w:cs="宋体"/>
          <w:color w:val="5C5C5C"/>
          <w:kern w:val="0"/>
          <w:szCs w:val="21"/>
        </w:rPr>
      </w:pPr>
      <w:r w:rsidRPr="00D4783B">
        <w:rPr>
          <w:rFonts w:ascii="Consolas" w:hAnsi="Consolas" w:cs="宋体"/>
          <w:color w:val="5C5C5C"/>
          <w:kern w:val="0"/>
          <w:szCs w:val="21"/>
        </w:rPr>
        <w:t>    </w:t>
      </w:r>
    </w:p>
    <w:p w14:paraId="6356EDFD" w14:textId="77777777" w:rsidR="00D4783B" w:rsidRPr="00D4783B" w:rsidRDefault="00D4783B" w:rsidP="00D4783B">
      <w:pPr>
        <w:widowControl/>
        <w:numPr>
          <w:ilvl w:val="0"/>
          <w:numId w:val="22"/>
        </w:numPr>
        <w:pBdr>
          <w:left w:val="single" w:sz="18" w:space="0" w:color="6CE26C"/>
        </w:pBdr>
        <w:shd w:val="clear" w:color="auto" w:fill="FFFFFF"/>
        <w:spacing w:line="270" w:lineRule="atLeast"/>
        <w:ind w:left="1395"/>
        <w:jc w:val="left"/>
        <w:rPr>
          <w:rFonts w:ascii="Consolas" w:hAnsi="Consolas" w:cs="宋体"/>
          <w:color w:val="5C5C5C"/>
          <w:kern w:val="0"/>
          <w:szCs w:val="21"/>
        </w:rPr>
      </w:pPr>
      <w:r w:rsidRPr="00D4783B">
        <w:rPr>
          <w:rFonts w:ascii="Consolas" w:hAnsi="Consolas" w:cs="宋体"/>
          <w:color w:val="5C5C5C"/>
          <w:kern w:val="0"/>
          <w:szCs w:val="21"/>
        </w:rPr>
        <w:t>    t_stkep = T_cal(mean_stkep,stkep_std)</w:t>
      </w:r>
    </w:p>
    <w:p w14:paraId="18F4FBC6" w14:textId="77777777" w:rsidR="00D4783B" w:rsidRPr="00D4783B" w:rsidRDefault="00D4783B" w:rsidP="00D4783B">
      <w:pPr>
        <w:widowControl/>
        <w:numPr>
          <w:ilvl w:val="0"/>
          <w:numId w:val="22"/>
        </w:numPr>
        <w:pBdr>
          <w:left w:val="single" w:sz="18" w:space="0" w:color="6CE26C"/>
        </w:pBdr>
        <w:shd w:val="clear" w:color="auto" w:fill="F8F8F8"/>
        <w:spacing w:line="270" w:lineRule="atLeast"/>
        <w:ind w:left="1395"/>
        <w:jc w:val="left"/>
        <w:rPr>
          <w:rFonts w:ascii="Consolas" w:hAnsi="Consolas" w:cs="宋体"/>
          <w:color w:val="5C5C5C"/>
          <w:kern w:val="0"/>
          <w:szCs w:val="21"/>
        </w:rPr>
      </w:pPr>
      <w:r w:rsidRPr="00D4783B">
        <w:rPr>
          <w:rFonts w:ascii="Consolas" w:hAnsi="Consolas" w:cs="宋体"/>
          <w:color w:val="5C5C5C"/>
          <w:kern w:val="0"/>
          <w:szCs w:val="21"/>
        </w:rPr>
        <w:t>    print(</w:t>
      </w:r>
      <w:r w:rsidRPr="00D4783B">
        <w:rPr>
          <w:rFonts w:ascii="Consolas" w:hAnsi="Consolas" w:cs="宋体"/>
          <w:color w:val="50A14F"/>
          <w:kern w:val="0"/>
          <w:szCs w:val="21"/>
        </w:rPr>
        <w:t>"Mean StkEP:"</w:t>
      </w:r>
      <w:r w:rsidRPr="00D4783B">
        <w:rPr>
          <w:rFonts w:ascii="Consolas" w:hAnsi="Consolas" w:cs="宋体"/>
          <w:color w:val="5C5C5C"/>
          <w:kern w:val="0"/>
          <w:szCs w:val="21"/>
        </w:rPr>
        <w:t>, mean_stkep)</w:t>
      </w:r>
    </w:p>
    <w:p w14:paraId="096B9C45" w14:textId="77777777" w:rsidR="00D4783B" w:rsidRPr="00D4783B" w:rsidRDefault="00D4783B" w:rsidP="00D4783B">
      <w:pPr>
        <w:widowControl/>
        <w:numPr>
          <w:ilvl w:val="0"/>
          <w:numId w:val="22"/>
        </w:numPr>
        <w:pBdr>
          <w:left w:val="single" w:sz="18" w:space="0" w:color="6CE26C"/>
        </w:pBdr>
        <w:shd w:val="clear" w:color="auto" w:fill="FFFFFF"/>
        <w:spacing w:line="270" w:lineRule="atLeast"/>
        <w:ind w:left="1395"/>
        <w:jc w:val="left"/>
        <w:rPr>
          <w:rFonts w:ascii="Consolas" w:hAnsi="Consolas" w:cs="宋体"/>
          <w:color w:val="5C5C5C"/>
          <w:kern w:val="0"/>
          <w:szCs w:val="21"/>
        </w:rPr>
      </w:pPr>
      <w:r w:rsidRPr="00D4783B">
        <w:rPr>
          <w:rFonts w:ascii="Consolas" w:hAnsi="Consolas" w:cs="宋体"/>
          <w:color w:val="5C5C5C"/>
          <w:kern w:val="0"/>
          <w:szCs w:val="21"/>
        </w:rPr>
        <w:t>    print(</w:t>
      </w:r>
      <w:r w:rsidRPr="00D4783B">
        <w:rPr>
          <w:rFonts w:ascii="Consolas" w:hAnsi="Consolas" w:cs="宋体"/>
          <w:color w:val="50A14F"/>
          <w:kern w:val="0"/>
          <w:szCs w:val="21"/>
        </w:rPr>
        <w:t>"t_stkep"</w:t>
      </w:r>
      <w:r w:rsidRPr="00D4783B">
        <w:rPr>
          <w:rFonts w:ascii="Consolas" w:hAnsi="Consolas" w:cs="宋体"/>
          <w:color w:val="5C5C5C"/>
          <w:kern w:val="0"/>
          <w:szCs w:val="21"/>
        </w:rPr>
        <w:t>,t_stkep)</w:t>
      </w:r>
    </w:p>
    <w:p w14:paraId="0056C588" w14:textId="77777777" w:rsidR="00D4783B" w:rsidRPr="00D4783B" w:rsidRDefault="00D4783B" w:rsidP="00D4783B">
      <w:pPr>
        <w:widowControl/>
        <w:numPr>
          <w:ilvl w:val="0"/>
          <w:numId w:val="22"/>
        </w:numPr>
        <w:pBdr>
          <w:left w:val="single" w:sz="18" w:space="0" w:color="6CE26C"/>
        </w:pBdr>
        <w:shd w:val="clear" w:color="auto" w:fill="F8F8F8"/>
        <w:spacing w:line="270" w:lineRule="atLeast"/>
        <w:ind w:left="1395"/>
        <w:jc w:val="left"/>
        <w:rPr>
          <w:rFonts w:ascii="Consolas" w:hAnsi="Consolas" w:cs="宋体"/>
          <w:color w:val="5C5C5C"/>
          <w:kern w:val="0"/>
          <w:szCs w:val="21"/>
        </w:rPr>
      </w:pPr>
      <w:r w:rsidRPr="00D4783B">
        <w:rPr>
          <w:rFonts w:ascii="Consolas" w:hAnsi="Consolas" w:cs="宋体"/>
          <w:color w:val="5C5C5C"/>
          <w:kern w:val="0"/>
          <w:szCs w:val="21"/>
        </w:rPr>
        <w:t>    </w:t>
      </w:r>
    </w:p>
    <w:p w14:paraId="1BE4AA4E" w14:textId="77777777" w:rsidR="00D4783B" w:rsidRPr="00D4783B" w:rsidRDefault="00D4783B" w:rsidP="00D4783B">
      <w:pPr>
        <w:widowControl/>
        <w:numPr>
          <w:ilvl w:val="0"/>
          <w:numId w:val="22"/>
        </w:numPr>
        <w:pBdr>
          <w:left w:val="single" w:sz="18" w:space="0" w:color="6CE26C"/>
        </w:pBdr>
        <w:shd w:val="clear" w:color="auto" w:fill="FFFFFF"/>
        <w:spacing w:line="270" w:lineRule="atLeast"/>
        <w:ind w:left="1395"/>
        <w:jc w:val="left"/>
        <w:rPr>
          <w:rFonts w:ascii="Consolas" w:hAnsi="Consolas" w:cs="宋体"/>
          <w:color w:val="5C5C5C"/>
          <w:kern w:val="0"/>
          <w:szCs w:val="21"/>
        </w:rPr>
      </w:pPr>
      <w:r w:rsidRPr="00D4783B">
        <w:rPr>
          <w:rFonts w:ascii="Consolas" w:hAnsi="Consolas" w:cs="宋体"/>
          <w:color w:val="5C5C5C"/>
          <w:kern w:val="0"/>
          <w:szCs w:val="21"/>
        </w:rPr>
        <w:t>    t_beta = T_cal(mean_beta,beta_std)</w:t>
      </w:r>
    </w:p>
    <w:p w14:paraId="2E663925" w14:textId="77777777" w:rsidR="00D4783B" w:rsidRPr="00D4783B" w:rsidRDefault="00D4783B" w:rsidP="00D4783B">
      <w:pPr>
        <w:widowControl/>
        <w:numPr>
          <w:ilvl w:val="0"/>
          <w:numId w:val="22"/>
        </w:numPr>
        <w:pBdr>
          <w:left w:val="single" w:sz="18" w:space="0" w:color="6CE26C"/>
        </w:pBdr>
        <w:shd w:val="clear" w:color="auto" w:fill="F8F8F8"/>
        <w:spacing w:line="270" w:lineRule="atLeast"/>
        <w:ind w:left="1395"/>
        <w:jc w:val="left"/>
        <w:rPr>
          <w:rFonts w:ascii="Consolas" w:hAnsi="Consolas" w:cs="宋体"/>
          <w:color w:val="5C5C5C"/>
          <w:kern w:val="0"/>
          <w:szCs w:val="21"/>
        </w:rPr>
      </w:pPr>
      <w:r w:rsidRPr="00D4783B">
        <w:rPr>
          <w:rFonts w:ascii="Consolas" w:hAnsi="Consolas" w:cs="宋体"/>
          <w:color w:val="5C5C5C"/>
          <w:kern w:val="0"/>
          <w:szCs w:val="21"/>
        </w:rPr>
        <w:t>    print(</w:t>
      </w:r>
      <w:r w:rsidRPr="00D4783B">
        <w:rPr>
          <w:rFonts w:ascii="Consolas" w:hAnsi="Consolas" w:cs="宋体"/>
          <w:color w:val="50A14F"/>
          <w:kern w:val="0"/>
          <w:szCs w:val="21"/>
        </w:rPr>
        <w:t>"Mean Beta:"</w:t>
      </w:r>
      <w:r w:rsidRPr="00D4783B">
        <w:rPr>
          <w:rFonts w:ascii="Consolas" w:hAnsi="Consolas" w:cs="宋体"/>
          <w:color w:val="5C5C5C"/>
          <w:kern w:val="0"/>
          <w:szCs w:val="21"/>
        </w:rPr>
        <w:t>, mean_beta)</w:t>
      </w:r>
    </w:p>
    <w:p w14:paraId="22AB1B42" w14:textId="77777777" w:rsidR="00D4783B" w:rsidRPr="00D4783B" w:rsidRDefault="00D4783B" w:rsidP="00D4783B">
      <w:pPr>
        <w:widowControl/>
        <w:numPr>
          <w:ilvl w:val="0"/>
          <w:numId w:val="22"/>
        </w:numPr>
        <w:pBdr>
          <w:left w:val="single" w:sz="18" w:space="0" w:color="6CE26C"/>
        </w:pBdr>
        <w:shd w:val="clear" w:color="auto" w:fill="FFFFFF"/>
        <w:spacing w:line="270" w:lineRule="atLeast"/>
        <w:ind w:left="1395"/>
        <w:jc w:val="left"/>
        <w:rPr>
          <w:rFonts w:ascii="Consolas" w:hAnsi="Consolas" w:cs="宋体"/>
          <w:color w:val="5C5C5C"/>
          <w:kern w:val="0"/>
          <w:szCs w:val="21"/>
        </w:rPr>
      </w:pPr>
      <w:r w:rsidRPr="00D4783B">
        <w:rPr>
          <w:rFonts w:ascii="Consolas" w:hAnsi="Consolas" w:cs="宋体"/>
          <w:color w:val="5C5C5C"/>
          <w:kern w:val="0"/>
          <w:szCs w:val="21"/>
        </w:rPr>
        <w:t>    print(</w:t>
      </w:r>
      <w:r w:rsidRPr="00D4783B">
        <w:rPr>
          <w:rFonts w:ascii="Consolas" w:hAnsi="Consolas" w:cs="宋体"/>
          <w:color w:val="50A14F"/>
          <w:kern w:val="0"/>
          <w:szCs w:val="21"/>
        </w:rPr>
        <w:t>"t_beta"</w:t>
      </w:r>
      <w:r w:rsidRPr="00D4783B">
        <w:rPr>
          <w:rFonts w:ascii="Consolas" w:hAnsi="Consolas" w:cs="宋体"/>
          <w:color w:val="5C5C5C"/>
          <w:kern w:val="0"/>
          <w:szCs w:val="21"/>
        </w:rPr>
        <w:t>,t_beta)</w:t>
      </w:r>
    </w:p>
    <w:p w14:paraId="19416C26" w14:textId="77777777" w:rsidR="00D4783B" w:rsidRPr="00D4783B" w:rsidRDefault="00D4783B" w:rsidP="00D4783B">
      <w:pPr>
        <w:widowControl/>
        <w:numPr>
          <w:ilvl w:val="0"/>
          <w:numId w:val="22"/>
        </w:numPr>
        <w:pBdr>
          <w:left w:val="single" w:sz="18" w:space="0" w:color="6CE26C"/>
        </w:pBdr>
        <w:shd w:val="clear" w:color="auto" w:fill="F8F8F8"/>
        <w:spacing w:line="270" w:lineRule="atLeast"/>
        <w:ind w:left="1395"/>
        <w:jc w:val="left"/>
        <w:rPr>
          <w:rFonts w:ascii="Consolas" w:hAnsi="Consolas" w:cs="宋体"/>
          <w:color w:val="5C5C5C"/>
          <w:kern w:val="0"/>
          <w:szCs w:val="21"/>
        </w:rPr>
      </w:pPr>
    </w:p>
    <w:p w14:paraId="7DDEB7FB" w14:textId="77777777" w:rsidR="00D4783B" w:rsidRPr="00D4783B" w:rsidRDefault="00D4783B" w:rsidP="00D4783B">
      <w:pPr>
        <w:widowControl/>
        <w:numPr>
          <w:ilvl w:val="0"/>
          <w:numId w:val="22"/>
        </w:numPr>
        <w:pBdr>
          <w:left w:val="single" w:sz="18" w:space="0" w:color="6CE26C"/>
        </w:pBdr>
        <w:shd w:val="clear" w:color="auto" w:fill="FFFFFF"/>
        <w:spacing w:line="270" w:lineRule="atLeast"/>
        <w:ind w:left="1395"/>
        <w:jc w:val="left"/>
        <w:rPr>
          <w:rFonts w:ascii="Consolas" w:hAnsi="Consolas" w:cs="宋体"/>
          <w:color w:val="5C5C5C"/>
          <w:kern w:val="0"/>
          <w:szCs w:val="21"/>
        </w:rPr>
      </w:pPr>
      <w:r w:rsidRPr="00D4783B">
        <w:rPr>
          <w:rFonts w:ascii="Consolas" w:hAnsi="Consolas" w:cs="宋体"/>
          <w:color w:val="5C5C5C"/>
          <w:kern w:val="0"/>
          <w:szCs w:val="21"/>
        </w:rPr>
        <w:t>ols_test(month_data=month_data,data_pro_merged=data_pro_merged)</w:t>
      </w:r>
    </w:p>
    <w:p w14:paraId="1462BFED" w14:textId="77777777" w:rsidR="00D4783B" w:rsidRPr="00D4783B" w:rsidRDefault="00D4783B" w:rsidP="00D4783B">
      <w:pPr>
        <w:rPr>
          <w:rFonts w:ascii="Times New Roman" w:hAnsi="Times New Roman"/>
          <w:sz w:val="24"/>
          <w:szCs w:val="20"/>
        </w:rPr>
      </w:pPr>
    </w:p>
    <w:p w14:paraId="327F65AD" w14:textId="77777777" w:rsidR="00DC6654" w:rsidRPr="005A6B67" w:rsidRDefault="00DC6654" w:rsidP="00117CB7">
      <w:pPr>
        <w:jc w:val="center"/>
        <w:rPr>
          <w:rFonts w:ascii="Times New Roman" w:hAnsi="Times New Roman"/>
        </w:rPr>
      </w:pPr>
    </w:p>
    <w:sectPr w:rsidR="00DC6654" w:rsidRPr="005A6B67" w:rsidSect="00BE659F">
      <w:footerReference w:type="default" r:id="rId16"/>
      <w:pgSz w:w="11906" w:h="16838"/>
      <w:pgMar w:top="1588" w:right="1418" w:bottom="1418" w:left="1418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63DE8F7" w14:textId="77777777" w:rsidR="00F80D34" w:rsidRDefault="00F80D34">
      <w:r>
        <w:separator/>
      </w:r>
    </w:p>
  </w:endnote>
  <w:endnote w:type="continuationSeparator" w:id="0">
    <w:p w14:paraId="53B7FD51" w14:textId="77777777" w:rsidR="00F80D34" w:rsidRDefault="00F80D3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仿宋_GB2312">
    <w:altName w:val="仿宋"/>
    <w:charset w:val="86"/>
    <w:family w:val="modern"/>
    <w:pitch w:val="default"/>
    <w:sig w:usb0="00000000" w:usb1="00000000" w:usb2="00000010" w:usb3="00000000" w:csb0="0004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_GB2312">
    <w:altName w:val="微软雅黑"/>
    <w:charset w:val="86"/>
    <w:family w:val="modern"/>
    <w:pitch w:val="fixed"/>
    <w:sig w:usb0="00000001" w:usb1="080E0000" w:usb2="00000010" w:usb3="00000000" w:csb0="0004000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58F1136" w14:textId="77777777" w:rsidR="006A3307" w:rsidRPr="006A3307" w:rsidRDefault="006A3307">
    <w:pPr>
      <w:pStyle w:val="a3"/>
      <w:jc w:val="center"/>
      <w:rPr>
        <w:rFonts w:ascii="Times New Roman" w:hAnsi="Times New Roman"/>
      </w:rPr>
    </w:pPr>
    <w:r w:rsidRPr="006A3307">
      <w:rPr>
        <w:rFonts w:ascii="Times New Roman" w:hAnsi="Times New Roman"/>
      </w:rPr>
      <w:fldChar w:fldCharType="begin"/>
    </w:r>
    <w:r w:rsidRPr="006A3307">
      <w:rPr>
        <w:rFonts w:ascii="Times New Roman" w:hAnsi="Times New Roman"/>
      </w:rPr>
      <w:instrText>PAGE   \* MERGEFORMAT</w:instrText>
    </w:r>
    <w:r w:rsidRPr="006A3307">
      <w:rPr>
        <w:rFonts w:ascii="Times New Roman" w:hAnsi="Times New Roman"/>
      </w:rPr>
      <w:fldChar w:fldCharType="separate"/>
    </w:r>
    <w:r w:rsidR="00FF5C15" w:rsidRPr="00FF5C15">
      <w:rPr>
        <w:rFonts w:ascii="Times New Roman" w:hAnsi="Times New Roman"/>
        <w:noProof/>
        <w:lang w:val="zh-CN"/>
      </w:rPr>
      <w:t>2</w:t>
    </w:r>
    <w:r w:rsidRPr="006A3307">
      <w:rPr>
        <w:rFonts w:ascii="Times New Roman" w:hAnsi="Times New Roman"/>
      </w:rPr>
      <w:fldChar w:fldCharType="end"/>
    </w:r>
  </w:p>
  <w:p w14:paraId="4C9419A9" w14:textId="77777777" w:rsidR="006A3307" w:rsidRDefault="006A3307">
    <w:pPr>
      <w:pStyle w:val="a3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BCB7574" w14:textId="77777777" w:rsidR="00F80D34" w:rsidRDefault="00F80D34">
      <w:r>
        <w:separator/>
      </w:r>
    </w:p>
  </w:footnote>
  <w:footnote w:type="continuationSeparator" w:id="0">
    <w:p w14:paraId="654EF802" w14:textId="77777777" w:rsidR="00F80D34" w:rsidRDefault="00F80D3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000001"/>
    <w:multiLevelType w:val="singleLevel"/>
    <w:tmpl w:val="00000001"/>
    <w:lvl w:ilvl="0">
      <w:start w:val="1"/>
      <w:numFmt w:val="ideographDigital"/>
      <w:lvlText w:val="%1"/>
      <w:lvlJc w:val="left"/>
      <w:pPr>
        <w:tabs>
          <w:tab w:val="num" w:pos="420"/>
        </w:tabs>
        <w:ind w:left="420" w:hanging="420"/>
      </w:pPr>
      <w:rPr>
        <w:rFonts w:hint="eastAsia"/>
      </w:rPr>
    </w:lvl>
  </w:abstractNum>
  <w:abstractNum w:abstractNumId="1" w15:restartNumberingAfterBreak="0">
    <w:nsid w:val="00000002"/>
    <w:multiLevelType w:val="multilevel"/>
    <w:tmpl w:val="00000002"/>
    <w:lvl w:ilvl="0">
      <w:start w:val="1"/>
      <w:numFmt w:val="lowerLetter"/>
      <w:lvlText w:val="(%1)"/>
      <w:lvlJc w:val="left"/>
      <w:pPr>
        <w:ind w:left="750" w:hanging="39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200" w:hanging="420"/>
      </w:pPr>
    </w:lvl>
    <w:lvl w:ilvl="2">
      <w:start w:val="1"/>
      <w:numFmt w:val="lowerRoman"/>
      <w:lvlText w:val="%3."/>
      <w:lvlJc w:val="right"/>
      <w:pPr>
        <w:ind w:left="1620" w:hanging="420"/>
      </w:pPr>
    </w:lvl>
    <w:lvl w:ilvl="3">
      <w:start w:val="1"/>
      <w:numFmt w:val="decimal"/>
      <w:lvlText w:val="%4."/>
      <w:lvlJc w:val="left"/>
      <w:pPr>
        <w:ind w:left="2040" w:hanging="420"/>
      </w:pPr>
    </w:lvl>
    <w:lvl w:ilvl="4">
      <w:start w:val="1"/>
      <w:numFmt w:val="lowerLetter"/>
      <w:lvlText w:val="%5)"/>
      <w:lvlJc w:val="left"/>
      <w:pPr>
        <w:ind w:left="2460" w:hanging="420"/>
      </w:pPr>
    </w:lvl>
    <w:lvl w:ilvl="5">
      <w:start w:val="1"/>
      <w:numFmt w:val="lowerRoman"/>
      <w:lvlText w:val="%6."/>
      <w:lvlJc w:val="right"/>
      <w:pPr>
        <w:ind w:left="2880" w:hanging="420"/>
      </w:pPr>
    </w:lvl>
    <w:lvl w:ilvl="6">
      <w:start w:val="1"/>
      <w:numFmt w:val="decimal"/>
      <w:lvlText w:val="%7."/>
      <w:lvlJc w:val="left"/>
      <w:pPr>
        <w:ind w:left="3300" w:hanging="420"/>
      </w:pPr>
    </w:lvl>
    <w:lvl w:ilvl="7">
      <w:start w:val="1"/>
      <w:numFmt w:val="lowerLetter"/>
      <w:lvlText w:val="%8)"/>
      <w:lvlJc w:val="left"/>
      <w:pPr>
        <w:ind w:left="3720" w:hanging="420"/>
      </w:pPr>
    </w:lvl>
    <w:lvl w:ilvl="8">
      <w:start w:val="1"/>
      <w:numFmt w:val="lowerRoman"/>
      <w:lvlText w:val="%9."/>
      <w:lvlJc w:val="right"/>
      <w:pPr>
        <w:ind w:left="4140" w:hanging="420"/>
      </w:pPr>
    </w:lvl>
  </w:abstractNum>
  <w:abstractNum w:abstractNumId="2" w15:restartNumberingAfterBreak="0">
    <w:nsid w:val="00000007"/>
    <w:multiLevelType w:val="singleLevel"/>
    <w:tmpl w:val="00000007"/>
    <w:lvl w:ilvl="0">
      <w:start w:val="1"/>
      <w:numFmt w:val="decimal"/>
      <w:lvlText w:val="%1、"/>
      <w:legacy w:legacy="1" w:legacySpace="0" w:legacyIndent="360"/>
      <w:lvlJc w:val="left"/>
      <w:pPr>
        <w:ind w:left="360" w:hanging="360"/>
      </w:pPr>
      <w:rPr>
        <w:rFonts w:ascii="Times New Roman" w:hAnsi="Times New Roman" w:hint="default"/>
        <w:b w:val="0"/>
        <w:i w:val="0"/>
        <w:sz w:val="21"/>
        <w:u w:val="none"/>
      </w:rPr>
    </w:lvl>
  </w:abstractNum>
  <w:abstractNum w:abstractNumId="3" w15:restartNumberingAfterBreak="0">
    <w:nsid w:val="00000008"/>
    <w:multiLevelType w:val="multilevel"/>
    <w:tmpl w:val="E4AEA442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rFonts w:ascii="Times New Roman" w:eastAsia="仿宋" w:hAnsi="Times New Roman" w:cs="Times New Roman"/>
        <w:b w:val="0"/>
        <w:i w:val="0"/>
        <w:sz w:val="21"/>
        <w:u w:val="none"/>
      </w:rPr>
    </w:lvl>
    <w:lvl w:ilvl="1" w:tentative="1">
      <w:start w:val="1"/>
      <w:numFmt w:val="lowerLetter"/>
      <w:lvlText w:val="%2)"/>
      <w:lvlJc w:val="left"/>
      <w:pPr>
        <w:ind w:left="840" w:hanging="420"/>
      </w:pPr>
    </w:lvl>
    <w:lvl w:ilvl="2" w:tentative="1">
      <w:start w:val="1"/>
      <w:numFmt w:val="lowerRoman"/>
      <w:lvlText w:val="%3."/>
      <w:lvlJc w:val="right"/>
      <w:pPr>
        <w:ind w:left="1260" w:hanging="420"/>
      </w:pPr>
    </w:lvl>
    <w:lvl w:ilvl="3" w:tentative="1">
      <w:start w:val="1"/>
      <w:numFmt w:val="decimal"/>
      <w:lvlText w:val="%4."/>
      <w:lvlJc w:val="left"/>
      <w:pPr>
        <w:ind w:left="1680" w:hanging="420"/>
      </w:pPr>
    </w:lvl>
    <w:lvl w:ilvl="4" w:tentative="1">
      <w:start w:val="1"/>
      <w:numFmt w:val="lowerLetter"/>
      <w:lvlText w:val="%5)"/>
      <w:lvlJc w:val="left"/>
      <w:pPr>
        <w:ind w:left="2100" w:hanging="420"/>
      </w:pPr>
    </w:lvl>
    <w:lvl w:ilvl="5" w:tentative="1">
      <w:start w:val="1"/>
      <w:numFmt w:val="lowerRoman"/>
      <w:lvlText w:val="%6."/>
      <w:lvlJc w:val="right"/>
      <w:pPr>
        <w:ind w:left="2520" w:hanging="420"/>
      </w:pPr>
    </w:lvl>
    <w:lvl w:ilvl="6" w:tentative="1">
      <w:start w:val="1"/>
      <w:numFmt w:val="decimal"/>
      <w:lvlText w:val="%7."/>
      <w:lvlJc w:val="left"/>
      <w:pPr>
        <w:ind w:left="2940" w:hanging="420"/>
      </w:pPr>
    </w:lvl>
    <w:lvl w:ilvl="7" w:tentative="1">
      <w:start w:val="1"/>
      <w:numFmt w:val="lowerLetter"/>
      <w:lvlText w:val="%8)"/>
      <w:lvlJc w:val="left"/>
      <w:pPr>
        <w:ind w:left="3360" w:hanging="420"/>
      </w:pPr>
    </w:lvl>
    <w:lvl w:ilvl="8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000037E4"/>
    <w:multiLevelType w:val="multilevel"/>
    <w:tmpl w:val="B300B8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3A037E3"/>
    <w:multiLevelType w:val="hybridMultilevel"/>
    <w:tmpl w:val="17EC3CD8"/>
    <w:lvl w:ilvl="0" w:tplc="557CF0F8">
      <w:start w:val="1"/>
      <w:numFmt w:val="decimal"/>
      <w:lvlText w:val="%1.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6" w15:restartNumberingAfterBreak="0">
    <w:nsid w:val="04BD717A"/>
    <w:multiLevelType w:val="hybridMultilevel"/>
    <w:tmpl w:val="F7BC7948"/>
    <w:lvl w:ilvl="0" w:tplc="B1BC1848">
      <w:start w:val="1"/>
      <w:numFmt w:val="decimal"/>
      <w:lvlText w:val="%1.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7" w15:restartNumberingAfterBreak="0">
    <w:nsid w:val="050D067F"/>
    <w:multiLevelType w:val="multilevel"/>
    <w:tmpl w:val="AF8034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6715E26"/>
    <w:multiLevelType w:val="multilevel"/>
    <w:tmpl w:val="40F449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6E47A56"/>
    <w:multiLevelType w:val="multilevel"/>
    <w:tmpl w:val="FA24CF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F266763"/>
    <w:multiLevelType w:val="hybridMultilevel"/>
    <w:tmpl w:val="188E3E66"/>
    <w:lvl w:ilvl="0" w:tplc="4B406DEA">
      <w:start w:val="1"/>
      <w:numFmt w:val="decimal"/>
      <w:lvlText w:val="%1.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11" w15:restartNumberingAfterBreak="0">
    <w:nsid w:val="170551F4"/>
    <w:multiLevelType w:val="multilevel"/>
    <w:tmpl w:val="995AB0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1980DA4"/>
    <w:multiLevelType w:val="hybridMultilevel"/>
    <w:tmpl w:val="907A0AB2"/>
    <w:lvl w:ilvl="0" w:tplc="5F8C17CE">
      <w:start w:val="1"/>
      <w:numFmt w:val="decimal"/>
      <w:lvlText w:val="%1.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13" w15:restartNumberingAfterBreak="0">
    <w:nsid w:val="2FD65CC7"/>
    <w:multiLevelType w:val="multilevel"/>
    <w:tmpl w:val="1ED66A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173547C"/>
    <w:multiLevelType w:val="singleLevel"/>
    <w:tmpl w:val="4406EFD2"/>
    <w:lvl w:ilvl="0">
      <w:start w:val="1"/>
      <w:numFmt w:val="decimal"/>
      <w:lvlText w:val="%1、"/>
      <w:legacy w:legacy="1" w:legacySpace="0" w:legacyIndent="360"/>
      <w:lvlJc w:val="left"/>
      <w:pPr>
        <w:ind w:left="360" w:hanging="360"/>
      </w:pPr>
      <w:rPr>
        <w:rFonts w:ascii="Times New Roman" w:hAnsi="Times New Roman" w:hint="default"/>
        <w:b w:val="0"/>
        <w:i w:val="0"/>
        <w:sz w:val="21"/>
        <w:u w:val="none"/>
      </w:rPr>
    </w:lvl>
  </w:abstractNum>
  <w:abstractNum w:abstractNumId="15" w15:restartNumberingAfterBreak="0">
    <w:nsid w:val="46057F34"/>
    <w:multiLevelType w:val="multilevel"/>
    <w:tmpl w:val="937ED3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0384644"/>
    <w:multiLevelType w:val="hybridMultilevel"/>
    <w:tmpl w:val="E0D4DF3E"/>
    <w:lvl w:ilvl="0" w:tplc="B6BCB91A">
      <w:start w:val="1"/>
      <w:numFmt w:val="decimal"/>
      <w:lvlText w:val="[%1]"/>
      <w:lvlJc w:val="left"/>
      <w:pPr>
        <w:ind w:left="420" w:hanging="420"/>
      </w:pPr>
      <w:rPr>
        <w:rFonts w:ascii="Times New Roman" w:hAnsi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7" w15:restartNumberingAfterBreak="0">
    <w:nsid w:val="533E31A4"/>
    <w:multiLevelType w:val="hybridMultilevel"/>
    <w:tmpl w:val="FEFA694A"/>
    <w:lvl w:ilvl="0" w:tplc="FB546248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18" w15:restartNumberingAfterBreak="0">
    <w:nsid w:val="54D93E07"/>
    <w:multiLevelType w:val="hybridMultilevel"/>
    <w:tmpl w:val="99BEA5BE"/>
    <w:lvl w:ilvl="0" w:tplc="3880E30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9" w15:restartNumberingAfterBreak="0">
    <w:nsid w:val="5643036C"/>
    <w:multiLevelType w:val="multilevel"/>
    <w:tmpl w:val="F03004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6F3692A"/>
    <w:multiLevelType w:val="singleLevel"/>
    <w:tmpl w:val="93EAEBC0"/>
    <w:lvl w:ilvl="0">
      <w:start w:val="1"/>
      <w:numFmt w:val="decimal"/>
      <w:lvlText w:val="%1、"/>
      <w:lvlJc w:val="left"/>
      <w:pPr>
        <w:tabs>
          <w:tab w:val="num" w:pos="720"/>
        </w:tabs>
        <w:ind w:left="720" w:hanging="360"/>
      </w:pPr>
      <w:rPr>
        <w:rFonts w:hint="eastAsia"/>
      </w:rPr>
    </w:lvl>
  </w:abstractNum>
  <w:abstractNum w:abstractNumId="21" w15:restartNumberingAfterBreak="0">
    <w:nsid w:val="693275DA"/>
    <w:multiLevelType w:val="singleLevel"/>
    <w:tmpl w:val="4406EFD2"/>
    <w:lvl w:ilvl="0">
      <w:start w:val="1"/>
      <w:numFmt w:val="decimal"/>
      <w:lvlText w:val="%1、"/>
      <w:legacy w:legacy="1" w:legacySpace="0" w:legacyIndent="360"/>
      <w:lvlJc w:val="left"/>
      <w:pPr>
        <w:ind w:left="360" w:hanging="360"/>
      </w:pPr>
      <w:rPr>
        <w:rFonts w:ascii="Times New Roman" w:hAnsi="Times New Roman" w:hint="default"/>
        <w:b w:val="0"/>
        <w:i w:val="0"/>
        <w:sz w:val="21"/>
        <w:u w:val="none"/>
      </w:rPr>
    </w:lvl>
  </w:abstractNum>
  <w:abstractNum w:abstractNumId="22" w15:restartNumberingAfterBreak="0">
    <w:nsid w:val="6E045B47"/>
    <w:multiLevelType w:val="singleLevel"/>
    <w:tmpl w:val="4406EFD2"/>
    <w:lvl w:ilvl="0">
      <w:start w:val="1"/>
      <w:numFmt w:val="decimal"/>
      <w:lvlText w:val="%1、"/>
      <w:legacy w:legacy="1" w:legacySpace="0" w:legacyIndent="360"/>
      <w:lvlJc w:val="left"/>
      <w:pPr>
        <w:ind w:left="360" w:hanging="360"/>
      </w:pPr>
      <w:rPr>
        <w:rFonts w:ascii="Times New Roman" w:hAnsi="Times New Roman" w:hint="default"/>
        <w:b w:val="0"/>
        <w:i w:val="0"/>
        <w:sz w:val="21"/>
        <w:u w:val="none"/>
      </w:rPr>
    </w:lvl>
  </w:abstractNum>
  <w:abstractNum w:abstractNumId="23" w15:restartNumberingAfterBreak="0">
    <w:nsid w:val="6E1B5710"/>
    <w:multiLevelType w:val="multilevel"/>
    <w:tmpl w:val="77266E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E4D4215"/>
    <w:multiLevelType w:val="hybridMultilevel"/>
    <w:tmpl w:val="FDB80AF0"/>
    <w:lvl w:ilvl="0" w:tplc="FDC618A6">
      <w:start w:val="1"/>
      <w:numFmt w:val="decimal"/>
      <w:lvlText w:val="%1.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25" w15:restartNumberingAfterBreak="0">
    <w:nsid w:val="719E09DD"/>
    <w:multiLevelType w:val="hybridMultilevel"/>
    <w:tmpl w:val="B57AC00A"/>
    <w:lvl w:ilvl="0" w:tplc="26B8D464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6" w15:restartNumberingAfterBreak="0">
    <w:nsid w:val="72EA3E97"/>
    <w:multiLevelType w:val="hybridMultilevel"/>
    <w:tmpl w:val="E8A83052"/>
    <w:lvl w:ilvl="0" w:tplc="7B2488CE">
      <w:start w:val="8"/>
      <w:numFmt w:val="decimal"/>
      <w:lvlText w:val="%1、"/>
      <w:lvlJc w:val="left"/>
      <w:pPr>
        <w:ind w:left="366" w:hanging="366"/>
      </w:pPr>
      <w:rPr>
        <w:rFonts w:eastAsia="宋体" w:hint="default"/>
        <w:b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7" w15:restartNumberingAfterBreak="0">
    <w:nsid w:val="779C6E1C"/>
    <w:multiLevelType w:val="hybridMultilevel"/>
    <w:tmpl w:val="496E4F3E"/>
    <w:lvl w:ilvl="0" w:tplc="6C08F98E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8" w15:restartNumberingAfterBreak="0">
    <w:nsid w:val="7E4D284F"/>
    <w:multiLevelType w:val="singleLevel"/>
    <w:tmpl w:val="4406EFD2"/>
    <w:lvl w:ilvl="0">
      <w:start w:val="1"/>
      <w:numFmt w:val="decimal"/>
      <w:lvlText w:val="%1、"/>
      <w:legacy w:legacy="1" w:legacySpace="0" w:legacyIndent="360"/>
      <w:lvlJc w:val="left"/>
      <w:pPr>
        <w:ind w:left="360" w:hanging="360"/>
      </w:pPr>
      <w:rPr>
        <w:rFonts w:ascii="Times New Roman" w:hAnsi="Times New Roman" w:hint="default"/>
        <w:b w:val="0"/>
        <w:i w:val="0"/>
        <w:sz w:val="21"/>
        <w:u w:val="none"/>
      </w:rPr>
    </w:lvl>
  </w:abstractNum>
  <w:abstractNum w:abstractNumId="29" w15:restartNumberingAfterBreak="0">
    <w:nsid w:val="7F67628D"/>
    <w:multiLevelType w:val="hybridMultilevel"/>
    <w:tmpl w:val="32BCBFC0"/>
    <w:lvl w:ilvl="0" w:tplc="04090001">
      <w:start w:val="1"/>
      <w:numFmt w:val="bullet"/>
      <w:lvlText w:val=""/>
      <w:lvlJc w:val="left"/>
      <w:pPr>
        <w:ind w:left="78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2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4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6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0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2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40" w:hanging="420"/>
      </w:pPr>
      <w:rPr>
        <w:rFonts w:ascii="Wingdings" w:hAnsi="Wingdings" w:hint="default"/>
      </w:rPr>
    </w:lvl>
  </w:abstractNum>
  <w:num w:numId="1" w16cid:durableId="670907984">
    <w:abstractNumId w:val="28"/>
  </w:num>
  <w:num w:numId="2" w16cid:durableId="638538839">
    <w:abstractNumId w:val="20"/>
  </w:num>
  <w:num w:numId="3" w16cid:durableId="1868130370">
    <w:abstractNumId w:val="14"/>
  </w:num>
  <w:num w:numId="4" w16cid:durableId="2116749447">
    <w:abstractNumId w:val="21"/>
  </w:num>
  <w:num w:numId="5" w16cid:durableId="526062416">
    <w:abstractNumId w:val="22"/>
  </w:num>
  <w:num w:numId="6" w16cid:durableId="564800069">
    <w:abstractNumId w:val="26"/>
  </w:num>
  <w:num w:numId="7" w16cid:durableId="518277015">
    <w:abstractNumId w:val="25"/>
  </w:num>
  <w:num w:numId="8" w16cid:durableId="2129010057">
    <w:abstractNumId w:val="27"/>
  </w:num>
  <w:num w:numId="9" w16cid:durableId="1128744052">
    <w:abstractNumId w:val="29"/>
  </w:num>
  <w:num w:numId="10" w16cid:durableId="1993757668">
    <w:abstractNumId w:val="3"/>
  </w:num>
  <w:num w:numId="11" w16cid:durableId="1776175411">
    <w:abstractNumId w:val="2"/>
  </w:num>
  <w:num w:numId="12" w16cid:durableId="916749958">
    <w:abstractNumId w:val="0"/>
  </w:num>
  <w:num w:numId="13" w16cid:durableId="1828202000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1195314735">
    <w:abstractNumId w:val="18"/>
  </w:num>
  <w:num w:numId="15" w16cid:durableId="263614293">
    <w:abstractNumId w:val="16"/>
  </w:num>
  <w:num w:numId="16" w16cid:durableId="944968618">
    <w:abstractNumId w:val="17"/>
  </w:num>
  <w:num w:numId="17" w16cid:durableId="1603995399">
    <w:abstractNumId w:val="6"/>
  </w:num>
  <w:num w:numId="18" w16cid:durableId="2024236029">
    <w:abstractNumId w:val="15"/>
  </w:num>
  <w:num w:numId="19" w16cid:durableId="2102406175">
    <w:abstractNumId w:val="13"/>
  </w:num>
  <w:num w:numId="20" w16cid:durableId="1914241335">
    <w:abstractNumId w:val="9"/>
  </w:num>
  <w:num w:numId="21" w16cid:durableId="287787634">
    <w:abstractNumId w:val="23"/>
  </w:num>
  <w:num w:numId="22" w16cid:durableId="336664147">
    <w:abstractNumId w:val="7"/>
  </w:num>
  <w:num w:numId="23" w16cid:durableId="1858039292">
    <w:abstractNumId w:val="12"/>
  </w:num>
  <w:num w:numId="24" w16cid:durableId="1043602024">
    <w:abstractNumId w:val="5"/>
  </w:num>
  <w:num w:numId="25" w16cid:durableId="870997028">
    <w:abstractNumId w:val="8"/>
  </w:num>
  <w:num w:numId="26" w16cid:durableId="1914116921">
    <w:abstractNumId w:val="11"/>
  </w:num>
  <w:num w:numId="27" w16cid:durableId="335616024">
    <w:abstractNumId w:val="10"/>
  </w:num>
  <w:num w:numId="28" w16cid:durableId="1255087055">
    <w:abstractNumId w:val="24"/>
  </w:num>
  <w:num w:numId="29" w16cid:durableId="1236472486">
    <w:abstractNumId w:val="19"/>
  </w:num>
  <w:num w:numId="30" w16cid:durableId="25903017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embedSystemFonts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24C84181"/>
    <w:rsid w:val="00003C82"/>
    <w:rsid w:val="000071DC"/>
    <w:rsid w:val="000072ED"/>
    <w:rsid w:val="00015C57"/>
    <w:rsid w:val="00032631"/>
    <w:rsid w:val="00033190"/>
    <w:rsid w:val="00033DA2"/>
    <w:rsid w:val="00052A9E"/>
    <w:rsid w:val="00053286"/>
    <w:rsid w:val="00056A8E"/>
    <w:rsid w:val="0005776E"/>
    <w:rsid w:val="00060145"/>
    <w:rsid w:val="00060698"/>
    <w:rsid w:val="000606A9"/>
    <w:rsid w:val="00061763"/>
    <w:rsid w:val="00062920"/>
    <w:rsid w:val="00071AB4"/>
    <w:rsid w:val="00097338"/>
    <w:rsid w:val="00097BCF"/>
    <w:rsid w:val="000A2C46"/>
    <w:rsid w:val="000A3073"/>
    <w:rsid w:val="000A534D"/>
    <w:rsid w:val="000B55BC"/>
    <w:rsid w:val="000C1495"/>
    <w:rsid w:val="000C16BF"/>
    <w:rsid w:val="000C3DE6"/>
    <w:rsid w:val="000C5C29"/>
    <w:rsid w:val="000D2D25"/>
    <w:rsid w:val="000E1D91"/>
    <w:rsid w:val="000E2A35"/>
    <w:rsid w:val="000E3198"/>
    <w:rsid w:val="000E41DC"/>
    <w:rsid w:val="000F4994"/>
    <w:rsid w:val="000F5DC4"/>
    <w:rsid w:val="00100188"/>
    <w:rsid w:val="001050D8"/>
    <w:rsid w:val="00106A75"/>
    <w:rsid w:val="00114235"/>
    <w:rsid w:val="00116A8F"/>
    <w:rsid w:val="00117CB7"/>
    <w:rsid w:val="00125374"/>
    <w:rsid w:val="001310BE"/>
    <w:rsid w:val="0014038B"/>
    <w:rsid w:val="0014184C"/>
    <w:rsid w:val="0014627F"/>
    <w:rsid w:val="001464E2"/>
    <w:rsid w:val="001479C7"/>
    <w:rsid w:val="00150967"/>
    <w:rsid w:val="0015161B"/>
    <w:rsid w:val="001560C0"/>
    <w:rsid w:val="00161BEF"/>
    <w:rsid w:val="001643A4"/>
    <w:rsid w:val="00171A15"/>
    <w:rsid w:val="00173366"/>
    <w:rsid w:val="001846B2"/>
    <w:rsid w:val="00190A0C"/>
    <w:rsid w:val="0019150C"/>
    <w:rsid w:val="001930FF"/>
    <w:rsid w:val="0019702B"/>
    <w:rsid w:val="00197BFB"/>
    <w:rsid w:val="001B1912"/>
    <w:rsid w:val="001B4CBA"/>
    <w:rsid w:val="001E376F"/>
    <w:rsid w:val="001F0912"/>
    <w:rsid w:val="001F1595"/>
    <w:rsid w:val="0020372C"/>
    <w:rsid w:val="00205392"/>
    <w:rsid w:val="00206872"/>
    <w:rsid w:val="00207E34"/>
    <w:rsid w:val="002105C8"/>
    <w:rsid w:val="002109C0"/>
    <w:rsid w:val="00213F1F"/>
    <w:rsid w:val="00227871"/>
    <w:rsid w:val="0023411B"/>
    <w:rsid w:val="002367AB"/>
    <w:rsid w:val="00241CA7"/>
    <w:rsid w:val="00260431"/>
    <w:rsid w:val="00261E76"/>
    <w:rsid w:val="00264D5F"/>
    <w:rsid w:val="002759D6"/>
    <w:rsid w:val="00290089"/>
    <w:rsid w:val="002B3775"/>
    <w:rsid w:val="002C0534"/>
    <w:rsid w:val="002C2B52"/>
    <w:rsid w:val="002C6C73"/>
    <w:rsid w:val="002E038A"/>
    <w:rsid w:val="002E25D0"/>
    <w:rsid w:val="002F0A13"/>
    <w:rsid w:val="002F5807"/>
    <w:rsid w:val="003065E5"/>
    <w:rsid w:val="00310B8A"/>
    <w:rsid w:val="00312E11"/>
    <w:rsid w:val="00320841"/>
    <w:rsid w:val="003247D1"/>
    <w:rsid w:val="00335D16"/>
    <w:rsid w:val="00342628"/>
    <w:rsid w:val="00343F35"/>
    <w:rsid w:val="00346A70"/>
    <w:rsid w:val="00350229"/>
    <w:rsid w:val="0035053E"/>
    <w:rsid w:val="00350AA3"/>
    <w:rsid w:val="00350BC5"/>
    <w:rsid w:val="00350EDC"/>
    <w:rsid w:val="00351235"/>
    <w:rsid w:val="00353D30"/>
    <w:rsid w:val="00356E15"/>
    <w:rsid w:val="00364050"/>
    <w:rsid w:val="00382781"/>
    <w:rsid w:val="0038283F"/>
    <w:rsid w:val="00383665"/>
    <w:rsid w:val="00387504"/>
    <w:rsid w:val="003A5CFB"/>
    <w:rsid w:val="003B311F"/>
    <w:rsid w:val="003B5529"/>
    <w:rsid w:val="003B6F0D"/>
    <w:rsid w:val="003C111A"/>
    <w:rsid w:val="003C7176"/>
    <w:rsid w:val="003D2B5D"/>
    <w:rsid w:val="003D4E5C"/>
    <w:rsid w:val="003D7795"/>
    <w:rsid w:val="003E1852"/>
    <w:rsid w:val="003F16B6"/>
    <w:rsid w:val="004001E4"/>
    <w:rsid w:val="004015F6"/>
    <w:rsid w:val="0040545C"/>
    <w:rsid w:val="0041128D"/>
    <w:rsid w:val="00412442"/>
    <w:rsid w:val="00414E4E"/>
    <w:rsid w:val="00415647"/>
    <w:rsid w:val="00417599"/>
    <w:rsid w:val="004227BF"/>
    <w:rsid w:val="00422D96"/>
    <w:rsid w:val="004266B7"/>
    <w:rsid w:val="00426AF6"/>
    <w:rsid w:val="004366A1"/>
    <w:rsid w:val="00436B6E"/>
    <w:rsid w:val="00437036"/>
    <w:rsid w:val="004433DB"/>
    <w:rsid w:val="00451CAA"/>
    <w:rsid w:val="00451FE1"/>
    <w:rsid w:val="00461441"/>
    <w:rsid w:val="004623D5"/>
    <w:rsid w:val="00464CC2"/>
    <w:rsid w:val="00470167"/>
    <w:rsid w:val="004734CB"/>
    <w:rsid w:val="0048032B"/>
    <w:rsid w:val="004808E8"/>
    <w:rsid w:val="004839C2"/>
    <w:rsid w:val="00486790"/>
    <w:rsid w:val="00491536"/>
    <w:rsid w:val="004A3273"/>
    <w:rsid w:val="004A447C"/>
    <w:rsid w:val="004A4F6A"/>
    <w:rsid w:val="004A5E34"/>
    <w:rsid w:val="004A73FA"/>
    <w:rsid w:val="004B07F6"/>
    <w:rsid w:val="004B2DA9"/>
    <w:rsid w:val="004B3A74"/>
    <w:rsid w:val="004B4755"/>
    <w:rsid w:val="004C1DFA"/>
    <w:rsid w:val="004C3B41"/>
    <w:rsid w:val="004D0933"/>
    <w:rsid w:val="004D3B05"/>
    <w:rsid w:val="004D5010"/>
    <w:rsid w:val="004D55FF"/>
    <w:rsid w:val="004D7316"/>
    <w:rsid w:val="004D799C"/>
    <w:rsid w:val="004E589A"/>
    <w:rsid w:val="004E5BCA"/>
    <w:rsid w:val="004E7BE8"/>
    <w:rsid w:val="004F0EAF"/>
    <w:rsid w:val="004F3642"/>
    <w:rsid w:val="004F498E"/>
    <w:rsid w:val="004F572F"/>
    <w:rsid w:val="004F75DF"/>
    <w:rsid w:val="0050024A"/>
    <w:rsid w:val="00500606"/>
    <w:rsid w:val="0051403D"/>
    <w:rsid w:val="0052252E"/>
    <w:rsid w:val="00524854"/>
    <w:rsid w:val="005259EA"/>
    <w:rsid w:val="0052648B"/>
    <w:rsid w:val="00531C1E"/>
    <w:rsid w:val="00543AB5"/>
    <w:rsid w:val="00545FFD"/>
    <w:rsid w:val="00546CCE"/>
    <w:rsid w:val="00550F2D"/>
    <w:rsid w:val="005627C2"/>
    <w:rsid w:val="005662AA"/>
    <w:rsid w:val="00570DCB"/>
    <w:rsid w:val="00571BC7"/>
    <w:rsid w:val="00571D82"/>
    <w:rsid w:val="00572778"/>
    <w:rsid w:val="0057792F"/>
    <w:rsid w:val="0058029F"/>
    <w:rsid w:val="00583D38"/>
    <w:rsid w:val="00584FCE"/>
    <w:rsid w:val="00587349"/>
    <w:rsid w:val="00596B21"/>
    <w:rsid w:val="005A2DF2"/>
    <w:rsid w:val="005A35AD"/>
    <w:rsid w:val="005A6B67"/>
    <w:rsid w:val="005C1D24"/>
    <w:rsid w:val="005C7778"/>
    <w:rsid w:val="005D51CD"/>
    <w:rsid w:val="005E19DA"/>
    <w:rsid w:val="005E1CEC"/>
    <w:rsid w:val="005E37A0"/>
    <w:rsid w:val="005E4D00"/>
    <w:rsid w:val="005E514D"/>
    <w:rsid w:val="005E7A44"/>
    <w:rsid w:val="005F19D9"/>
    <w:rsid w:val="005F5409"/>
    <w:rsid w:val="00603AF4"/>
    <w:rsid w:val="00613B0F"/>
    <w:rsid w:val="00630F5D"/>
    <w:rsid w:val="0063198C"/>
    <w:rsid w:val="00631F63"/>
    <w:rsid w:val="00632DA8"/>
    <w:rsid w:val="006353BA"/>
    <w:rsid w:val="00636F15"/>
    <w:rsid w:val="00643C94"/>
    <w:rsid w:val="0064771E"/>
    <w:rsid w:val="006528EE"/>
    <w:rsid w:val="00652C3C"/>
    <w:rsid w:val="00667747"/>
    <w:rsid w:val="00670153"/>
    <w:rsid w:val="00670323"/>
    <w:rsid w:val="0068464C"/>
    <w:rsid w:val="006928D2"/>
    <w:rsid w:val="006958B1"/>
    <w:rsid w:val="006A3307"/>
    <w:rsid w:val="006A456B"/>
    <w:rsid w:val="006A46D1"/>
    <w:rsid w:val="006A5B42"/>
    <w:rsid w:val="006B7C33"/>
    <w:rsid w:val="006C0C33"/>
    <w:rsid w:val="006E0831"/>
    <w:rsid w:val="006E3732"/>
    <w:rsid w:val="006E4C07"/>
    <w:rsid w:val="006E771F"/>
    <w:rsid w:val="006F410D"/>
    <w:rsid w:val="00706106"/>
    <w:rsid w:val="007117BD"/>
    <w:rsid w:val="0072149E"/>
    <w:rsid w:val="00721725"/>
    <w:rsid w:val="0072177F"/>
    <w:rsid w:val="00725B85"/>
    <w:rsid w:val="007267FB"/>
    <w:rsid w:val="007364EB"/>
    <w:rsid w:val="007403E8"/>
    <w:rsid w:val="00746D8A"/>
    <w:rsid w:val="00747CA4"/>
    <w:rsid w:val="00747CB7"/>
    <w:rsid w:val="00750CC5"/>
    <w:rsid w:val="007546E6"/>
    <w:rsid w:val="0076070D"/>
    <w:rsid w:val="0076699E"/>
    <w:rsid w:val="0077053C"/>
    <w:rsid w:val="007706FA"/>
    <w:rsid w:val="0078319D"/>
    <w:rsid w:val="007848E1"/>
    <w:rsid w:val="00785A3F"/>
    <w:rsid w:val="00791C9D"/>
    <w:rsid w:val="00797109"/>
    <w:rsid w:val="00797864"/>
    <w:rsid w:val="007A5C8B"/>
    <w:rsid w:val="007A7091"/>
    <w:rsid w:val="007B2C8A"/>
    <w:rsid w:val="007B4CA9"/>
    <w:rsid w:val="007B5B7B"/>
    <w:rsid w:val="007C07F5"/>
    <w:rsid w:val="007C0A96"/>
    <w:rsid w:val="007C33E9"/>
    <w:rsid w:val="007C5E1C"/>
    <w:rsid w:val="007D4818"/>
    <w:rsid w:val="007E1EC5"/>
    <w:rsid w:val="007E511A"/>
    <w:rsid w:val="007F3F7D"/>
    <w:rsid w:val="00811A19"/>
    <w:rsid w:val="00814655"/>
    <w:rsid w:val="00824A8A"/>
    <w:rsid w:val="00825DF7"/>
    <w:rsid w:val="0082641B"/>
    <w:rsid w:val="00830F8E"/>
    <w:rsid w:val="0083521D"/>
    <w:rsid w:val="008373C5"/>
    <w:rsid w:val="00841A94"/>
    <w:rsid w:val="00843838"/>
    <w:rsid w:val="0084593E"/>
    <w:rsid w:val="00847E4F"/>
    <w:rsid w:val="008506AA"/>
    <w:rsid w:val="00866CB0"/>
    <w:rsid w:val="00872376"/>
    <w:rsid w:val="00875BCD"/>
    <w:rsid w:val="00877022"/>
    <w:rsid w:val="008821F7"/>
    <w:rsid w:val="00890E3B"/>
    <w:rsid w:val="00896A6C"/>
    <w:rsid w:val="00896B16"/>
    <w:rsid w:val="00897B8B"/>
    <w:rsid w:val="008A0C84"/>
    <w:rsid w:val="008A5B46"/>
    <w:rsid w:val="008A7C02"/>
    <w:rsid w:val="008C1E6B"/>
    <w:rsid w:val="008C5D62"/>
    <w:rsid w:val="008C5E5B"/>
    <w:rsid w:val="008D3AA6"/>
    <w:rsid w:val="008D459F"/>
    <w:rsid w:val="008D6406"/>
    <w:rsid w:val="008D6583"/>
    <w:rsid w:val="008E7351"/>
    <w:rsid w:val="008F4610"/>
    <w:rsid w:val="008F4862"/>
    <w:rsid w:val="008F5406"/>
    <w:rsid w:val="008F5539"/>
    <w:rsid w:val="008F6616"/>
    <w:rsid w:val="00901F7D"/>
    <w:rsid w:val="00902B36"/>
    <w:rsid w:val="009045F5"/>
    <w:rsid w:val="0090543E"/>
    <w:rsid w:val="00906F28"/>
    <w:rsid w:val="00915763"/>
    <w:rsid w:val="00922717"/>
    <w:rsid w:val="00933EFA"/>
    <w:rsid w:val="00936BE3"/>
    <w:rsid w:val="0094177C"/>
    <w:rsid w:val="00942614"/>
    <w:rsid w:val="00964B5A"/>
    <w:rsid w:val="009669D8"/>
    <w:rsid w:val="009718AB"/>
    <w:rsid w:val="0097378C"/>
    <w:rsid w:val="0097638A"/>
    <w:rsid w:val="009777D7"/>
    <w:rsid w:val="00982C47"/>
    <w:rsid w:val="00992319"/>
    <w:rsid w:val="009A2C94"/>
    <w:rsid w:val="009A3DAE"/>
    <w:rsid w:val="009B6B53"/>
    <w:rsid w:val="009B6F7A"/>
    <w:rsid w:val="009B7281"/>
    <w:rsid w:val="009C10CA"/>
    <w:rsid w:val="009C3B2D"/>
    <w:rsid w:val="009C4912"/>
    <w:rsid w:val="009C6BB1"/>
    <w:rsid w:val="009E14AA"/>
    <w:rsid w:val="009E1F3D"/>
    <w:rsid w:val="009E50B8"/>
    <w:rsid w:val="009F0DB2"/>
    <w:rsid w:val="009F26EF"/>
    <w:rsid w:val="009F58B9"/>
    <w:rsid w:val="00A00D0E"/>
    <w:rsid w:val="00A012CF"/>
    <w:rsid w:val="00A11BF8"/>
    <w:rsid w:val="00A13EC5"/>
    <w:rsid w:val="00A16B01"/>
    <w:rsid w:val="00A220CA"/>
    <w:rsid w:val="00A23942"/>
    <w:rsid w:val="00A25D68"/>
    <w:rsid w:val="00A31120"/>
    <w:rsid w:val="00A31F62"/>
    <w:rsid w:val="00A3545E"/>
    <w:rsid w:val="00A4362C"/>
    <w:rsid w:val="00A43A03"/>
    <w:rsid w:val="00A45E7F"/>
    <w:rsid w:val="00A523E8"/>
    <w:rsid w:val="00A57978"/>
    <w:rsid w:val="00A623BC"/>
    <w:rsid w:val="00A63836"/>
    <w:rsid w:val="00A761E3"/>
    <w:rsid w:val="00A814FA"/>
    <w:rsid w:val="00A84908"/>
    <w:rsid w:val="00A86741"/>
    <w:rsid w:val="00A9067B"/>
    <w:rsid w:val="00A943E9"/>
    <w:rsid w:val="00A96B21"/>
    <w:rsid w:val="00AA3BB4"/>
    <w:rsid w:val="00AA4747"/>
    <w:rsid w:val="00AA60B6"/>
    <w:rsid w:val="00AB68CC"/>
    <w:rsid w:val="00AD09BC"/>
    <w:rsid w:val="00AD4156"/>
    <w:rsid w:val="00AE2E5D"/>
    <w:rsid w:val="00AE47D7"/>
    <w:rsid w:val="00B06287"/>
    <w:rsid w:val="00B118F7"/>
    <w:rsid w:val="00B16DCD"/>
    <w:rsid w:val="00B20B4F"/>
    <w:rsid w:val="00B214F3"/>
    <w:rsid w:val="00B24A50"/>
    <w:rsid w:val="00B263B8"/>
    <w:rsid w:val="00B30F08"/>
    <w:rsid w:val="00B33634"/>
    <w:rsid w:val="00B356DD"/>
    <w:rsid w:val="00B3774F"/>
    <w:rsid w:val="00B42223"/>
    <w:rsid w:val="00B42DAD"/>
    <w:rsid w:val="00B45BE2"/>
    <w:rsid w:val="00B5509E"/>
    <w:rsid w:val="00B757F3"/>
    <w:rsid w:val="00B812A0"/>
    <w:rsid w:val="00B8489B"/>
    <w:rsid w:val="00B92E59"/>
    <w:rsid w:val="00B94313"/>
    <w:rsid w:val="00B9464C"/>
    <w:rsid w:val="00B97A84"/>
    <w:rsid w:val="00BA366F"/>
    <w:rsid w:val="00BA4621"/>
    <w:rsid w:val="00BA7251"/>
    <w:rsid w:val="00BB0A1E"/>
    <w:rsid w:val="00BB672F"/>
    <w:rsid w:val="00BB6BD7"/>
    <w:rsid w:val="00BB6BE2"/>
    <w:rsid w:val="00BC2825"/>
    <w:rsid w:val="00BC6174"/>
    <w:rsid w:val="00BE0EDB"/>
    <w:rsid w:val="00BE1D56"/>
    <w:rsid w:val="00BE49A6"/>
    <w:rsid w:val="00BE54D5"/>
    <w:rsid w:val="00BE659F"/>
    <w:rsid w:val="00BE6942"/>
    <w:rsid w:val="00BE6C7F"/>
    <w:rsid w:val="00BE7D9B"/>
    <w:rsid w:val="00BF3F79"/>
    <w:rsid w:val="00BF4AD2"/>
    <w:rsid w:val="00BF6A44"/>
    <w:rsid w:val="00BF6F2B"/>
    <w:rsid w:val="00C07FCC"/>
    <w:rsid w:val="00C103C2"/>
    <w:rsid w:val="00C21756"/>
    <w:rsid w:val="00C23C2E"/>
    <w:rsid w:val="00C346BC"/>
    <w:rsid w:val="00C3594C"/>
    <w:rsid w:val="00C37D3B"/>
    <w:rsid w:val="00C465F9"/>
    <w:rsid w:val="00C515C2"/>
    <w:rsid w:val="00C51D3D"/>
    <w:rsid w:val="00C536AB"/>
    <w:rsid w:val="00C54463"/>
    <w:rsid w:val="00C65020"/>
    <w:rsid w:val="00C66D5D"/>
    <w:rsid w:val="00C7060D"/>
    <w:rsid w:val="00C71421"/>
    <w:rsid w:val="00C718E0"/>
    <w:rsid w:val="00C76A90"/>
    <w:rsid w:val="00C77829"/>
    <w:rsid w:val="00C83834"/>
    <w:rsid w:val="00C84F15"/>
    <w:rsid w:val="00C9087C"/>
    <w:rsid w:val="00C92AC1"/>
    <w:rsid w:val="00CA0E1A"/>
    <w:rsid w:val="00CC1FE8"/>
    <w:rsid w:val="00CC24D1"/>
    <w:rsid w:val="00CC331B"/>
    <w:rsid w:val="00CC5737"/>
    <w:rsid w:val="00CD0446"/>
    <w:rsid w:val="00CE41D5"/>
    <w:rsid w:val="00CE6F62"/>
    <w:rsid w:val="00CF0B91"/>
    <w:rsid w:val="00CF11C0"/>
    <w:rsid w:val="00CF4AC7"/>
    <w:rsid w:val="00CF7A51"/>
    <w:rsid w:val="00D01DD0"/>
    <w:rsid w:val="00D021F5"/>
    <w:rsid w:val="00D05FA1"/>
    <w:rsid w:val="00D06C66"/>
    <w:rsid w:val="00D07780"/>
    <w:rsid w:val="00D13638"/>
    <w:rsid w:val="00D33860"/>
    <w:rsid w:val="00D37D26"/>
    <w:rsid w:val="00D41E5E"/>
    <w:rsid w:val="00D445B7"/>
    <w:rsid w:val="00D4783B"/>
    <w:rsid w:val="00D544B2"/>
    <w:rsid w:val="00D56404"/>
    <w:rsid w:val="00D671E9"/>
    <w:rsid w:val="00D67E3D"/>
    <w:rsid w:val="00D70241"/>
    <w:rsid w:val="00D73150"/>
    <w:rsid w:val="00D8734C"/>
    <w:rsid w:val="00D92C54"/>
    <w:rsid w:val="00D93E15"/>
    <w:rsid w:val="00D968DD"/>
    <w:rsid w:val="00DA3B35"/>
    <w:rsid w:val="00DB031E"/>
    <w:rsid w:val="00DB14A5"/>
    <w:rsid w:val="00DB3C1B"/>
    <w:rsid w:val="00DC1A2C"/>
    <w:rsid w:val="00DC3288"/>
    <w:rsid w:val="00DC353A"/>
    <w:rsid w:val="00DC4FED"/>
    <w:rsid w:val="00DC5CC7"/>
    <w:rsid w:val="00DC5E7A"/>
    <w:rsid w:val="00DC6654"/>
    <w:rsid w:val="00DD05DE"/>
    <w:rsid w:val="00DD1AD1"/>
    <w:rsid w:val="00DD24B8"/>
    <w:rsid w:val="00DE4694"/>
    <w:rsid w:val="00DE58A8"/>
    <w:rsid w:val="00DE6CB0"/>
    <w:rsid w:val="00DF768E"/>
    <w:rsid w:val="00E006A3"/>
    <w:rsid w:val="00E03E1D"/>
    <w:rsid w:val="00E046A4"/>
    <w:rsid w:val="00E13C1D"/>
    <w:rsid w:val="00E17F4F"/>
    <w:rsid w:val="00E27ED3"/>
    <w:rsid w:val="00E3300C"/>
    <w:rsid w:val="00E34487"/>
    <w:rsid w:val="00E34D19"/>
    <w:rsid w:val="00E36311"/>
    <w:rsid w:val="00E46616"/>
    <w:rsid w:val="00E46779"/>
    <w:rsid w:val="00E5273B"/>
    <w:rsid w:val="00E54D38"/>
    <w:rsid w:val="00E54DF2"/>
    <w:rsid w:val="00E60D74"/>
    <w:rsid w:val="00E667F5"/>
    <w:rsid w:val="00E6747A"/>
    <w:rsid w:val="00E74869"/>
    <w:rsid w:val="00E77667"/>
    <w:rsid w:val="00E83944"/>
    <w:rsid w:val="00E83C95"/>
    <w:rsid w:val="00E83DA9"/>
    <w:rsid w:val="00E85D96"/>
    <w:rsid w:val="00E9003D"/>
    <w:rsid w:val="00E90F6D"/>
    <w:rsid w:val="00E93B1E"/>
    <w:rsid w:val="00E96666"/>
    <w:rsid w:val="00E9726A"/>
    <w:rsid w:val="00EA2444"/>
    <w:rsid w:val="00EA60DF"/>
    <w:rsid w:val="00EA68B9"/>
    <w:rsid w:val="00EB1D9C"/>
    <w:rsid w:val="00EB24FA"/>
    <w:rsid w:val="00EB4034"/>
    <w:rsid w:val="00EC31BD"/>
    <w:rsid w:val="00EC663B"/>
    <w:rsid w:val="00EC6DD0"/>
    <w:rsid w:val="00ED30C3"/>
    <w:rsid w:val="00ED5AEA"/>
    <w:rsid w:val="00EE3128"/>
    <w:rsid w:val="00EE47B0"/>
    <w:rsid w:val="00EF0951"/>
    <w:rsid w:val="00EF2B44"/>
    <w:rsid w:val="00F02496"/>
    <w:rsid w:val="00F02DCA"/>
    <w:rsid w:val="00F0381F"/>
    <w:rsid w:val="00F103C2"/>
    <w:rsid w:val="00F12C90"/>
    <w:rsid w:val="00F173E2"/>
    <w:rsid w:val="00F263B5"/>
    <w:rsid w:val="00F26BA8"/>
    <w:rsid w:val="00F27870"/>
    <w:rsid w:val="00F279A4"/>
    <w:rsid w:val="00F33264"/>
    <w:rsid w:val="00F4570D"/>
    <w:rsid w:val="00F45786"/>
    <w:rsid w:val="00F45B5C"/>
    <w:rsid w:val="00F46772"/>
    <w:rsid w:val="00F527FC"/>
    <w:rsid w:val="00F53AE3"/>
    <w:rsid w:val="00F62AB5"/>
    <w:rsid w:val="00F64D9E"/>
    <w:rsid w:val="00F66603"/>
    <w:rsid w:val="00F801CB"/>
    <w:rsid w:val="00F80D34"/>
    <w:rsid w:val="00F84C41"/>
    <w:rsid w:val="00F900EB"/>
    <w:rsid w:val="00F91884"/>
    <w:rsid w:val="00FA5F83"/>
    <w:rsid w:val="00FC028C"/>
    <w:rsid w:val="00FC2594"/>
    <w:rsid w:val="00FD0DAB"/>
    <w:rsid w:val="00FD28B6"/>
    <w:rsid w:val="00FD7210"/>
    <w:rsid w:val="00FE541C"/>
    <w:rsid w:val="00FE6177"/>
    <w:rsid w:val="00FE641B"/>
    <w:rsid w:val="00FF1340"/>
    <w:rsid w:val="00FF4A97"/>
    <w:rsid w:val="00FF5C15"/>
    <w:rsid w:val="00FF646F"/>
    <w:rsid w:val="24C84181"/>
    <w:rsid w:val="388F3BDA"/>
    <w:rsid w:val="571040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;"/>
  <w14:docId w14:val="166C679B"/>
  <w15:chartTrackingRefBased/>
  <w15:docId w15:val="{1B1EE072-51DB-47F5-AB47-A8D6170909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 w:uiPriority="99"/>
    <w:lsdException w:name="Light List" w:uiPriority="99"/>
    <w:lsdException w:name="Light Grid" w:uiPriority="99"/>
    <w:lsdException w:name="Medium Shading 1" w:uiPriority="99"/>
    <w:lsdException w:name="Medium Shading 2" w:uiPriority="99"/>
    <w:lsdException w:name="Medium List 1" w:uiPriority="99"/>
    <w:lsdException w:name="Medium List 2" w:uiPriority="99"/>
    <w:lsdException w:name="Medium Grid 1" w:uiPriority="99"/>
    <w:lsdException w:name="Medium Grid 2" w:uiPriority="99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semiHidden="1" w:uiPriority="71" w:unhideWhenUsed="1"/>
    <w:lsdException w:name="List Paragraph" w:uiPriority="34" w:qFormat="1"/>
    <w:lsdException w:name="Quote" w:uiPriority="73" w:qFormat="1"/>
    <w:lsdException w:name="Intense Quote" w:uiPriority="6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iPriority="99"/>
    <w:lsdException w:name="Colorful List Accent 1" w:uiPriority="99"/>
    <w:lsdException w:name="Colorful Grid Accent 1" w:uiPriority="99"/>
    <w:lsdException w:name="Light Shading Accent 2" w:uiPriority="99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66" w:qFormat="1"/>
    <w:lsdException w:name="Subtle Reference" w:uiPriority="67" w:qFormat="1"/>
    <w:lsdException w:name="Intense Reference" w:uiPriority="68" w:qFormat="1"/>
    <w:lsdException w:name="Book Title" w:uiPriority="69" w:qFormat="1"/>
    <w:lsdException w:name="Bibliography" w:semiHidden="1" w:uiPriority="70" w:unhideWhenUsed="1"/>
    <w:lsdException w:name="TOC Heading" w:semiHidden="1" w:uiPriority="7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lang w:val="x-none" w:eastAsia="x-none"/>
    </w:rPr>
  </w:style>
  <w:style w:type="paragraph" w:styleId="a5">
    <w:name w:val="header"/>
    <w:basedOn w:val="a"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table" w:styleId="a6">
    <w:name w:val="Table Grid"/>
    <w:basedOn w:val="a1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7">
    <w:name w:val="代码段"/>
    <w:basedOn w:val="a"/>
    <w:link w:val="Char"/>
    <w:qFormat/>
    <w:rsid w:val="00205392"/>
    <w:pPr>
      <w:spacing w:line="240" w:lineRule="atLeast"/>
      <w:ind w:firstLine="420"/>
      <w:jc w:val="left"/>
    </w:pPr>
    <w:rPr>
      <w:rFonts w:ascii="仿宋_GB2312" w:eastAsia="仿宋_GB2312" w:hAnsi="宋体"/>
      <w:szCs w:val="21"/>
      <w:lang w:val="x-none" w:eastAsia="x-none"/>
    </w:rPr>
  </w:style>
  <w:style w:type="character" w:customStyle="1" w:styleId="Char">
    <w:name w:val="代码段 Char"/>
    <w:link w:val="a7"/>
    <w:rsid w:val="00205392"/>
    <w:rPr>
      <w:rFonts w:ascii="仿宋_GB2312" w:eastAsia="仿宋_GB2312" w:hAnsi="宋体" w:cs="Times New Roman"/>
      <w:kern w:val="2"/>
      <w:sz w:val="21"/>
      <w:szCs w:val="21"/>
      <w:lang w:val="x-none" w:eastAsia="x-none"/>
    </w:rPr>
  </w:style>
  <w:style w:type="paragraph" w:customStyle="1" w:styleId="-11">
    <w:name w:val="彩色列表 - 着色 11"/>
    <w:basedOn w:val="a"/>
    <w:uiPriority w:val="99"/>
    <w:rsid w:val="004366A1"/>
    <w:pPr>
      <w:ind w:firstLineChars="200" w:firstLine="420"/>
    </w:pPr>
  </w:style>
  <w:style w:type="character" w:customStyle="1" w:styleId="a4">
    <w:name w:val="页脚 字符"/>
    <w:link w:val="a3"/>
    <w:uiPriority w:val="99"/>
    <w:rsid w:val="006A3307"/>
    <w:rPr>
      <w:kern w:val="2"/>
      <w:sz w:val="18"/>
      <w:szCs w:val="24"/>
    </w:rPr>
  </w:style>
  <w:style w:type="character" w:styleId="a8">
    <w:name w:val="Strong"/>
    <w:uiPriority w:val="22"/>
    <w:qFormat/>
    <w:rsid w:val="001F1595"/>
    <w:rPr>
      <w:b/>
      <w:bCs/>
    </w:rPr>
  </w:style>
  <w:style w:type="character" w:customStyle="1" w:styleId="CharChar">
    <w:name w:val="代码段 Char Char"/>
    <w:rsid w:val="00033190"/>
    <w:rPr>
      <w:rFonts w:ascii="仿宋_GB2312" w:eastAsia="仿宋_GB2312" w:hAnsi="宋体"/>
      <w:kern w:val="2"/>
      <w:sz w:val="21"/>
      <w:szCs w:val="21"/>
    </w:rPr>
  </w:style>
  <w:style w:type="character" w:styleId="a9">
    <w:name w:val="Hyperlink"/>
    <w:rsid w:val="00DD24B8"/>
    <w:rPr>
      <w:color w:val="0000FF"/>
      <w:u w:val="single"/>
    </w:rPr>
  </w:style>
  <w:style w:type="character" w:styleId="aa">
    <w:name w:val="FollowedHyperlink"/>
    <w:semiHidden/>
    <w:unhideWhenUsed/>
    <w:rsid w:val="004266B7"/>
    <w:rPr>
      <w:color w:val="954F72"/>
      <w:u w:val="single"/>
    </w:rPr>
  </w:style>
  <w:style w:type="paragraph" w:styleId="ab">
    <w:name w:val="Date"/>
    <w:basedOn w:val="a"/>
    <w:next w:val="a"/>
    <w:link w:val="ac"/>
    <w:rsid w:val="0052648B"/>
    <w:rPr>
      <w:rFonts w:ascii="Times New Roman" w:hAnsi="Times New Roman"/>
      <w:sz w:val="24"/>
      <w:szCs w:val="20"/>
      <w:lang w:val="x-none" w:eastAsia="x-none"/>
    </w:rPr>
  </w:style>
  <w:style w:type="character" w:customStyle="1" w:styleId="ac">
    <w:name w:val="日期 字符"/>
    <w:link w:val="ab"/>
    <w:rsid w:val="0052648B"/>
    <w:rPr>
      <w:rFonts w:ascii="Times New Roman" w:hAnsi="Times New Roman"/>
      <w:kern w:val="2"/>
      <w:sz w:val="24"/>
    </w:rPr>
  </w:style>
  <w:style w:type="character" w:styleId="ad">
    <w:name w:val="annotation reference"/>
    <w:rsid w:val="0052648B"/>
    <w:rPr>
      <w:sz w:val="21"/>
      <w:szCs w:val="21"/>
    </w:rPr>
  </w:style>
  <w:style w:type="paragraph" w:styleId="ae">
    <w:name w:val="annotation text"/>
    <w:basedOn w:val="a"/>
    <w:link w:val="af"/>
    <w:rsid w:val="0052648B"/>
    <w:pPr>
      <w:jc w:val="left"/>
    </w:pPr>
    <w:rPr>
      <w:rFonts w:ascii="Times New Roman" w:hAnsi="Times New Roman"/>
      <w:szCs w:val="20"/>
      <w:lang w:val="x-none" w:eastAsia="x-none"/>
    </w:rPr>
  </w:style>
  <w:style w:type="character" w:customStyle="1" w:styleId="af">
    <w:name w:val="批注文字 字符"/>
    <w:link w:val="ae"/>
    <w:rsid w:val="0052648B"/>
    <w:rPr>
      <w:rFonts w:ascii="Times New Roman" w:hAnsi="Times New Roman"/>
      <w:kern w:val="2"/>
      <w:sz w:val="21"/>
    </w:rPr>
  </w:style>
  <w:style w:type="paragraph" w:customStyle="1" w:styleId="af0">
    <w:name w:val="列出段落"/>
    <w:basedOn w:val="a"/>
    <w:uiPriority w:val="34"/>
    <w:qFormat/>
    <w:rsid w:val="0052648B"/>
    <w:pPr>
      <w:ind w:firstLineChars="200" w:firstLine="420"/>
    </w:pPr>
    <w:rPr>
      <w:rFonts w:ascii="Times New Roman" w:hAnsi="Times New Roman"/>
      <w:szCs w:val="20"/>
    </w:rPr>
  </w:style>
  <w:style w:type="paragraph" w:styleId="af1">
    <w:name w:val="Balloon Text"/>
    <w:basedOn w:val="a"/>
    <w:link w:val="af2"/>
    <w:semiHidden/>
    <w:unhideWhenUsed/>
    <w:rsid w:val="0052648B"/>
    <w:rPr>
      <w:sz w:val="18"/>
      <w:szCs w:val="18"/>
      <w:lang w:val="x-none" w:eastAsia="x-none"/>
    </w:rPr>
  </w:style>
  <w:style w:type="character" w:customStyle="1" w:styleId="af2">
    <w:name w:val="批注框文本 字符"/>
    <w:link w:val="af1"/>
    <w:semiHidden/>
    <w:rsid w:val="0052648B"/>
    <w:rPr>
      <w:kern w:val="2"/>
      <w:sz w:val="18"/>
      <w:szCs w:val="18"/>
    </w:rPr>
  </w:style>
  <w:style w:type="table" w:customStyle="1" w:styleId="af3">
    <w:name w:val="三线图"/>
    <w:basedOn w:val="a1"/>
    <w:uiPriority w:val="99"/>
    <w:rsid w:val="00417599"/>
    <w:rPr>
      <w:rFonts w:ascii="Times New Roman" w:hAnsi="Times New Roman"/>
    </w:rPr>
    <w:tblPr>
      <w:tblBorders>
        <w:top w:val="single" w:sz="12" w:space="0" w:color="auto"/>
        <w:bottom w:val="single" w:sz="12" w:space="0" w:color="auto"/>
      </w:tblBorders>
    </w:tblPr>
    <w:tblStylePr w:type="firstRow">
      <w:pPr>
        <w:wordWrap/>
        <w:spacing w:line="360" w:lineRule="exact"/>
        <w:jc w:val="center"/>
      </w:pPr>
      <w:rPr>
        <w:rFonts w:ascii="Times New Roman" w:eastAsia="宋体" w:hAnsi="Times New Roman"/>
        <w:b w:val="0"/>
        <w:i w:val="0"/>
        <w:sz w:val="21"/>
      </w:rPr>
      <w:tblPr/>
      <w:tcPr>
        <w:tcBorders>
          <w:top w:val="single" w:sz="12" w:space="0" w:color="auto"/>
          <w:left w:val="nil"/>
          <w:bottom w:val="single" w:sz="6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character" w:styleId="af4">
    <w:name w:val="Placeholder Text"/>
    <w:basedOn w:val="a0"/>
    <w:uiPriority w:val="99"/>
    <w:unhideWhenUsed/>
    <w:rsid w:val="000C16BF"/>
    <w:rPr>
      <w:color w:val="666666"/>
    </w:rPr>
  </w:style>
  <w:style w:type="paragraph" w:styleId="af5">
    <w:name w:val="List Paragraph"/>
    <w:basedOn w:val="a"/>
    <w:uiPriority w:val="34"/>
    <w:qFormat/>
    <w:rsid w:val="00CC5737"/>
    <w:pPr>
      <w:ind w:firstLineChars="200" w:firstLine="420"/>
    </w:pPr>
  </w:style>
  <w:style w:type="paragraph" w:customStyle="1" w:styleId="alt">
    <w:name w:val="alt"/>
    <w:basedOn w:val="a"/>
    <w:rsid w:val="00F527FC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character" w:customStyle="1" w:styleId="hljs-string">
    <w:name w:val="hljs-string"/>
    <w:basedOn w:val="a0"/>
    <w:rsid w:val="00F527FC"/>
  </w:style>
  <w:style w:type="character" w:customStyle="1" w:styleId="hljs-keyword">
    <w:name w:val="hljs-keyword"/>
    <w:basedOn w:val="a0"/>
    <w:rsid w:val="00F527FC"/>
  </w:style>
  <w:style w:type="character" w:customStyle="1" w:styleId="hljs-comment">
    <w:name w:val="hljs-comment"/>
    <w:basedOn w:val="a0"/>
    <w:rsid w:val="00F527FC"/>
  </w:style>
  <w:style w:type="character" w:customStyle="1" w:styleId="hljs-literal">
    <w:name w:val="hljs-literal"/>
    <w:basedOn w:val="a0"/>
    <w:rsid w:val="00F527FC"/>
  </w:style>
  <w:style w:type="character" w:customStyle="1" w:styleId="hljs-function">
    <w:name w:val="hljs-function"/>
    <w:basedOn w:val="a0"/>
    <w:rsid w:val="000A534D"/>
  </w:style>
  <w:style w:type="character" w:customStyle="1" w:styleId="hljs-title">
    <w:name w:val="hljs-title"/>
    <w:basedOn w:val="a0"/>
    <w:rsid w:val="000A534D"/>
  </w:style>
  <w:style w:type="character" w:customStyle="1" w:styleId="hljs-params">
    <w:name w:val="hljs-params"/>
    <w:basedOn w:val="a0"/>
    <w:rsid w:val="000A534D"/>
  </w:style>
  <w:style w:type="character" w:customStyle="1" w:styleId="hljs-number">
    <w:name w:val="hljs-number"/>
    <w:basedOn w:val="a0"/>
    <w:rsid w:val="000A534D"/>
  </w:style>
  <w:style w:type="character" w:customStyle="1" w:styleId="hljs-attr">
    <w:name w:val="hljs-attr"/>
    <w:basedOn w:val="a0"/>
    <w:rsid w:val="00EC31BD"/>
  </w:style>
  <w:style w:type="character" w:customStyle="1" w:styleId="hljs-class">
    <w:name w:val="hljs-class"/>
    <w:basedOn w:val="a0"/>
    <w:rsid w:val="00C103C2"/>
  </w:style>
  <w:style w:type="character" w:customStyle="1" w:styleId="hljs-symbol">
    <w:name w:val="hljs-symbol"/>
    <w:basedOn w:val="a0"/>
    <w:rsid w:val="00C103C2"/>
  </w:style>
  <w:style w:type="paragraph" w:styleId="af6">
    <w:name w:val="Normal (Web)"/>
    <w:basedOn w:val="a"/>
    <w:uiPriority w:val="99"/>
    <w:unhideWhenUsed/>
    <w:rsid w:val="00A814FA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42691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166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563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922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673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139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445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887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044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789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959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422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474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734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5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6CE301E8-4E46-4C22-BE72-BED0759A1C0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448</TotalTime>
  <Pages>24</Pages>
  <Words>3897</Words>
  <Characters>22214</Characters>
  <Application>Microsoft Office Word</Application>
  <DocSecurity>0</DocSecurity>
  <Lines>185</Lines>
  <Paragraphs>52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26059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cp:lastModifiedBy>涵 王</cp:lastModifiedBy>
  <cp:revision>102</cp:revision>
  <dcterms:created xsi:type="dcterms:W3CDTF">2024-03-31T03:51:00Z</dcterms:created>
  <dcterms:modified xsi:type="dcterms:W3CDTF">2024-07-09T06:17:00Z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2052-10.1.0.5457</vt:lpwstr>
  </property>
</Properties>
</file>