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7F8CB" w14:textId="77777777" w:rsidR="00E83DA9" w:rsidRPr="00CA0E1A" w:rsidRDefault="00E83DA9" w:rsidP="00E83DA9">
      <w:pPr>
        <w:rPr>
          <w:rFonts w:ascii="Times New Roman" w:hAnsi="Times New Roman" w:hint="eastAsia"/>
        </w:rPr>
      </w:pPr>
    </w:p>
    <w:tbl>
      <w:tblPr>
        <w:tblW w:w="92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14"/>
      </w:tblGrid>
      <w:tr w:rsidR="008E7351" w:rsidRPr="00CA0E1A" w14:paraId="516E3960" w14:textId="77777777" w:rsidTr="006F410D">
        <w:trPr>
          <w:trHeight w:val="483"/>
        </w:trPr>
        <w:tc>
          <w:tcPr>
            <w:tcW w:w="9214" w:type="dxa"/>
            <w:tcBorders>
              <w:tl2br w:val="nil"/>
              <w:tr2bl w:val="nil"/>
            </w:tcBorders>
          </w:tcPr>
          <w:p w14:paraId="2180489B" w14:textId="77777777" w:rsidR="00171A15" w:rsidRPr="00CA0E1A" w:rsidRDefault="00D05FA1" w:rsidP="00171A15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A0E1A">
              <w:rPr>
                <w:rFonts w:ascii="Times New Roman" w:hAnsi="Times New Roman"/>
                <w:sz w:val="24"/>
              </w:rPr>
              <w:t>实验目的</w:t>
            </w:r>
            <w:r w:rsidR="00A00D0E" w:rsidRPr="00CA0E1A">
              <w:rPr>
                <w:rFonts w:ascii="Times New Roman" w:hAnsi="Times New Roman"/>
                <w:sz w:val="24"/>
              </w:rPr>
              <w:t>/</w:t>
            </w:r>
            <w:r w:rsidR="004F75DF" w:rsidRPr="00CA0E1A">
              <w:rPr>
                <w:rFonts w:ascii="Times New Roman" w:hAnsi="Times New Roman"/>
                <w:sz w:val="24"/>
              </w:rPr>
              <w:t>要求</w:t>
            </w:r>
          </w:p>
        </w:tc>
      </w:tr>
      <w:tr w:rsidR="0058029F" w:rsidRPr="00CA0E1A" w14:paraId="6D9C80D6" w14:textId="77777777" w:rsidTr="006F410D">
        <w:trPr>
          <w:trHeight w:val="1605"/>
        </w:trPr>
        <w:tc>
          <w:tcPr>
            <w:tcW w:w="9214" w:type="dxa"/>
            <w:tcBorders>
              <w:tl2br w:val="nil"/>
              <w:tr2bl w:val="nil"/>
            </w:tcBorders>
          </w:tcPr>
          <w:p w14:paraId="0C9BF444" w14:textId="77777777" w:rsidR="00E85D96" w:rsidRPr="008A068E" w:rsidRDefault="00DB3C1B" w:rsidP="004015F6">
            <w:pPr>
              <w:numPr>
                <w:ilvl w:val="0"/>
                <w:numId w:val="1"/>
              </w:numPr>
              <w:spacing w:line="300" w:lineRule="auto"/>
              <w:rPr>
                <w:rFonts w:ascii="Times New Roman" w:hAnsi="Times New Roman"/>
                <w:sz w:val="24"/>
              </w:rPr>
            </w:pPr>
            <w:r w:rsidRPr="008A068E">
              <w:rPr>
                <w:rFonts w:ascii="Times New Roman" w:hAnsi="Times New Roman"/>
                <w:sz w:val="24"/>
              </w:rPr>
              <w:t>掌握</w:t>
            </w:r>
            <w:r w:rsidR="008531E5" w:rsidRPr="008A068E">
              <w:rPr>
                <w:rFonts w:ascii="Times New Roman" w:hAnsi="Times New Roman"/>
                <w:sz w:val="24"/>
              </w:rPr>
              <w:t>Python</w:t>
            </w:r>
            <w:r w:rsidR="00540463" w:rsidRPr="008A068E">
              <w:rPr>
                <w:rFonts w:ascii="Times New Roman" w:hAnsi="Times New Roman"/>
                <w:sz w:val="24"/>
              </w:rPr>
              <w:t>基本知识（变量、编程</w:t>
            </w:r>
            <w:r w:rsidRPr="008A068E">
              <w:rPr>
                <w:rFonts w:ascii="Times New Roman" w:hAnsi="Times New Roman"/>
                <w:sz w:val="24"/>
              </w:rPr>
              <w:t>、</w:t>
            </w:r>
            <w:r w:rsidR="00540463" w:rsidRPr="008A068E">
              <w:rPr>
                <w:rFonts w:ascii="Times New Roman" w:hAnsi="Times New Roman"/>
                <w:sz w:val="24"/>
              </w:rPr>
              <w:t>Numpy</w:t>
            </w:r>
            <w:r w:rsidR="00540463" w:rsidRPr="008A068E">
              <w:rPr>
                <w:rFonts w:ascii="Times New Roman" w:hAnsi="Times New Roman"/>
                <w:sz w:val="24"/>
              </w:rPr>
              <w:t>、</w:t>
            </w:r>
            <w:r w:rsidR="00540463" w:rsidRPr="008A068E">
              <w:rPr>
                <w:rFonts w:ascii="Times New Roman" w:hAnsi="Times New Roman"/>
                <w:sz w:val="24"/>
              </w:rPr>
              <w:t>Matplotlib</w:t>
            </w:r>
            <w:r w:rsidR="00540463" w:rsidRPr="008A068E">
              <w:rPr>
                <w:rFonts w:ascii="Times New Roman" w:hAnsi="Times New Roman"/>
                <w:sz w:val="24"/>
              </w:rPr>
              <w:t>和</w:t>
            </w:r>
            <w:r w:rsidR="00540463" w:rsidRPr="008A068E">
              <w:rPr>
                <w:rFonts w:ascii="Times New Roman" w:hAnsi="Times New Roman"/>
                <w:sz w:val="24"/>
              </w:rPr>
              <w:t>Pandas</w:t>
            </w:r>
            <w:r w:rsidRPr="008A068E">
              <w:rPr>
                <w:rFonts w:ascii="Times New Roman" w:hAnsi="Times New Roman"/>
                <w:sz w:val="24"/>
              </w:rPr>
              <w:t>）。</w:t>
            </w:r>
          </w:p>
          <w:p w14:paraId="55F686C1" w14:textId="77777777" w:rsidR="00DB3C1B" w:rsidRPr="004015F6" w:rsidRDefault="00DB3C1B" w:rsidP="004015F6">
            <w:pPr>
              <w:numPr>
                <w:ilvl w:val="0"/>
                <w:numId w:val="1"/>
              </w:numPr>
              <w:spacing w:line="300" w:lineRule="auto"/>
              <w:rPr>
                <w:sz w:val="24"/>
              </w:rPr>
            </w:pPr>
            <w:r w:rsidRPr="008A068E">
              <w:rPr>
                <w:rFonts w:ascii="Times New Roman" w:hAnsi="Times New Roman"/>
                <w:sz w:val="24"/>
              </w:rPr>
              <w:t>掌握中国股市收益率的分布特征，会利用</w:t>
            </w:r>
            <w:r w:rsidR="001F43D2" w:rsidRPr="008A068E">
              <w:rPr>
                <w:rFonts w:ascii="Times New Roman" w:hAnsi="Times New Roman"/>
                <w:sz w:val="24"/>
              </w:rPr>
              <w:t>Python</w:t>
            </w:r>
            <w:r w:rsidRPr="008A068E">
              <w:rPr>
                <w:rFonts w:ascii="Times New Roman" w:hAnsi="Times New Roman"/>
                <w:sz w:val="24"/>
              </w:rPr>
              <w:t>分析和计算收益率分布。</w:t>
            </w:r>
          </w:p>
        </w:tc>
      </w:tr>
      <w:tr w:rsidR="008E7351" w:rsidRPr="00CA0E1A" w14:paraId="45A1E0CC" w14:textId="77777777" w:rsidTr="006F410D">
        <w:trPr>
          <w:trHeight w:val="526"/>
        </w:trPr>
        <w:tc>
          <w:tcPr>
            <w:tcW w:w="9214" w:type="dxa"/>
            <w:tcBorders>
              <w:tl2br w:val="nil"/>
              <w:tr2bl w:val="nil"/>
            </w:tcBorders>
          </w:tcPr>
          <w:p w14:paraId="28079312" w14:textId="77777777" w:rsidR="00171A15" w:rsidRPr="00CA0E1A" w:rsidRDefault="00364050" w:rsidP="00A9067B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A0E1A">
              <w:rPr>
                <w:rFonts w:ascii="Times New Roman" w:hAnsi="Times New Roman"/>
                <w:sz w:val="24"/>
              </w:rPr>
              <w:t>实验内容</w:t>
            </w:r>
          </w:p>
        </w:tc>
      </w:tr>
      <w:tr w:rsidR="0058029F" w:rsidRPr="00CA0E1A" w14:paraId="41EB184F" w14:textId="77777777" w:rsidTr="006F410D">
        <w:trPr>
          <w:trHeight w:val="1860"/>
        </w:trPr>
        <w:tc>
          <w:tcPr>
            <w:tcW w:w="9214" w:type="dxa"/>
            <w:tcBorders>
              <w:tl2br w:val="nil"/>
              <w:tr2bl w:val="nil"/>
            </w:tcBorders>
          </w:tcPr>
          <w:p w14:paraId="6E39C1FB" w14:textId="77777777" w:rsidR="00D41E5E" w:rsidRPr="00CC24D1" w:rsidRDefault="00A761E3" w:rsidP="00D41E5E">
            <w:pPr>
              <w:pStyle w:val="a7"/>
              <w:numPr>
                <w:ilvl w:val="0"/>
                <w:numId w:val="10"/>
              </w:numPr>
              <w:spacing w:line="300" w:lineRule="auto"/>
              <w:rPr>
                <w:rFonts w:ascii="Times New Roman" w:eastAsia="宋体" w:hAnsi="Times New Roman"/>
                <w:sz w:val="24"/>
                <w:szCs w:val="24"/>
              </w:rPr>
            </w:pPr>
            <w:bookmarkStart w:id="0" w:name="OLE_LINK1"/>
            <w:bookmarkStart w:id="1" w:name="OLE_LINK2"/>
            <w:r>
              <w:rPr>
                <w:rFonts w:ascii="Times New Roman" w:eastAsia="宋体" w:hAnsi="Times New Roman" w:hint="eastAsia"/>
                <w:sz w:val="24"/>
                <w:szCs w:val="24"/>
                <w:lang w:eastAsia="zh-CN"/>
              </w:rPr>
              <w:t>认真阅读三篇文献资料</w:t>
            </w:r>
            <w:r w:rsidR="007B5B7B">
              <w:rPr>
                <w:rFonts w:ascii="Times New Roman" w:eastAsia="宋体" w:hAnsi="Times New Roman" w:hint="eastAsia"/>
                <w:sz w:val="24"/>
                <w:szCs w:val="24"/>
                <w:lang w:eastAsia="zh-CN"/>
              </w:rPr>
              <w:t>（自己也可以下载相关文献进行阅读）</w:t>
            </w:r>
            <w:r>
              <w:rPr>
                <w:rFonts w:ascii="Times New Roman" w:eastAsia="宋体" w:hAnsi="Times New Roman" w:hint="eastAsia"/>
                <w:sz w:val="24"/>
                <w:szCs w:val="24"/>
                <w:lang w:eastAsia="zh-CN"/>
              </w:rPr>
              <w:t>，了解股票市场收益率分布的重要性</w:t>
            </w:r>
            <w:r w:rsidR="007B5B7B">
              <w:rPr>
                <w:rFonts w:ascii="Times New Roman" w:eastAsia="宋体" w:hAnsi="Times New Roman" w:hint="eastAsia"/>
                <w:sz w:val="24"/>
                <w:szCs w:val="24"/>
                <w:lang w:eastAsia="zh-CN"/>
              </w:rPr>
              <w:t>和</w:t>
            </w:r>
            <w:r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形态特征，重点关注收益率分布的研究思路和研究方法。</w:t>
            </w:r>
          </w:p>
          <w:p w14:paraId="38D3AC26" w14:textId="77777777" w:rsidR="00D93E15" w:rsidRPr="00D93E15" w:rsidRDefault="00CC24D1" w:rsidP="0077053C">
            <w:pPr>
              <w:pStyle w:val="a7"/>
              <w:numPr>
                <w:ilvl w:val="0"/>
                <w:numId w:val="10"/>
              </w:numPr>
              <w:spacing w:line="300" w:lineRule="auto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在阅读文献的基础上，</w:t>
            </w:r>
            <w:r w:rsidR="008373C5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结合提供的</w:t>
            </w:r>
            <w:r w:rsidR="0077053C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上证指数分钟</w:t>
            </w:r>
            <w:r w:rsidR="008373C5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数据，</w:t>
            </w:r>
            <w:r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尝试完成如下</w:t>
            </w:r>
            <w:r w:rsidR="003B311F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计算</w:t>
            </w:r>
            <w:r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：</w:t>
            </w:r>
          </w:p>
          <w:p w14:paraId="2B801249" w14:textId="77777777" w:rsidR="00D93E15" w:rsidRDefault="00CC24D1" w:rsidP="00D93E15">
            <w:pPr>
              <w:pStyle w:val="a7"/>
              <w:spacing w:line="300" w:lineRule="auto"/>
              <w:ind w:left="360" w:firstLine="0"/>
              <w:rPr>
                <w:rFonts w:ascii="Times New Roman" w:eastAsia="宋体" w:hAnsi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（</w:t>
            </w:r>
            <w:r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1</w:t>
            </w:r>
            <w:r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）</w:t>
            </w:r>
            <w:r w:rsidR="0077053C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根据上证指数分钟数据，分布计算</w:t>
            </w:r>
            <w:r w:rsidR="00B06287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不同时间尺度</w:t>
            </w:r>
            <w:r w:rsidR="00E60D74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（</w:t>
            </w:r>
            <w:r w:rsidR="00E60D74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1</w:t>
            </w:r>
            <w:r w:rsidR="00E60D74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分钟、</w:t>
            </w:r>
            <w:r w:rsidR="00E60D74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5</w:t>
            </w:r>
            <w:r w:rsidR="00E60D74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分钟、</w:t>
            </w:r>
            <w:r w:rsidR="00E60D74">
              <w:rPr>
                <w:rFonts w:ascii="Times New Roman" w:eastAsia="宋体" w:hAnsi="Times New Roman"/>
                <w:sz w:val="24"/>
                <w:szCs w:val="24"/>
                <w:lang w:val="en-US" w:eastAsia="zh-CN"/>
              </w:rPr>
              <w:t>10</w:t>
            </w:r>
            <w:r w:rsidR="00E60D74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分钟、</w:t>
            </w:r>
            <w:r w:rsidR="00E60D74">
              <w:rPr>
                <w:rFonts w:ascii="Times New Roman" w:eastAsia="宋体" w:hAnsi="Times New Roman"/>
                <w:sz w:val="24"/>
                <w:szCs w:val="24"/>
                <w:lang w:val="en-US" w:eastAsia="zh-CN"/>
              </w:rPr>
              <w:t>30</w:t>
            </w:r>
            <w:r w:rsidR="00E60D74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分钟、</w:t>
            </w:r>
            <w:r w:rsidR="00E60D74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6</w:t>
            </w:r>
            <w:r w:rsidR="00E60D74">
              <w:rPr>
                <w:rFonts w:ascii="Times New Roman" w:eastAsia="宋体" w:hAnsi="Times New Roman"/>
                <w:sz w:val="24"/>
                <w:szCs w:val="24"/>
                <w:lang w:val="en-US" w:eastAsia="zh-CN"/>
              </w:rPr>
              <w:t>0</w:t>
            </w:r>
            <w:r w:rsidR="00E60D74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分钟、</w:t>
            </w:r>
            <w:r w:rsidR="00E60D74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1</w:t>
            </w:r>
            <w:r w:rsidR="00E60D74">
              <w:rPr>
                <w:rFonts w:ascii="Times New Roman" w:eastAsia="宋体" w:hAnsi="Times New Roman"/>
                <w:sz w:val="24"/>
                <w:szCs w:val="24"/>
                <w:lang w:val="en-US" w:eastAsia="zh-CN"/>
              </w:rPr>
              <w:t>20</w:t>
            </w:r>
            <w:r w:rsidR="00E60D74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分钟、</w:t>
            </w:r>
            <w:r w:rsidR="00E60D74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2</w:t>
            </w:r>
            <w:r w:rsidR="00E60D74">
              <w:rPr>
                <w:rFonts w:ascii="Times New Roman" w:eastAsia="宋体" w:hAnsi="Times New Roman"/>
                <w:sz w:val="24"/>
                <w:szCs w:val="24"/>
                <w:lang w:val="en-US" w:eastAsia="zh-CN"/>
              </w:rPr>
              <w:t>40</w:t>
            </w:r>
            <w:r w:rsidR="00E60D74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分钟）</w:t>
            </w:r>
            <w:r w:rsidR="00B06287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的收益率</w:t>
            </w:r>
            <w:r w:rsidR="00E60D74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序列</w:t>
            </w:r>
            <w:r w:rsidR="008F6616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；</w:t>
            </w:r>
          </w:p>
          <w:p w14:paraId="6B4A443F" w14:textId="77777777" w:rsidR="00D93E15" w:rsidRDefault="0077053C" w:rsidP="00D93E15">
            <w:pPr>
              <w:pStyle w:val="a7"/>
              <w:spacing w:line="300" w:lineRule="auto"/>
              <w:ind w:left="360" w:firstLine="0"/>
              <w:rPr>
                <w:rFonts w:ascii="Times New Roman" w:eastAsia="宋体" w:hAnsi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（</w:t>
            </w:r>
            <w:r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2</w:t>
            </w:r>
            <w:r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）</w:t>
            </w:r>
            <w:r w:rsidR="00B06287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计算</w:t>
            </w:r>
            <w:r w:rsidR="008F6616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不同尺度</w:t>
            </w:r>
            <w:r w:rsidR="00B06287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收益率的经验概率密度，</w:t>
            </w:r>
            <w:r w:rsidR="008F6616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并画在同一幅图上，比较不同尺度收益率分布的区别；</w:t>
            </w:r>
          </w:p>
          <w:p w14:paraId="1B291AE7" w14:textId="77777777" w:rsidR="00D93E15" w:rsidRDefault="008F6616" w:rsidP="00D93E15">
            <w:pPr>
              <w:pStyle w:val="a7"/>
              <w:spacing w:line="300" w:lineRule="auto"/>
              <w:ind w:left="360" w:firstLine="0"/>
              <w:rPr>
                <w:rFonts w:ascii="Times New Roman" w:eastAsia="宋体" w:hAnsi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（</w:t>
            </w:r>
            <w:r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）计算不同尺度收益率的正态拟合分布，比较他们对正态分布偏离程度；</w:t>
            </w:r>
          </w:p>
          <w:p w14:paraId="12F9C6B2" w14:textId="77777777" w:rsidR="00CC24D1" w:rsidRPr="0077053C" w:rsidRDefault="008F6616" w:rsidP="00D93E15">
            <w:pPr>
              <w:pStyle w:val="a7"/>
              <w:spacing w:line="300" w:lineRule="auto"/>
              <w:ind w:left="360" w:firstLine="0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（</w:t>
            </w:r>
            <w:r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4</w:t>
            </w:r>
            <w:r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）考察不同尺度收益率的尾部分布特征，是否满足幂律分布？是否服从</w:t>
            </w:r>
            <w:r w:rsidR="004A73FA"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“负三次方定律”</w:t>
            </w:r>
            <w:r>
              <w:rPr>
                <w:rFonts w:ascii="Times New Roman" w:eastAsia="宋体" w:hAnsi="Times New Roman" w:hint="eastAsia"/>
                <w:sz w:val="24"/>
                <w:szCs w:val="24"/>
                <w:lang w:val="en-US" w:eastAsia="zh-CN"/>
              </w:rPr>
              <w:t>？</w:t>
            </w:r>
          </w:p>
          <w:bookmarkEnd w:id="0"/>
          <w:bookmarkEnd w:id="1"/>
          <w:p w14:paraId="134845AD" w14:textId="77777777" w:rsidR="00A96B21" w:rsidRPr="00E5273B" w:rsidRDefault="00A96B21" w:rsidP="00E5273B">
            <w:pPr>
              <w:pStyle w:val="a7"/>
              <w:spacing w:line="300" w:lineRule="auto"/>
              <w:ind w:firstLine="0"/>
              <w:rPr>
                <w:rFonts w:ascii="Times New Roman" w:eastAsia="宋体" w:hAnsi="Times New Roman"/>
                <w:sz w:val="24"/>
                <w:szCs w:val="24"/>
                <w:lang w:val="en-US" w:eastAsia="zh-CN"/>
              </w:rPr>
            </w:pPr>
          </w:p>
          <w:p w14:paraId="56A5BB5D" w14:textId="77777777" w:rsidR="00E5273B" w:rsidRDefault="00E5273B" w:rsidP="00E5273B">
            <w:pPr>
              <w:pStyle w:val="a7"/>
              <w:spacing w:line="300" w:lineRule="auto"/>
              <w:ind w:leftChars="207" w:left="435" w:firstLine="0"/>
              <w:rPr>
                <w:rFonts w:ascii="Times New Roman" w:eastAsia="宋体" w:hAnsi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hint="eastAsia"/>
                <w:b/>
                <w:sz w:val="24"/>
                <w:szCs w:val="24"/>
                <w:lang w:eastAsia="zh-CN"/>
              </w:rPr>
              <w:t>提示一：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经验概率分布计算：将分析样本覆盖的范围分成若干区间，即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[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</w:rPr>
              <w:t>r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  <w:vertAlign w:val="subscript"/>
              </w:rPr>
              <w:t>0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 xml:space="preserve">, 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</w:rPr>
              <w:t>r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  <w:vertAlign w:val="subscript"/>
              </w:rPr>
              <w:t>1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)</w:t>
            </w:r>
            <w:r w:rsidR="00A96B21" w:rsidRPr="00B53B28">
              <w:rPr>
                <w:rFonts w:ascii="宋体" w:eastAsia="宋体" w:cs="宋体" w:hint="eastAsia"/>
                <w:b/>
                <w:sz w:val="24"/>
                <w:szCs w:val="24"/>
              </w:rPr>
              <w:t>∪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[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</w:rPr>
              <w:t>r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  <w:vertAlign w:val="subscript"/>
              </w:rPr>
              <w:t>1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 xml:space="preserve">, 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</w:rPr>
              <w:t>r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  <w:vertAlign w:val="subscript"/>
              </w:rPr>
              <w:t>2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)</w:t>
            </w:r>
            <w:r w:rsidR="00A96B21" w:rsidRPr="00B53B28">
              <w:rPr>
                <w:rFonts w:ascii="宋体" w:eastAsia="宋体" w:cs="宋体" w:hint="eastAsia"/>
                <w:b/>
                <w:sz w:val="24"/>
                <w:szCs w:val="24"/>
              </w:rPr>
              <w:t>∪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[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</w:rPr>
              <w:t>r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  <w:vertAlign w:val="subscript"/>
              </w:rPr>
              <w:t>2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 xml:space="preserve">, 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</w:rPr>
              <w:t>r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  <w:vertAlign w:val="subscript"/>
              </w:rPr>
              <w:t>3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 xml:space="preserve">) </w:t>
            </w:r>
            <w:r w:rsidR="00A96B21" w:rsidRPr="00B53B28">
              <w:rPr>
                <w:rFonts w:ascii="宋体" w:eastAsia="宋体" w:cs="宋体" w:hint="eastAsia"/>
                <w:b/>
                <w:sz w:val="24"/>
                <w:szCs w:val="24"/>
              </w:rPr>
              <w:t>∪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[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</w:rPr>
              <w:t>r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  <w:vertAlign w:val="subscript"/>
              </w:rPr>
              <w:t>3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 xml:space="preserve">, 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</w:rPr>
              <w:t>r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  <w:vertAlign w:val="subscript"/>
              </w:rPr>
              <w:t>5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 xml:space="preserve">) </w:t>
            </w:r>
            <w:r w:rsidR="00A96B21" w:rsidRPr="00B53B28">
              <w:rPr>
                <w:rFonts w:ascii="宋体" w:eastAsia="宋体" w:cs="宋体" w:hint="eastAsia"/>
                <w:b/>
                <w:sz w:val="24"/>
                <w:szCs w:val="24"/>
              </w:rPr>
              <w:t>∪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…</w:t>
            </w:r>
            <w:r w:rsidR="00A96B21" w:rsidRPr="00B53B28">
              <w:rPr>
                <w:rFonts w:ascii="宋体" w:eastAsia="宋体" w:cs="宋体" w:hint="eastAsia"/>
                <w:b/>
                <w:sz w:val="24"/>
                <w:szCs w:val="24"/>
              </w:rPr>
              <w:t>∪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[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</w:rPr>
              <w:t>r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  <w:vertAlign w:val="subscript"/>
              </w:rPr>
              <w:t>i-1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 xml:space="preserve">, 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</w:rPr>
              <w:t>r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  <w:vertAlign w:val="subscript"/>
              </w:rPr>
              <w:t>i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 xml:space="preserve">) </w:t>
            </w:r>
            <w:r w:rsidR="00A96B21" w:rsidRPr="00B53B28">
              <w:rPr>
                <w:rFonts w:ascii="宋体" w:eastAsia="宋体" w:cs="宋体" w:hint="eastAsia"/>
                <w:b/>
                <w:sz w:val="24"/>
                <w:szCs w:val="24"/>
              </w:rPr>
              <w:t>∪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…</w:t>
            </w:r>
            <w:r w:rsidR="00A96B21" w:rsidRPr="00B53B28">
              <w:rPr>
                <w:rFonts w:ascii="宋体" w:eastAsia="宋体" w:cs="宋体" w:hint="eastAsia"/>
                <w:b/>
                <w:sz w:val="24"/>
                <w:szCs w:val="24"/>
              </w:rPr>
              <w:t>∪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[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</w:rPr>
              <w:t>r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  <w:vertAlign w:val="subscript"/>
              </w:rPr>
              <w:t>n-1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 xml:space="preserve">, 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</w:rPr>
              <w:t>r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  <w:vertAlign w:val="subscript"/>
              </w:rPr>
              <w:t>n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 xml:space="preserve">], 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再分别计算每个区间内的样本个数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</w:rPr>
              <w:t>y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  <w:vertAlign w:val="subscript"/>
              </w:rPr>
              <w:t>i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，进而计算概率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</w:rPr>
              <w:t>p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  <w:vertAlign w:val="subscript"/>
              </w:rPr>
              <w:t>i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=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</w:rPr>
              <w:t>y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  <w:vertAlign w:val="subscript"/>
              </w:rPr>
              <w:t>i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/(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</w:rPr>
              <w:t>r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  <w:vertAlign w:val="subscript"/>
              </w:rPr>
              <w:t>i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-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</w:rPr>
              <w:t>r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  <w:vertAlign w:val="subscript"/>
              </w:rPr>
              <w:t>i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  <w:vertAlign w:val="subscript"/>
              </w:rPr>
              <w:t>-1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)/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</w:rPr>
              <w:t>m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 xml:space="preserve">, 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其中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</w:rPr>
              <w:t>m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为样本总个数。画图时，区间概率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</w:rPr>
              <w:t>p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  <w:vertAlign w:val="subscript"/>
              </w:rPr>
              <w:t>i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对应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</w:rPr>
              <w:t>r</w:t>
            </w:r>
            <w:r w:rsidR="00A96B21" w:rsidRPr="00B53B28">
              <w:rPr>
                <w:rFonts w:ascii="Times New Roman" w:eastAsia="宋体" w:hAnsi="Times New Roman"/>
                <w:b/>
                <w:i/>
                <w:sz w:val="24"/>
                <w:szCs w:val="24"/>
                <w:vertAlign w:val="subscript"/>
              </w:rPr>
              <w:t>i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可以用区间的中点表示。为了使经验概率分布图形美观，若画图使用线性坐标（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x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轴），可以线性均分样本范围；若画图使用对数坐标（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x</w:t>
            </w:r>
            <w:r w:rsidR="00A96B21" w:rsidRPr="00B53B28">
              <w:rPr>
                <w:rFonts w:ascii="Times New Roman" w:eastAsia="宋体" w:hAnsi="Times New Roman"/>
                <w:b/>
                <w:sz w:val="24"/>
                <w:szCs w:val="24"/>
              </w:rPr>
              <w:t>轴），可对数等分样本范围。分割的份数自主选择，一般以画图美观为准。</w:t>
            </w:r>
          </w:p>
          <w:p w14:paraId="2F11BD7F" w14:textId="77777777" w:rsidR="00FF4A97" w:rsidRDefault="00E5273B" w:rsidP="004C1DFA">
            <w:pPr>
              <w:pStyle w:val="a7"/>
              <w:spacing w:line="300" w:lineRule="auto"/>
              <w:ind w:leftChars="207" w:left="435" w:firstLine="0"/>
              <w:rPr>
                <w:rFonts w:ascii="Times New Roman" w:eastAsia="仿宋" w:hAnsi="Times New Roman"/>
                <w:b/>
              </w:rPr>
            </w:pPr>
            <w:r>
              <w:rPr>
                <w:rFonts w:ascii="Times New Roman" w:eastAsia="宋体" w:hAnsi="Times New Roman" w:hint="eastAsia"/>
                <w:b/>
                <w:sz w:val="24"/>
                <w:szCs w:val="24"/>
                <w:lang w:eastAsia="zh-CN"/>
              </w:rPr>
              <w:t>提示二：所有图形按照画图标准流程（画图、修饰、输出）进行。</w:t>
            </w:r>
          </w:p>
          <w:p w14:paraId="569F7B64" w14:textId="77777777" w:rsidR="00FF4A97" w:rsidRDefault="00FF4A97" w:rsidP="00EF0951">
            <w:pPr>
              <w:pStyle w:val="a7"/>
              <w:spacing w:line="300" w:lineRule="auto"/>
              <w:ind w:left="360" w:firstLine="0"/>
              <w:rPr>
                <w:rFonts w:ascii="Times New Roman" w:eastAsia="仿宋" w:hAnsi="Times New Roman"/>
                <w:b/>
              </w:rPr>
            </w:pPr>
          </w:p>
          <w:p w14:paraId="3F4D8564" w14:textId="77777777" w:rsidR="00FF4A97" w:rsidRDefault="00FF4A97" w:rsidP="00EF0951">
            <w:pPr>
              <w:pStyle w:val="a7"/>
              <w:spacing w:line="300" w:lineRule="auto"/>
              <w:ind w:left="360" w:firstLine="0"/>
              <w:rPr>
                <w:rFonts w:ascii="Times New Roman" w:eastAsia="仿宋" w:hAnsi="Times New Roman"/>
                <w:b/>
              </w:rPr>
            </w:pPr>
          </w:p>
          <w:p w14:paraId="1C0333E8" w14:textId="77777777" w:rsidR="0084593E" w:rsidRPr="00CA0E1A" w:rsidRDefault="0084593E" w:rsidP="00114235">
            <w:pPr>
              <w:pStyle w:val="a7"/>
              <w:spacing w:line="300" w:lineRule="auto"/>
              <w:rPr>
                <w:rFonts w:ascii="Times New Roman" w:eastAsia="仿宋" w:hAnsi="Times New Roman"/>
                <w:b/>
                <w:color w:val="FF0000"/>
                <w:lang w:eastAsia="zh-CN"/>
              </w:rPr>
            </w:pPr>
          </w:p>
        </w:tc>
      </w:tr>
      <w:tr w:rsidR="00A9067B" w:rsidRPr="00CA0E1A" w14:paraId="2D589AAF" w14:textId="77777777" w:rsidTr="006F410D">
        <w:trPr>
          <w:trHeight w:val="508"/>
        </w:trPr>
        <w:tc>
          <w:tcPr>
            <w:tcW w:w="9214" w:type="dxa"/>
            <w:tcBorders>
              <w:tl2br w:val="nil"/>
              <w:tr2bl w:val="nil"/>
            </w:tcBorders>
          </w:tcPr>
          <w:p w14:paraId="73105E0C" w14:textId="77777777" w:rsidR="00A9067B" w:rsidRPr="00CA0E1A" w:rsidRDefault="00A9067B" w:rsidP="006F410D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A0E1A">
              <w:rPr>
                <w:rFonts w:ascii="Times New Roman" w:hAnsi="Times New Roman"/>
                <w:sz w:val="24"/>
              </w:rPr>
              <w:t>实验</w:t>
            </w:r>
            <w:r w:rsidR="004F75DF" w:rsidRPr="00CA0E1A">
              <w:rPr>
                <w:rFonts w:ascii="Times New Roman" w:hAnsi="Times New Roman"/>
                <w:sz w:val="24"/>
              </w:rPr>
              <w:t>总结</w:t>
            </w:r>
          </w:p>
          <w:p w14:paraId="55F4D9E9" w14:textId="77777777" w:rsidR="00F66603" w:rsidRPr="00CA0E1A" w:rsidRDefault="00F66603" w:rsidP="00F66603">
            <w:pPr>
              <w:snapToGrid w:val="0"/>
              <w:spacing w:line="300" w:lineRule="auto"/>
              <w:ind w:firstLineChars="200" w:firstLine="482"/>
              <w:rPr>
                <w:rFonts w:ascii="Times New Roman" w:hAnsi="Times New Roman"/>
                <w:b/>
                <w:kern w:val="0"/>
                <w:sz w:val="24"/>
              </w:rPr>
            </w:pPr>
            <w:r w:rsidRPr="00CA0E1A">
              <w:rPr>
                <w:rFonts w:ascii="Times New Roman" w:hAnsi="Times New Roman"/>
                <w:b/>
                <w:kern w:val="0"/>
                <w:sz w:val="24"/>
              </w:rPr>
              <w:t>请提供对本次实验结果的讨论分析，以及实验的心得和体会。包括对知识点的掌握，算法的理解，以及对理论课程和实验课程改进的建议。</w:t>
            </w:r>
            <w:r w:rsidR="00746D8A" w:rsidRPr="00CA0E1A">
              <w:rPr>
                <w:rFonts w:ascii="Times New Roman" w:hAnsi="Times New Roman"/>
                <w:b/>
                <w:sz w:val="24"/>
              </w:rPr>
              <w:t>（不少于</w:t>
            </w:r>
            <w:r w:rsidR="00746D8A" w:rsidRPr="00CA0E1A">
              <w:rPr>
                <w:rFonts w:ascii="Times New Roman" w:hAnsi="Times New Roman"/>
                <w:b/>
                <w:sz w:val="24"/>
              </w:rPr>
              <w:t>500</w:t>
            </w:r>
            <w:r w:rsidR="00746D8A" w:rsidRPr="00CA0E1A">
              <w:rPr>
                <w:rFonts w:ascii="Times New Roman" w:hAnsi="Times New Roman"/>
                <w:b/>
                <w:sz w:val="24"/>
              </w:rPr>
              <w:t>字）</w:t>
            </w:r>
          </w:p>
        </w:tc>
      </w:tr>
      <w:tr w:rsidR="00A9067B" w:rsidRPr="00CA0E1A" w14:paraId="2D280BDD" w14:textId="77777777" w:rsidTr="00BE6942">
        <w:trPr>
          <w:trHeight w:val="2850"/>
        </w:trPr>
        <w:tc>
          <w:tcPr>
            <w:tcW w:w="9214" w:type="dxa"/>
            <w:tcBorders>
              <w:tl2br w:val="nil"/>
              <w:tr2bl w:val="nil"/>
            </w:tcBorders>
          </w:tcPr>
          <w:p w14:paraId="700800A6" w14:textId="31C30B90" w:rsidR="00CA1648" w:rsidRPr="00CA1648" w:rsidRDefault="00CA1648" w:rsidP="00CA1648">
            <w:pPr>
              <w:snapToGrid w:val="0"/>
              <w:spacing w:line="300" w:lineRule="auto"/>
              <w:ind w:firstLineChars="200" w:firstLine="480"/>
              <w:rPr>
                <w:rFonts w:ascii="Times New Roman" w:hAnsi="Times New Roman"/>
                <w:kern w:val="0"/>
                <w:sz w:val="24"/>
              </w:rPr>
            </w:pPr>
            <w:r w:rsidRPr="00CA1648">
              <w:rPr>
                <w:rFonts w:ascii="Times New Roman" w:hAnsi="Times New Roman" w:hint="eastAsia"/>
                <w:kern w:val="0"/>
                <w:sz w:val="24"/>
              </w:rPr>
              <w:lastRenderedPageBreak/>
              <w:t>在本次实验中，通过对中国股市上证指数分钟数据的深入分析，探讨了不同时间尺度下收益率分布的特征。实验结果揭示了收益率分布的非正态特性</w:t>
            </w:r>
            <w:r w:rsidR="00640146">
              <w:rPr>
                <w:rFonts w:ascii="Times New Roman" w:hAnsi="Times New Roman" w:hint="eastAsia"/>
                <w:kern w:val="0"/>
                <w:sz w:val="24"/>
              </w:rPr>
              <w:t>和幂律分布特征</w:t>
            </w:r>
            <w:r w:rsidRPr="00CA1648">
              <w:rPr>
                <w:rFonts w:ascii="Times New Roman" w:hAnsi="Times New Roman" w:hint="eastAsia"/>
                <w:kern w:val="0"/>
                <w:sz w:val="24"/>
              </w:rPr>
              <w:t>，尖峰厚尾</w:t>
            </w:r>
            <w:r w:rsidR="00640146">
              <w:rPr>
                <w:rFonts w:ascii="Times New Roman" w:hAnsi="Times New Roman" w:hint="eastAsia"/>
                <w:kern w:val="0"/>
                <w:sz w:val="24"/>
              </w:rPr>
              <w:t>的</w:t>
            </w:r>
            <w:r w:rsidRPr="00CA1648">
              <w:rPr>
                <w:rFonts w:ascii="Times New Roman" w:hAnsi="Times New Roman" w:hint="eastAsia"/>
                <w:kern w:val="0"/>
                <w:sz w:val="24"/>
              </w:rPr>
              <w:t>现象，以及在不同时间尺度下的显著差异。</w:t>
            </w:r>
          </w:p>
          <w:p w14:paraId="2FEF4763" w14:textId="6A038801" w:rsidR="00CA1648" w:rsidRPr="00CA1648" w:rsidRDefault="00CA1648" w:rsidP="004A12C6">
            <w:pPr>
              <w:snapToGrid w:val="0"/>
              <w:spacing w:line="300" w:lineRule="auto"/>
              <w:ind w:firstLineChars="200" w:firstLine="480"/>
              <w:rPr>
                <w:rFonts w:ascii="Times New Roman" w:hAnsi="Times New Roman"/>
                <w:kern w:val="0"/>
                <w:sz w:val="24"/>
              </w:rPr>
            </w:pPr>
            <w:r w:rsidRPr="00CA1648">
              <w:rPr>
                <w:rFonts w:ascii="Times New Roman" w:hAnsi="Times New Roman" w:hint="eastAsia"/>
                <w:kern w:val="0"/>
                <w:sz w:val="24"/>
              </w:rPr>
              <w:t>首先，实验结果表明，随着时间尺度的增大，收益率分布逐渐扩散，</w:t>
            </w:r>
            <w:r w:rsidR="0087257A">
              <w:rPr>
                <w:rFonts w:ascii="Times New Roman" w:hAnsi="Times New Roman" w:hint="eastAsia"/>
                <w:kern w:val="0"/>
                <w:sz w:val="24"/>
              </w:rPr>
              <w:t>小尺度收益率</w:t>
            </w:r>
            <w:r w:rsidRPr="00CA1648">
              <w:rPr>
                <w:rFonts w:ascii="Times New Roman" w:hAnsi="Times New Roman" w:hint="eastAsia"/>
                <w:kern w:val="0"/>
                <w:sz w:val="24"/>
              </w:rPr>
              <w:t>尖峰厚尾特征更为明显。这一现象表明，在较短的时间尺度下，市场波动可能更加剧烈，极端事件的发生概率较高。其次，通过正态分布拟合和尾部分布特征的检验，进一步确认了中国股市收益率分布的非正态特性</w:t>
            </w:r>
            <w:r w:rsidR="00DF2858">
              <w:rPr>
                <w:rFonts w:ascii="Times New Roman" w:hAnsi="Times New Roman" w:hint="eastAsia"/>
                <w:kern w:val="0"/>
                <w:sz w:val="24"/>
              </w:rPr>
              <w:t>和幂律分布特征</w:t>
            </w:r>
            <w:r w:rsidRPr="00CA1648">
              <w:rPr>
                <w:rFonts w:ascii="Times New Roman" w:hAnsi="Times New Roman" w:hint="eastAsia"/>
                <w:kern w:val="0"/>
                <w:sz w:val="24"/>
              </w:rPr>
              <w:t>。</w:t>
            </w:r>
            <w:r w:rsidRPr="00CA1648">
              <w:rPr>
                <w:rFonts w:ascii="Times New Roman" w:hAnsi="Times New Roman" w:hint="eastAsia"/>
                <w:kern w:val="0"/>
                <w:sz w:val="24"/>
              </w:rPr>
              <w:t>KS</w:t>
            </w:r>
            <w:r w:rsidRPr="00CA1648">
              <w:rPr>
                <w:rFonts w:ascii="Times New Roman" w:hAnsi="Times New Roman" w:hint="eastAsia"/>
                <w:kern w:val="0"/>
                <w:sz w:val="24"/>
              </w:rPr>
              <w:t>统计量和</w:t>
            </w:r>
            <w:r w:rsidRPr="00CA1648">
              <w:rPr>
                <w:rFonts w:ascii="Times New Roman" w:hAnsi="Times New Roman" w:hint="eastAsia"/>
                <w:kern w:val="0"/>
                <w:sz w:val="24"/>
              </w:rPr>
              <w:t>P</w:t>
            </w:r>
            <w:r w:rsidRPr="00CA1648">
              <w:rPr>
                <w:rFonts w:ascii="Times New Roman" w:hAnsi="Times New Roman" w:hint="eastAsia"/>
                <w:kern w:val="0"/>
                <w:sz w:val="24"/>
              </w:rPr>
              <w:t>值的计算结果表明，各时间尺度下的收益率序列均显著偏离正态分布。这一发现对于传统的风险评估模型提出了挑战，因为这些模型通常基于正态分布假设。因此，投资者和风险管理者需要采用更为复杂的模型来准确评估市场风险。</w:t>
            </w:r>
          </w:p>
          <w:p w14:paraId="51FFB3B5" w14:textId="0416DC8E" w:rsidR="00CA1648" w:rsidRPr="00CA1648" w:rsidRDefault="00CA1648" w:rsidP="00CA1648">
            <w:pPr>
              <w:snapToGrid w:val="0"/>
              <w:spacing w:line="300" w:lineRule="auto"/>
              <w:ind w:firstLineChars="200" w:firstLine="480"/>
              <w:rPr>
                <w:rFonts w:ascii="Times New Roman" w:hAnsi="Times New Roman"/>
                <w:kern w:val="0"/>
                <w:sz w:val="24"/>
              </w:rPr>
            </w:pPr>
            <w:r w:rsidRPr="00CA1648">
              <w:rPr>
                <w:rFonts w:ascii="Times New Roman" w:hAnsi="Times New Roman" w:hint="eastAsia"/>
                <w:kern w:val="0"/>
                <w:sz w:val="24"/>
              </w:rPr>
              <w:t>在实验过程中，我对</w:t>
            </w:r>
            <w:r w:rsidRPr="00CA1648">
              <w:rPr>
                <w:rFonts w:ascii="Times New Roman" w:hAnsi="Times New Roman" w:hint="eastAsia"/>
                <w:kern w:val="0"/>
                <w:sz w:val="24"/>
              </w:rPr>
              <w:t>Python</w:t>
            </w:r>
            <w:r w:rsidRPr="00CA1648">
              <w:rPr>
                <w:rFonts w:ascii="Times New Roman" w:hAnsi="Times New Roman" w:hint="eastAsia"/>
                <w:kern w:val="0"/>
                <w:sz w:val="24"/>
              </w:rPr>
              <w:t>编程语言及其相关库（如</w:t>
            </w:r>
            <w:r w:rsidRPr="00CA1648">
              <w:rPr>
                <w:rFonts w:ascii="Times New Roman" w:hAnsi="Times New Roman" w:hint="eastAsia"/>
                <w:kern w:val="0"/>
                <w:sz w:val="24"/>
              </w:rPr>
              <w:t>Numpy</w:t>
            </w:r>
            <w:r w:rsidRPr="00CA1648">
              <w:rPr>
                <w:rFonts w:ascii="Times New Roman" w:hAnsi="Times New Roman" w:hint="eastAsia"/>
                <w:kern w:val="0"/>
                <w:sz w:val="24"/>
              </w:rPr>
              <w:t>、</w:t>
            </w:r>
            <w:r w:rsidRPr="00CA1648">
              <w:rPr>
                <w:rFonts w:ascii="Times New Roman" w:hAnsi="Times New Roman" w:hint="eastAsia"/>
                <w:kern w:val="0"/>
                <w:sz w:val="24"/>
              </w:rPr>
              <w:t>Matplotlib</w:t>
            </w:r>
            <w:r w:rsidRPr="00CA1648">
              <w:rPr>
                <w:rFonts w:ascii="Times New Roman" w:hAnsi="Times New Roman" w:hint="eastAsia"/>
                <w:kern w:val="0"/>
                <w:sz w:val="24"/>
              </w:rPr>
              <w:t>和</w:t>
            </w:r>
            <w:r w:rsidRPr="00CA1648">
              <w:rPr>
                <w:rFonts w:ascii="Times New Roman" w:hAnsi="Times New Roman" w:hint="eastAsia"/>
                <w:kern w:val="0"/>
                <w:sz w:val="24"/>
              </w:rPr>
              <w:t>Pandas</w:t>
            </w:r>
            <w:r w:rsidRPr="00CA1648">
              <w:rPr>
                <w:rFonts w:ascii="Times New Roman" w:hAnsi="Times New Roman" w:hint="eastAsia"/>
                <w:kern w:val="0"/>
                <w:sz w:val="24"/>
              </w:rPr>
              <w:t>）有了更深入的理解和应用。通过实际编程，我掌握了如何读取和处理金融数据、计算收益率序列、绘制概率密度图以及</w:t>
            </w:r>
            <w:r w:rsidR="004F186F">
              <w:rPr>
                <w:rFonts w:ascii="Times New Roman" w:hAnsi="Times New Roman" w:hint="eastAsia"/>
                <w:kern w:val="0"/>
                <w:sz w:val="24"/>
              </w:rPr>
              <w:t>使用</w:t>
            </w:r>
            <w:r w:rsidR="004F186F">
              <w:rPr>
                <w:rFonts w:ascii="Times New Roman" w:hAnsi="Times New Roman" w:hint="eastAsia"/>
                <w:kern w:val="0"/>
                <w:sz w:val="24"/>
              </w:rPr>
              <w:t>powerlaw</w:t>
            </w:r>
            <w:r w:rsidR="004F186F">
              <w:rPr>
                <w:rFonts w:ascii="Times New Roman" w:hAnsi="Times New Roman" w:hint="eastAsia"/>
                <w:kern w:val="0"/>
                <w:sz w:val="24"/>
              </w:rPr>
              <w:t>等第三方库</w:t>
            </w:r>
            <w:r w:rsidRPr="00CA1648">
              <w:rPr>
                <w:rFonts w:ascii="Times New Roman" w:hAnsi="Times New Roman" w:hint="eastAsia"/>
                <w:kern w:val="0"/>
                <w:sz w:val="24"/>
              </w:rPr>
              <w:t>进行</w:t>
            </w:r>
            <w:r w:rsidR="004F186F">
              <w:rPr>
                <w:rFonts w:ascii="Times New Roman" w:hAnsi="Times New Roman" w:hint="eastAsia"/>
                <w:kern w:val="0"/>
                <w:sz w:val="24"/>
              </w:rPr>
              <w:t>幂律分布拟合相关的数据</w:t>
            </w:r>
            <w:r w:rsidRPr="00CA1648">
              <w:rPr>
                <w:rFonts w:ascii="Times New Roman" w:hAnsi="Times New Roman" w:hint="eastAsia"/>
                <w:kern w:val="0"/>
                <w:sz w:val="24"/>
              </w:rPr>
              <w:t>统计分析。这些技能不仅在本次实验中发挥了重要作用，也为我未来在金融领域的研究和工作打下了坚实的基础。</w:t>
            </w:r>
          </w:p>
          <w:p w14:paraId="750A2B28" w14:textId="7F819682" w:rsidR="00CA1648" w:rsidRPr="00CA1648" w:rsidRDefault="00CA1648" w:rsidP="00CA1648">
            <w:pPr>
              <w:snapToGrid w:val="0"/>
              <w:spacing w:line="300" w:lineRule="auto"/>
              <w:ind w:firstLineChars="200" w:firstLine="480"/>
              <w:rPr>
                <w:rFonts w:ascii="Times New Roman" w:hAnsi="Times New Roman"/>
                <w:kern w:val="0"/>
                <w:sz w:val="24"/>
              </w:rPr>
            </w:pPr>
            <w:r w:rsidRPr="00CA1648">
              <w:rPr>
                <w:rFonts w:ascii="Times New Roman" w:hAnsi="Times New Roman" w:hint="eastAsia"/>
                <w:kern w:val="0"/>
                <w:sz w:val="24"/>
              </w:rPr>
              <w:t>在实验心得方面，我认为理论与实践的结合是学习金融计算的关键。通过本次实验，我不仅巩固了理论知识，还提高了实际操作能力。在未来的学习中，我将继续努力提高自己的数据分析能力，以便更好地理解和应对金融市场的挑战。</w:t>
            </w:r>
          </w:p>
          <w:p w14:paraId="520CF8D6" w14:textId="7DB29958" w:rsidR="003E1852" w:rsidRDefault="00CA1648" w:rsidP="00CA1648">
            <w:pPr>
              <w:snapToGrid w:val="0"/>
              <w:spacing w:line="300" w:lineRule="auto"/>
              <w:ind w:firstLineChars="200" w:firstLine="480"/>
              <w:rPr>
                <w:rFonts w:ascii="Times New Roman" w:hAnsi="Times New Roman"/>
                <w:kern w:val="0"/>
                <w:sz w:val="24"/>
              </w:rPr>
            </w:pPr>
            <w:r w:rsidRPr="00CA1648">
              <w:rPr>
                <w:rFonts w:ascii="Times New Roman" w:hAnsi="Times New Roman" w:hint="eastAsia"/>
                <w:kern w:val="0"/>
                <w:sz w:val="24"/>
              </w:rPr>
              <w:t>对于课程的改进建议，我认为</w:t>
            </w:r>
            <w:r w:rsidR="00BB58A6">
              <w:rPr>
                <w:rFonts w:ascii="Times New Roman" w:hAnsi="Times New Roman" w:hint="eastAsia"/>
                <w:kern w:val="0"/>
                <w:sz w:val="24"/>
              </w:rPr>
              <w:t>目前理论加上机实践的模式非常好，在理论可上</w:t>
            </w:r>
            <w:r w:rsidRPr="00CA1648">
              <w:rPr>
                <w:rFonts w:ascii="Times New Roman" w:hAnsi="Times New Roman" w:hint="eastAsia"/>
                <w:kern w:val="0"/>
                <w:sz w:val="24"/>
              </w:rPr>
              <w:t>可以增加更多关于金融市场实际案例的分析，以及如何将理论知识应用于实际问题的讨论。</w:t>
            </w:r>
            <w:r w:rsidR="00754E66">
              <w:rPr>
                <w:rFonts w:ascii="Times New Roman" w:hAnsi="Times New Roman" w:hint="eastAsia"/>
                <w:kern w:val="0"/>
                <w:sz w:val="24"/>
              </w:rPr>
              <w:t>在</w:t>
            </w:r>
            <w:r w:rsidR="00765A98">
              <w:rPr>
                <w:rFonts w:ascii="Times New Roman" w:hAnsi="Times New Roman" w:hint="eastAsia"/>
                <w:kern w:val="0"/>
                <w:sz w:val="24"/>
              </w:rPr>
              <w:t>实践课上</w:t>
            </w:r>
            <w:r w:rsidRPr="00CA1648">
              <w:rPr>
                <w:rFonts w:ascii="Times New Roman" w:hAnsi="Times New Roman" w:hint="eastAsia"/>
                <w:kern w:val="0"/>
                <w:sz w:val="24"/>
              </w:rPr>
              <w:t>可以提供更多的编程</w:t>
            </w:r>
            <w:r w:rsidR="00765A98">
              <w:rPr>
                <w:rFonts w:ascii="Times New Roman" w:hAnsi="Times New Roman" w:hint="eastAsia"/>
                <w:kern w:val="0"/>
                <w:sz w:val="24"/>
              </w:rPr>
              <w:t>练习</w:t>
            </w:r>
            <w:r w:rsidRPr="00CA1648">
              <w:rPr>
                <w:rFonts w:ascii="Times New Roman" w:hAnsi="Times New Roman" w:hint="eastAsia"/>
                <w:kern w:val="0"/>
                <w:sz w:val="24"/>
              </w:rPr>
              <w:t>机会，解决实际问题的过程中</w:t>
            </w:r>
            <w:r w:rsidR="00765A98">
              <w:rPr>
                <w:rFonts w:ascii="Times New Roman" w:hAnsi="Times New Roman" w:hint="eastAsia"/>
                <w:kern w:val="0"/>
                <w:sz w:val="24"/>
              </w:rPr>
              <w:t>能更好</w:t>
            </w:r>
            <w:r w:rsidRPr="00CA1648">
              <w:rPr>
                <w:rFonts w:ascii="Times New Roman" w:hAnsi="Times New Roman" w:hint="eastAsia"/>
                <w:kern w:val="0"/>
                <w:sz w:val="24"/>
              </w:rPr>
              <w:t>提高编程技能和金融分析能力。</w:t>
            </w:r>
          </w:p>
          <w:p w14:paraId="3A320CF6" w14:textId="1DB208EC" w:rsidR="00765A98" w:rsidRPr="00CA0E1A" w:rsidRDefault="00765A98" w:rsidP="00CA1648">
            <w:pPr>
              <w:snapToGrid w:val="0"/>
              <w:spacing w:line="300" w:lineRule="auto"/>
              <w:ind w:firstLineChars="200" w:firstLine="480"/>
              <w:rPr>
                <w:rFonts w:ascii="Times New Roman" w:hAnsi="Times New Roman"/>
                <w:kern w:val="0"/>
                <w:sz w:val="24"/>
              </w:rPr>
            </w:pPr>
          </w:p>
        </w:tc>
      </w:tr>
      <w:tr w:rsidR="008E7351" w:rsidRPr="00CA0E1A" w14:paraId="002E14E6" w14:textId="77777777" w:rsidTr="0051403D">
        <w:trPr>
          <w:trHeight w:val="2550"/>
        </w:trPr>
        <w:tc>
          <w:tcPr>
            <w:tcW w:w="9214" w:type="dxa"/>
            <w:tcBorders>
              <w:tl2br w:val="nil"/>
              <w:tr2bl w:val="nil"/>
            </w:tcBorders>
          </w:tcPr>
          <w:p w14:paraId="745BF699" w14:textId="77777777" w:rsidR="00843838" w:rsidRPr="00CA0E1A" w:rsidRDefault="004F75DF" w:rsidP="00D01DD0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A0E1A">
              <w:rPr>
                <w:rFonts w:ascii="Times New Roman" w:hAnsi="Times New Roman"/>
                <w:sz w:val="24"/>
              </w:rPr>
              <w:t>教师批阅</w:t>
            </w:r>
            <w:r w:rsidR="006F410D" w:rsidRPr="00CA0E1A">
              <w:rPr>
                <w:rFonts w:ascii="Times New Roman" w:hAnsi="Times New Roman"/>
                <w:sz w:val="24"/>
              </w:rPr>
              <w:t>：</w:t>
            </w:r>
            <w:r w:rsidR="006F410D" w:rsidRPr="00CA0E1A">
              <w:rPr>
                <w:rFonts w:ascii="Times New Roman" w:hAnsi="Times New Roman"/>
                <w:sz w:val="24"/>
              </w:rPr>
              <w:t xml:space="preserve">                                          </w:t>
            </w:r>
            <w:r w:rsidR="006F410D" w:rsidRPr="00CA0E1A">
              <w:rPr>
                <w:rFonts w:ascii="Times New Roman" w:hAnsi="Times New Roman"/>
                <w:sz w:val="24"/>
              </w:rPr>
              <w:t>实验成绩：</w:t>
            </w:r>
          </w:p>
          <w:p w14:paraId="07103935" w14:textId="77777777" w:rsidR="00A9067B" w:rsidRPr="00CA0E1A" w:rsidRDefault="00A9067B" w:rsidP="00F279A4">
            <w:pPr>
              <w:snapToGrid w:val="0"/>
              <w:spacing w:line="300" w:lineRule="auto"/>
              <w:ind w:firstLineChars="200" w:firstLine="480"/>
              <w:rPr>
                <w:rFonts w:ascii="Times New Roman" w:hAnsi="Times New Roman"/>
                <w:kern w:val="0"/>
                <w:sz w:val="24"/>
              </w:rPr>
            </w:pPr>
          </w:p>
          <w:p w14:paraId="146F4FD8" w14:textId="77777777" w:rsidR="00A9067B" w:rsidRPr="00CA0E1A" w:rsidRDefault="00A9067B" w:rsidP="00F279A4">
            <w:pPr>
              <w:snapToGrid w:val="0"/>
              <w:spacing w:line="300" w:lineRule="auto"/>
              <w:ind w:firstLineChars="200" w:firstLine="480"/>
              <w:rPr>
                <w:rFonts w:ascii="Times New Roman" w:hAnsi="Times New Roman"/>
                <w:kern w:val="0"/>
                <w:sz w:val="24"/>
              </w:rPr>
            </w:pPr>
          </w:p>
          <w:p w14:paraId="0D56BDAE" w14:textId="77777777" w:rsidR="00260431" w:rsidRPr="00CA0E1A" w:rsidRDefault="00260431" w:rsidP="00260431">
            <w:pPr>
              <w:snapToGrid w:val="0"/>
              <w:spacing w:line="300" w:lineRule="auto"/>
              <w:ind w:firstLineChars="200" w:firstLine="480"/>
              <w:rPr>
                <w:rFonts w:ascii="Times New Roman" w:hAnsi="Times New Roman"/>
                <w:kern w:val="0"/>
                <w:sz w:val="24"/>
              </w:rPr>
            </w:pPr>
          </w:p>
          <w:p w14:paraId="53B77621" w14:textId="77777777" w:rsidR="00531C1E" w:rsidRPr="00CA0E1A" w:rsidRDefault="00531C1E" w:rsidP="00260431">
            <w:pPr>
              <w:snapToGrid w:val="0"/>
              <w:spacing w:line="300" w:lineRule="auto"/>
              <w:ind w:firstLineChars="200" w:firstLine="480"/>
              <w:rPr>
                <w:rFonts w:ascii="Times New Roman" w:hAnsi="Times New Roman"/>
                <w:kern w:val="0"/>
                <w:sz w:val="24"/>
              </w:rPr>
            </w:pPr>
          </w:p>
          <w:p w14:paraId="403BB97D" w14:textId="77777777" w:rsidR="00531C1E" w:rsidRPr="00CA0E1A" w:rsidRDefault="00531C1E" w:rsidP="00260431">
            <w:pPr>
              <w:snapToGrid w:val="0"/>
              <w:spacing w:line="300" w:lineRule="auto"/>
              <w:ind w:firstLineChars="200" w:firstLine="480"/>
              <w:rPr>
                <w:rFonts w:ascii="Times New Roman" w:hAnsi="Times New Roman"/>
                <w:kern w:val="0"/>
                <w:sz w:val="24"/>
              </w:rPr>
            </w:pPr>
          </w:p>
          <w:p w14:paraId="4E47C0A8" w14:textId="77777777" w:rsidR="00531C1E" w:rsidRPr="00CA0E1A" w:rsidRDefault="00531C1E" w:rsidP="00260431">
            <w:pPr>
              <w:snapToGrid w:val="0"/>
              <w:spacing w:line="300" w:lineRule="auto"/>
              <w:ind w:firstLineChars="200" w:firstLine="480"/>
              <w:rPr>
                <w:rFonts w:ascii="Times New Roman" w:hAnsi="Times New Roman"/>
                <w:kern w:val="0"/>
                <w:sz w:val="24"/>
              </w:rPr>
            </w:pPr>
          </w:p>
          <w:p w14:paraId="31B6DB7A" w14:textId="77777777" w:rsidR="00260431" w:rsidRPr="00CA0E1A" w:rsidRDefault="00260431" w:rsidP="00260431">
            <w:pPr>
              <w:snapToGrid w:val="0"/>
              <w:spacing w:line="300" w:lineRule="auto"/>
              <w:ind w:firstLineChars="200" w:firstLine="480"/>
              <w:rPr>
                <w:rFonts w:ascii="Times New Roman" w:hAnsi="Times New Roman"/>
                <w:kern w:val="0"/>
                <w:sz w:val="24"/>
              </w:rPr>
            </w:pPr>
          </w:p>
          <w:p w14:paraId="4F0EA71E" w14:textId="77777777" w:rsidR="008E7351" w:rsidRPr="00CA0E1A" w:rsidRDefault="004E589A" w:rsidP="006F410D">
            <w:pPr>
              <w:ind w:firstLineChars="1892" w:firstLine="4541"/>
              <w:rPr>
                <w:rFonts w:ascii="Times New Roman" w:hAnsi="Times New Roman"/>
                <w:sz w:val="24"/>
              </w:rPr>
            </w:pPr>
            <w:r w:rsidRPr="00CA0E1A">
              <w:rPr>
                <w:rFonts w:ascii="Times New Roman" w:hAnsi="Times New Roman"/>
                <w:sz w:val="24"/>
              </w:rPr>
              <w:t>教师签名</w:t>
            </w:r>
            <w:r w:rsidRPr="00CA0E1A">
              <w:rPr>
                <w:rFonts w:ascii="Times New Roman" w:hAnsi="Times New Roman"/>
                <w:sz w:val="24"/>
              </w:rPr>
              <w:t>:</w:t>
            </w:r>
            <w:r w:rsidR="006F410D" w:rsidRPr="00CA0E1A">
              <w:rPr>
                <w:rFonts w:ascii="Times New Roman" w:hAnsi="Times New Roman"/>
                <w:sz w:val="24"/>
              </w:rPr>
              <w:t xml:space="preserve">          </w:t>
            </w:r>
            <w:r w:rsidR="00364050" w:rsidRPr="00CA0E1A">
              <w:rPr>
                <w:rFonts w:ascii="Times New Roman" w:hAnsi="Times New Roman"/>
                <w:sz w:val="24"/>
              </w:rPr>
              <w:t xml:space="preserve"> </w:t>
            </w:r>
            <w:r w:rsidR="006F410D" w:rsidRPr="00CA0E1A">
              <w:rPr>
                <w:rFonts w:ascii="Times New Roman" w:hAnsi="Times New Roman"/>
                <w:sz w:val="24"/>
              </w:rPr>
              <w:t>日期：</w:t>
            </w:r>
          </w:p>
        </w:tc>
      </w:tr>
    </w:tbl>
    <w:p w14:paraId="02E47DB8" w14:textId="7E732DD5" w:rsidR="007403E8" w:rsidRDefault="007403E8" w:rsidP="006F410D">
      <w:pPr>
        <w:spacing w:line="300" w:lineRule="auto"/>
        <w:rPr>
          <w:rFonts w:ascii="Times New Roman" w:hAnsi="Times New Roman"/>
          <w:sz w:val="24"/>
        </w:rPr>
      </w:pPr>
    </w:p>
    <w:p w14:paraId="23B25332" w14:textId="0B2E60BC" w:rsidR="00531CB2" w:rsidRDefault="00531CB2" w:rsidP="006F410D">
      <w:pPr>
        <w:spacing w:line="300" w:lineRule="auto"/>
        <w:rPr>
          <w:rFonts w:ascii="Times New Roman" w:hAnsi="Times New Roman"/>
          <w:sz w:val="24"/>
        </w:rPr>
      </w:pPr>
    </w:p>
    <w:p w14:paraId="0D41CF49" w14:textId="77777777" w:rsidR="00531CB2" w:rsidRDefault="00531CB2" w:rsidP="006F410D">
      <w:pPr>
        <w:spacing w:line="300" w:lineRule="auto"/>
        <w:rPr>
          <w:rFonts w:ascii="Times New Roman" w:hAnsi="Times New Roman" w:hint="eastAsia"/>
          <w:sz w:val="24"/>
        </w:rPr>
      </w:pPr>
    </w:p>
    <w:p w14:paraId="12B7BE3C" w14:textId="77777777" w:rsidR="0052648B" w:rsidRPr="00C51D3D" w:rsidRDefault="00B812A0" w:rsidP="0052648B">
      <w:pPr>
        <w:jc w:val="center"/>
        <w:rPr>
          <w:rFonts w:ascii="Times New Roman" w:eastAsia="黑体" w:hAnsi="Times New Roman"/>
          <w:b/>
          <w:sz w:val="36"/>
        </w:rPr>
      </w:pPr>
      <w:r w:rsidRPr="00C51D3D">
        <w:rPr>
          <w:rFonts w:ascii="Times New Roman" w:eastAsia="黑体" w:hAnsi="Times New Roman"/>
          <w:b/>
          <w:sz w:val="36"/>
        </w:rPr>
        <w:lastRenderedPageBreak/>
        <w:t>中国股市收益率的分布特征</w:t>
      </w:r>
    </w:p>
    <w:p w14:paraId="478E82B1" w14:textId="6E2F326B" w:rsidR="00BD04D9" w:rsidRPr="00955940" w:rsidRDefault="0052648B" w:rsidP="00BD04D9">
      <w:pPr>
        <w:spacing w:line="300" w:lineRule="auto"/>
        <w:rPr>
          <w:rFonts w:ascii="Times New Roman" w:eastAsia="等线" w:hAnsi="Times New Roman"/>
          <w:sz w:val="24"/>
        </w:rPr>
      </w:pPr>
      <w:r w:rsidRPr="00C51D3D">
        <w:rPr>
          <w:rFonts w:ascii="Times New Roman" w:eastAsia="黑体" w:hAnsi="Times New Roman"/>
          <w:sz w:val="24"/>
        </w:rPr>
        <w:t>摘要</w:t>
      </w:r>
      <w:r w:rsidRPr="00C51D3D">
        <w:rPr>
          <w:rFonts w:ascii="Times New Roman" w:eastAsia="等线" w:hAnsi="Times New Roman"/>
          <w:sz w:val="24"/>
        </w:rPr>
        <w:t>：</w:t>
      </w:r>
      <w:r w:rsidR="00955940" w:rsidRPr="00955940">
        <w:rPr>
          <w:rFonts w:ascii="Times New Roman" w:eastAsia="等线" w:hAnsi="Times New Roman" w:hint="eastAsia"/>
          <w:sz w:val="24"/>
        </w:rPr>
        <w:t>本文旨在通过实证分析，探讨中国股市收益率的分布特征。研究基于</w:t>
      </w:r>
      <w:r w:rsidR="00955940" w:rsidRPr="00955940">
        <w:rPr>
          <w:rFonts w:ascii="Times New Roman" w:eastAsia="等线" w:hAnsi="Times New Roman" w:hint="eastAsia"/>
          <w:sz w:val="24"/>
        </w:rPr>
        <w:t>2003</w:t>
      </w:r>
      <w:r w:rsidR="00955940" w:rsidRPr="00955940">
        <w:rPr>
          <w:rFonts w:ascii="Times New Roman" w:eastAsia="等线" w:hAnsi="Times New Roman" w:hint="eastAsia"/>
          <w:sz w:val="24"/>
        </w:rPr>
        <w:t>年</w:t>
      </w:r>
      <w:r w:rsidR="00955940" w:rsidRPr="00955940">
        <w:rPr>
          <w:rFonts w:ascii="Times New Roman" w:eastAsia="等线" w:hAnsi="Times New Roman" w:hint="eastAsia"/>
          <w:sz w:val="24"/>
        </w:rPr>
        <w:t>1</w:t>
      </w:r>
      <w:r w:rsidR="00955940" w:rsidRPr="00955940">
        <w:rPr>
          <w:rFonts w:ascii="Times New Roman" w:eastAsia="等线" w:hAnsi="Times New Roman" w:hint="eastAsia"/>
          <w:sz w:val="24"/>
        </w:rPr>
        <w:t>月</w:t>
      </w:r>
      <w:r w:rsidR="00955940" w:rsidRPr="00955940">
        <w:rPr>
          <w:rFonts w:ascii="Times New Roman" w:eastAsia="等线" w:hAnsi="Times New Roman" w:hint="eastAsia"/>
          <w:sz w:val="24"/>
        </w:rPr>
        <w:t>2</w:t>
      </w:r>
      <w:r w:rsidR="00955940" w:rsidRPr="00955940">
        <w:rPr>
          <w:rFonts w:ascii="Times New Roman" w:eastAsia="等线" w:hAnsi="Times New Roman" w:hint="eastAsia"/>
          <w:sz w:val="24"/>
        </w:rPr>
        <w:t>日至</w:t>
      </w:r>
      <w:r w:rsidR="00955940" w:rsidRPr="00955940">
        <w:rPr>
          <w:rFonts w:ascii="Times New Roman" w:eastAsia="等线" w:hAnsi="Times New Roman" w:hint="eastAsia"/>
          <w:sz w:val="24"/>
        </w:rPr>
        <w:t>2015</w:t>
      </w:r>
      <w:r w:rsidR="00955940" w:rsidRPr="00955940">
        <w:rPr>
          <w:rFonts w:ascii="Times New Roman" w:eastAsia="等线" w:hAnsi="Times New Roman" w:hint="eastAsia"/>
          <w:sz w:val="24"/>
        </w:rPr>
        <w:t>年</w:t>
      </w:r>
      <w:r w:rsidR="00955940" w:rsidRPr="00955940">
        <w:rPr>
          <w:rFonts w:ascii="Times New Roman" w:eastAsia="等线" w:hAnsi="Times New Roman" w:hint="eastAsia"/>
          <w:sz w:val="24"/>
        </w:rPr>
        <w:t>12</w:t>
      </w:r>
      <w:r w:rsidR="00955940" w:rsidRPr="00955940">
        <w:rPr>
          <w:rFonts w:ascii="Times New Roman" w:eastAsia="等线" w:hAnsi="Times New Roman" w:hint="eastAsia"/>
          <w:sz w:val="24"/>
        </w:rPr>
        <w:t>月</w:t>
      </w:r>
      <w:r w:rsidR="00955940" w:rsidRPr="00955940">
        <w:rPr>
          <w:rFonts w:ascii="Times New Roman" w:eastAsia="等线" w:hAnsi="Times New Roman" w:hint="eastAsia"/>
          <w:sz w:val="24"/>
        </w:rPr>
        <w:t>31</w:t>
      </w:r>
      <w:r w:rsidR="00955940" w:rsidRPr="00955940">
        <w:rPr>
          <w:rFonts w:ascii="Times New Roman" w:eastAsia="等线" w:hAnsi="Times New Roman" w:hint="eastAsia"/>
          <w:sz w:val="24"/>
        </w:rPr>
        <w:t>日的上证指数分钟数据，采用</w:t>
      </w:r>
      <w:r w:rsidR="00955940" w:rsidRPr="00955940">
        <w:rPr>
          <w:rFonts w:ascii="Times New Roman" w:eastAsia="等线" w:hAnsi="Times New Roman" w:hint="eastAsia"/>
          <w:sz w:val="24"/>
        </w:rPr>
        <w:t>Python</w:t>
      </w:r>
      <w:r w:rsidR="00955940" w:rsidRPr="00955940">
        <w:rPr>
          <w:rFonts w:ascii="Times New Roman" w:eastAsia="等线" w:hAnsi="Times New Roman" w:hint="eastAsia"/>
          <w:sz w:val="24"/>
        </w:rPr>
        <w:t>编程语言，结合</w:t>
      </w:r>
      <w:r w:rsidR="00955940" w:rsidRPr="00955940">
        <w:rPr>
          <w:rFonts w:ascii="Times New Roman" w:eastAsia="等线" w:hAnsi="Times New Roman" w:hint="eastAsia"/>
          <w:sz w:val="24"/>
        </w:rPr>
        <w:t>Numpy</w:t>
      </w:r>
      <w:r w:rsidR="00955940" w:rsidRPr="00955940">
        <w:rPr>
          <w:rFonts w:ascii="Times New Roman" w:eastAsia="等线" w:hAnsi="Times New Roman" w:hint="eastAsia"/>
          <w:sz w:val="24"/>
        </w:rPr>
        <w:t>、</w:t>
      </w:r>
      <w:r w:rsidR="00955940" w:rsidRPr="00955940">
        <w:rPr>
          <w:rFonts w:ascii="Times New Roman" w:eastAsia="等线" w:hAnsi="Times New Roman" w:hint="eastAsia"/>
          <w:sz w:val="24"/>
        </w:rPr>
        <w:t>Matplotlib</w:t>
      </w:r>
      <w:r w:rsidR="00955940" w:rsidRPr="00955940">
        <w:rPr>
          <w:rFonts w:ascii="Times New Roman" w:eastAsia="等线" w:hAnsi="Times New Roman" w:hint="eastAsia"/>
          <w:sz w:val="24"/>
        </w:rPr>
        <w:t>和</w:t>
      </w:r>
      <w:r w:rsidR="00955940" w:rsidRPr="00955940">
        <w:rPr>
          <w:rFonts w:ascii="Times New Roman" w:eastAsia="等线" w:hAnsi="Times New Roman" w:hint="eastAsia"/>
          <w:sz w:val="24"/>
        </w:rPr>
        <w:t>Pandas</w:t>
      </w:r>
      <w:r w:rsidR="00955940" w:rsidRPr="00955940">
        <w:rPr>
          <w:rFonts w:ascii="Times New Roman" w:eastAsia="等线" w:hAnsi="Times New Roman" w:hint="eastAsia"/>
          <w:sz w:val="24"/>
        </w:rPr>
        <w:t>等库，对不同时间尺度（</w:t>
      </w:r>
      <w:r w:rsidR="00955940" w:rsidRPr="00955940">
        <w:rPr>
          <w:rFonts w:ascii="Times New Roman" w:eastAsia="等线" w:hAnsi="Times New Roman" w:hint="eastAsia"/>
          <w:sz w:val="24"/>
        </w:rPr>
        <w:t>1</w:t>
      </w:r>
      <w:r w:rsidR="00955940" w:rsidRPr="00955940">
        <w:rPr>
          <w:rFonts w:ascii="Times New Roman" w:eastAsia="等线" w:hAnsi="Times New Roman" w:hint="eastAsia"/>
          <w:sz w:val="24"/>
        </w:rPr>
        <w:t>分钟至</w:t>
      </w:r>
      <w:r w:rsidR="00955940" w:rsidRPr="00955940">
        <w:rPr>
          <w:rFonts w:ascii="Times New Roman" w:eastAsia="等线" w:hAnsi="Times New Roman" w:hint="eastAsia"/>
          <w:sz w:val="24"/>
        </w:rPr>
        <w:t>240</w:t>
      </w:r>
      <w:r w:rsidR="00955940" w:rsidRPr="00955940">
        <w:rPr>
          <w:rFonts w:ascii="Times New Roman" w:eastAsia="等线" w:hAnsi="Times New Roman" w:hint="eastAsia"/>
          <w:sz w:val="24"/>
        </w:rPr>
        <w:t>分钟）的收益率序列进行了深入分析。研究发现，随着时间尺度的增大，收益率分布逐渐扩散，呈现出尖峰厚尾的特征，且小时间尺度下的收益率分布</w:t>
      </w:r>
      <w:r w:rsidR="006A518E">
        <w:rPr>
          <w:rFonts w:ascii="Times New Roman" w:eastAsia="等线" w:hAnsi="Times New Roman" w:hint="eastAsia"/>
          <w:sz w:val="24"/>
        </w:rPr>
        <w:t>特征</w:t>
      </w:r>
      <w:r w:rsidR="00955940" w:rsidRPr="00955940">
        <w:rPr>
          <w:rFonts w:ascii="Times New Roman" w:eastAsia="等线" w:hAnsi="Times New Roman" w:hint="eastAsia"/>
          <w:sz w:val="24"/>
        </w:rPr>
        <w:t>更为明显。此外，通过正态分布拟合和尾部分布特征的检验，本文进一步揭示了中国股市收益率分布的非正态特性</w:t>
      </w:r>
      <w:r w:rsidR="00955940">
        <w:rPr>
          <w:rFonts w:ascii="Times New Roman" w:eastAsia="等线" w:hAnsi="Times New Roman" w:hint="eastAsia"/>
          <w:sz w:val="24"/>
        </w:rPr>
        <w:t>和</w:t>
      </w:r>
      <w:r w:rsidR="00955940" w:rsidRPr="00955940">
        <w:rPr>
          <w:rFonts w:ascii="Times New Roman" w:eastAsia="等线" w:hAnsi="Times New Roman" w:hint="eastAsia"/>
          <w:sz w:val="24"/>
        </w:rPr>
        <w:t>尾部分布</w:t>
      </w:r>
      <w:r w:rsidR="00955940">
        <w:rPr>
          <w:rFonts w:ascii="Times New Roman" w:eastAsia="等线" w:hAnsi="Times New Roman" w:hint="eastAsia"/>
          <w:sz w:val="24"/>
        </w:rPr>
        <w:t>的幂律特征</w:t>
      </w:r>
      <w:r w:rsidR="00955940" w:rsidRPr="00955940">
        <w:rPr>
          <w:rFonts w:ascii="Times New Roman" w:eastAsia="等线" w:hAnsi="Times New Roman" w:hint="eastAsia"/>
          <w:sz w:val="24"/>
        </w:rPr>
        <w:t>。研究结果对于理解市场动态、风险管理和投资策略制定具有重要意义。</w:t>
      </w:r>
    </w:p>
    <w:p w14:paraId="41389203" w14:textId="77777777" w:rsidR="0052648B" w:rsidRPr="00C51D3D" w:rsidRDefault="0052648B" w:rsidP="0052648B">
      <w:pPr>
        <w:spacing w:before="240" w:after="240"/>
        <w:jc w:val="center"/>
        <w:rPr>
          <w:rFonts w:ascii="Times New Roman" w:eastAsia="黑体" w:hAnsi="Times New Roman"/>
          <w:sz w:val="36"/>
        </w:rPr>
      </w:pPr>
      <w:r w:rsidRPr="00C51D3D">
        <w:rPr>
          <w:rFonts w:ascii="Times New Roman" w:eastAsia="黑体" w:hAnsi="Times New Roman"/>
          <w:sz w:val="36"/>
        </w:rPr>
        <w:t xml:space="preserve">1 </w:t>
      </w:r>
      <w:r w:rsidR="00B812A0" w:rsidRPr="00C51D3D">
        <w:rPr>
          <w:rFonts w:ascii="Times New Roman" w:eastAsia="黑体" w:hAnsi="Times New Roman"/>
          <w:sz w:val="36"/>
        </w:rPr>
        <w:t>文献综述</w:t>
      </w:r>
    </w:p>
    <w:p w14:paraId="2C5F443A" w14:textId="09D8C6B3" w:rsidR="009636B1" w:rsidRPr="009636B1" w:rsidRDefault="009636B1" w:rsidP="009636B1">
      <w:pPr>
        <w:pStyle w:val="af4"/>
        <w:shd w:val="clear" w:color="auto" w:fill="FFFFFF"/>
        <w:spacing w:before="0" w:beforeAutospacing="0" w:after="0" w:afterAutospacing="0" w:line="300" w:lineRule="auto"/>
        <w:ind w:firstLineChars="200" w:firstLine="480"/>
        <w:rPr>
          <w:rFonts w:ascii="Times New Roman" w:hAnsi="Times New Roman"/>
        </w:rPr>
      </w:pPr>
      <w:r w:rsidRPr="009636B1">
        <w:rPr>
          <w:rFonts w:ascii="Times New Roman" w:hAnsi="Times New Roman" w:hint="eastAsia"/>
        </w:rPr>
        <w:t>在股票市场收益率分布的研究领域，学者们已经提出了多种理论和模型。早期的研究多基于正态分布假设，认为股票收益率是独立同分布的随机变量（</w:t>
      </w:r>
      <w:r w:rsidRPr="009636B1">
        <w:rPr>
          <w:rFonts w:ascii="Times New Roman" w:hAnsi="Times New Roman" w:hint="eastAsia"/>
        </w:rPr>
        <w:t>Mandelbrot, 1963</w:t>
      </w:r>
      <w:r w:rsidRPr="009636B1">
        <w:rPr>
          <w:rFonts w:ascii="Times New Roman" w:hAnsi="Times New Roman" w:hint="eastAsia"/>
        </w:rPr>
        <w:t>）。然而，随着金融市场的发展和数据的积累，越来越多的证据表明，股票收益率的分布具有尖峰厚尾（</w:t>
      </w:r>
      <w:r w:rsidRPr="009636B1">
        <w:rPr>
          <w:rFonts w:ascii="Times New Roman" w:hAnsi="Times New Roman" w:hint="eastAsia"/>
        </w:rPr>
        <w:t>Levy, 1972</w:t>
      </w:r>
      <w:r w:rsidRPr="009636B1">
        <w:rPr>
          <w:rFonts w:ascii="Times New Roman" w:hAnsi="Times New Roman" w:hint="eastAsia"/>
        </w:rPr>
        <w:t>）和波动率聚集（</w:t>
      </w:r>
      <w:r w:rsidRPr="009636B1">
        <w:rPr>
          <w:rFonts w:ascii="Times New Roman" w:hAnsi="Times New Roman" w:hint="eastAsia"/>
        </w:rPr>
        <w:t>Engle, 1982</w:t>
      </w:r>
      <w:r w:rsidRPr="009636B1">
        <w:rPr>
          <w:rFonts w:ascii="Times New Roman" w:hAnsi="Times New Roman" w:hint="eastAsia"/>
        </w:rPr>
        <w:t>）等非正态特性。这些特性意味着极端事件的发生概率远高于正态分布所预测的，对金融市场的风险管理提出了新的挑战。</w:t>
      </w:r>
    </w:p>
    <w:p w14:paraId="5DC93937" w14:textId="77777777" w:rsidR="009636B1" w:rsidRPr="009636B1" w:rsidRDefault="009636B1" w:rsidP="009636B1">
      <w:pPr>
        <w:pStyle w:val="af4"/>
        <w:shd w:val="clear" w:color="auto" w:fill="FFFFFF"/>
        <w:spacing w:before="0" w:beforeAutospacing="0" w:after="0" w:afterAutospacing="0" w:line="300" w:lineRule="auto"/>
        <w:ind w:firstLineChars="200" w:firstLine="480"/>
        <w:rPr>
          <w:rFonts w:ascii="Times New Roman" w:hAnsi="Times New Roman"/>
        </w:rPr>
      </w:pPr>
      <w:r w:rsidRPr="009636B1">
        <w:rPr>
          <w:rFonts w:ascii="Times New Roman" w:hAnsi="Times New Roman" w:hint="eastAsia"/>
        </w:rPr>
        <w:t>在中国市场，都国雄和宁宣熙（</w:t>
      </w:r>
      <w:r w:rsidRPr="009636B1">
        <w:rPr>
          <w:rFonts w:ascii="Times New Roman" w:hAnsi="Times New Roman" w:hint="eastAsia"/>
        </w:rPr>
        <w:t>2007</w:t>
      </w:r>
      <w:r w:rsidRPr="009636B1">
        <w:rPr>
          <w:rFonts w:ascii="Times New Roman" w:hAnsi="Times New Roman" w:hint="eastAsia"/>
        </w:rPr>
        <w:t>）对中国股市收益概率分布进行了统计特性分析，发现收益率分布呈现出明显的非正态特征。陈收等人（</w:t>
      </w:r>
      <w:r w:rsidRPr="009636B1">
        <w:rPr>
          <w:rFonts w:ascii="Times New Roman" w:hAnsi="Times New Roman" w:hint="eastAsia"/>
        </w:rPr>
        <w:t>2008</w:t>
      </w:r>
      <w:r w:rsidRPr="009636B1">
        <w:rPr>
          <w:rFonts w:ascii="Times New Roman" w:hAnsi="Times New Roman" w:hint="eastAsia"/>
        </w:rPr>
        <w:t>）研究了中国股票市场的多标度幂律特征和临界现象，揭示了市场收益率在不同时间尺度下的复杂动态。钟春仿和佟孟华（</w:t>
      </w:r>
      <w:r w:rsidRPr="009636B1">
        <w:rPr>
          <w:rFonts w:ascii="Times New Roman" w:hAnsi="Times New Roman" w:hint="eastAsia"/>
        </w:rPr>
        <w:t>2009</w:t>
      </w:r>
      <w:r w:rsidRPr="009636B1">
        <w:rPr>
          <w:rFonts w:ascii="Times New Roman" w:hAnsi="Times New Roman" w:hint="eastAsia"/>
        </w:rPr>
        <w:t>）则从分形特征的角度对我国股市运行进行了实证研究，进一步丰富了对市场行为的理解。</w:t>
      </w:r>
    </w:p>
    <w:p w14:paraId="0BA4CC26" w14:textId="77777777" w:rsidR="009636B1" w:rsidRPr="009636B1" w:rsidRDefault="009636B1" w:rsidP="009636B1">
      <w:pPr>
        <w:pStyle w:val="af4"/>
        <w:shd w:val="clear" w:color="auto" w:fill="FFFFFF"/>
        <w:spacing w:before="0" w:beforeAutospacing="0" w:after="0" w:afterAutospacing="0" w:line="300" w:lineRule="auto"/>
        <w:ind w:firstLineChars="200" w:firstLine="480"/>
        <w:rPr>
          <w:rFonts w:ascii="Times New Roman" w:hAnsi="Times New Roman"/>
        </w:rPr>
      </w:pPr>
      <w:r w:rsidRPr="009636B1">
        <w:rPr>
          <w:rFonts w:ascii="Times New Roman" w:hAnsi="Times New Roman" w:hint="eastAsia"/>
        </w:rPr>
        <w:t>本研究在前人的基础上，通过实证分析上证指数的分钟数据，旨在更准确地描述中国股市收益率的分布特征，并探讨其对投资者行为和市场稳定性的影响。通过对不同时间尺度收益率序列的分析，本文期望为投资者提供更为精确的风险评估工具，同时也为监管机构制定相关政策提供理论支持。</w:t>
      </w:r>
    </w:p>
    <w:p w14:paraId="31811A44" w14:textId="3CCF1A6D" w:rsidR="0052648B" w:rsidRDefault="0052648B" w:rsidP="0052648B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</w:p>
    <w:p w14:paraId="7035AC39" w14:textId="77777777" w:rsidR="009636B1" w:rsidRPr="009636B1" w:rsidRDefault="009636B1" w:rsidP="0052648B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</w:p>
    <w:p w14:paraId="2530C25B" w14:textId="77777777" w:rsidR="0052648B" w:rsidRPr="00C51D3D" w:rsidRDefault="0052648B" w:rsidP="0052648B">
      <w:pPr>
        <w:spacing w:before="240" w:after="240"/>
        <w:jc w:val="center"/>
        <w:rPr>
          <w:rFonts w:ascii="Times New Roman" w:eastAsia="黑体" w:hAnsi="Times New Roman"/>
          <w:sz w:val="36"/>
        </w:rPr>
      </w:pPr>
      <w:r w:rsidRPr="00C51D3D">
        <w:rPr>
          <w:rFonts w:ascii="Times New Roman" w:eastAsia="黑体" w:hAnsi="Times New Roman"/>
          <w:sz w:val="36"/>
        </w:rPr>
        <w:t xml:space="preserve">2 </w:t>
      </w:r>
      <w:r w:rsidR="00E83944" w:rsidRPr="00C51D3D">
        <w:rPr>
          <w:rFonts w:ascii="Times New Roman" w:eastAsia="黑体" w:hAnsi="Times New Roman"/>
          <w:sz w:val="36"/>
        </w:rPr>
        <w:t>模型和方法</w:t>
      </w:r>
    </w:p>
    <w:p w14:paraId="4ECD745C" w14:textId="5CB8A5C8" w:rsidR="001D3CAD" w:rsidRDefault="001D3CAD" w:rsidP="007403E8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 w:rsidRPr="001D3CAD">
        <w:rPr>
          <w:rFonts w:ascii="Times New Roman" w:hAnsi="Times New Roman" w:hint="eastAsia"/>
          <w:sz w:val="24"/>
        </w:rPr>
        <w:lastRenderedPageBreak/>
        <w:t>本实验中将上证指数在</w:t>
      </w:r>
      <w:r w:rsidRPr="001D3CAD">
        <w:rPr>
          <w:rFonts w:ascii="Times New Roman" w:hAnsi="Times New Roman" w:hint="eastAsia"/>
          <w:sz w:val="24"/>
        </w:rPr>
        <w:t>2</w:t>
      </w:r>
      <w:r w:rsidRPr="001D3CAD">
        <w:rPr>
          <w:rFonts w:ascii="Times New Roman" w:hAnsi="Times New Roman"/>
          <w:sz w:val="24"/>
        </w:rPr>
        <w:t>003</w:t>
      </w:r>
      <w:r w:rsidRPr="001D3CAD">
        <w:rPr>
          <w:rFonts w:ascii="Times New Roman" w:hAnsi="Times New Roman" w:hint="eastAsia"/>
          <w:sz w:val="24"/>
        </w:rPr>
        <w:t>年</w:t>
      </w:r>
      <w:r w:rsidRPr="001D3CAD">
        <w:rPr>
          <w:rFonts w:ascii="Times New Roman" w:hAnsi="Times New Roman" w:hint="eastAsia"/>
          <w:sz w:val="24"/>
        </w:rPr>
        <w:t>1</w:t>
      </w:r>
      <w:r w:rsidRPr="001D3CAD">
        <w:rPr>
          <w:rFonts w:ascii="Times New Roman" w:hAnsi="Times New Roman" w:hint="eastAsia"/>
          <w:sz w:val="24"/>
        </w:rPr>
        <w:t>月</w:t>
      </w:r>
      <w:r w:rsidRPr="001D3CAD">
        <w:rPr>
          <w:rFonts w:ascii="Times New Roman" w:hAnsi="Times New Roman" w:hint="eastAsia"/>
          <w:sz w:val="24"/>
        </w:rPr>
        <w:t>2</w:t>
      </w:r>
      <w:r w:rsidRPr="001D3CAD">
        <w:rPr>
          <w:rFonts w:ascii="Times New Roman" w:hAnsi="Times New Roman" w:hint="eastAsia"/>
          <w:sz w:val="24"/>
        </w:rPr>
        <w:t>日至</w:t>
      </w:r>
      <w:r w:rsidRPr="001D3CAD">
        <w:rPr>
          <w:rFonts w:ascii="Times New Roman" w:hAnsi="Times New Roman"/>
          <w:sz w:val="24"/>
        </w:rPr>
        <w:t>2015</w:t>
      </w:r>
      <w:r w:rsidRPr="001D3CAD">
        <w:rPr>
          <w:rFonts w:ascii="Times New Roman" w:hAnsi="Times New Roman" w:hint="eastAsia"/>
          <w:sz w:val="24"/>
        </w:rPr>
        <w:t>年</w:t>
      </w:r>
      <w:r w:rsidRPr="001D3CAD">
        <w:rPr>
          <w:rFonts w:ascii="Times New Roman" w:hAnsi="Times New Roman" w:hint="eastAsia"/>
          <w:sz w:val="24"/>
        </w:rPr>
        <w:t>1</w:t>
      </w:r>
      <w:r w:rsidRPr="001D3CAD">
        <w:rPr>
          <w:rFonts w:ascii="Times New Roman" w:hAnsi="Times New Roman"/>
          <w:sz w:val="24"/>
        </w:rPr>
        <w:t>2</w:t>
      </w:r>
      <w:r w:rsidRPr="001D3CAD">
        <w:rPr>
          <w:rFonts w:ascii="Times New Roman" w:hAnsi="Times New Roman" w:hint="eastAsia"/>
          <w:sz w:val="24"/>
        </w:rPr>
        <w:t>月</w:t>
      </w:r>
      <w:r w:rsidRPr="001D3CAD">
        <w:rPr>
          <w:rFonts w:ascii="Times New Roman" w:hAnsi="Times New Roman" w:hint="eastAsia"/>
          <w:sz w:val="24"/>
        </w:rPr>
        <w:t>3</w:t>
      </w:r>
      <w:r w:rsidRPr="001D3CAD">
        <w:rPr>
          <w:rFonts w:ascii="Times New Roman" w:hAnsi="Times New Roman"/>
          <w:sz w:val="24"/>
        </w:rPr>
        <w:t>1</w:t>
      </w:r>
      <w:r w:rsidRPr="001D3CAD">
        <w:rPr>
          <w:rFonts w:ascii="Times New Roman" w:hAnsi="Times New Roman" w:hint="eastAsia"/>
          <w:sz w:val="24"/>
        </w:rPr>
        <w:t>日之间的</w:t>
      </w:r>
      <w:r w:rsidRPr="001D3CAD">
        <w:rPr>
          <w:rFonts w:ascii="Times New Roman" w:hAnsi="Times New Roman" w:hint="eastAsia"/>
          <w:sz w:val="24"/>
        </w:rPr>
        <w:t>1</w:t>
      </w:r>
      <w:r w:rsidRPr="001D3CAD">
        <w:rPr>
          <w:rFonts w:ascii="Times New Roman" w:hAnsi="Times New Roman" w:hint="eastAsia"/>
          <w:sz w:val="24"/>
        </w:rPr>
        <w:t>分钟指数数据序列作为研究样本。所有数据读取自</w:t>
      </w:r>
      <w:r w:rsidRPr="001D3CAD">
        <w:rPr>
          <w:rFonts w:ascii="Times New Roman" w:hAnsi="Times New Roman"/>
          <w:sz w:val="24"/>
        </w:rPr>
        <w:t>SSEC_min.mat</w:t>
      </w:r>
      <w:r w:rsidRPr="001D3CAD">
        <w:rPr>
          <w:rFonts w:ascii="Times New Roman" w:hAnsi="Times New Roman" w:hint="eastAsia"/>
          <w:sz w:val="24"/>
        </w:rPr>
        <w:t>文件，数据处理程序使用</w:t>
      </w:r>
      <w:r w:rsidRPr="001D3CAD">
        <w:rPr>
          <w:rFonts w:ascii="Times New Roman" w:hAnsi="Times New Roman" w:hint="eastAsia"/>
          <w:sz w:val="24"/>
        </w:rPr>
        <w:t>python</w:t>
      </w:r>
      <w:r w:rsidRPr="001D3CAD">
        <w:rPr>
          <w:rFonts w:ascii="Times New Roman" w:hAnsi="Times New Roman" w:hint="eastAsia"/>
          <w:sz w:val="24"/>
        </w:rPr>
        <w:t>编写，图像使用</w:t>
      </w:r>
      <w:r w:rsidRPr="001D3CAD">
        <w:rPr>
          <w:rFonts w:ascii="Times New Roman" w:hAnsi="Times New Roman" w:hint="eastAsia"/>
          <w:sz w:val="24"/>
        </w:rPr>
        <w:t>matplotlib</w:t>
      </w:r>
      <w:r w:rsidRPr="001D3CAD">
        <w:rPr>
          <w:rFonts w:ascii="Times New Roman" w:hAnsi="Times New Roman" w:hint="eastAsia"/>
          <w:sz w:val="24"/>
        </w:rPr>
        <w:t>生成。</w:t>
      </w:r>
    </w:p>
    <w:p w14:paraId="32BCD1F5" w14:textId="77777777" w:rsidR="00F57B59" w:rsidRPr="001D3CAD" w:rsidRDefault="00F57B59" w:rsidP="007403E8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</w:p>
    <w:p w14:paraId="3AF5D99E" w14:textId="77777777" w:rsidR="0052648B" w:rsidRPr="00C51D3D" w:rsidRDefault="0052648B" w:rsidP="0052648B">
      <w:pPr>
        <w:rPr>
          <w:rFonts w:ascii="Times New Roman" w:hAnsi="Times New Roman"/>
          <w:sz w:val="28"/>
          <w:szCs w:val="28"/>
        </w:rPr>
      </w:pPr>
      <w:r w:rsidRPr="00C51D3D">
        <w:rPr>
          <w:rFonts w:ascii="Times New Roman" w:hAnsi="Times New Roman"/>
          <w:sz w:val="28"/>
          <w:szCs w:val="28"/>
        </w:rPr>
        <w:t>2.1</w:t>
      </w:r>
      <w:r w:rsidR="001D3CAD">
        <w:rPr>
          <w:rFonts w:ascii="Times New Roman" w:hAnsi="Times New Roman" w:hint="eastAsia"/>
          <w:sz w:val="28"/>
          <w:szCs w:val="28"/>
        </w:rPr>
        <w:t>不同时间尺度下收益率序列的计算</w:t>
      </w:r>
    </w:p>
    <w:p w14:paraId="04AA6755" w14:textId="77777777" w:rsidR="0052648B" w:rsidRDefault="002A1A18" w:rsidP="0052648B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在本实验中，需要使用到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 w:hint="eastAsia"/>
          <w:sz w:val="24"/>
        </w:rPr>
        <w:t>分钟、</w:t>
      </w:r>
      <w:r>
        <w:rPr>
          <w:rFonts w:ascii="Times New Roman" w:hAnsi="Times New Roman" w:hint="eastAsia"/>
          <w:sz w:val="24"/>
        </w:rPr>
        <w:t>5</w:t>
      </w:r>
      <w:r>
        <w:rPr>
          <w:rFonts w:ascii="Times New Roman" w:hAnsi="Times New Roman" w:hint="eastAsia"/>
          <w:sz w:val="24"/>
        </w:rPr>
        <w:t>分钟、</w:t>
      </w:r>
      <w:r>
        <w:rPr>
          <w:rFonts w:ascii="Times New Roman" w:hAnsi="Times New Roman"/>
          <w:sz w:val="24"/>
        </w:rPr>
        <w:t>10</w:t>
      </w:r>
      <w:r>
        <w:rPr>
          <w:rFonts w:ascii="Times New Roman" w:hAnsi="Times New Roman" w:hint="eastAsia"/>
          <w:sz w:val="24"/>
        </w:rPr>
        <w:t>分钟、</w:t>
      </w:r>
      <w:r>
        <w:rPr>
          <w:rFonts w:ascii="Times New Roman" w:hAnsi="Times New Roman"/>
          <w:sz w:val="24"/>
        </w:rPr>
        <w:t>30</w:t>
      </w:r>
      <w:r>
        <w:rPr>
          <w:rFonts w:ascii="Times New Roman" w:hAnsi="Times New Roman" w:hint="eastAsia"/>
          <w:sz w:val="24"/>
        </w:rPr>
        <w:t>分钟、</w:t>
      </w:r>
      <w:r>
        <w:rPr>
          <w:rFonts w:ascii="Times New Roman" w:hAnsi="Times New Roman" w:hint="eastAsia"/>
          <w:sz w:val="24"/>
        </w:rPr>
        <w:t>6</w:t>
      </w:r>
      <w:r>
        <w:rPr>
          <w:rFonts w:ascii="Times New Roman" w:hAnsi="Times New Roman"/>
          <w:sz w:val="24"/>
        </w:rPr>
        <w:t>0</w:t>
      </w:r>
      <w:r>
        <w:rPr>
          <w:rFonts w:ascii="Times New Roman" w:hAnsi="Times New Roman" w:hint="eastAsia"/>
          <w:sz w:val="24"/>
        </w:rPr>
        <w:t>分钟、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20</w:t>
      </w:r>
      <w:r>
        <w:rPr>
          <w:rFonts w:ascii="Times New Roman" w:hAnsi="Times New Roman" w:hint="eastAsia"/>
          <w:sz w:val="24"/>
        </w:rPr>
        <w:t>分钟、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40</w:t>
      </w:r>
      <w:r>
        <w:rPr>
          <w:rFonts w:ascii="Times New Roman" w:hAnsi="Times New Roman" w:hint="eastAsia"/>
          <w:sz w:val="24"/>
        </w:rPr>
        <w:t>分钟的收益率序列数据。通过读取</w:t>
      </w:r>
      <w:r w:rsidRPr="001D3CAD">
        <w:rPr>
          <w:rFonts w:ascii="Times New Roman" w:hAnsi="Times New Roman"/>
          <w:sz w:val="24"/>
        </w:rPr>
        <w:t>SSEC_min.mat</w:t>
      </w:r>
      <w:r w:rsidRPr="001D3CAD">
        <w:rPr>
          <w:rFonts w:ascii="Times New Roman" w:hAnsi="Times New Roman" w:hint="eastAsia"/>
          <w:sz w:val="24"/>
        </w:rPr>
        <w:t>文件</w:t>
      </w:r>
      <w:r>
        <w:rPr>
          <w:rFonts w:ascii="Times New Roman" w:hAnsi="Times New Roman" w:hint="eastAsia"/>
          <w:sz w:val="24"/>
        </w:rPr>
        <w:t>能够获取到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 w:hint="eastAsia"/>
          <w:sz w:val="24"/>
        </w:rPr>
        <w:t>分钟的上证指数数据，再通过一定的数据处理即可获得所需的</w:t>
      </w:r>
      <w:r>
        <w:rPr>
          <w:rFonts w:ascii="Times New Roman" w:hAnsi="Times New Roman"/>
          <w:sz w:val="24"/>
        </w:rPr>
        <w:t>7</w:t>
      </w:r>
      <w:r>
        <w:rPr>
          <w:rFonts w:ascii="Times New Roman" w:hAnsi="Times New Roman" w:hint="eastAsia"/>
          <w:sz w:val="24"/>
        </w:rPr>
        <w:t>中时间尺度下的收益率从序列。</w:t>
      </w:r>
    </w:p>
    <w:p w14:paraId="184ACEB2" w14:textId="77777777" w:rsidR="002A1A18" w:rsidRDefault="002A1A18" w:rsidP="0052648B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本实验中选择使用对数差分收益（式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-1</w:t>
      </w:r>
      <w:r>
        <w:rPr>
          <w:rFonts w:ascii="Times New Roman" w:hAnsi="Times New Roman" w:hint="eastAsia"/>
          <w:sz w:val="24"/>
        </w:rPr>
        <w:t>）的计算方式来计算得到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 w:hint="eastAsia"/>
          <w:sz w:val="24"/>
        </w:rPr>
        <w:t>分钟、</w:t>
      </w:r>
      <w:r>
        <w:rPr>
          <w:rFonts w:ascii="Times New Roman" w:hAnsi="Times New Roman" w:hint="eastAsia"/>
          <w:sz w:val="24"/>
        </w:rPr>
        <w:t>5</w:t>
      </w:r>
      <w:r>
        <w:rPr>
          <w:rFonts w:ascii="Times New Roman" w:hAnsi="Times New Roman" w:hint="eastAsia"/>
          <w:sz w:val="24"/>
        </w:rPr>
        <w:t>分钟、</w:t>
      </w:r>
      <w:r>
        <w:rPr>
          <w:rFonts w:ascii="Times New Roman" w:hAnsi="Times New Roman"/>
          <w:sz w:val="24"/>
        </w:rPr>
        <w:t>10</w:t>
      </w:r>
      <w:r>
        <w:rPr>
          <w:rFonts w:ascii="Times New Roman" w:hAnsi="Times New Roman" w:hint="eastAsia"/>
          <w:sz w:val="24"/>
        </w:rPr>
        <w:t>分钟、</w:t>
      </w:r>
      <w:r>
        <w:rPr>
          <w:rFonts w:ascii="Times New Roman" w:hAnsi="Times New Roman"/>
          <w:sz w:val="24"/>
        </w:rPr>
        <w:t>30</w:t>
      </w:r>
      <w:r>
        <w:rPr>
          <w:rFonts w:ascii="Times New Roman" w:hAnsi="Times New Roman" w:hint="eastAsia"/>
          <w:sz w:val="24"/>
        </w:rPr>
        <w:t>分钟、</w:t>
      </w:r>
      <w:r>
        <w:rPr>
          <w:rFonts w:ascii="Times New Roman" w:hAnsi="Times New Roman" w:hint="eastAsia"/>
          <w:sz w:val="24"/>
        </w:rPr>
        <w:t>6</w:t>
      </w:r>
      <w:r>
        <w:rPr>
          <w:rFonts w:ascii="Times New Roman" w:hAnsi="Times New Roman"/>
          <w:sz w:val="24"/>
        </w:rPr>
        <w:t>0</w:t>
      </w:r>
      <w:r>
        <w:rPr>
          <w:rFonts w:ascii="Times New Roman" w:hAnsi="Times New Roman" w:hint="eastAsia"/>
          <w:sz w:val="24"/>
        </w:rPr>
        <w:t>分钟、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20</w:t>
      </w:r>
      <w:r>
        <w:rPr>
          <w:rFonts w:ascii="Times New Roman" w:hAnsi="Times New Roman" w:hint="eastAsia"/>
          <w:sz w:val="24"/>
        </w:rPr>
        <w:t>分钟、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40</w:t>
      </w:r>
      <w:r>
        <w:rPr>
          <w:rFonts w:ascii="Times New Roman" w:hAnsi="Times New Roman" w:hint="eastAsia"/>
          <w:sz w:val="24"/>
        </w:rPr>
        <w:t>分钟的收益率序列数据。</w:t>
      </w:r>
    </w:p>
    <w:p w14:paraId="08E83997" w14:textId="77777777" w:rsidR="00727CFD" w:rsidRDefault="001D3CAD" w:rsidP="00180B5A">
      <w:pPr>
        <w:spacing w:line="300" w:lineRule="auto"/>
        <w:ind w:leftChars="128" w:left="269" w:right="960" w:firstLineChars="500" w:firstLine="1200"/>
        <w:jc w:val="left"/>
        <w:rPr>
          <w:rFonts w:ascii="Times New Roman" w:hAnsi="Times New Roman"/>
          <w:sz w:val="24"/>
        </w:rPr>
      </w:pPr>
      <w:r w:rsidRPr="002A1A18">
        <w:rPr>
          <w:rFonts w:ascii="Times New Roman" w:hAnsi="Times New Roman" w:hint="eastAsia"/>
          <w:sz w:val="24"/>
        </w:rPr>
        <w:t>收益率计算公式</w:t>
      </w:r>
      <w:r>
        <w:rPr>
          <w:rFonts w:ascii="Cambria Math" w:hAnsi="Cambria Math" w:cs="Cambria Math" w:hint="eastAsia"/>
          <w:sz w:val="24"/>
        </w:rPr>
        <w:t>：</w:t>
      </w:r>
      <w:r>
        <w:rPr>
          <w:rFonts w:ascii="Cambria Math" w:hAnsi="Cambria Math" w:cs="Cambria Math" w:hint="eastAsia"/>
          <w:sz w:val="24"/>
        </w:rPr>
        <w:t xml:space="preserve"> </w:t>
      </w:r>
      <w:r w:rsidR="00727CFD" w:rsidRPr="00727CFD">
        <w:rPr>
          <w:rFonts w:ascii="Cambria Math" w:hAnsi="Cambria Math" w:cs="Cambria Math"/>
          <w:sz w:val="24"/>
        </w:rPr>
        <w:t>𝑧</w:t>
      </w:r>
      <w:r w:rsidR="00727CFD" w:rsidRPr="00727CFD">
        <w:rPr>
          <w:rFonts w:ascii="Times New Roman" w:hAnsi="Times New Roman"/>
          <w:sz w:val="24"/>
        </w:rPr>
        <w:t>(Δ</w:t>
      </w:r>
      <w:r w:rsidR="00727CFD" w:rsidRPr="00727CFD">
        <w:rPr>
          <w:rFonts w:ascii="Cambria Math" w:hAnsi="Cambria Math" w:cs="Cambria Math"/>
          <w:sz w:val="24"/>
        </w:rPr>
        <w:t>𝑡</w:t>
      </w:r>
      <w:r w:rsidR="00727CFD" w:rsidRPr="00727CFD">
        <w:rPr>
          <w:rFonts w:ascii="Times New Roman" w:hAnsi="Times New Roman"/>
          <w:sz w:val="24"/>
        </w:rPr>
        <w:t>)=ln</w:t>
      </w:r>
      <w:r w:rsidR="00727CFD" w:rsidRPr="00727CFD">
        <w:rPr>
          <w:rFonts w:ascii="Cambria Math" w:hAnsi="Cambria Math" w:cs="Cambria Math"/>
          <w:sz w:val="24"/>
        </w:rPr>
        <w:t>𝑃</w:t>
      </w:r>
      <w:r w:rsidR="00727CFD" w:rsidRPr="00727CFD">
        <w:rPr>
          <w:rFonts w:ascii="Times New Roman" w:hAnsi="Times New Roman"/>
          <w:sz w:val="24"/>
        </w:rPr>
        <w:t>(</w:t>
      </w:r>
      <w:r w:rsidR="00727CFD" w:rsidRPr="00727CFD">
        <w:rPr>
          <w:rFonts w:ascii="Cambria Math" w:hAnsi="Cambria Math" w:cs="Cambria Math"/>
          <w:sz w:val="24"/>
        </w:rPr>
        <w:t>𝑡</w:t>
      </w:r>
      <w:r w:rsidR="00727CFD" w:rsidRPr="00727CFD">
        <w:rPr>
          <w:rFonts w:ascii="Times New Roman" w:hAnsi="Times New Roman"/>
          <w:sz w:val="24"/>
        </w:rPr>
        <w:t>)−ln</w:t>
      </w:r>
      <w:r w:rsidR="00727CFD" w:rsidRPr="00727CFD">
        <w:rPr>
          <w:rFonts w:ascii="Cambria Math" w:hAnsi="Cambria Math" w:cs="Cambria Math"/>
          <w:sz w:val="24"/>
        </w:rPr>
        <w:t>𝑃</w:t>
      </w:r>
      <w:r w:rsidR="00727CFD" w:rsidRPr="00727CFD">
        <w:rPr>
          <w:rFonts w:ascii="Times New Roman" w:hAnsi="Times New Roman"/>
          <w:sz w:val="24"/>
        </w:rPr>
        <w:t>(</w:t>
      </w:r>
      <w:r w:rsidR="00727CFD" w:rsidRPr="00727CFD">
        <w:rPr>
          <w:rFonts w:ascii="Cambria Math" w:hAnsi="Cambria Math" w:cs="Cambria Math"/>
          <w:sz w:val="24"/>
        </w:rPr>
        <w:t>𝑡</w:t>
      </w:r>
      <w:r w:rsidR="00727CFD" w:rsidRPr="00727CFD">
        <w:rPr>
          <w:rFonts w:ascii="Times New Roman" w:hAnsi="Times New Roman"/>
          <w:sz w:val="24"/>
        </w:rPr>
        <w:t>−Δ</w:t>
      </w:r>
      <w:r w:rsidR="00727CFD" w:rsidRPr="00727CFD">
        <w:rPr>
          <w:rFonts w:ascii="Cambria Math" w:hAnsi="Cambria Math" w:cs="Cambria Math"/>
          <w:sz w:val="24"/>
        </w:rPr>
        <w:t>𝑡</w:t>
      </w:r>
      <w:r w:rsidR="00727CFD" w:rsidRPr="00727CFD"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z w:val="24"/>
        </w:rPr>
        <w:t xml:space="preserve">         </w:t>
      </w:r>
      <w:r w:rsidR="002A1A18">
        <w:rPr>
          <w:rFonts w:ascii="Times New Roman" w:hAnsi="Times New Roman"/>
          <w:sz w:val="24"/>
        </w:rPr>
        <w:t xml:space="preserve">     </w:t>
      </w:r>
      <w:r w:rsidRPr="00C51D3D">
        <w:rPr>
          <w:rFonts w:ascii="Times New Roman" w:hAnsi="Times New Roman"/>
          <w:sz w:val="24"/>
        </w:rPr>
        <w:t>(2-1)</w:t>
      </w:r>
    </w:p>
    <w:p w14:paraId="4FF60ECD" w14:textId="77777777" w:rsidR="002A1A18" w:rsidRDefault="002A1A18" w:rsidP="002A1A18">
      <w:pPr>
        <w:spacing w:line="300" w:lineRule="auto"/>
        <w:ind w:right="960" w:firstLine="48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在</w:t>
      </w:r>
      <w:r>
        <w:rPr>
          <w:rFonts w:ascii="Times New Roman" w:hAnsi="Times New Roman" w:hint="eastAsia"/>
          <w:sz w:val="24"/>
        </w:rPr>
        <w:t>python</w:t>
      </w:r>
      <w:r>
        <w:rPr>
          <w:rFonts w:ascii="Times New Roman" w:hAnsi="Times New Roman" w:hint="eastAsia"/>
          <w:sz w:val="24"/>
        </w:rPr>
        <w:t>中的计算代码：</w:t>
      </w:r>
    </w:p>
    <w:p w14:paraId="2DA2AA1D" w14:textId="77777777" w:rsidR="002A1A18" w:rsidRDefault="008066CC" w:rsidP="008066C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  <w:r w:rsidRPr="008066CC">
        <w:rPr>
          <w:rFonts w:ascii="Times New Roman" w:hAnsi="Times New Roman" w:hint="eastAsia"/>
          <w:sz w:val="24"/>
        </w:rPr>
        <w:t xml:space="preserve">p_min = matdata['p'][:,0] </w:t>
      </w:r>
      <w:r>
        <w:rPr>
          <w:rFonts w:ascii="Times New Roman" w:hAnsi="Times New Roman"/>
          <w:sz w:val="24"/>
        </w:rPr>
        <w:t xml:space="preserve">  </w:t>
      </w:r>
      <w:r w:rsidRPr="008066CC">
        <w:rPr>
          <w:rFonts w:ascii="Times New Roman" w:hAnsi="Times New Roman" w:hint="eastAsia"/>
          <w:sz w:val="24"/>
        </w:rPr>
        <w:t xml:space="preserve"># </w:t>
      </w:r>
      <w:r w:rsidRPr="008066CC">
        <w:rPr>
          <w:rFonts w:ascii="Times New Roman" w:hAnsi="Times New Roman" w:hint="eastAsia"/>
          <w:sz w:val="24"/>
        </w:rPr>
        <w:t>获取到上证指数的分钟数据</w:t>
      </w:r>
    </w:p>
    <w:p w14:paraId="5464D3A1" w14:textId="77777777" w:rsidR="005A70FC" w:rsidRPr="005A70FC" w:rsidRDefault="005A70FC" w:rsidP="005A70F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  <w:r w:rsidRPr="008066CC">
        <w:rPr>
          <w:rFonts w:ascii="Times New Roman" w:hAnsi="Times New Roman" w:hint="eastAsia"/>
          <w:sz w:val="24"/>
        </w:rPr>
        <w:t>#</w:t>
      </w:r>
      <w:r w:rsidRPr="008066CC">
        <w:rPr>
          <w:rFonts w:ascii="Times New Roman" w:hAnsi="Times New Roman" w:hint="eastAsia"/>
          <w:sz w:val="24"/>
        </w:rPr>
        <w:t>计算上证指数的</w:t>
      </w:r>
      <w:r w:rsidRPr="008066CC">
        <w:rPr>
          <w:rFonts w:ascii="Times New Roman" w:hAnsi="Times New Roman" w:hint="eastAsia"/>
          <w:sz w:val="24"/>
        </w:rPr>
        <w:t>1</w:t>
      </w:r>
      <w:r w:rsidRPr="008066CC">
        <w:rPr>
          <w:rFonts w:ascii="Times New Roman" w:hAnsi="Times New Roman" w:hint="eastAsia"/>
          <w:sz w:val="24"/>
        </w:rPr>
        <w:t>分钟收益率序列</w:t>
      </w:r>
    </w:p>
    <w:p w14:paraId="3B17B110" w14:textId="77777777" w:rsidR="005A70FC" w:rsidRDefault="008066CC" w:rsidP="008066C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  <w:r w:rsidRPr="008066CC">
        <w:rPr>
          <w:rFonts w:ascii="Times New Roman" w:hAnsi="Times New Roman" w:hint="eastAsia"/>
          <w:sz w:val="24"/>
        </w:rPr>
        <w:t>r_min1 = np.log(p_min[1:])-np.log(p_min[:-1])</w:t>
      </w:r>
    </w:p>
    <w:p w14:paraId="16F08A08" w14:textId="77777777" w:rsidR="005A70FC" w:rsidRDefault="005A70FC" w:rsidP="005A70F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  <w:r w:rsidRPr="005A70FC">
        <w:rPr>
          <w:rFonts w:ascii="Times New Roman" w:hAnsi="Times New Roman" w:hint="eastAsia"/>
          <w:sz w:val="24"/>
        </w:rPr>
        <w:t xml:space="preserve">p_min5 = p_min[::5]  # </w:t>
      </w:r>
      <w:r w:rsidRPr="005A70FC">
        <w:rPr>
          <w:rFonts w:ascii="Times New Roman" w:hAnsi="Times New Roman" w:hint="eastAsia"/>
          <w:sz w:val="24"/>
        </w:rPr>
        <w:t>按照</w:t>
      </w:r>
      <w:r w:rsidRPr="005A70FC">
        <w:rPr>
          <w:rFonts w:ascii="Times New Roman" w:hAnsi="Times New Roman" w:hint="eastAsia"/>
          <w:sz w:val="24"/>
        </w:rPr>
        <w:t>5</w:t>
      </w:r>
      <w:r w:rsidRPr="005A70FC">
        <w:rPr>
          <w:rFonts w:ascii="Times New Roman" w:hAnsi="Times New Roman" w:hint="eastAsia"/>
          <w:sz w:val="24"/>
        </w:rPr>
        <w:t>分钟一次的尺度进行采样</w:t>
      </w:r>
    </w:p>
    <w:p w14:paraId="24EC18DE" w14:textId="77777777" w:rsidR="005A70FC" w:rsidRPr="005A70FC" w:rsidRDefault="005A70FC" w:rsidP="005A70F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  <w:r w:rsidRPr="005A70FC">
        <w:rPr>
          <w:rFonts w:ascii="Times New Roman" w:hAnsi="Times New Roman" w:hint="eastAsia"/>
          <w:sz w:val="24"/>
        </w:rPr>
        <w:t>#</w:t>
      </w:r>
      <w:r w:rsidRPr="005A70FC">
        <w:rPr>
          <w:rFonts w:ascii="Times New Roman" w:hAnsi="Times New Roman" w:hint="eastAsia"/>
          <w:sz w:val="24"/>
        </w:rPr>
        <w:t>计算上证指数的</w:t>
      </w:r>
      <w:r w:rsidRPr="005A70FC">
        <w:rPr>
          <w:rFonts w:ascii="Times New Roman" w:hAnsi="Times New Roman" w:hint="eastAsia"/>
          <w:sz w:val="24"/>
        </w:rPr>
        <w:t>5</w:t>
      </w:r>
      <w:r w:rsidRPr="005A70FC">
        <w:rPr>
          <w:rFonts w:ascii="Times New Roman" w:hAnsi="Times New Roman" w:hint="eastAsia"/>
          <w:sz w:val="24"/>
        </w:rPr>
        <w:t>分钟收益率序列</w:t>
      </w:r>
    </w:p>
    <w:p w14:paraId="1082CCD3" w14:textId="77777777" w:rsidR="008066CC" w:rsidRDefault="005A70FC" w:rsidP="005A70F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  <w:r w:rsidRPr="005A70FC">
        <w:rPr>
          <w:rFonts w:ascii="Times New Roman" w:hAnsi="Times New Roman" w:hint="eastAsia"/>
          <w:sz w:val="24"/>
        </w:rPr>
        <w:t xml:space="preserve">r_min5 = np.log(p_min5[1:]) - np.log(p_min5[:-1]) </w:t>
      </w:r>
    </w:p>
    <w:p w14:paraId="04F87BC5" w14:textId="77777777" w:rsidR="005A70FC" w:rsidRDefault="005A70FC" w:rsidP="005A70F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  <w:r w:rsidRPr="005A70FC">
        <w:rPr>
          <w:rFonts w:ascii="Times New Roman" w:hAnsi="Times New Roman" w:hint="eastAsia"/>
          <w:sz w:val="24"/>
        </w:rPr>
        <w:t xml:space="preserve">p_min10 = p_min[::10]  # </w:t>
      </w:r>
      <w:r w:rsidRPr="005A70FC">
        <w:rPr>
          <w:rFonts w:ascii="Times New Roman" w:hAnsi="Times New Roman" w:hint="eastAsia"/>
          <w:sz w:val="24"/>
        </w:rPr>
        <w:t>按照</w:t>
      </w:r>
      <w:r w:rsidRPr="005A70FC">
        <w:rPr>
          <w:rFonts w:ascii="Times New Roman" w:hAnsi="Times New Roman" w:hint="eastAsia"/>
          <w:sz w:val="24"/>
        </w:rPr>
        <w:t>10</w:t>
      </w:r>
      <w:r w:rsidRPr="005A70FC">
        <w:rPr>
          <w:rFonts w:ascii="Times New Roman" w:hAnsi="Times New Roman" w:hint="eastAsia"/>
          <w:sz w:val="24"/>
        </w:rPr>
        <w:t>分钟一次的尺度进行采样</w:t>
      </w:r>
    </w:p>
    <w:p w14:paraId="4BB0E21F" w14:textId="77777777" w:rsidR="005A70FC" w:rsidRPr="005A70FC" w:rsidRDefault="005A70FC" w:rsidP="005A70F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  <w:r w:rsidRPr="005A70FC">
        <w:rPr>
          <w:rFonts w:ascii="Times New Roman" w:hAnsi="Times New Roman" w:hint="eastAsia"/>
          <w:sz w:val="24"/>
        </w:rPr>
        <w:t>#</w:t>
      </w:r>
      <w:r w:rsidRPr="005A70FC">
        <w:rPr>
          <w:rFonts w:ascii="Times New Roman" w:hAnsi="Times New Roman" w:hint="eastAsia"/>
          <w:sz w:val="24"/>
        </w:rPr>
        <w:t>计算上证指数的</w:t>
      </w:r>
      <w:r w:rsidRPr="005A70FC">
        <w:rPr>
          <w:rFonts w:ascii="Times New Roman" w:hAnsi="Times New Roman" w:hint="eastAsia"/>
          <w:sz w:val="24"/>
        </w:rPr>
        <w:t>10</w:t>
      </w:r>
      <w:r w:rsidRPr="005A70FC">
        <w:rPr>
          <w:rFonts w:ascii="Times New Roman" w:hAnsi="Times New Roman" w:hint="eastAsia"/>
          <w:sz w:val="24"/>
        </w:rPr>
        <w:t>分钟收益率序列</w:t>
      </w:r>
    </w:p>
    <w:p w14:paraId="5BDFA9E2" w14:textId="77777777" w:rsidR="005A70FC" w:rsidRPr="005A70FC" w:rsidRDefault="005A70FC" w:rsidP="005A70F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  <w:r w:rsidRPr="005A70FC">
        <w:rPr>
          <w:rFonts w:ascii="Times New Roman" w:hAnsi="Times New Roman" w:hint="eastAsia"/>
          <w:sz w:val="24"/>
        </w:rPr>
        <w:t xml:space="preserve">r_min10 = np.log(p_min10[1:]) - np.log(p_min10[:-1]) </w:t>
      </w:r>
    </w:p>
    <w:p w14:paraId="2E852F26" w14:textId="77777777" w:rsidR="005A70FC" w:rsidRDefault="005A70FC" w:rsidP="005A70F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  <w:r w:rsidRPr="005A70FC">
        <w:rPr>
          <w:rFonts w:ascii="Times New Roman" w:hAnsi="Times New Roman" w:hint="eastAsia"/>
          <w:sz w:val="24"/>
        </w:rPr>
        <w:t xml:space="preserve">p_min30 = p_min[::30]  # </w:t>
      </w:r>
      <w:r w:rsidRPr="005A70FC">
        <w:rPr>
          <w:rFonts w:ascii="Times New Roman" w:hAnsi="Times New Roman" w:hint="eastAsia"/>
          <w:sz w:val="24"/>
        </w:rPr>
        <w:t>按照</w:t>
      </w:r>
      <w:r w:rsidRPr="005A70FC">
        <w:rPr>
          <w:rFonts w:ascii="Times New Roman" w:hAnsi="Times New Roman" w:hint="eastAsia"/>
          <w:sz w:val="24"/>
        </w:rPr>
        <w:t>30</w:t>
      </w:r>
      <w:r w:rsidRPr="005A70FC">
        <w:rPr>
          <w:rFonts w:ascii="Times New Roman" w:hAnsi="Times New Roman" w:hint="eastAsia"/>
          <w:sz w:val="24"/>
        </w:rPr>
        <w:t>分钟一次的尺度进行采样</w:t>
      </w:r>
    </w:p>
    <w:p w14:paraId="466E9BCC" w14:textId="77777777" w:rsidR="005A70FC" w:rsidRPr="005A70FC" w:rsidRDefault="005A70FC" w:rsidP="005A70F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  <w:r w:rsidRPr="005A70FC">
        <w:rPr>
          <w:rFonts w:ascii="Times New Roman" w:hAnsi="Times New Roman" w:hint="eastAsia"/>
          <w:sz w:val="24"/>
        </w:rPr>
        <w:t>#</w:t>
      </w:r>
      <w:r w:rsidRPr="005A70FC">
        <w:rPr>
          <w:rFonts w:ascii="Times New Roman" w:hAnsi="Times New Roman" w:hint="eastAsia"/>
          <w:sz w:val="24"/>
        </w:rPr>
        <w:t>计算上证指数的</w:t>
      </w:r>
      <w:r w:rsidRPr="005A70FC">
        <w:rPr>
          <w:rFonts w:ascii="Times New Roman" w:hAnsi="Times New Roman" w:hint="eastAsia"/>
          <w:sz w:val="24"/>
        </w:rPr>
        <w:t>30</w:t>
      </w:r>
      <w:r w:rsidRPr="005A70FC">
        <w:rPr>
          <w:rFonts w:ascii="Times New Roman" w:hAnsi="Times New Roman" w:hint="eastAsia"/>
          <w:sz w:val="24"/>
        </w:rPr>
        <w:t>分钟收益率序列</w:t>
      </w:r>
    </w:p>
    <w:p w14:paraId="1C5BB688" w14:textId="77777777" w:rsidR="005A70FC" w:rsidRPr="005A70FC" w:rsidRDefault="005A70FC" w:rsidP="005A70F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  <w:r w:rsidRPr="005A70FC">
        <w:rPr>
          <w:rFonts w:ascii="Times New Roman" w:hAnsi="Times New Roman" w:hint="eastAsia"/>
          <w:sz w:val="24"/>
        </w:rPr>
        <w:t xml:space="preserve">r_min30 = np.log(p_min30[1:]) - np.log(p_min30[:-1]) </w:t>
      </w:r>
    </w:p>
    <w:p w14:paraId="05763595" w14:textId="77777777" w:rsidR="005A70FC" w:rsidRPr="005A70FC" w:rsidRDefault="005A70FC" w:rsidP="005A70F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</w:p>
    <w:p w14:paraId="22F2551F" w14:textId="77777777" w:rsidR="005A70FC" w:rsidRDefault="005A70FC" w:rsidP="005A70F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  <w:r w:rsidRPr="005A70FC">
        <w:rPr>
          <w:rFonts w:ascii="Times New Roman" w:hAnsi="Times New Roman" w:hint="eastAsia"/>
          <w:sz w:val="24"/>
        </w:rPr>
        <w:t xml:space="preserve">p_min60 = p_min[::60]  # </w:t>
      </w:r>
      <w:r w:rsidRPr="005A70FC">
        <w:rPr>
          <w:rFonts w:ascii="Times New Roman" w:hAnsi="Times New Roman" w:hint="eastAsia"/>
          <w:sz w:val="24"/>
        </w:rPr>
        <w:t>按照</w:t>
      </w:r>
      <w:r w:rsidRPr="005A70FC">
        <w:rPr>
          <w:rFonts w:ascii="Times New Roman" w:hAnsi="Times New Roman" w:hint="eastAsia"/>
          <w:sz w:val="24"/>
        </w:rPr>
        <w:t>60</w:t>
      </w:r>
      <w:r w:rsidRPr="005A70FC">
        <w:rPr>
          <w:rFonts w:ascii="Times New Roman" w:hAnsi="Times New Roman" w:hint="eastAsia"/>
          <w:sz w:val="24"/>
        </w:rPr>
        <w:t>分钟一次的尺度进行采样</w:t>
      </w:r>
    </w:p>
    <w:p w14:paraId="45B83E62" w14:textId="77777777" w:rsidR="005A70FC" w:rsidRPr="005A70FC" w:rsidRDefault="005A70FC" w:rsidP="005A70F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  <w:r w:rsidRPr="005A70FC">
        <w:rPr>
          <w:rFonts w:ascii="Times New Roman" w:hAnsi="Times New Roman" w:hint="eastAsia"/>
          <w:sz w:val="24"/>
        </w:rPr>
        <w:t>#</w:t>
      </w:r>
      <w:r w:rsidRPr="005A70FC">
        <w:rPr>
          <w:rFonts w:ascii="Times New Roman" w:hAnsi="Times New Roman" w:hint="eastAsia"/>
          <w:sz w:val="24"/>
        </w:rPr>
        <w:t>计算上证指数的</w:t>
      </w:r>
      <w:r w:rsidRPr="005A70FC">
        <w:rPr>
          <w:rFonts w:ascii="Times New Roman" w:hAnsi="Times New Roman" w:hint="eastAsia"/>
          <w:sz w:val="24"/>
        </w:rPr>
        <w:t>60</w:t>
      </w:r>
      <w:r w:rsidRPr="005A70FC">
        <w:rPr>
          <w:rFonts w:ascii="Times New Roman" w:hAnsi="Times New Roman" w:hint="eastAsia"/>
          <w:sz w:val="24"/>
        </w:rPr>
        <w:t>分钟收益率序列</w:t>
      </w:r>
    </w:p>
    <w:p w14:paraId="483E1150" w14:textId="77777777" w:rsidR="005A70FC" w:rsidRPr="005A70FC" w:rsidRDefault="005A70FC" w:rsidP="005A70F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  <w:r w:rsidRPr="005A70FC">
        <w:rPr>
          <w:rFonts w:ascii="Times New Roman" w:hAnsi="Times New Roman" w:hint="eastAsia"/>
          <w:sz w:val="24"/>
        </w:rPr>
        <w:t xml:space="preserve">r_min60 = np.log(p_min60[1:]) - np.log(p_min60[:-1]) </w:t>
      </w:r>
    </w:p>
    <w:p w14:paraId="102B107E" w14:textId="77777777" w:rsidR="005A70FC" w:rsidRDefault="005A70FC" w:rsidP="005A70F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  <w:r w:rsidRPr="005A70FC">
        <w:rPr>
          <w:rFonts w:ascii="Times New Roman" w:hAnsi="Times New Roman" w:hint="eastAsia"/>
          <w:sz w:val="24"/>
        </w:rPr>
        <w:t xml:space="preserve">p_min120 = p_min[::120]  # </w:t>
      </w:r>
      <w:r w:rsidRPr="005A70FC">
        <w:rPr>
          <w:rFonts w:ascii="Times New Roman" w:hAnsi="Times New Roman" w:hint="eastAsia"/>
          <w:sz w:val="24"/>
        </w:rPr>
        <w:t>按照</w:t>
      </w:r>
      <w:r w:rsidRPr="005A70FC">
        <w:rPr>
          <w:rFonts w:ascii="Times New Roman" w:hAnsi="Times New Roman" w:hint="eastAsia"/>
          <w:sz w:val="24"/>
        </w:rPr>
        <w:t>120</w:t>
      </w:r>
      <w:r w:rsidRPr="005A70FC">
        <w:rPr>
          <w:rFonts w:ascii="Times New Roman" w:hAnsi="Times New Roman" w:hint="eastAsia"/>
          <w:sz w:val="24"/>
        </w:rPr>
        <w:t>分钟一次的尺度进行采样</w:t>
      </w:r>
    </w:p>
    <w:p w14:paraId="5F2470DD" w14:textId="77777777" w:rsidR="005A70FC" w:rsidRPr="005A70FC" w:rsidRDefault="005A70FC" w:rsidP="005A70F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  <w:r w:rsidRPr="005A70FC">
        <w:rPr>
          <w:rFonts w:ascii="Times New Roman" w:hAnsi="Times New Roman" w:hint="eastAsia"/>
          <w:sz w:val="24"/>
        </w:rPr>
        <w:t>#</w:t>
      </w:r>
      <w:r w:rsidRPr="005A70FC">
        <w:rPr>
          <w:rFonts w:ascii="Times New Roman" w:hAnsi="Times New Roman" w:hint="eastAsia"/>
          <w:sz w:val="24"/>
        </w:rPr>
        <w:t>计算上证指数的</w:t>
      </w:r>
      <w:r w:rsidRPr="005A70FC">
        <w:rPr>
          <w:rFonts w:ascii="Times New Roman" w:hAnsi="Times New Roman" w:hint="eastAsia"/>
          <w:sz w:val="24"/>
        </w:rPr>
        <w:t>120</w:t>
      </w:r>
      <w:r w:rsidRPr="005A70FC">
        <w:rPr>
          <w:rFonts w:ascii="Times New Roman" w:hAnsi="Times New Roman" w:hint="eastAsia"/>
          <w:sz w:val="24"/>
        </w:rPr>
        <w:t>分钟收益率序列</w:t>
      </w:r>
    </w:p>
    <w:p w14:paraId="140AA5E1" w14:textId="77777777" w:rsidR="005A70FC" w:rsidRPr="005A70FC" w:rsidRDefault="005A70FC" w:rsidP="005A70F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  <w:r w:rsidRPr="005A70FC">
        <w:rPr>
          <w:rFonts w:ascii="Times New Roman" w:hAnsi="Times New Roman" w:hint="eastAsia"/>
          <w:sz w:val="24"/>
        </w:rPr>
        <w:t xml:space="preserve">r_min120 = np.log(p_min120[1:]) - np.log(p_min120[:-1]) </w:t>
      </w:r>
    </w:p>
    <w:p w14:paraId="778A692C" w14:textId="77777777" w:rsidR="005A70FC" w:rsidRDefault="005A70FC" w:rsidP="005A70F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  <w:r w:rsidRPr="005A70FC">
        <w:rPr>
          <w:rFonts w:ascii="Times New Roman" w:hAnsi="Times New Roman" w:hint="eastAsia"/>
          <w:sz w:val="24"/>
        </w:rPr>
        <w:t xml:space="preserve">p_min240 = p_min[::240]  # </w:t>
      </w:r>
      <w:r w:rsidRPr="005A70FC">
        <w:rPr>
          <w:rFonts w:ascii="Times New Roman" w:hAnsi="Times New Roman" w:hint="eastAsia"/>
          <w:sz w:val="24"/>
        </w:rPr>
        <w:t>按照</w:t>
      </w:r>
      <w:r w:rsidRPr="005A70FC">
        <w:rPr>
          <w:rFonts w:ascii="Times New Roman" w:hAnsi="Times New Roman" w:hint="eastAsia"/>
          <w:sz w:val="24"/>
        </w:rPr>
        <w:t>240</w:t>
      </w:r>
      <w:r w:rsidRPr="005A70FC">
        <w:rPr>
          <w:rFonts w:ascii="Times New Roman" w:hAnsi="Times New Roman" w:hint="eastAsia"/>
          <w:sz w:val="24"/>
        </w:rPr>
        <w:t>分钟一次的尺度进行采样</w:t>
      </w:r>
    </w:p>
    <w:p w14:paraId="13F1C548" w14:textId="77777777" w:rsidR="005A70FC" w:rsidRPr="005A70FC" w:rsidRDefault="005A70FC" w:rsidP="005A70F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  <w:r w:rsidRPr="005A70FC">
        <w:rPr>
          <w:rFonts w:ascii="Times New Roman" w:hAnsi="Times New Roman" w:hint="eastAsia"/>
          <w:sz w:val="24"/>
        </w:rPr>
        <w:t>#</w:t>
      </w:r>
      <w:r w:rsidRPr="005A70FC">
        <w:rPr>
          <w:rFonts w:ascii="Times New Roman" w:hAnsi="Times New Roman" w:hint="eastAsia"/>
          <w:sz w:val="24"/>
        </w:rPr>
        <w:t>计算上证指数的</w:t>
      </w:r>
      <w:r w:rsidRPr="005A70FC">
        <w:rPr>
          <w:rFonts w:ascii="Times New Roman" w:hAnsi="Times New Roman" w:hint="eastAsia"/>
          <w:sz w:val="24"/>
        </w:rPr>
        <w:t>240</w:t>
      </w:r>
      <w:r w:rsidRPr="005A70FC">
        <w:rPr>
          <w:rFonts w:ascii="Times New Roman" w:hAnsi="Times New Roman" w:hint="eastAsia"/>
          <w:sz w:val="24"/>
        </w:rPr>
        <w:t>分钟收益率序列</w:t>
      </w:r>
    </w:p>
    <w:p w14:paraId="3D2A1E38" w14:textId="77777777" w:rsidR="005A70FC" w:rsidRDefault="005A70FC" w:rsidP="005A70F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  <w:r w:rsidRPr="005A70FC">
        <w:rPr>
          <w:rFonts w:ascii="Times New Roman" w:hAnsi="Times New Roman" w:hint="eastAsia"/>
          <w:sz w:val="24"/>
        </w:rPr>
        <w:t xml:space="preserve">r_min240 = np.log(p_min240[1:]) - np.log(p_min240[:-1]) </w:t>
      </w:r>
    </w:p>
    <w:p w14:paraId="13D613A0" w14:textId="77777777" w:rsidR="00855DDC" w:rsidRDefault="00855DDC" w:rsidP="005A70FC">
      <w:pPr>
        <w:spacing w:line="300" w:lineRule="auto"/>
        <w:ind w:left="360" w:right="960" w:firstLine="480"/>
        <w:jc w:val="left"/>
        <w:rPr>
          <w:rFonts w:ascii="Times New Roman" w:hAnsi="Times New Roman"/>
          <w:sz w:val="24"/>
        </w:rPr>
      </w:pPr>
    </w:p>
    <w:p w14:paraId="16BBAD54" w14:textId="77777777" w:rsidR="00855DDC" w:rsidRDefault="00855DDC" w:rsidP="002901C8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lastRenderedPageBreak/>
        <w:t>根据股票市场的相关规定，每个交易日股票的涨跌幅有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0%</w:t>
      </w:r>
      <w:r>
        <w:rPr>
          <w:rFonts w:ascii="Times New Roman" w:hAnsi="Times New Roman" w:hint="eastAsia"/>
          <w:sz w:val="24"/>
        </w:rPr>
        <w:t>的限制，所以以上通过计算获得的收益率序列中的数据数值应在</w:t>
      </w:r>
      <w:r>
        <w:rPr>
          <w:rFonts w:ascii="Times New Roman" w:hAnsi="Times New Roman"/>
          <w:sz w:val="24"/>
        </w:rPr>
        <w:t>-0.1</w:t>
      </w:r>
      <w:r>
        <w:rPr>
          <w:rFonts w:ascii="Times New Roman" w:hAnsi="Times New Roman" w:hint="eastAsia"/>
          <w:sz w:val="24"/>
        </w:rPr>
        <w:t>和</w:t>
      </w:r>
      <w:r>
        <w:rPr>
          <w:rFonts w:ascii="Times New Roman" w:hAnsi="Times New Roman" w:hint="eastAsia"/>
          <w:sz w:val="24"/>
        </w:rPr>
        <w:t>0</w:t>
      </w:r>
      <w:r>
        <w:rPr>
          <w:rFonts w:ascii="Times New Roman" w:hAnsi="Times New Roman"/>
          <w:sz w:val="24"/>
        </w:rPr>
        <w:t>.1</w:t>
      </w:r>
      <w:r>
        <w:rPr>
          <w:rFonts w:ascii="Times New Roman" w:hAnsi="Times New Roman" w:hint="eastAsia"/>
          <w:sz w:val="24"/>
        </w:rPr>
        <w:t>之间。因此继续</w:t>
      </w:r>
      <w:r w:rsidRPr="00855DDC">
        <w:rPr>
          <w:rFonts w:ascii="Times New Roman" w:hAnsi="Times New Roman" w:hint="eastAsia"/>
          <w:sz w:val="24"/>
        </w:rPr>
        <w:t>对各个时间尺度的收益率序列的异常值进行排除</w:t>
      </w:r>
      <w:r>
        <w:rPr>
          <w:rFonts w:ascii="Times New Roman" w:hAnsi="Times New Roman" w:hint="eastAsia"/>
          <w:sz w:val="24"/>
        </w:rPr>
        <w:t>。</w:t>
      </w:r>
    </w:p>
    <w:p w14:paraId="38F53EF1" w14:textId="77777777" w:rsidR="00855DDC" w:rsidRDefault="00855DDC" w:rsidP="002901C8">
      <w:pPr>
        <w:spacing w:line="300" w:lineRule="auto"/>
        <w:ind w:left="360" w:right="960" w:firstLineChars="50" w:firstLine="12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</w:t>
      </w:r>
      <w:r>
        <w:rPr>
          <w:rFonts w:ascii="Times New Roman" w:hAnsi="Times New Roman" w:hint="eastAsia"/>
          <w:sz w:val="24"/>
        </w:rPr>
        <w:t>ython</w:t>
      </w:r>
      <w:r>
        <w:rPr>
          <w:rFonts w:ascii="Times New Roman" w:hAnsi="Times New Roman" w:hint="eastAsia"/>
          <w:sz w:val="24"/>
        </w:rPr>
        <w:t>代码如下：</w:t>
      </w:r>
    </w:p>
    <w:p w14:paraId="337C6BB5" w14:textId="77777777" w:rsidR="00855DDC" w:rsidRPr="00855DDC" w:rsidRDefault="00855DDC" w:rsidP="002901C8">
      <w:pPr>
        <w:spacing w:line="300" w:lineRule="auto"/>
        <w:ind w:leftChars="200" w:left="420" w:rightChars="457" w:right="960" w:firstLineChars="200" w:firstLine="480"/>
        <w:jc w:val="left"/>
        <w:rPr>
          <w:rFonts w:ascii="Times New Roman" w:hAnsi="Times New Roman"/>
          <w:sz w:val="24"/>
        </w:rPr>
      </w:pPr>
      <w:r w:rsidRPr="00855DDC">
        <w:rPr>
          <w:rFonts w:ascii="Times New Roman" w:hAnsi="Times New Roman"/>
          <w:sz w:val="24"/>
        </w:rPr>
        <w:t>r_min1 = r_min1[(r_min1&gt;=-0.1)&amp;(r_min1&lt;=0.1)]</w:t>
      </w:r>
    </w:p>
    <w:p w14:paraId="473CD585" w14:textId="77777777" w:rsidR="00855DDC" w:rsidRPr="00855DDC" w:rsidRDefault="00855DDC" w:rsidP="002901C8">
      <w:pPr>
        <w:spacing w:line="300" w:lineRule="auto"/>
        <w:ind w:leftChars="200" w:left="420" w:rightChars="457" w:right="960" w:firstLineChars="200" w:firstLine="480"/>
        <w:jc w:val="left"/>
        <w:rPr>
          <w:rFonts w:ascii="Times New Roman" w:hAnsi="Times New Roman"/>
          <w:sz w:val="24"/>
        </w:rPr>
      </w:pPr>
      <w:r w:rsidRPr="00855DDC">
        <w:rPr>
          <w:rFonts w:ascii="Times New Roman" w:hAnsi="Times New Roman"/>
          <w:sz w:val="24"/>
        </w:rPr>
        <w:t>r_min5 = r_min5[(r_min5&gt;=-0.1)&amp;(r_min5&lt;=0.1)]</w:t>
      </w:r>
    </w:p>
    <w:p w14:paraId="03D83632" w14:textId="77777777" w:rsidR="00855DDC" w:rsidRPr="00855DDC" w:rsidRDefault="00855DDC" w:rsidP="002901C8">
      <w:pPr>
        <w:spacing w:line="300" w:lineRule="auto"/>
        <w:ind w:leftChars="200" w:left="420" w:rightChars="457" w:right="960" w:firstLineChars="200" w:firstLine="480"/>
        <w:jc w:val="left"/>
        <w:rPr>
          <w:rFonts w:ascii="Times New Roman" w:hAnsi="Times New Roman"/>
          <w:sz w:val="24"/>
        </w:rPr>
      </w:pPr>
      <w:r w:rsidRPr="00855DDC">
        <w:rPr>
          <w:rFonts w:ascii="Times New Roman" w:hAnsi="Times New Roman"/>
          <w:sz w:val="24"/>
        </w:rPr>
        <w:t>r_min10 = r_min10[(r_min10&gt;=-0.1)&amp;(r_min10&lt;=0.1)]</w:t>
      </w:r>
    </w:p>
    <w:p w14:paraId="18A3DEB4" w14:textId="77777777" w:rsidR="00855DDC" w:rsidRPr="00855DDC" w:rsidRDefault="00855DDC" w:rsidP="002901C8">
      <w:pPr>
        <w:spacing w:line="300" w:lineRule="auto"/>
        <w:ind w:leftChars="200" w:left="420" w:rightChars="457" w:right="960" w:firstLineChars="200" w:firstLine="480"/>
        <w:jc w:val="left"/>
        <w:rPr>
          <w:rFonts w:ascii="Times New Roman" w:hAnsi="Times New Roman"/>
          <w:sz w:val="24"/>
        </w:rPr>
      </w:pPr>
      <w:r w:rsidRPr="00855DDC">
        <w:rPr>
          <w:rFonts w:ascii="Times New Roman" w:hAnsi="Times New Roman"/>
          <w:sz w:val="24"/>
        </w:rPr>
        <w:t>r_min30 = r_min30[(r_min30&gt;=-0.1)&amp;(r_min30&lt;=0.1)]</w:t>
      </w:r>
    </w:p>
    <w:p w14:paraId="61A35E41" w14:textId="77777777" w:rsidR="00855DDC" w:rsidRPr="00855DDC" w:rsidRDefault="00855DDC" w:rsidP="002901C8">
      <w:pPr>
        <w:spacing w:line="300" w:lineRule="auto"/>
        <w:ind w:leftChars="200" w:left="420" w:rightChars="457" w:right="960" w:firstLineChars="200" w:firstLine="480"/>
        <w:jc w:val="left"/>
        <w:rPr>
          <w:rFonts w:ascii="Times New Roman" w:hAnsi="Times New Roman"/>
          <w:sz w:val="24"/>
        </w:rPr>
      </w:pPr>
      <w:r w:rsidRPr="00855DDC">
        <w:rPr>
          <w:rFonts w:ascii="Times New Roman" w:hAnsi="Times New Roman"/>
          <w:sz w:val="24"/>
        </w:rPr>
        <w:t>r_min60 = r_min60[(r_min60&gt;=-0.1)&amp;(r_min60&lt;=0.1)]</w:t>
      </w:r>
    </w:p>
    <w:p w14:paraId="5363CCA9" w14:textId="77777777" w:rsidR="00855DDC" w:rsidRPr="00855DDC" w:rsidRDefault="00855DDC" w:rsidP="002901C8">
      <w:pPr>
        <w:spacing w:line="300" w:lineRule="auto"/>
        <w:ind w:leftChars="200" w:left="420" w:rightChars="457" w:right="960" w:firstLineChars="200" w:firstLine="480"/>
        <w:jc w:val="left"/>
        <w:rPr>
          <w:rFonts w:ascii="Times New Roman" w:hAnsi="Times New Roman"/>
          <w:sz w:val="24"/>
        </w:rPr>
      </w:pPr>
      <w:r w:rsidRPr="00855DDC">
        <w:rPr>
          <w:rFonts w:ascii="Times New Roman" w:hAnsi="Times New Roman"/>
          <w:sz w:val="24"/>
        </w:rPr>
        <w:t>r_min120 = r_min120[(r_min120&gt;=-0.1)&amp;(r_min120&lt;=0.1)]</w:t>
      </w:r>
    </w:p>
    <w:p w14:paraId="36AF628F" w14:textId="77777777" w:rsidR="00855DDC" w:rsidRDefault="00855DDC" w:rsidP="002901C8">
      <w:pPr>
        <w:spacing w:line="300" w:lineRule="auto"/>
        <w:ind w:leftChars="200" w:left="420" w:rightChars="457" w:right="960" w:firstLineChars="200" w:firstLine="480"/>
        <w:jc w:val="left"/>
        <w:rPr>
          <w:rFonts w:ascii="Times New Roman" w:hAnsi="Times New Roman"/>
          <w:sz w:val="24"/>
        </w:rPr>
      </w:pPr>
      <w:r w:rsidRPr="00855DDC">
        <w:rPr>
          <w:rFonts w:ascii="Times New Roman" w:hAnsi="Times New Roman"/>
          <w:sz w:val="24"/>
        </w:rPr>
        <w:t>r_min240 = r_min240[(r_min240&gt;=-0.1)&amp;(r_min240&lt;=0.1)]</w:t>
      </w:r>
    </w:p>
    <w:p w14:paraId="0164E8C3" w14:textId="77777777" w:rsidR="00250FBF" w:rsidRDefault="00250FBF" w:rsidP="002901C8">
      <w:pPr>
        <w:spacing w:line="300" w:lineRule="auto"/>
        <w:ind w:leftChars="200" w:left="420" w:rightChars="457" w:right="960" w:firstLineChars="200" w:firstLine="480"/>
        <w:jc w:val="left"/>
        <w:rPr>
          <w:rFonts w:ascii="Times New Roman" w:hAnsi="Times New Roman"/>
          <w:sz w:val="24"/>
        </w:rPr>
      </w:pPr>
    </w:p>
    <w:p w14:paraId="17422808" w14:textId="77777777" w:rsidR="00855DDC" w:rsidRDefault="00250FBF" w:rsidP="00855DDC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至此，</w:t>
      </w:r>
      <w:r w:rsidRPr="00250FBF">
        <w:rPr>
          <w:rFonts w:ascii="Times New Roman" w:hAnsi="Times New Roman" w:hint="eastAsia"/>
          <w:sz w:val="24"/>
        </w:rPr>
        <w:t>1</w:t>
      </w:r>
      <w:r w:rsidRPr="00250FBF">
        <w:rPr>
          <w:rFonts w:ascii="Times New Roman" w:hAnsi="Times New Roman" w:hint="eastAsia"/>
          <w:sz w:val="24"/>
        </w:rPr>
        <w:t>分钟、</w:t>
      </w:r>
      <w:r w:rsidRPr="00250FBF">
        <w:rPr>
          <w:rFonts w:ascii="Times New Roman" w:hAnsi="Times New Roman" w:hint="eastAsia"/>
          <w:sz w:val="24"/>
        </w:rPr>
        <w:t>5</w:t>
      </w:r>
      <w:r w:rsidRPr="00250FBF">
        <w:rPr>
          <w:rFonts w:ascii="Times New Roman" w:hAnsi="Times New Roman" w:hint="eastAsia"/>
          <w:sz w:val="24"/>
        </w:rPr>
        <w:t>分钟、</w:t>
      </w:r>
      <w:r w:rsidRPr="00250FBF">
        <w:rPr>
          <w:rFonts w:ascii="Times New Roman" w:hAnsi="Times New Roman" w:hint="eastAsia"/>
          <w:sz w:val="24"/>
        </w:rPr>
        <w:t>10</w:t>
      </w:r>
      <w:r w:rsidRPr="00250FBF">
        <w:rPr>
          <w:rFonts w:ascii="Times New Roman" w:hAnsi="Times New Roman" w:hint="eastAsia"/>
          <w:sz w:val="24"/>
        </w:rPr>
        <w:t>分钟、</w:t>
      </w:r>
      <w:r w:rsidRPr="00250FBF">
        <w:rPr>
          <w:rFonts w:ascii="Times New Roman" w:hAnsi="Times New Roman" w:hint="eastAsia"/>
          <w:sz w:val="24"/>
        </w:rPr>
        <w:t>30</w:t>
      </w:r>
      <w:r w:rsidRPr="00250FBF">
        <w:rPr>
          <w:rFonts w:ascii="Times New Roman" w:hAnsi="Times New Roman" w:hint="eastAsia"/>
          <w:sz w:val="24"/>
        </w:rPr>
        <w:t>分钟、</w:t>
      </w:r>
      <w:r w:rsidRPr="00250FBF">
        <w:rPr>
          <w:rFonts w:ascii="Times New Roman" w:hAnsi="Times New Roman" w:hint="eastAsia"/>
          <w:sz w:val="24"/>
        </w:rPr>
        <w:t>60</w:t>
      </w:r>
      <w:r w:rsidRPr="00250FBF">
        <w:rPr>
          <w:rFonts w:ascii="Times New Roman" w:hAnsi="Times New Roman" w:hint="eastAsia"/>
          <w:sz w:val="24"/>
        </w:rPr>
        <w:t>分钟、</w:t>
      </w:r>
      <w:r w:rsidRPr="00250FBF">
        <w:rPr>
          <w:rFonts w:ascii="Times New Roman" w:hAnsi="Times New Roman" w:hint="eastAsia"/>
          <w:sz w:val="24"/>
        </w:rPr>
        <w:t>120</w:t>
      </w:r>
      <w:r w:rsidRPr="00250FBF">
        <w:rPr>
          <w:rFonts w:ascii="Times New Roman" w:hAnsi="Times New Roman" w:hint="eastAsia"/>
          <w:sz w:val="24"/>
        </w:rPr>
        <w:t>分钟、</w:t>
      </w:r>
      <w:r w:rsidRPr="00250FBF">
        <w:rPr>
          <w:rFonts w:ascii="Times New Roman" w:hAnsi="Times New Roman" w:hint="eastAsia"/>
          <w:sz w:val="24"/>
        </w:rPr>
        <w:t>240</w:t>
      </w:r>
      <w:r w:rsidRPr="00250FBF">
        <w:rPr>
          <w:rFonts w:ascii="Times New Roman" w:hAnsi="Times New Roman" w:hint="eastAsia"/>
          <w:sz w:val="24"/>
        </w:rPr>
        <w:t>分钟的收益率序列计算完成</w:t>
      </w:r>
      <w:r>
        <w:rPr>
          <w:rFonts w:ascii="Times New Roman" w:hAnsi="Times New Roman" w:hint="eastAsia"/>
          <w:sz w:val="24"/>
        </w:rPr>
        <w:t>。</w:t>
      </w:r>
    </w:p>
    <w:p w14:paraId="60066E4E" w14:textId="10CF77DA" w:rsidR="00250FBF" w:rsidRDefault="00250FBF" w:rsidP="00855DDC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</w:p>
    <w:p w14:paraId="0235A37E" w14:textId="5ECDBC37" w:rsidR="00F57B59" w:rsidRDefault="00F57B59" w:rsidP="00855DDC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</w:p>
    <w:p w14:paraId="15BA609A" w14:textId="77777777" w:rsidR="00F57B59" w:rsidRDefault="00F57B59" w:rsidP="00855DDC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</w:p>
    <w:p w14:paraId="71C2A2E7" w14:textId="77777777" w:rsidR="00250FBF" w:rsidRPr="00C51D3D" w:rsidRDefault="00250FBF" w:rsidP="00250FBF">
      <w:pPr>
        <w:rPr>
          <w:rFonts w:ascii="Times New Roman" w:hAnsi="Times New Roman"/>
          <w:sz w:val="28"/>
          <w:szCs w:val="28"/>
        </w:rPr>
      </w:pPr>
      <w:r w:rsidRPr="00C51D3D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>2</w:t>
      </w:r>
      <w:r w:rsidRPr="00250FBF">
        <w:rPr>
          <w:rFonts w:ascii="Times New Roman" w:hAnsi="Times New Roman" w:hint="eastAsia"/>
          <w:sz w:val="28"/>
          <w:szCs w:val="28"/>
        </w:rPr>
        <w:t>计算不同尺度收益率的经验概率密度</w:t>
      </w:r>
    </w:p>
    <w:p w14:paraId="52F0641D" w14:textId="77777777" w:rsidR="00E93866" w:rsidRDefault="00A6404D" w:rsidP="00E93866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经验概率指的是特定事件发生次数在总样本中的比例。</w:t>
      </w:r>
      <w:r w:rsidR="00E93866">
        <w:rPr>
          <w:rFonts w:ascii="Times New Roman" w:hAnsi="Times New Roman" w:hint="eastAsia"/>
          <w:sz w:val="24"/>
        </w:rPr>
        <w:t>在本实验中计算经验概率密度的思路为</w:t>
      </w:r>
      <w:r w:rsidR="00E93866" w:rsidRPr="00E93866">
        <w:rPr>
          <w:rFonts w:ascii="Times New Roman" w:hAnsi="Times New Roman"/>
          <w:sz w:val="24"/>
        </w:rPr>
        <w:t>将分析样本覆盖的范围分成若干区间，即</w:t>
      </w:r>
      <w:r w:rsidR="00E93866" w:rsidRPr="00E93866">
        <w:rPr>
          <w:rFonts w:ascii="Times New Roman" w:hAnsi="Times New Roman"/>
          <w:sz w:val="24"/>
        </w:rPr>
        <w:t>[r0, r1)</w:t>
      </w:r>
      <w:r w:rsidR="00E93866" w:rsidRPr="00E93866">
        <w:rPr>
          <w:rFonts w:ascii="Times New Roman" w:hAnsi="Times New Roman" w:hint="eastAsia"/>
          <w:sz w:val="24"/>
        </w:rPr>
        <w:t>∪</w:t>
      </w:r>
      <w:r w:rsidR="00E93866" w:rsidRPr="00E93866">
        <w:rPr>
          <w:rFonts w:ascii="Times New Roman" w:hAnsi="Times New Roman"/>
          <w:sz w:val="24"/>
        </w:rPr>
        <w:t>[r1, r2)</w:t>
      </w:r>
      <w:r w:rsidR="00E93866" w:rsidRPr="00E93866">
        <w:rPr>
          <w:rFonts w:ascii="Times New Roman" w:hAnsi="Times New Roman" w:hint="eastAsia"/>
          <w:sz w:val="24"/>
        </w:rPr>
        <w:t>∪</w:t>
      </w:r>
      <w:r w:rsidR="00E93866" w:rsidRPr="00E93866">
        <w:rPr>
          <w:rFonts w:ascii="Times New Roman" w:hAnsi="Times New Roman"/>
          <w:sz w:val="24"/>
        </w:rPr>
        <w:t xml:space="preserve">[r2, r3) </w:t>
      </w:r>
      <w:r w:rsidR="00E93866" w:rsidRPr="00E93866">
        <w:rPr>
          <w:rFonts w:ascii="Times New Roman" w:hAnsi="Times New Roman" w:hint="eastAsia"/>
          <w:sz w:val="24"/>
        </w:rPr>
        <w:t>∪</w:t>
      </w:r>
      <w:r w:rsidR="00E93866" w:rsidRPr="00E93866">
        <w:rPr>
          <w:rFonts w:ascii="Times New Roman" w:hAnsi="Times New Roman"/>
          <w:sz w:val="24"/>
        </w:rPr>
        <w:t xml:space="preserve">[r3, r5) </w:t>
      </w:r>
      <w:r w:rsidR="00E93866" w:rsidRPr="00E93866">
        <w:rPr>
          <w:rFonts w:ascii="Times New Roman" w:hAnsi="Times New Roman" w:hint="eastAsia"/>
          <w:sz w:val="24"/>
        </w:rPr>
        <w:t>∪</w:t>
      </w:r>
      <w:r w:rsidR="00E93866" w:rsidRPr="00E93866">
        <w:rPr>
          <w:rFonts w:ascii="Times New Roman" w:hAnsi="Times New Roman"/>
          <w:sz w:val="24"/>
        </w:rPr>
        <w:t>…</w:t>
      </w:r>
      <w:r w:rsidR="00E93866" w:rsidRPr="00E93866">
        <w:rPr>
          <w:rFonts w:ascii="Times New Roman" w:hAnsi="Times New Roman" w:hint="eastAsia"/>
          <w:sz w:val="24"/>
        </w:rPr>
        <w:t>∪</w:t>
      </w:r>
      <w:r w:rsidR="00E93866" w:rsidRPr="00E93866">
        <w:rPr>
          <w:rFonts w:ascii="Times New Roman" w:hAnsi="Times New Roman"/>
          <w:sz w:val="24"/>
        </w:rPr>
        <w:t xml:space="preserve">[ri-1, ri) </w:t>
      </w:r>
      <w:r w:rsidR="00E93866" w:rsidRPr="00E93866">
        <w:rPr>
          <w:rFonts w:ascii="Times New Roman" w:hAnsi="Times New Roman" w:hint="eastAsia"/>
          <w:sz w:val="24"/>
        </w:rPr>
        <w:t>∪</w:t>
      </w:r>
      <w:r w:rsidR="00E93866" w:rsidRPr="00E93866">
        <w:rPr>
          <w:rFonts w:ascii="Times New Roman" w:hAnsi="Times New Roman"/>
          <w:sz w:val="24"/>
        </w:rPr>
        <w:t>…</w:t>
      </w:r>
      <w:r w:rsidR="00E93866" w:rsidRPr="00E93866">
        <w:rPr>
          <w:rFonts w:ascii="Times New Roman" w:hAnsi="Times New Roman" w:hint="eastAsia"/>
          <w:sz w:val="24"/>
        </w:rPr>
        <w:t>∪</w:t>
      </w:r>
      <w:r w:rsidR="00E93866" w:rsidRPr="00E93866">
        <w:rPr>
          <w:rFonts w:ascii="Times New Roman" w:hAnsi="Times New Roman"/>
          <w:sz w:val="24"/>
        </w:rPr>
        <w:t xml:space="preserve">[rn-1, rn], </w:t>
      </w:r>
      <w:r w:rsidR="00E93866" w:rsidRPr="00E93866">
        <w:rPr>
          <w:rFonts w:ascii="Times New Roman" w:hAnsi="Times New Roman"/>
          <w:sz w:val="24"/>
        </w:rPr>
        <w:t>再分别计算每个区间内的样本个数</w:t>
      </w:r>
      <w:r w:rsidR="00E93866" w:rsidRPr="00E93866">
        <w:rPr>
          <w:rFonts w:ascii="Times New Roman" w:hAnsi="Times New Roman"/>
          <w:sz w:val="24"/>
        </w:rPr>
        <w:t>yi</w:t>
      </w:r>
      <w:r w:rsidR="00E93866" w:rsidRPr="00E93866">
        <w:rPr>
          <w:rFonts w:ascii="Times New Roman" w:hAnsi="Times New Roman"/>
          <w:sz w:val="24"/>
        </w:rPr>
        <w:t>，进而计算概率</w:t>
      </w:r>
      <w:r w:rsidR="00E93866" w:rsidRPr="00E93866">
        <w:rPr>
          <w:rFonts w:ascii="Times New Roman" w:hAnsi="Times New Roman"/>
          <w:sz w:val="24"/>
        </w:rPr>
        <w:t xml:space="preserve">pi=yi/(ri-ri-1)/m, </w:t>
      </w:r>
      <w:r w:rsidR="00E93866" w:rsidRPr="00E93866">
        <w:rPr>
          <w:rFonts w:ascii="Times New Roman" w:hAnsi="Times New Roman"/>
          <w:sz w:val="24"/>
        </w:rPr>
        <w:t>其中</w:t>
      </w:r>
      <w:r w:rsidR="00E93866" w:rsidRPr="00E93866">
        <w:rPr>
          <w:rFonts w:ascii="Times New Roman" w:hAnsi="Times New Roman"/>
          <w:sz w:val="24"/>
        </w:rPr>
        <w:t>m</w:t>
      </w:r>
      <w:r w:rsidR="00E93866" w:rsidRPr="00E93866">
        <w:rPr>
          <w:rFonts w:ascii="Times New Roman" w:hAnsi="Times New Roman"/>
          <w:sz w:val="24"/>
        </w:rPr>
        <w:t>为样本总个数。</w:t>
      </w:r>
    </w:p>
    <w:p w14:paraId="6B3D9176" w14:textId="77777777" w:rsidR="00E93866" w:rsidRDefault="00E93866" w:rsidP="00E93866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实验中实现经验概率密度计算的</w:t>
      </w:r>
      <w:r>
        <w:rPr>
          <w:rFonts w:ascii="Times New Roman" w:hAnsi="Times New Roman" w:hint="eastAsia"/>
          <w:sz w:val="24"/>
        </w:rPr>
        <w:t>python</w:t>
      </w:r>
      <w:r>
        <w:rPr>
          <w:rFonts w:ascii="Times New Roman" w:hAnsi="Times New Roman" w:hint="eastAsia"/>
          <w:sz w:val="24"/>
        </w:rPr>
        <w:t>函数如下：</w:t>
      </w:r>
    </w:p>
    <w:p w14:paraId="34024F68" w14:textId="77777777" w:rsidR="00E93866" w:rsidRPr="00E93866" w:rsidRDefault="00E93866" w:rsidP="00E93866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E93866">
        <w:rPr>
          <w:rFonts w:ascii="Times New Roman" w:hAnsi="Times New Roman"/>
          <w:sz w:val="24"/>
        </w:rPr>
        <w:t>def myfun_emp_pdf(data_sample, num_bin=31):</w:t>
      </w:r>
    </w:p>
    <w:p w14:paraId="57AD2637" w14:textId="77777777" w:rsidR="00E93866" w:rsidRPr="00E93866" w:rsidRDefault="00E93866" w:rsidP="00E93866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E93866">
        <w:rPr>
          <w:rFonts w:ascii="Times New Roman" w:hAnsi="Times New Roman"/>
          <w:sz w:val="24"/>
        </w:rPr>
        <w:t xml:space="preserve">    bin = np.linspace(np.min(data_sample), np.max(data_sample), num_bin)</w:t>
      </w:r>
    </w:p>
    <w:p w14:paraId="289FF93A" w14:textId="77777777" w:rsidR="00E93866" w:rsidRPr="00E93866" w:rsidRDefault="00E93866" w:rsidP="00E93866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E93866">
        <w:rPr>
          <w:rFonts w:ascii="Times New Roman" w:hAnsi="Times New Roman"/>
          <w:sz w:val="24"/>
        </w:rPr>
        <w:t xml:space="preserve">    x_emp = np.zeros(len(bin)-1)</w:t>
      </w:r>
    </w:p>
    <w:p w14:paraId="1C28F978" w14:textId="77777777" w:rsidR="00E93866" w:rsidRPr="00E93866" w:rsidRDefault="00E93866" w:rsidP="00E93866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E93866">
        <w:rPr>
          <w:rFonts w:ascii="Times New Roman" w:hAnsi="Times New Roman"/>
          <w:sz w:val="24"/>
        </w:rPr>
        <w:t xml:space="preserve">    y_emp = np.zeros(len(bin)-1)</w:t>
      </w:r>
    </w:p>
    <w:p w14:paraId="6AF72A70" w14:textId="77777777" w:rsidR="00E93866" w:rsidRPr="00E93866" w:rsidRDefault="00E93866" w:rsidP="00E93866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E93866">
        <w:rPr>
          <w:rFonts w:ascii="Times New Roman" w:hAnsi="Times New Roman"/>
          <w:sz w:val="24"/>
        </w:rPr>
        <w:t xml:space="preserve">    for i in range(len(bin)-1):</w:t>
      </w:r>
    </w:p>
    <w:p w14:paraId="2723ED38" w14:textId="77777777" w:rsidR="00E93866" w:rsidRPr="00E93866" w:rsidRDefault="00E93866" w:rsidP="00E93866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E93866">
        <w:rPr>
          <w:rFonts w:ascii="Times New Roman" w:hAnsi="Times New Roman"/>
          <w:sz w:val="24"/>
        </w:rPr>
        <w:t xml:space="preserve">        x_emp[i] = (bin[i] + bin[i+1])/2</w:t>
      </w:r>
    </w:p>
    <w:p w14:paraId="285051CA" w14:textId="77777777" w:rsidR="00E93866" w:rsidRPr="00E93866" w:rsidRDefault="00E93866" w:rsidP="00E93866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E93866">
        <w:rPr>
          <w:rFonts w:ascii="Times New Roman" w:hAnsi="Times New Roman"/>
          <w:sz w:val="24"/>
        </w:rPr>
        <w:t xml:space="preserve">        y_emp[i] = np.sum( (data_sample &gt;= bin[i]) &amp; (data_sample &lt; bin[i+1]) )/len(data_sample)/(bin[i+1] - bin[i])</w:t>
      </w:r>
    </w:p>
    <w:p w14:paraId="2C5E810F" w14:textId="77777777" w:rsidR="00E93866" w:rsidRDefault="00E93866" w:rsidP="00E93866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E93866">
        <w:rPr>
          <w:rFonts w:ascii="Times New Roman" w:hAnsi="Times New Roman"/>
          <w:sz w:val="24"/>
        </w:rPr>
        <w:t xml:space="preserve">    return x_emp, y_emp</w:t>
      </w:r>
    </w:p>
    <w:p w14:paraId="4089EBA6" w14:textId="77777777" w:rsidR="00E93866" w:rsidRDefault="00E93866" w:rsidP="00E93866">
      <w:pPr>
        <w:spacing w:line="300" w:lineRule="auto"/>
        <w:ind w:right="960"/>
        <w:jc w:val="left"/>
        <w:rPr>
          <w:rFonts w:ascii="Times New Roman" w:hAnsi="Times New Roman"/>
          <w:sz w:val="24"/>
        </w:rPr>
      </w:pPr>
    </w:p>
    <w:p w14:paraId="062218EC" w14:textId="77777777" w:rsidR="00E93866" w:rsidRDefault="00E93866" w:rsidP="00E978C8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之后使用该函数分别带入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 w:hint="eastAsia"/>
          <w:sz w:val="24"/>
        </w:rPr>
        <w:t>分钟、</w:t>
      </w:r>
      <w:r>
        <w:rPr>
          <w:rFonts w:ascii="Times New Roman" w:hAnsi="Times New Roman" w:hint="eastAsia"/>
          <w:sz w:val="24"/>
        </w:rPr>
        <w:t>5</w:t>
      </w:r>
      <w:r>
        <w:rPr>
          <w:rFonts w:ascii="Times New Roman" w:hAnsi="Times New Roman" w:hint="eastAsia"/>
          <w:sz w:val="24"/>
        </w:rPr>
        <w:t>分钟、</w:t>
      </w:r>
      <w:r>
        <w:rPr>
          <w:rFonts w:ascii="Times New Roman" w:hAnsi="Times New Roman"/>
          <w:sz w:val="24"/>
        </w:rPr>
        <w:t>10</w:t>
      </w:r>
      <w:r>
        <w:rPr>
          <w:rFonts w:ascii="Times New Roman" w:hAnsi="Times New Roman" w:hint="eastAsia"/>
          <w:sz w:val="24"/>
        </w:rPr>
        <w:t>分钟、</w:t>
      </w:r>
      <w:r>
        <w:rPr>
          <w:rFonts w:ascii="Times New Roman" w:hAnsi="Times New Roman"/>
          <w:sz w:val="24"/>
        </w:rPr>
        <w:t>30</w:t>
      </w:r>
      <w:r>
        <w:rPr>
          <w:rFonts w:ascii="Times New Roman" w:hAnsi="Times New Roman" w:hint="eastAsia"/>
          <w:sz w:val="24"/>
        </w:rPr>
        <w:t>分钟、</w:t>
      </w:r>
      <w:r>
        <w:rPr>
          <w:rFonts w:ascii="Times New Roman" w:hAnsi="Times New Roman" w:hint="eastAsia"/>
          <w:sz w:val="24"/>
        </w:rPr>
        <w:t>6</w:t>
      </w:r>
      <w:r>
        <w:rPr>
          <w:rFonts w:ascii="Times New Roman" w:hAnsi="Times New Roman"/>
          <w:sz w:val="24"/>
        </w:rPr>
        <w:t>0</w:t>
      </w:r>
      <w:r>
        <w:rPr>
          <w:rFonts w:ascii="Times New Roman" w:hAnsi="Times New Roman" w:hint="eastAsia"/>
          <w:sz w:val="24"/>
        </w:rPr>
        <w:t>分钟、</w:t>
      </w:r>
      <w:r>
        <w:rPr>
          <w:rFonts w:ascii="Times New Roman" w:hAnsi="Times New Roman" w:hint="eastAsia"/>
          <w:sz w:val="24"/>
        </w:rPr>
        <w:lastRenderedPageBreak/>
        <w:t>1</w:t>
      </w:r>
      <w:r>
        <w:rPr>
          <w:rFonts w:ascii="Times New Roman" w:hAnsi="Times New Roman"/>
          <w:sz w:val="24"/>
        </w:rPr>
        <w:t>20</w:t>
      </w:r>
      <w:r>
        <w:rPr>
          <w:rFonts w:ascii="Times New Roman" w:hAnsi="Times New Roman" w:hint="eastAsia"/>
          <w:sz w:val="24"/>
        </w:rPr>
        <w:t>分钟、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40</w:t>
      </w:r>
      <w:r>
        <w:rPr>
          <w:rFonts w:ascii="Times New Roman" w:hAnsi="Times New Roman" w:hint="eastAsia"/>
          <w:sz w:val="24"/>
        </w:rPr>
        <w:t>分钟的收益率序列数据，对于不同时间尺度的数据该函数会返回其对应的</w:t>
      </w:r>
      <w:r w:rsidRPr="00E93866">
        <w:rPr>
          <w:rFonts w:ascii="Times New Roman" w:hAnsi="Times New Roman"/>
          <w:sz w:val="24"/>
        </w:rPr>
        <w:t>x_emp,</w:t>
      </w:r>
      <w:r>
        <w:rPr>
          <w:rFonts w:ascii="Times New Roman" w:hAnsi="Times New Roman" w:hint="eastAsia"/>
          <w:sz w:val="24"/>
        </w:rPr>
        <w:t>和</w:t>
      </w:r>
      <w:r w:rsidRPr="00E93866">
        <w:rPr>
          <w:rFonts w:ascii="Times New Roman" w:hAnsi="Times New Roman"/>
          <w:sz w:val="24"/>
        </w:rPr>
        <w:t>y_emp</w:t>
      </w:r>
      <w:r>
        <w:rPr>
          <w:rFonts w:ascii="Times New Roman" w:hAnsi="Times New Roman" w:hint="eastAsia"/>
          <w:sz w:val="24"/>
        </w:rPr>
        <w:t>，即区间和经验概率</w:t>
      </w:r>
      <w:r w:rsidR="00E978C8">
        <w:rPr>
          <w:rFonts w:ascii="Times New Roman" w:hAnsi="Times New Roman" w:hint="eastAsia"/>
          <w:sz w:val="24"/>
        </w:rPr>
        <w:t>。</w:t>
      </w:r>
    </w:p>
    <w:p w14:paraId="6522D280" w14:textId="77777777" w:rsidR="00E978C8" w:rsidRDefault="00E978C8" w:rsidP="00E93866">
      <w:pPr>
        <w:spacing w:line="300" w:lineRule="auto"/>
        <w:ind w:right="9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 </w:t>
      </w:r>
      <w:r>
        <w:rPr>
          <w:rFonts w:ascii="Times New Roman" w:hAnsi="Times New Roman" w:hint="eastAsia"/>
          <w:sz w:val="24"/>
        </w:rPr>
        <w:t>实验中的计算代码如下：</w:t>
      </w:r>
    </w:p>
    <w:p w14:paraId="03F25E42" w14:textId="77777777" w:rsidR="00E978C8" w:rsidRPr="00E978C8" w:rsidRDefault="00E978C8" w:rsidP="00E978C8">
      <w:pPr>
        <w:spacing w:line="300" w:lineRule="auto"/>
        <w:ind w:right="9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E978C8">
        <w:rPr>
          <w:rFonts w:ascii="Times New Roman" w:hAnsi="Times New Roman"/>
          <w:sz w:val="24"/>
        </w:rPr>
        <w:t>x_emp_min1, y_emp_min1 = myfun_emp_pdf(r_min1, num_bin=51)</w:t>
      </w:r>
    </w:p>
    <w:p w14:paraId="0416B0B8" w14:textId="77777777" w:rsidR="00E978C8" w:rsidRPr="00E978C8" w:rsidRDefault="00E978C8" w:rsidP="00E978C8">
      <w:pPr>
        <w:spacing w:line="300" w:lineRule="auto"/>
        <w:ind w:leftChars="400" w:left="840" w:rightChars="457" w:right="960"/>
        <w:jc w:val="left"/>
        <w:rPr>
          <w:rFonts w:ascii="Times New Roman" w:hAnsi="Times New Roman"/>
          <w:sz w:val="24"/>
        </w:rPr>
      </w:pPr>
      <w:r w:rsidRPr="00E978C8">
        <w:rPr>
          <w:rFonts w:ascii="Times New Roman" w:hAnsi="Times New Roman"/>
          <w:sz w:val="24"/>
        </w:rPr>
        <w:t>x_emp_min5, y_emp_min5 = myfun_emp_pdf(r_min5, num_bin=51)</w:t>
      </w:r>
    </w:p>
    <w:p w14:paraId="758632CB" w14:textId="77777777" w:rsidR="00E978C8" w:rsidRPr="00E978C8" w:rsidRDefault="00E978C8" w:rsidP="00E978C8">
      <w:pPr>
        <w:spacing w:line="300" w:lineRule="auto"/>
        <w:ind w:leftChars="400" w:left="840" w:rightChars="457" w:right="960"/>
        <w:jc w:val="left"/>
        <w:rPr>
          <w:rFonts w:ascii="Times New Roman" w:hAnsi="Times New Roman"/>
          <w:sz w:val="24"/>
        </w:rPr>
      </w:pPr>
      <w:r w:rsidRPr="00E978C8">
        <w:rPr>
          <w:rFonts w:ascii="Times New Roman" w:hAnsi="Times New Roman"/>
          <w:sz w:val="24"/>
        </w:rPr>
        <w:t>x_emp_min10, y_emp_min10 = myfun_emp_pdf(r_min10, num_bin=51)</w:t>
      </w:r>
    </w:p>
    <w:p w14:paraId="38579F8A" w14:textId="77777777" w:rsidR="00E978C8" w:rsidRPr="00E978C8" w:rsidRDefault="00E978C8" w:rsidP="00E978C8">
      <w:pPr>
        <w:spacing w:line="300" w:lineRule="auto"/>
        <w:ind w:leftChars="400" w:left="840" w:rightChars="457" w:right="960"/>
        <w:jc w:val="left"/>
        <w:rPr>
          <w:rFonts w:ascii="Times New Roman" w:hAnsi="Times New Roman"/>
          <w:sz w:val="24"/>
        </w:rPr>
      </w:pPr>
      <w:r w:rsidRPr="00E978C8">
        <w:rPr>
          <w:rFonts w:ascii="Times New Roman" w:hAnsi="Times New Roman"/>
          <w:sz w:val="24"/>
        </w:rPr>
        <w:t>x_emp_min30, y_emp_min30 = myfun_emp_pdf(r_min30)</w:t>
      </w:r>
    </w:p>
    <w:p w14:paraId="14904C79" w14:textId="77777777" w:rsidR="00E978C8" w:rsidRPr="00E978C8" w:rsidRDefault="00E978C8" w:rsidP="00E978C8">
      <w:pPr>
        <w:spacing w:line="300" w:lineRule="auto"/>
        <w:ind w:leftChars="400" w:left="840" w:rightChars="457" w:right="960"/>
        <w:jc w:val="left"/>
        <w:rPr>
          <w:rFonts w:ascii="Times New Roman" w:hAnsi="Times New Roman"/>
          <w:sz w:val="24"/>
        </w:rPr>
      </w:pPr>
      <w:r w:rsidRPr="00E978C8">
        <w:rPr>
          <w:rFonts w:ascii="Times New Roman" w:hAnsi="Times New Roman"/>
          <w:sz w:val="24"/>
        </w:rPr>
        <w:t>x_emp_min60, y_emp_min60 = myfun_emp_pdf(r_min60)</w:t>
      </w:r>
    </w:p>
    <w:p w14:paraId="7ED2818A" w14:textId="77777777" w:rsidR="00E978C8" w:rsidRPr="00E978C8" w:rsidRDefault="00E978C8" w:rsidP="00E978C8">
      <w:pPr>
        <w:spacing w:line="300" w:lineRule="auto"/>
        <w:ind w:leftChars="400" w:left="840" w:rightChars="457" w:right="960"/>
        <w:jc w:val="left"/>
        <w:rPr>
          <w:rFonts w:ascii="Times New Roman" w:hAnsi="Times New Roman"/>
          <w:sz w:val="24"/>
        </w:rPr>
      </w:pPr>
      <w:r w:rsidRPr="00E978C8">
        <w:rPr>
          <w:rFonts w:ascii="Times New Roman" w:hAnsi="Times New Roman"/>
          <w:sz w:val="24"/>
        </w:rPr>
        <w:t>x_emp_min120, y_emp_min120 = myfun_emp_pdf(r_min120)</w:t>
      </w:r>
    </w:p>
    <w:p w14:paraId="6CC08530" w14:textId="77777777" w:rsidR="00E978C8" w:rsidRDefault="00E978C8" w:rsidP="00E978C8">
      <w:pPr>
        <w:spacing w:line="300" w:lineRule="auto"/>
        <w:ind w:leftChars="400" w:left="840" w:rightChars="457" w:right="960"/>
        <w:jc w:val="left"/>
        <w:rPr>
          <w:rFonts w:ascii="Times New Roman" w:hAnsi="Times New Roman"/>
          <w:sz w:val="24"/>
        </w:rPr>
      </w:pPr>
      <w:r w:rsidRPr="00E978C8">
        <w:rPr>
          <w:rFonts w:ascii="Times New Roman" w:hAnsi="Times New Roman"/>
          <w:sz w:val="24"/>
        </w:rPr>
        <w:t>x_emp_min240, y_emp_min240 = myfun_emp_pdf(r_min240)</w:t>
      </w:r>
    </w:p>
    <w:p w14:paraId="30C27E98" w14:textId="2A18BD87" w:rsidR="00AA3C16" w:rsidRDefault="00AA3C16" w:rsidP="00AA3C16">
      <w:pPr>
        <w:spacing w:line="300" w:lineRule="auto"/>
        <w:ind w:rightChars="457" w:right="960"/>
        <w:jc w:val="left"/>
        <w:rPr>
          <w:rFonts w:ascii="Times New Roman" w:hAnsi="Times New Roman"/>
          <w:sz w:val="24"/>
        </w:rPr>
      </w:pPr>
    </w:p>
    <w:p w14:paraId="122BA5C2" w14:textId="77777777" w:rsidR="00F57B59" w:rsidRDefault="00F57B59" w:rsidP="00AA3C16">
      <w:pPr>
        <w:spacing w:line="300" w:lineRule="auto"/>
        <w:ind w:rightChars="457" w:right="960"/>
        <w:jc w:val="left"/>
        <w:rPr>
          <w:rFonts w:ascii="Times New Roman" w:hAnsi="Times New Roman"/>
          <w:sz w:val="24"/>
        </w:rPr>
      </w:pPr>
    </w:p>
    <w:p w14:paraId="307F664F" w14:textId="77777777" w:rsidR="00AA3C16" w:rsidRDefault="00AA3C16" w:rsidP="00AA3C16">
      <w:pPr>
        <w:spacing w:line="300" w:lineRule="auto"/>
        <w:ind w:rightChars="457" w:right="960" w:firstLineChars="200" w:firstLine="48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将</w:t>
      </w:r>
      <w:r>
        <w:rPr>
          <w:rFonts w:ascii="Times New Roman" w:hAnsi="Times New Roman" w:hint="eastAsia"/>
          <w:sz w:val="24"/>
        </w:rPr>
        <w:t>7</w:t>
      </w:r>
      <w:r>
        <w:rPr>
          <w:rFonts w:ascii="Times New Roman" w:hAnsi="Times New Roman" w:hint="eastAsia"/>
          <w:sz w:val="24"/>
        </w:rPr>
        <w:t>类不同时间尺度数据的经验概率在同一张图上</w:t>
      </w:r>
      <w:r w:rsidR="009D43E4">
        <w:rPr>
          <w:rFonts w:ascii="Times New Roman" w:hAnsi="Times New Roman" w:hint="eastAsia"/>
          <w:sz w:val="24"/>
        </w:rPr>
        <w:t>展示</w:t>
      </w:r>
      <w:r>
        <w:rPr>
          <w:rFonts w:ascii="Times New Roman" w:hAnsi="Times New Roman" w:hint="eastAsia"/>
          <w:sz w:val="24"/>
        </w:rPr>
        <w:t>，最终得出的图片如下所示：</w:t>
      </w:r>
    </w:p>
    <w:p w14:paraId="2284BD6B" w14:textId="175CBC0C" w:rsidR="00AA3C16" w:rsidRDefault="00663420" w:rsidP="00AA3C16">
      <w:pPr>
        <w:spacing w:line="300" w:lineRule="auto"/>
        <w:ind w:rightChars="457" w:right="960" w:firstLineChars="200" w:firstLine="48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noProof/>
          <w:sz w:val="24"/>
        </w:rPr>
        <w:drawing>
          <wp:inline distT="0" distB="0" distL="0" distR="0" wp14:anchorId="168FB206" wp14:editId="22D66E93">
            <wp:extent cx="4947285" cy="34867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8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67BE" w14:textId="228BB80A" w:rsidR="009D43E4" w:rsidRDefault="009D43E4" w:rsidP="009D43E4">
      <w:pPr>
        <w:spacing w:line="300" w:lineRule="auto"/>
        <w:ind w:rightChars="457" w:right="960" w:firstLineChars="200" w:firstLine="361"/>
        <w:jc w:val="center"/>
        <w:rPr>
          <w:rFonts w:ascii="宋体" w:hAnsi="宋体"/>
          <w:b/>
          <w:bCs/>
          <w:sz w:val="18"/>
          <w:szCs w:val="18"/>
        </w:rPr>
      </w:pPr>
      <w:r w:rsidRPr="009D43E4">
        <w:rPr>
          <w:rFonts w:ascii="宋体" w:hAnsi="宋体" w:hint="eastAsia"/>
          <w:b/>
          <w:bCs/>
          <w:sz w:val="18"/>
          <w:szCs w:val="18"/>
        </w:rPr>
        <w:t>图2</w:t>
      </w:r>
      <w:r w:rsidRPr="009D43E4">
        <w:rPr>
          <w:rFonts w:ascii="宋体" w:hAnsi="宋体"/>
          <w:b/>
          <w:bCs/>
          <w:sz w:val="18"/>
          <w:szCs w:val="18"/>
        </w:rPr>
        <w:t xml:space="preserve">-1 </w:t>
      </w:r>
      <w:r w:rsidRPr="009D43E4">
        <w:rPr>
          <w:rFonts w:ascii="宋体" w:hAnsi="宋体" w:hint="eastAsia"/>
          <w:b/>
          <w:bCs/>
          <w:sz w:val="18"/>
          <w:szCs w:val="18"/>
        </w:rPr>
        <w:t>不同时间尺度下的收益率经验概率图</w:t>
      </w:r>
    </w:p>
    <w:p w14:paraId="652023FC" w14:textId="77777777" w:rsidR="00180B5A" w:rsidRDefault="00180B5A" w:rsidP="009D43E4">
      <w:pPr>
        <w:spacing w:line="300" w:lineRule="auto"/>
        <w:ind w:rightChars="457" w:right="960" w:firstLineChars="200" w:firstLine="361"/>
        <w:jc w:val="center"/>
        <w:rPr>
          <w:rFonts w:ascii="宋体" w:hAnsi="宋体"/>
          <w:b/>
          <w:bCs/>
          <w:sz w:val="18"/>
          <w:szCs w:val="18"/>
        </w:rPr>
      </w:pPr>
    </w:p>
    <w:p w14:paraId="7DFE1FB4" w14:textId="4FBB0D4C" w:rsidR="00212EC2" w:rsidRDefault="009D43E4" w:rsidP="009D43E4">
      <w:pPr>
        <w:rPr>
          <w:rFonts w:ascii="Times New Roman" w:hAnsi="Times New Roman"/>
          <w:sz w:val="28"/>
          <w:szCs w:val="28"/>
        </w:rPr>
      </w:pPr>
      <w:r w:rsidRPr="00C51D3D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>3</w:t>
      </w:r>
      <w:r w:rsidRPr="009D43E4">
        <w:rPr>
          <w:rFonts w:ascii="Times New Roman" w:hAnsi="Times New Roman" w:hint="eastAsia"/>
          <w:sz w:val="28"/>
          <w:szCs w:val="28"/>
        </w:rPr>
        <w:t>计算不同尺度收益率的正态拟合分布</w:t>
      </w:r>
    </w:p>
    <w:p w14:paraId="55FA0030" w14:textId="5FB64DB2" w:rsidR="00212EC2" w:rsidRPr="00212EC2" w:rsidRDefault="00212EC2" w:rsidP="00212EC2">
      <w:pPr>
        <w:pStyle w:val="ab"/>
        <w:spacing w:before="240"/>
        <w:rPr>
          <w:rFonts w:eastAsia="黑体"/>
        </w:rPr>
      </w:pPr>
      <w:r>
        <w:rPr>
          <w:rFonts w:eastAsia="黑体"/>
        </w:rPr>
        <w:t>2</w:t>
      </w:r>
      <w:r w:rsidRPr="00C51D3D">
        <w:rPr>
          <w:rFonts w:eastAsia="黑体"/>
        </w:rPr>
        <w:t>.</w:t>
      </w:r>
      <w:r>
        <w:rPr>
          <w:rFonts w:eastAsia="黑体"/>
        </w:rPr>
        <w:t>3</w:t>
      </w:r>
      <w:r w:rsidRPr="00C51D3D">
        <w:rPr>
          <w:rFonts w:eastAsia="黑体"/>
        </w:rPr>
        <w:t>.1</w:t>
      </w:r>
      <w:r>
        <w:rPr>
          <w:rFonts w:eastAsia="黑体" w:hint="eastAsia"/>
        </w:rPr>
        <w:t>正态分布的拟合</w:t>
      </w:r>
    </w:p>
    <w:p w14:paraId="5D7DB4D2" w14:textId="773EC863" w:rsidR="00180B5A" w:rsidRPr="00180B5A" w:rsidRDefault="00180B5A" w:rsidP="00180B5A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 w:rsidRPr="00180B5A">
        <w:rPr>
          <w:rFonts w:ascii="Times New Roman" w:hAnsi="Times New Roman" w:hint="eastAsia"/>
          <w:sz w:val="24"/>
        </w:rPr>
        <w:t>通过拟合不同尺度收益率的正</w:t>
      </w:r>
      <w:r w:rsidR="00F57B59">
        <w:rPr>
          <w:rFonts w:ascii="Times New Roman" w:hAnsi="Times New Roman" w:hint="eastAsia"/>
          <w:sz w:val="24"/>
        </w:rPr>
        <w:t>态</w:t>
      </w:r>
      <w:r w:rsidRPr="00180B5A">
        <w:rPr>
          <w:rFonts w:ascii="Times New Roman" w:hAnsi="Times New Roman" w:hint="eastAsia"/>
          <w:sz w:val="24"/>
        </w:rPr>
        <w:t>分布，</w:t>
      </w:r>
      <w:r>
        <w:rPr>
          <w:rFonts w:ascii="Times New Roman" w:hAnsi="Times New Roman" w:hint="eastAsia"/>
          <w:sz w:val="24"/>
        </w:rPr>
        <w:t>可以将实际收益率的概率分布与正态分布的偏离程度进行比较。正态分布概率密度如式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-2</w:t>
      </w:r>
    </w:p>
    <w:p w14:paraId="3C422476" w14:textId="55E050B4" w:rsidR="00180B5A" w:rsidRDefault="00180B5A" w:rsidP="00180B5A">
      <w:pPr>
        <w:ind w:firstLineChars="1050" w:firstLine="2940"/>
        <w:rPr>
          <w:rFonts w:ascii="Times New Roman" w:hAnsi="Times New Roman"/>
          <w:sz w:val="24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f(x)=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2π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>σ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exp</m:t>
        </m:r>
        <m:r>
          <w:rPr>
            <w:rFonts w:ascii="Cambria Math" w:hAnsi="Cambria Math"/>
            <w:sz w:val="28"/>
            <w:szCs w:val="28"/>
          </w:rPr>
          <m:t>⁡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(x-μ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>
        <w:rPr>
          <w:rFonts w:ascii="Times New Roman" w:hAnsi="Times New Roman" w:hint="eastAsia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             </w:t>
      </w:r>
      <w:r w:rsidRPr="00C51D3D">
        <w:rPr>
          <w:rFonts w:ascii="Times New Roman" w:hAnsi="Times New Roman"/>
          <w:sz w:val="24"/>
        </w:rPr>
        <w:t>(2-</w:t>
      </w:r>
      <w:r>
        <w:rPr>
          <w:rFonts w:ascii="Times New Roman" w:hAnsi="Times New Roman"/>
          <w:sz w:val="24"/>
        </w:rPr>
        <w:t>2</w:t>
      </w:r>
      <w:r w:rsidRPr="00C51D3D">
        <w:rPr>
          <w:rFonts w:ascii="Times New Roman" w:hAnsi="Times New Roman"/>
          <w:sz w:val="24"/>
        </w:rPr>
        <w:t>)</w:t>
      </w:r>
    </w:p>
    <w:p w14:paraId="1984FD88" w14:textId="77777777" w:rsidR="00180B5A" w:rsidRDefault="00180B5A" w:rsidP="00180B5A">
      <w:pPr>
        <w:ind w:firstLineChars="1050" w:firstLine="2520"/>
        <w:rPr>
          <w:rFonts w:ascii="Times New Roman" w:hAnsi="Times New Roman"/>
          <w:sz w:val="24"/>
        </w:rPr>
      </w:pPr>
    </w:p>
    <w:p w14:paraId="210628ED" w14:textId="2E79BCEB" w:rsidR="00180B5A" w:rsidRDefault="00180B5A" w:rsidP="006F73AF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在实验中，使用</w:t>
      </w:r>
      <w:r w:rsidRPr="00180B5A">
        <w:rPr>
          <w:rFonts w:ascii="Times New Roman" w:hAnsi="Times New Roman"/>
          <w:sz w:val="24"/>
        </w:rPr>
        <w:t xml:space="preserve">scipy.stats </w:t>
      </w:r>
      <w:r>
        <w:rPr>
          <w:rFonts w:ascii="Times New Roman" w:hAnsi="Times New Roman" w:hint="eastAsia"/>
          <w:sz w:val="24"/>
        </w:rPr>
        <w:t>包下的</w:t>
      </w:r>
      <w:r w:rsidRPr="00180B5A">
        <w:rPr>
          <w:rFonts w:ascii="Times New Roman" w:hAnsi="Times New Roman"/>
          <w:sz w:val="24"/>
        </w:rPr>
        <w:t>norm</w:t>
      </w:r>
      <w:r>
        <w:rPr>
          <w:rFonts w:ascii="Times New Roman" w:hAnsi="Times New Roman" w:hint="eastAsia"/>
          <w:sz w:val="24"/>
        </w:rPr>
        <w:t>函数进行正态分布拟合</w:t>
      </w:r>
      <w:r w:rsidR="004A7C47">
        <w:rPr>
          <w:rFonts w:ascii="Times New Roman" w:hAnsi="Times New Roman" w:hint="eastAsia"/>
          <w:sz w:val="24"/>
        </w:rPr>
        <w:t>，使用</w:t>
      </w:r>
      <w:r w:rsidR="004A7C47">
        <w:rPr>
          <w:rFonts w:ascii="Times New Roman" w:hAnsi="Times New Roman" w:hint="eastAsia"/>
          <w:sz w:val="24"/>
        </w:rPr>
        <w:t>norm.</w:t>
      </w:r>
      <w:r w:rsidR="004A7C47">
        <w:rPr>
          <w:rFonts w:ascii="Times New Roman" w:hAnsi="Times New Roman"/>
          <w:sz w:val="24"/>
        </w:rPr>
        <w:t>fit</w:t>
      </w:r>
      <w:r w:rsidR="004A7C47">
        <w:rPr>
          <w:rFonts w:ascii="Times New Roman" w:hAnsi="Times New Roman" w:hint="eastAsia"/>
          <w:sz w:val="24"/>
        </w:rPr>
        <w:t>函数进行拟合，使用</w:t>
      </w:r>
      <w:r w:rsidR="004A7C47">
        <w:rPr>
          <w:rFonts w:ascii="Times New Roman" w:hAnsi="Times New Roman" w:hint="eastAsia"/>
          <w:sz w:val="24"/>
        </w:rPr>
        <w:t>norm</w:t>
      </w:r>
      <w:r w:rsidR="004A7C47">
        <w:rPr>
          <w:rFonts w:ascii="Times New Roman" w:hAnsi="Times New Roman"/>
          <w:sz w:val="24"/>
        </w:rPr>
        <w:t>.pdf</w:t>
      </w:r>
      <w:r w:rsidR="004A7C47">
        <w:rPr>
          <w:rFonts w:ascii="Times New Roman" w:hAnsi="Times New Roman" w:hint="eastAsia"/>
          <w:sz w:val="24"/>
        </w:rPr>
        <w:t>进行概率密度的计算。</w:t>
      </w:r>
    </w:p>
    <w:p w14:paraId="0D5D171C" w14:textId="00771C36" w:rsid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实验中编写的</w:t>
      </w:r>
      <w:r>
        <w:rPr>
          <w:rFonts w:ascii="Times New Roman" w:hAnsi="Times New Roman" w:hint="eastAsia"/>
          <w:sz w:val="24"/>
        </w:rPr>
        <w:t>python</w:t>
      </w:r>
      <w:r>
        <w:rPr>
          <w:rFonts w:ascii="Times New Roman" w:hAnsi="Times New Roman" w:hint="eastAsia"/>
          <w:sz w:val="24"/>
        </w:rPr>
        <w:t>代码如下：</w:t>
      </w:r>
    </w:p>
    <w:p w14:paraId="74820361" w14:textId="1C8FA125" w:rsid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#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以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 w:hint="eastAsia"/>
          <w:sz w:val="24"/>
        </w:rPr>
        <w:t>分钟和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40</w:t>
      </w:r>
      <w:r>
        <w:rPr>
          <w:rFonts w:ascii="Times New Roman" w:hAnsi="Times New Roman" w:hint="eastAsia"/>
          <w:sz w:val="24"/>
        </w:rPr>
        <w:t>分钟数据为例</w:t>
      </w:r>
    </w:p>
    <w:p w14:paraId="7E0ECC96" w14:textId="77777777" w:rsidR="006F73AF" w:rsidRP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6F73AF">
        <w:rPr>
          <w:rFonts w:ascii="Times New Roman" w:hAnsi="Times New Roman"/>
          <w:sz w:val="24"/>
        </w:rPr>
        <w:t>mu_daily, sigma_daily = norm.fit(r_daily)</w:t>
      </w:r>
    </w:p>
    <w:p w14:paraId="18CB8623" w14:textId="77777777" w:rsidR="006F73AF" w:rsidRP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6F73AF">
        <w:rPr>
          <w:rFonts w:ascii="Times New Roman" w:hAnsi="Times New Roman"/>
          <w:sz w:val="24"/>
        </w:rPr>
        <w:t>mu_min, sigma_min = norm.fit(r_min)</w:t>
      </w:r>
    </w:p>
    <w:p w14:paraId="52E5B911" w14:textId="77777777" w:rsidR="006F73AF" w:rsidRP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6F73AF">
        <w:rPr>
          <w:rFonts w:ascii="Times New Roman" w:hAnsi="Times New Roman"/>
          <w:sz w:val="24"/>
        </w:rPr>
        <w:t>x_fit_daily = np.linspace(-0.1, 0.1, 300)</w:t>
      </w:r>
    </w:p>
    <w:p w14:paraId="51F99E89" w14:textId="77777777" w:rsidR="006F73AF" w:rsidRP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6F73AF">
        <w:rPr>
          <w:rFonts w:ascii="Times New Roman" w:hAnsi="Times New Roman"/>
          <w:sz w:val="24"/>
        </w:rPr>
        <w:t>y_fit_daily = norm.pdf(x_fit_daily, loc=mu_daily, scale=sigma_daily)</w:t>
      </w:r>
    </w:p>
    <w:p w14:paraId="7043D40B" w14:textId="77777777" w:rsidR="006F73AF" w:rsidRP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6F73AF">
        <w:rPr>
          <w:rFonts w:ascii="Times New Roman" w:hAnsi="Times New Roman"/>
          <w:sz w:val="24"/>
        </w:rPr>
        <w:t>x_fit_min = np.linspace(-0.1, 0.1, 300)</w:t>
      </w:r>
    </w:p>
    <w:p w14:paraId="4C45F54B" w14:textId="4D25D9D0" w:rsid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6F73AF">
        <w:rPr>
          <w:rFonts w:ascii="Times New Roman" w:hAnsi="Times New Roman"/>
          <w:sz w:val="24"/>
        </w:rPr>
        <w:t>y_fit_min = norm.pdf(x_fit_min, loc=mu_min, scale=sigma_min)</w:t>
      </w:r>
    </w:p>
    <w:p w14:paraId="4021E471" w14:textId="6F45A1C2" w:rsid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</w:p>
    <w:p w14:paraId="5D5B8018" w14:textId="07603EC2" w:rsid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得到相应数据后使用</w:t>
      </w:r>
      <w:r>
        <w:rPr>
          <w:rFonts w:ascii="Times New Roman" w:hAnsi="Times New Roman" w:hint="eastAsia"/>
          <w:sz w:val="24"/>
        </w:rPr>
        <w:t>matplotlib</w:t>
      </w:r>
      <w:r>
        <w:rPr>
          <w:rFonts w:ascii="Times New Roman" w:hAnsi="Times New Roman" w:hint="eastAsia"/>
          <w:sz w:val="24"/>
        </w:rPr>
        <w:t>进行可视化展示：</w:t>
      </w:r>
    </w:p>
    <w:p w14:paraId="59D91C43" w14:textId="753FC749" w:rsidR="006F73AF" w:rsidRP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6F73AF">
        <w:rPr>
          <w:rFonts w:ascii="Times New Roman" w:hAnsi="Times New Roman"/>
          <w:sz w:val="24"/>
        </w:rPr>
        <w:t>plt.figure(1)</w:t>
      </w:r>
    </w:p>
    <w:p w14:paraId="791E0F34" w14:textId="77777777" w:rsidR="006F73AF" w:rsidRP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6F73AF">
        <w:rPr>
          <w:rFonts w:ascii="Times New Roman" w:hAnsi="Times New Roman"/>
          <w:sz w:val="24"/>
        </w:rPr>
        <w:t>plt.semilogy(x_emp_daily, y_emp_daily, 'o-r', lw=2, ms=7, mfc='k', label=r'$r_d$ Emp PDF')</w:t>
      </w:r>
    </w:p>
    <w:p w14:paraId="113A2811" w14:textId="77777777" w:rsidR="006F73AF" w:rsidRP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6F73AF">
        <w:rPr>
          <w:rFonts w:ascii="Times New Roman" w:hAnsi="Times New Roman"/>
          <w:sz w:val="24"/>
        </w:rPr>
        <w:t>plt.semilogy(x_fit_daily, y_fit_daily, '-m', lw=2, label=r'$r_d$ Norm Fits')</w:t>
      </w:r>
    </w:p>
    <w:p w14:paraId="7F1FD67C" w14:textId="77777777" w:rsidR="006F73AF" w:rsidRP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6F73AF">
        <w:rPr>
          <w:rFonts w:ascii="Times New Roman" w:hAnsi="Times New Roman"/>
          <w:sz w:val="24"/>
        </w:rPr>
        <w:t>plt.semilogy(x_emp_min, y_emp_min, 's-b', lw=2, ms=7, mfc='k', label=r'$r_m$ Emp PDF')</w:t>
      </w:r>
    </w:p>
    <w:p w14:paraId="1F3D8059" w14:textId="5B4C95B5" w:rsidR="006F73AF" w:rsidRPr="006F73AF" w:rsidRDefault="006F73AF" w:rsidP="00E33498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6F73AF">
        <w:rPr>
          <w:rFonts w:ascii="Times New Roman" w:hAnsi="Times New Roman"/>
          <w:sz w:val="24"/>
        </w:rPr>
        <w:t>plt.semilogy(x_fit_min, y_fit_min, '-k', lw=2, label=r'$r_m$ Norm Fits')</w:t>
      </w:r>
    </w:p>
    <w:p w14:paraId="1571A203" w14:textId="77777777" w:rsidR="006F73AF" w:rsidRP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6F73AF">
        <w:rPr>
          <w:rFonts w:ascii="Times New Roman" w:hAnsi="Times New Roman"/>
          <w:sz w:val="24"/>
        </w:rPr>
        <w:t>plt.xlim([-0.1, 0.1])</w:t>
      </w:r>
    </w:p>
    <w:p w14:paraId="43611219" w14:textId="77777777" w:rsidR="006F73AF" w:rsidRP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6F73AF">
        <w:rPr>
          <w:rFonts w:ascii="Times New Roman" w:hAnsi="Times New Roman"/>
          <w:sz w:val="24"/>
        </w:rPr>
        <w:t>plt.xticks([-0.1, -0.05, 0, 0.05, 0.1])</w:t>
      </w:r>
    </w:p>
    <w:p w14:paraId="7E002E15" w14:textId="77777777" w:rsidR="006F73AF" w:rsidRP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6F73AF">
        <w:rPr>
          <w:rFonts w:ascii="Times New Roman" w:hAnsi="Times New Roman"/>
          <w:sz w:val="24"/>
        </w:rPr>
        <w:t>plt.ylim([10**-4, 10**3])</w:t>
      </w:r>
    </w:p>
    <w:p w14:paraId="67F4D622" w14:textId="77777777" w:rsidR="006F73AF" w:rsidRP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6F73AF">
        <w:rPr>
          <w:rFonts w:ascii="Times New Roman" w:hAnsi="Times New Roman"/>
          <w:sz w:val="24"/>
        </w:rPr>
        <w:t>plt.yticks(10.**np.arange(-3, 4, 2))</w:t>
      </w:r>
    </w:p>
    <w:p w14:paraId="36C7D5F5" w14:textId="77777777" w:rsidR="006F73AF" w:rsidRP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6F73AF">
        <w:rPr>
          <w:rFonts w:ascii="Times New Roman" w:hAnsi="Times New Roman"/>
          <w:sz w:val="24"/>
        </w:rPr>
        <w:t>plt.xlabel(r'$r$', fontsize=26)</w:t>
      </w:r>
    </w:p>
    <w:p w14:paraId="2B67D84B" w14:textId="77777777" w:rsidR="006F73AF" w:rsidRP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6F73AF">
        <w:rPr>
          <w:rFonts w:ascii="Times New Roman" w:hAnsi="Times New Roman"/>
          <w:sz w:val="24"/>
        </w:rPr>
        <w:t>plt.ylabel(r'$p(r)$', fontsize=26)</w:t>
      </w:r>
    </w:p>
    <w:p w14:paraId="49E1893E" w14:textId="77777777" w:rsidR="006F73AF" w:rsidRP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6F73AF">
        <w:rPr>
          <w:rFonts w:ascii="Times New Roman" w:hAnsi="Times New Roman"/>
          <w:sz w:val="24"/>
        </w:rPr>
        <w:t>plt.text(-0.075, 0.035, 'daily', fontsize=20)</w:t>
      </w:r>
    </w:p>
    <w:p w14:paraId="6C5ADAC0" w14:textId="77777777" w:rsidR="006F73AF" w:rsidRP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6F73AF">
        <w:rPr>
          <w:rFonts w:ascii="Times New Roman" w:hAnsi="Times New Roman"/>
          <w:sz w:val="24"/>
        </w:rPr>
        <w:t>plt.text(-0.045, 0.0025, 'minutely', fontsize=20)</w:t>
      </w:r>
    </w:p>
    <w:p w14:paraId="1254497C" w14:textId="4CDB3F66" w:rsidR="006F73AF" w:rsidRDefault="006F73AF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  <w:r w:rsidRPr="006F73AF">
        <w:rPr>
          <w:rFonts w:ascii="Times New Roman" w:hAnsi="Times New Roman"/>
          <w:sz w:val="24"/>
        </w:rPr>
        <w:t>plt.legend(loc='upper right', fontsize=10)</w:t>
      </w:r>
    </w:p>
    <w:p w14:paraId="121C0573" w14:textId="77777777" w:rsidR="00C935FB" w:rsidRDefault="00C935FB" w:rsidP="006F73AF">
      <w:pPr>
        <w:spacing w:line="300" w:lineRule="auto"/>
        <w:ind w:right="960" w:firstLineChars="200" w:firstLine="480"/>
        <w:jc w:val="left"/>
        <w:rPr>
          <w:rFonts w:ascii="Times New Roman" w:hAnsi="Times New Roman"/>
          <w:sz w:val="24"/>
        </w:rPr>
      </w:pPr>
    </w:p>
    <w:p w14:paraId="0B60A7B5" w14:textId="6394437E" w:rsidR="00C935FB" w:rsidRPr="006F73AF" w:rsidRDefault="00C935FB" w:rsidP="00C935FB">
      <w:pPr>
        <w:spacing w:line="300" w:lineRule="auto"/>
        <w:ind w:right="9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绘制出的图像如下：</w:t>
      </w:r>
    </w:p>
    <w:p w14:paraId="0F51581E" w14:textId="1596E8B1" w:rsidR="004A7C47" w:rsidRDefault="00C935FB" w:rsidP="004A7C47">
      <w:pPr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19495FDC" wp14:editId="5B390F0F">
            <wp:extent cx="4974609" cy="3326461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721" cy="333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A653" w14:textId="096B0C12" w:rsidR="00C935FB" w:rsidRDefault="009215F0" w:rsidP="00C935FB">
      <w:pPr>
        <w:spacing w:line="300" w:lineRule="auto"/>
        <w:ind w:rightChars="457" w:right="960" w:firstLineChars="200" w:firstLine="361"/>
        <w:jc w:val="center"/>
        <w:rPr>
          <w:rFonts w:ascii="宋体" w:hAnsi="宋体"/>
          <w:b/>
          <w:bCs/>
          <w:sz w:val="18"/>
          <w:szCs w:val="18"/>
        </w:rPr>
      </w:pPr>
      <w:r>
        <w:rPr>
          <w:rFonts w:ascii="宋体" w:hAnsi="宋体" w:hint="eastAsia"/>
          <w:b/>
          <w:bCs/>
          <w:sz w:val="18"/>
          <w:szCs w:val="18"/>
        </w:rPr>
        <w:t xml:space="preserve"> </w:t>
      </w:r>
      <w:r>
        <w:rPr>
          <w:rFonts w:ascii="宋体" w:hAnsi="宋体"/>
          <w:b/>
          <w:bCs/>
          <w:sz w:val="18"/>
          <w:szCs w:val="18"/>
        </w:rPr>
        <w:t xml:space="preserve">          </w:t>
      </w:r>
      <w:r w:rsidR="00C935FB" w:rsidRPr="009D43E4">
        <w:rPr>
          <w:rFonts w:ascii="宋体" w:hAnsi="宋体" w:hint="eastAsia"/>
          <w:b/>
          <w:bCs/>
          <w:sz w:val="18"/>
          <w:szCs w:val="18"/>
        </w:rPr>
        <w:t>图2</w:t>
      </w:r>
      <w:r w:rsidR="00C935FB" w:rsidRPr="009D43E4">
        <w:rPr>
          <w:rFonts w:ascii="宋体" w:hAnsi="宋体"/>
          <w:b/>
          <w:bCs/>
          <w:sz w:val="18"/>
          <w:szCs w:val="18"/>
        </w:rPr>
        <w:t>-</w:t>
      </w:r>
      <w:r w:rsidR="00C935FB">
        <w:rPr>
          <w:rFonts w:ascii="宋体" w:hAnsi="宋体"/>
          <w:b/>
          <w:bCs/>
          <w:sz w:val="18"/>
          <w:szCs w:val="18"/>
        </w:rPr>
        <w:t>2</w:t>
      </w:r>
      <w:r w:rsidR="00C935FB" w:rsidRPr="009D43E4">
        <w:rPr>
          <w:rFonts w:ascii="宋体" w:hAnsi="宋体"/>
          <w:b/>
          <w:bCs/>
          <w:sz w:val="18"/>
          <w:szCs w:val="18"/>
        </w:rPr>
        <w:t xml:space="preserve"> </w:t>
      </w:r>
      <w:r w:rsidR="00C935FB">
        <w:rPr>
          <w:rFonts w:ascii="宋体" w:hAnsi="宋体" w:hint="eastAsia"/>
          <w:b/>
          <w:bCs/>
          <w:sz w:val="18"/>
          <w:szCs w:val="18"/>
        </w:rPr>
        <w:t>1分钟和2</w:t>
      </w:r>
      <w:r w:rsidR="00C935FB">
        <w:rPr>
          <w:rFonts w:ascii="宋体" w:hAnsi="宋体"/>
          <w:b/>
          <w:bCs/>
          <w:sz w:val="18"/>
          <w:szCs w:val="18"/>
        </w:rPr>
        <w:t>40</w:t>
      </w:r>
      <w:r w:rsidR="00C935FB">
        <w:rPr>
          <w:rFonts w:ascii="宋体" w:hAnsi="宋体" w:hint="eastAsia"/>
          <w:b/>
          <w:bCs/>
          <w:sz w:val="18"/>
          <w:szCs w:val="18"/>
        </w:rPr>
        <w:t>分钟</w:t>
      </w:r>
      <w:r w:rsidR="00C935FB" w:rsidRPr="009D43E4">
        <w:rPr>
          <w:rFonts w:ascii="宋体" w:hAnsi="宋体" w:hint="eastAsia"/>
          <w:b/>
          <w:bCs/>
          <w:sz w:val="18"/>
          <w:szCs w:val="18"/>
        </w:rPr>
        <w:t>收益率</w:t>
      </w:r>
      <w:r w:rsidR="00C935FB">
        <w:rPr>
          <w:rFonts w:ascii="宋体" w:hAnsi="宋体" w:hint="eastAsia"/>
          <w:b/>
          <w:bCs/>
          <w:sz w:val="18"/>
          <w:szCs w:val="18"/>
        </w:rPr>
        <w:t>的正态拟合分布</w:t>
      </w:r>
    </w:p>
    <w:p w14:paraId="59699136" w14:textId="616AB299" w:rsidR="00C935FB" w:rsidRDefault="00C935FB" w:rsidP="004A7C47">
      <w:pPr>
        <w:ind w:firstLineChars="200" w:firstLine="480"/>
        <w:rPr>
          <w:rFonts w:ascii="Times New Roman" w:hAnsi="Times New Roman"/>
          <w:sz w:val="24"/>
        </w:rPr>
      </w:pPr>
    </w:p>
    <w:p w14:paraId="55528AAC" w14:textId="5A9EC252" w:rsidR="009215F0" w:rsidRDefault="009215F0" w:rsidP="004A7C47">
      <w:pPr>
        <w:ind w:firstLineChars="200" w:firstLine="480"/>
        <w:rPr>
          <w:rFonts w:ascii="Times New Roman" w:hAnsi="Times New Roman"/>
          <w:sz w:val="24"/>
        </w:rPr>
      </w:pPr>
    </w:p>
    <w:p w14:paraId="1791BBD4" w14:textId="7673BA3E" w:rsidR="009215F0" w:rsidRDefault="009215F0" w:rsidP="004A7C47">
      <w:pPr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noProof/>
          <w:sz w:val="24"/>
        </w:rPr>
        <w:drawing>
          <wp:inline distT="0" distB="0" distL="0" distR="0" wp14:anchorId="38005976" wp14:editId="5608CB48">
            <wp:extent cx="4997450" cy="334173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168" cy="334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875D" w14:textId="0FDF6D26" w:rsidR="009215F0" w:rsidRDefault="009215F0" w:rsidP="009215F0">
      <w:pPr>
        <w:spacing w:line="300" w:lineRule="auto"/>
        <w:ind w:rightChars="457" w:right="960" w:firstLineChars="200" w:firstLine="361"/>
        <w:jc w:val="center"/>
        <w:rPr>
          <w:rFonts w:ascii="宋体" w:hAnsi="宋体"/>
          <w:b/>
          <w:bCs/>
          <w:sz w:val="18"/>
          <w:szCs w:val="18"/>
        </w:rPr>
      </w:pPr>
      <w:r>
        <w:rPr>
          <w:rFonts w:ascii="宋体" w:hAnsi="宋体" w:hint="eastAsia"/>
          <w:b/>
          <w:bCs/>
          <w:sz w:val="18"/>
          <w:szCs w:val="18"/>
        </w:rPr>
        <w:t xml:space="preserve"> </w:t>
      </w:r>
      <w:r>
        <w:rPr>
          <w:rFonts w:ascii="宋体" w:hAnsi="宋体"/>
          <w:b/>
          <w:bCs/>
          <w:sz w:val="18"/>
          <w:szCs w:val="18"/>
        </w:rPr>
        <w:t xml:space="preserve">        </w:t>
      </w:r>
      <w:r w:rsidRPr="009D43E4">
        <w:rPr>
          <w:rFonts w:ascii="宋体" w:hAnsi="宋体" w:hint="eastAsia"/>
          <w:b/>
          <w:bCs/>
          <w:sz w:val="18"/>
          <w:szCs w:val="18"/>
        </w:rPr>
        <w:t>图2</w:t>
      </w:r>
      <w:r w:rsidRPr="009D43E4">
        <w:rPr>
          <w:rFonts w:ascii="宋体" w:hAnsi="宋体"/>
          <w:b/>
          <w:bCs/>
          <w:sz w:val="18"/>
          <w:szCs w:val="18"/>
        </w:rPr>
        <w:t>-</w:t>
      </w:r>
      <w:r>
        <w:rPr>
          <w:rFonts w:ascii="宋体" w:hAnsi="宋体"/>
          <w:b/>
          <w:bCs/>
          <w:sz w:val="18"/>
          <w:szCs w:val="18"/>
        </w:rPr>
        <w:t>3</w:t>
      </w:r>
      <w:r w:rsidRPr="009D43E4">
        <w:rPr>
          <w:rFonts w:ascii="宋体" w:hAnsi="宋体"/>
          <w:b/>
          <w:bCs/>
          <w:sz w:val="18"/>
          <w:szCs w:val="18"/>
        </w:rPr>
        <w:t xml:space="preserve"> </w:t>
      </w:r>
      <w:r>
        <w:rPr>
          <w:rFonts w:ascii="宋体" w:hAnsi="宋体"/>
          <w:b/>
          <w:bCs/>
          <w:sz w:val="18"/>
          <w:szCs w:val="18"/>
        </w:rPr>
        <w:t>5</w:t>
      </w:r>
      <w:r>
        <w:rPr>
          <w:rFonts w:ascii="宋体" w:hAnsi="宋体" w:hint="eastAsia"/>
          <w:b/>
          <w:bCs/>
          <w:sz w:val="18"/>
          <w:szCs w:val="18"/>
        </w:rPr>
        <w:t>分钟和</w:t>
      </w:r>
      <w:r>
        <w:rPr>
          <w:rFonts w:ascii="宋体" w:hAnsi="宋体"/>
          <w:b/>
          <w:bCs/>
          <w:sz w:val="18"/>
          <w:szCs w:val="18"/>
        </w:rPr>
        <w:t>120</w:t>
      </w:r>
      <w:r>
        <w:rPr>
          <w:rFonts w:ascii="宋体" w:hAnsi="宋体" w:hint="eastAsia"/>
          <w:b/>
          <w:bCs/>
          <w:sz w:val="18"/>
          <w:szCs w:val="18"/>
        </w:rPr>
        <w:t>分钟</w:t>
      </w:r>
      <w:r w:rsidRPr="009D43E4">
        <w:rPr>
          <w:rFonts w:ascii="宋体" w:hAnsi="宋体" w:hint="eastAsia"/>
          <w:b/>
          <w:bCs/>
          <w:sz w:val="18"/>
          <w:szCs w:val="18"/>
        </w:rPr>
        <w:t>收益率</w:t>
      </w:r>
      <w:r>
        <w:rPr>
          <w:rFonts w:ascii="宋体" w:hAnsi="宋体" w:hint="eastAsia"/>
          <w:b/>
          <w:bCs/>
          <w:sz w:val="18"/>
          <w:szCs w:val="18"/>
        </w:rPr>
        <w:t>的正态拟合分布</w:t>
      </w:r>
    </w:p>
    <w:p w14:paraId="50BCCBCB" w14:textId="1BDE4039" w:rsidR="009215F0" w:rsidRDefault="009215F0" w:rsidP="009215F0">
      <w:pPr>
        <w:rPr>
          <w:rFonts w:ascii="Times New Roman" w:hAnsi="Times New Roman"/>
          <w:sz w:val="24"/>
        </w:rPr>
      </w:pPr>
    </w:p>
    <w:p w14:paraId="385281DB" w14:textId="1C1DBB13" w:rsidR="002F2FEC" w:rsidRDefault="002F2FEC" w:rsidP="002F2FEC">
      <w:pPr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noProof/>
          <w:sz w:val="24"/>
        </w:rPr>
        <w:lastRenderedPageBreak/>
        <w:drawing>
          <wp:inline distT="0" distB="0" distL="0" distR="0" wp14:anchorId="38B6C474" wp14:editId="6EF8CD59">
            <wp:extent cx="5052762" cy="337872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763" cy="338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A7ED" w14:textId="7416203B" w:rsidR="002F2FEC" w:rsidRDefault="002F2FEC" w:rsidP="002F2FEC">
      <w:pPr>
        <w:spacing w:line="300" w:lineRule="auto"/>
        <w:ind w:rightChars="457" w:right="960" w:firstLineChars="200" w:firstLine="361"/>
        <w:jc w:val="center"/>
        <w:rPr>
          <w:rFonts w:ascii="宋体" w:hAnsi="宋体"/>
          <w:b/>
          <w:bCs/>
          <w:sz w:val="18"/>
          <w:szCs w:val="18"/>
        </w:rPr>
      </w:pPr>
      <w:r>
        <w:rPr>
          <w:rFonts w:ascii="宋体" w:hAnsi="宋体"/>
          <w:b/>
          <w:bCs/>
          <w:sz w:val="18"/>
          <w:szCs w:val="18"/>
        </w:rPr>
        <w:t xml:space="preserve">     </w:t>
      </w:r>
      <w:r w:rsidRPr="009D43E4">
        <w:rPr>
          <w:rFonts w:ascii="宋体" w:hAnsi="宋体" w:hint="eastAsia"/>
          <w:b/>
          <w:bCs/>
          <w:sz w:val="18"/>
          <w:szCs w:val="18"/>
        </w:rPr>
        <w:t>图2</w:t>
      </w:r>
      <w:r w:rsidRPr="009D43E4">
        <w:rPr>
          <w:rFonts w:ascii="宋体" w:hAnsi="宋体"/>
          <w:b/>
          <w:bCs/>
          <w:sz w:val="18"/>
          <w:szCs w:val="18"/>
        </w:rPr>
        <w:t>-</w:t>
      </w:r>
      <w:r>
        <w:rPr>
          <w:rFonts w:ascii="宋体" w:hAnsi="宋体"/>
          <w:b/>
          <w:bCs/>
          <w:sz w:val="18"/>
          <w:szCs w:val="18"/>
        </w:rPr>
        <w:t>4</w:t>
      </w:r>
      <w:r w:rsidRPr="009D43E4">
        <w:rPr>
          <w:rFonts w:ascii="宋体" w:hAnsi="宋体"/>
          <w:b/>
          <w:bCs/>
          <w:sz w:val="18"/>
          <w:szCs w:val="18"/>
        </w:rPr>
        <w:t xml:space="preserve"> </w:t>
      </w:r>
      <w:r>
        <w:rPr>
          <w:rFonts w:ascii="宋体" w:hAnsi="宋体"/>
          <w:b/>
          <w:bCs/>
          <w:sz w:val="18"/>
          <w:szCs w:val="18"/>
        </w:rPr>
        <w:t>10</w:t>
      </w:r>
      <w:r>
        <w:rPr>
          <w:rFonts w:ascii="宋体" w:hAnsi="宋体" w:hint="eastAsia"/>
          <w:b/>
          <w:bCs/>
          <w:sz w:val="18"/>
          <w:szCs w:val="18"/>
        </w:rPr>
        <w:t>分钟和</w:t>
      </w:r>
      <w:r>
        <w:rPr>
          <w:rFonts w:ascii="宋体" w:hAnsi="宋体"/>
          <w:b/>
          <w:bCs/>
          <w:sz w:val="18"/>
          <w:szCs w:val="18"/>
        </w:rPr>
        <w:t>60</w:t>
      </w:r>
      <w:r>
        <w:rPr>
          <w:rFonts w:ascii="宋体" w:hAnsi="宋体" w:hint="eastAsia"/>
          <w:b/>
          <w:bCs/>
          <w:sz w:val="18"/>
          <w:szCs w:val="18"/>
        </w:rPr>
        <w:t>分钟</w:t>
      </w:r>
      <w:r w:rsidRPr="009D43E4">
        <w:rPr>
          <w:rFonts w:ascii="宋体" w:hAnsi="宋体" w:hint="eastAsia"/>
          <w:b/>
          <w:bCs/>
          <w:sz w:val="18"/>
          <w:szCs w:val="18"/>
        </w:rPr>
        <w:t>收益率</w:t>
      </w:r>
      <w:r>
        <w:rPr>
          <w:rFonts w:ascii="宋体" w:hAnsi="宋体" w:hint="eastAsia"/>
          <w:b/>
          <w:bCs/>
          <w:sz w:val="18"/>
          <w:szCs w:val="18"/>
        </w:rPr>
        <w:t>的正态拟合分布</w:t>
      </w:r>
    </w:p>
    <w:p w14:paraId="035B03E0" w14:textId="0FF0417F" w:rsidR="00F44BFB" w:rsidRDefault="00F44BFB" w:rsidP="002F2FEC">
      <w:pPr>
        <w:spacing w:line="300" w:lineRule="auto"/>
        <w:ind w:rightChars="457" w:right="960" w:firstLineChars="200" w:firstLine="361"/>
        <w:jc w:val="center"/>
        <w:rPr>
          <w:rFonts w:ascii="宋体" w:hAnsi="宋体"/>
          <w:b/>
          <w:bCs/>
          <w:sz w:val="18"/>
          <w:szCs w:val="18"/>
        </w:rPr>
      </w:pPr>
      <w:r>
        <w:rPr>
          <w:rFonts w:ascii="宋体" w:hAnsi="宋体" w:hint="eastAsia"/>
          <w:b/>
          <w:bCs/>
          <w:noProof/>
          <w:sz w:val="18"/>
          <w:szCs w:val="18"/>
        </w:rPr>
        <w:drawing>
          <wp:inline distT="0" distB="0" distL="0" distR="0" wp14:anchorId="1E522AF4" wp14:editId="404FCD3D">
            <wp:extent cx="4708478" cy="314850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011" cy="315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CE61" w14:textId="702C71C9" w:rsidR="00F44BFB" w:rsidRDefault="00F44BFB" w:rsidP="00F44BFB">
      <w:pPr>
        <w:spacing w:line="300" w:lineRule="auto"/>
        <w:ind w:rightChars="457" w:right="960" w:firstLineChars="200" w:firstLine="361"/>
        <w:jc w:val="center"/>
        <w:rPr>
          <w:rFonts w:ascii="宋体" w:hAnsi="宋体"/>
          <w:b/>
          <w:bCs/>
          <w:sz w:val="18"/>
          <w:szCs w:val="18"/>
        </w:rPr>
      </w:pPr>
      <w:r>
        <w:rPr>
          <w:rFonts w:ascii="宋体" w:hAnsi="宋体" w:hint="eastAsia"/>
          <w:b/>
          <w:bCs/>
          <w:sz w:val="18"/>
          <w:szCs w:val="18"/>
        </w:rPr>
        <w:t xml:space="preserve"> </w:t>
      </w:r>
      <w:r>
        <w:rPr>
          <w:rFonts w:ascii="宋体" w:hAnsi="宋体"/>
          <w:b/>
          <w:bCs/>
          <w:sz w:val="18"/>
          <w:szCs w:val="18"/>
        </w:rPr>
        <w:t xml:space="preserve">    </w:t>
      </w:r>
      <w:r w:rsidRPr="009D43E4">
        <w:rPr>
          <w:rFonts w:ascii="宋体" w:hAnsi="宋体" w:hint="eastAsia"/>
          <w:b/>
          <w:bCs/>
          <w:sz w:val="18"/>
          <w:szCs w:val="18"/>
        </w:rPr>
        <w:t>图2</w:t>
      </w:r>
      <w:r w:rsidRPr="009D43E4">
        <w:rPr>
          <w:rFonts w:ascii="宋体" w:hAnsi="宋体"/>
          <w:b/>
          <w:bCs/>
          <w:sz w:val="18"/>
          <w:szCs w:val="18"/>
        </w:rPr>
        <w:t>-</w:t>
      </w:r>
      <w:r>
        <w:rPr>
          <w:rFonts w:ascii="宋体" w:hAnsi="宋体"/>
          <w:b/>
          <w:bCs/>
          <w:sz w:val="18"/>
          <w:szCs w:val="18"/>
        </w:rPr>
        <w:t>5</w:t>
      </w:r>
      <w:r w:rsidRPr="009D43E4">
        <w:rPr>
          <w:rFonts w:ascii="宋体" w:hAnsi="宋体"/>
          <w:b/>
          <w:bCs/>
          <w:sz w:val="18"/>
          <w:szCs w:val="18"/>
        </w:rPr>
        <w:t xml:space="preserve"> </w:t>
      </w:r>
      <w:r>
        <w:rPr>
          <w:rFonts w:ascii="宋体" w:hAnsi="宋体"/>
          <w:b/>
          <w:bCs/>
          <w:sz w:val="18"/>
          <w:szCs w:val="18"/>
        </w:rPr>
        <w:t>30</w:t>
      </w:r>
      <w:r>
        <w:rPr>
          <w:rFonts w:ascii="宋体" w:hAnsi="宋体" w:hint="eastAsia"/>
          <w:b/>
          <w:bCs/>
          <w:sz w:val="18"/>
          <w:szCs w:val="18"/>
        </w:rPr>
        <w:t>分钟</w:t>
      </w:r>
      <w:r w:rsidRPr="009D43E4">
        <w:rPr>
          <w:rFonts w:ascii="宋体" w:hAnsi="宋体" w:hint="eastAsia"/>
          <w:b/>
          <w:bCs/>
          <w:sz w:val="18"/>
          <w:szCs w:val="18"/>
        </w:rPr>
        <w:t>收益率</w:t>
      </w:r>
      <w:r>
        <w:rPr>
          <w:rFonts w:ascii="宋体" w:hAnsi="宋体" w:hint="eastAsia"/>
          <w:b/>
          <w:bCs/>
          <w:sz w:val="18"/>
          <w:szCs w:val="18"/>
        </w:rPr>
        <w:t>的正态拟合分布</w:t>
      </w:r>
    </w:p>
    <w:p w14:paraId="0F0D637B" w14:textId="77777777" w:rsidR="00F44BFB" w:rsidRPr="00F44BFB" w:rsidRDefault="00F44BFB" w:rsidP="002F2FEC">
      <w:pPr>
        <w:spacing w:line="300" w:lineRule="auto"/>
        <w:ind w:rightChars="457" w:right="960" w:firstLineChars="200" w:firstLine="361"/>
        <w:jc w:val="center"/>
        <w:rPr>
          <w:rFonts w:ascii="宋体" w:hAnsi="宋体"/>
          <w:b/>
          <w:bCs/>
          <w:sz w:val="18"/>
          <w:szCs w:val="18"/>
        </w:rPr>
      </w:pPr>
    </w:p>
    <w:p w14:paraId="3B9E9BAC" w14:textId="77777777" w:rsidR="002F2FEC" w:rsidRPr="002F2FEC" w:rsidRDefault="002F2FEC" w:rsidP="002F2FEC">
      <w:pPr>
        <w:ind w:firstLineChars="200" w:firstLine="480"/>
        <w:rPr>
          <w:rFonts w:ascii="Times New Roman" w:hAnsi="Times New Roman"/>
          <w:sz w:val="24"/>
        </w:rPr>
      </w:pPr>
    </w:p>
    <w:p w14:paraId="2D172F93" w14:textId="71ADDF30" w:rsidR="00212EC2" w:rsidRDefault="00212EC2" w:rsidP="00212EC2">
      <w:pPr>
        <w:pStyle w:val="ab"/>
        <w:spacing w:before="240"/>
        <w:rPr>
          <w:rFonts w:eastAsia="黑体"/>
        </w:rPr>
      </w:pPr>
      <w:r>
        <w:rPr>
          <w:rFonts w:eastAsia="黑体"/>
        </w:rPr>
        <w:t>2</w:t>
      </w:r>
      <w:r w:rsidRPr="00C51D3D">
        <w:rPr>
          <w:rFonts w:eastAsia="黑体"/>
        </w:rPr>
        <w:t>.</w:t>
      </w:r>
      <w:r>
        <w:rPr>
          <w:rFonts w:eastAsia="黑体"/>
        </w:rPr>
        <w:t>3</w:t>
      </w:r>
      <w:r w:rsidRPr="00C51D3D">
        <w:rPr>
          <w:rFonts w:eastAsia="黑体"/>
        </w:rPr>
        <w:t>.</w:t>
      </w:r>
      <w:r>
        <w:rPr>
          <w:rFonts w:eastAsia="黑体"/>
        </w:rPr>
        <w:t>2</w:t>
      </w:r>
      <w:r w:rsidR="0087011B">
        <w:rPr>
          <w:rFonts w:eastAsia="黑体" w:hint="eastAsia"/>
        </w:rPr>
        <w:t>计算不同时间尺度下</w:t>
      </w:r>
      <w:r w:rsidR="0087011B" w:rsidRPr="0087011B">
        <w:rPr>
          <w:rFonts w:eastAsia="黑体" w:hint="eastAsia"/>
        </w:rPr>
        <w:t>正态分布偏离程度</w:t>
      </w:r>
    </w:p>
    <w:p w14:paraId="36582548" w14:textId="36148E6B" w:rsidR="00584B2F" w:rsidRDefault="00584B2F" w:rsidP="00381BC8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 w:rsidRPr="00584B2F">
        <w:rPr>
          <w:rFonts w:ascii="Times New Roman" w:hAnsi="Times New Roman" w:hint="eastAsia"/>
          <w:sz w:val="24"/>
        </w:rPr>
        <w:t>为计算不同时间尺度下正态分布偏离程度</w:t>
      </w:r>
      <w:r>
        <w:rPr>
          <w:rFonts w:ascii="Times New Roman" w:hAnsi="Times New Roman" w:hint="eastAsia"/>
          <w:sz w:val="24"/>
        </w:rPr>
        <w:t>，本实验中用到了</w:t>
      </w:r>
      <w:r w:rsidR="00381BC8" w:rsidRPr="00381BC8">
        <w:rPr>
          <w:rFonts w:ascii="Times New Roman" w:hAnsi="Times New Roman"/>
          <w:sz w:val="24"/>
        </w:rPr>
        <w:t>scipy.stats</w:t>
      </w:r>
      <w:r w:rsidR="00381BC8">
        <w:rPr>
          <w:rFonts w:ascii="Times New Roman" w:hAnsi="Times New Roman" w:hint="eastAsia"/>
          <w:sz w:val="24"/>
        </w:rPr>
        <w:t>下的</w:t>
      </w:r>
      <w:r w:rsidR="00381BC8">
        <w:rPr>
          <w:rFonts w:ascii="Times New Roman" w:hAnsi="Times New Roman" w:hint="eastAsia"/>
          <w:sz w:val="24"/>
        </w:rPr>
        <w:t>kstest</w:t>
      </w:r>
      <w:r w:rsidR="00381BC8">
        <w:rPr>
          <w:rFonts w:ascii="Times New Roman" w:hAnsi="Times New Roman" w:hint="eastAsia"/>
          <w:sz w:val="24"/>
        </w:rPr>
        <w:t>函数，该函数会返回两个值</w:t>
      </w:r>
      <w:r w:rsidR="00381BC8">
        <w:rPr>
          <w:rFonts w:ascii="Times New Roman" w:hAnsi="Times New Roman" w:hint="eastAsia"/>
          <w:sz w:val="24"/>
        </w:rPr>
        <w:t>KS</w:t>
      </w:r>
      <w:r w:rsidR="00381BC8">
        <w:rPr>
          <w:rFonts w:ascii="Times New Roman" w:hAnsi="Times New Roman" w:hint="eastAsia"/>
          <w:sz w:val="24"/>
        </w:rPr>
        <w:t>统计量和</w:t>
      </w:r>
      <w:r w:rsidR="00381BC8">
        <w:rPr>
          <w:rFonts w:ascii="Times New Roman" w:hAnsi="Times New Roman" w:hint="eastAsia"/>
          <w:sz w:val="24"/>
        </w:rPr>
        <w:t>P</w:t>
      </w:r>
      <w:r w:rsidR="00381BC8">
        <w:rPr>
          <w:rFonts w:ascii="Times New Roman" w:hAnsi="Times New Roman" w:hint="eastAsia"/>
          <w:sz w:val="24"/>
        </w:rPr>
        <w:t>值。</w:t>
      </w:r>
    </w:p>
    <w:p w14:paraId="4DA860CF" w14:textId="1C339B24" w:rsidR="00381BC8" w:rsidRDefault="00381BC8" w:rsidP="00381BC8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KS</w:t>
      </w:r>
      <w:r>
        <w:rPr>
          <w:rFonts w:ascii="Times New Roman" w:hAnsi="Times New Roman" w:hint="eastAsia"/>
          <w:sz w:val="24"/>
        </w:rPr>
        <w:t>统计量表示样本数据与正态分布的偏离程度，</w:t>
      </w:r>
      <w:r>
        <w:rPr>
          <w:rFonts w:ascii="Times New Roman" w:hAnsi="Times New Roman" w:hint="eastAsia"/>
          <w:sz w:val="24"/>
        </w:rPr>
        <w:t>KS</w:t>
      </w:r>
      <w:r>
        <w:rPr>
          <w:rFonts w:ascii="Times New Roman" w:hAnsi="Times New Roman" w:hint="eastAsia"/>
          <w:sz w:val="24"/>
        </w:rPr>
        <w:t>统计量越大，样本数据与正态</w:t>
      </w:r>
      <w:r>
        <w:rPr>
          <w:rFonts w:ascii="Times New Roman" w:hAnsi="Times New Roman" w:hint="eastAsia"/>
          <w:sz w:val="24"/>
        </w:rPr>
        <w:lastRenderedPageBreak/>
        <w:t>分布的偏离程度越大。</w:t>
      </w:r>
    </w:p>
    <w:p w14:paraId="02D37BB7" w14:textId="23300ADD" w:rsidR="00381BC8" w:rsidRDefault="00381BC8" w:rsidP="00381BC8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P</w:t>
      </w:r>
      <w:r>
        <w:rPr>
          <w:rFonts w:ascii="Times New Roman" w:hAnsi="Times New Roman" w:hint="eastAsia"/>
          <w:sz w:val="24"/>
        </w:rPr>
        <w:t>值代表了可以拒绝数据符合正态分布的假设的可能性，</w:t>
      </w:r>
      <w:r>
        <w:rPr>
          <w:rFonts w:ascii="Times New Roman" w:hAnsi="Times New Roman" w:hint="eastAsia"/>
          <w:sz w:val="24"/>
        </w:rPr>
        <w:t>P</w:t>
      </w:r>
      <w:r>
        <w:rPr>
          <w:rFonts w:ascii="Times New Roman" w:hAnsi="Times New Roman" w:hint="eastAsia"/>
          <w:sz w:val="24"/>
        </w:rPr>
        <w:t>值越接近零（低于显著性水平</w:t>
      </w:r>
      <w:r>
        <w:rPr>
          <w:rFonts w:ascii="Times New Roman" w:hAnsi="Times New Roman" w:hint="eastAsia"/>
          <w:sz w:val="24"/>
        </w:rPr>
        <w:t>0</w:t>
      </w:r>
      <w:r>
        <w:rPr>
          <w:rFonts w:ascii="Times New Roman" w:hAnsi="Times New Roman"/>
          <w:sz w:val="24"/>
        </w:rPr>
        <w:t>.05</w:t>
      </w:r>
      <w:r>
        <w:rPr>
          <w:rFonts w:ascii="Times New Roman" w:hAnsi="Times New Roman" w:hint="eastAsia"/>
          <w:sz w:val="24"/>
        </w:rPr>
        <w:t>）表面可以拒绝</w:t>
      </w:r>
      <w:r w:rsidR="002C61ED">
        <w:rPr>
          <w:rFonts w:ascii="Times New Roman" w:hAnsi="Times New Roman" w:hint="eastAsia"/>
          <w:sz w:val="24"/>
        </w:rPr>
        <w:t>数据符合正态分布的假设。</w:t>
      </w:r>
    </w:p>
    <w:p w14:paraId="051D8F90" w14:textId="0FD7442B" w:rsidR="002C61ED" w:rsidRDefault="002C61ED" w:rsidP="00381BC8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本实验中计算偏离程度的</w:t>
      </w:r>
      <w:r>
        <w:rPr>
          <w:rFonts w:ascii="Times New Roman" w:hAnsi="Times New Roman" w:hint="eastAsia"/>
          <w:sz w:val="24"/>
        </w:rPr>
        <w:t>python</w:t>
      </w:r>
      <w:r>
        <w:rPr>
          <w:rFonts w:ascii="Times New Roman" w:hAnsi="Times New Roman" w:hint="eastAsia"/>
          <w:sz w:val="24"/>
        </w:rPr>
        <w:t>代码为：</w:t>
      </w:r>
    </w:p>
    <w:p w14:paraId="505EEF33" w14:textId="426E74F0" w:rsidR="00892115" w:rsidRDefault="00892115" w:rsidP="00381BC8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 w:rsidRPr="00892115">
        <w:rPr>
          <w:rFonts w:ascii="Times New Roman" w:hAnsi="Times New Roman"/>
          <w:sz w:val="24"/>
        </w:rPr>
        <w:t>from scipy.stats import kstest</w:t>
      </w:r>
    </w:p>
    <w:p w14:paraId="49C296E1" w14:textId="5BA352EB" w:rsidR="008659C7" w:rsidRPr="008659C7" w:rsidRDefault="008659C7" w:rsidP="008659C7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 w:rsidRPr="008659C7">
        <w:rPr>
          <w:rFonts w:ascii="Times New Roman" w:hAnsi="Times New Roman"/>
          <w:sz w:val="24"/>
        </w:rPr>
        <w:t>def ks</w:t>
      </w:r>
      <w:r>
        <w:rPr>
          <w:rFonts w:ascii="Times New Roman" w:hAnsi="Times New Roman"/>
          <w:sz w:val="24"/>
        </w:rPr>
        <w:t xml:space="preserve"> </w:t>
      </w:r>
      <w:r w:rsidRPr="008659C7">
        <w:rPr>
          <w:rFonts w:ascii="Times New Roman" w:hAnsi="Times New Roman"/>
          <w:sz w:val="24"/>
        </w:rPr>
        <w:t>(</w:t>
      </w:r>
      <w:r>
        <w:rPr>
          <w:rFonts w:ascii="Times New Roman" w:hAnsi="Times New Roman" w:hint="eastAsia"/>
          <w:sz w:val="24"/>
        </w:rPr>
        <w:t>r_</w:t>
      </w:r>
      <w:r>
        <w:rPr>
          <w:rFonts w:ascii="Times New Roman" w:hAnsi="Times New Roman"/>
          <w:sz w:val="24"/>
        </w:rPr>
        <w:t>min</w:t>
      </w:r>
      <w:r w:rsidRPr="008659C7">
        <w:rPr>
          <w:rFonts w:ascii="Times New Roman" w:hAnsi="Times New Roman"/>
          <w:sz w:val="24"/>
        </w:rPr>
        <w:t>):</w:t>
      </w:r>
    </w:p>
    <w:p w14:paraId="600E1E77" w14:textId="77F1E423" w:rsidR="008659C7" w:rsidRPr="008659C7" w:rsidRDefault="008659C7" w:rsidP="008659C7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 w:rsidRPr="008659C7">
        <w:rPr>
          <w:rFonts w:ascii="Times New Roman" w:hAnsi="Times New Roman"/>
          <w:sz w:val="24"/>
        </w:rPr>
        <w:t xml:space="preserve">    ks</w:t>
      </w:r>
      <w:r>
        <w:rPr>
          <w:rFonts w:ascii="Times New Roman" w:hAnsi="Times New Roman" w:hint="eastAsia"/>
          <w:sz w:val="24"/>
        </w:rPr>
        <w:t>S</w:t>
      </w:r>
      <w:r w:rsidRPr="008659C7">
        <w:rPr>
          <w:rFonts w:ascii="Times New Roman" w:hAnsi="Times New Roman"/>
          <w:sz w:val="24"/>
        </w:rPr>
        <w:t xml:space="preserve">tatistic, </w:t>
      </w:r>
      <w:r>
        <w:rPr>
          <w:rFonts w:ascii="Times New Roman" w:hAnsi="Times New Roman" w:hint="eastAsia"/>
          <w:sz w:val="24"/>
        </w:rPr>
        <w:t>pv</w:t>
      </w:r>
      <w:r w:rsidRPr="008659C7">
        <w:rPr>
          <w:rFonts w:ascii="Times New Roman" w:hAnsi="Times New Roman"/>
          <w:sz w:val="24"/>
        </w:rPr>
        <w:t>alue = kstest(</w:t>
      </w:r>
      <w:r>
        <w:rPr>
          <w:rFonts w:ascii="Times New Roman" w:hAnsi="Times New Roman"/>
          <w:sz w:val="24"/>
        </w:rPr>
        <w:t>r_min</w:t>
      </w:r>
      <w:r w:rsidRPr="008659C7">
        <w:rPr>
          <w:rFonts w:ascii="Times New Roman" w:hAnsi="Times New Roman"/>
          <w:sz w:val="24"/>
        </w:rPr>
        <w:t>,'norm')</w:t>
      </w:r>
    </w:p>
    <w:p w14:paraId="132E2983" w14:textId="1BC63AEF" w:rsidR="008659C7" w:rsidRDefault="008659C7" w:rsidP="008659C7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 w:rsidRPr="008659C7">
        <w:rPr>
          <w:rFonts w:ascii="Times New Roman" w:hAnsi="Times New Roman"/>
          <w:sz w:val="24"/>
        </w:rPr>
        <w:t xml:space="preserve">    return ks</w:t>
      </w:r>
      <w:r>
        <w:rPr>
          <w:rFonts w:ascii="Times New Roman" w:hAnsi="Times New Roman" w:hint="eastAsia"/>
          <w:sz w:val="24"/>
        </w:rPr>
        <w:t>S</w:t>
      </w:r>
      <w:r w:rsidRPr="008659C7">
        <w:rPr>
          <w:rFonts w:ascii="Times New Roman" w:hAnsi="Times New Roman"/>
          <w:sz w:val="24"/>
        </w:rPr>
        <w:t xml:space="preserve">tatistic, </w:t>
      </w:r>
      <w:r>
        <w:rPr>
          <w:rFonts w:ascii="Times New Roman" w:hAnsi="Times New Roman" w:hint="eastAsia"/>
          <w:sz w:val="24"/>
        </w:rPr>
        <w:t>pv</w:t>
      </w:r>
      <w:r w:rsidRPr="008659C7">
        <w:rPr>
          <w:rFonts w:ascii="Times New Roman" w:hAnsi="Times New Roman"/>
          <w:sz w:val="24"/>
        </w:rPr>
        <w:t>alue</w:t>
      </w:r>
    </w:p>
    <w:p w14:paraId="1ECFA669" w14:textId="77777777" w:rsidR="00FE0586" w:rsidRDefault="00FE0586" w:rsidP="008659C7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</w:p>
    <w:p w14:paraId="1D495150" w14:textId="20C124E2" w:rsidR="008659C7" w:rsidRDefault="008659C7" w:rsidP="008659C7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计算得出不同时间尺度收益率的</w:t>
      </w:r>
      <w:r>
        <w:rPr>
          <w:rFonts w:ascii="Times New Roman" w:hAnsi="Times New Roman" w:hint="eastAsia"/>
          <w:sz w:val="24"/>
        </w:rPr>
        <w:t>KS</w:t>
      </w:r>
      <w:r>
        <w:rPr>
          <w:rFonts w:ascii="Times New Roman" w:hAnsi="Times New Roman" w:hint="eastAsia"/>
          <w:sz w:val="24"/>
        </w:rPr>
        <w:t>统计量和</w:t>
      </w:r>
      <w:r>
        <w:rPr>
          <w:rFonts w:ascii="Times New Roman" w:hAnsi="Times New Roman" w:hint="eastAsia"/>
          <w:sz w:val="24"/>
        </w:rPr>
        <w:t>P</w:t>
      </w:r>
      <w:r>
        <w:rPr>
          <w:rFonts w:ascii="Times New Roman" w:hAnsi="Times New Roman" w:hint="eastAsia"/>
          <w:sz w:val="24"/>
        </w:rPr>
        <w:t>值见表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-1</w:t>
      </w:r>
    </w:p>
    <w:p w14:paraId="00EFDEF5" w14:textId="250749A9" w:rsidR="002C61ED" w:rsidRPr="00C51D3D" w:rsidRDefault="002C61ED" w:rsidP="002C61ED">
      <w:pPr>
        <w:jc w:val="center"/>
        <w:rPr>
          <w:rFonts w:ascii="Times New Roman" w:eastAsia="等线" w:hAnsi="Times New Roman"/>
          <w:sz w:val="18"/>
          <w:szCs w:val="18"/>
        </w:rPr>
      </w:pPr>
      <w:r w:rsidRPr="00C51D3D">
        <w:rPr>
          <w:rFonts w:ascii="Times New Roman" w:eastAsia="等线" w:hAnsi="Times New Roman"/>
          <w:b/>
          <w:sz w:val="18"/>
          <w:szCs w:val="18"/>
        </w:rPr>
        <w:t>表</w:t>
      </w:r>
      <w:r>
        <w:rPr>
          <w:rFonts w:ascii="Times New Roman" w:eastAsia="等线" w:hAnsi="Times New Roman"/>
          <w:b/>
          <w:sz w:val="18"/>
          <w:szCs w:val="18"/>
        </w:rPr>
        <w:t>2</w:t>
      </w:r>
      <w:r w:rsidRPr="00C51D3D">
        <w:rPr>
          <w:rFonts w:ascii="Times New Roman" w:eastAsia="等线" w:hAnsi="Times New Roman"/>
          <w:b/>
          <w:sz w:val="18"/>
          <w:szCs w:val="18"/>
        </w:rPr>
        <w:t xml:space="preserve">.1  </w:t>
      </w:r>
      <w:r>
        <w:rPr>
          <w:rFonts w:ascii="Times New Roman" w:eastAsia="等线" w:hAnsi="Times New Roman" w:hint="eastAsia"/>
          <w:b/>
          <w:sz w:val="18"/>
          <w:szCs w:val="18"/>
        </w:rPr>
        <w:t>各收益率序列正态分布偏离程度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57"/>
        <w:gridCol w:w="1857"/>
        <w:gridCol w:w="1857"/>
      </w:tblGrid>
      <w:tr w:rsidR="002C61ED" w:rsidRPr="00C51D3D" w14:paraId="0B1C6F8C" w14:textId="77777777" w:rsidTr="00191B54">
        <w:trPr>
          <w:jc w:val="center"/>
        </w:trPr>
        <w:tc>
          <w:tcPr>
            <w:tcW w:w="1857" w:type="dxa"/>
          </w:tcPr>
          <w:p w14:paraId="0D491CB2" w14:textId="7F95C01E" w:rsidR="002C61ED" w:rsidRPr="00C51D3D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收益率类别</w:t>
            </w:r>
          </w:p>
        </w:tc>
        <w:tc>
          <w:tcPr>
            <w:tcW w:w="1857" w:type="dxa"/>
          </w:tcPr>
          <w:p w14:paraId="48DE9B47" w14:textId="4BB5DE45" w:rsidR="002C61ED" w:rsidRPr="00C51D3D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KS</w:t>
            </w:r>
            <w:r>
              <w:rPr>
                <w:rFonts w:ascii="Times New Roman" w:hAnsi="Times New Roman" w:hint="eastAsia"/>
                <w:b/>
                <w:sz w:val="24"/>
              </w:rPr>
              <w:t>统计量</w:t>
            </w:r>
          </w:p>
        </w:tc>
        <w:tc>
          <w:tcPr>
            <w:tcW w:w="1857" w:type="dxa"/>
          </w:tcPr>
          <w:p w14:paraId="1EF7C421" w14:textId="33159036" w:rsidR="002C61ED" w:rsidRPr="00C51D3D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P</w:t>
            </w:r>
            <w:r>
              <w:rPr>
                <w:rFonts w:ascii="Times New Roman" w:hAnsi="Times New Roman" w:hint="eastAsia"/>
                <w:b/>
                <w:sz w:val="24"/>
              </w:rPr>
              <w:t>值</w:t>
            </w:r>
          </w:p>
        </w:tc>
      </w:tr>
      <w:tr w:rsidR="002C61ED" w:rsidRPr="00C51D3D" w14:paraId="5A722996" w14:textId="77777777" w:rsidTr="00191B54">
        <w:trPr>
          <w:jc w:val="center"/>
        </w:trPr>
        <w:tc>
          <w:tcPr>
            <w:tcW w:w="1857" w:type="dxa"/>
          </w:tcPr>
          <w:p w14:paraId="5CF006CE" w14:textId="14B0A57E" w:rsidR="002C61ED" w:rsidRPr="00C51D3D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1</w:t>
            </w:r>
            <w:r>
              <w:rPr>
                <w:rFonts w:ascii="Times New Roman" w:hAnsi="Times New Roman" w:hint="eastAsia"/>
                <w:b/>
                <w:sz w:val="24"/>
              </w:rPr>
              <w:t>分钟</w:t>
            </w:r>
          </w:p>
        </w:tc>
        <w:tc>
          <w:tcPr>
            <w:tcW w:w="1857" w:type="dxa"/>
          </w:tcPr>
          <w:p w14:paraId="7F41E878" w14:textId="6DC02D5F" w:rsidR="002C61ED" w:rsidRPr="00C51D3D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 w:rsidRPr="002C61ED">
              <w:rPr>
                <w:rFonts w:ascii="Times New Roman" w:hAnsi="Times New Roman"/>
                <w:b/>
                <w:sz w:val="24"/>
              </w:rPr>
              <w:t>0.4972</w:t>
            </w:r>
          </w:p>
        </w:tc>
        <w:tc>
          <w:tcPr>
            <w:tcW w:w="1857" w:type="dxa"/>
          </w:tcPr>
          <w:p w14:paraId="1E80496B" w14:textId="405A8124" w:rsidR="002C61ED" w:rsidRPr="00C51D3D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0</w:t>
            </w:r>
            <w:r>
              <w:rPr>
                <w:rFonts w:ascii="Times New Roman" w:hAnsi="Times New Roman"/>
                <w:b/>
                <w:sz w:val="24"/>
              </w:rPr>
              <w:t>.0</w:t>
            </w:r>
          </w:p>
        </w:tc>
      </w:tr>
      <w:tr w:rsidR="002C61ED" w:rsidRPr="00C51D3D" w14:paraId="7522DAD4" w14:textId="77777777" w:rsidTr="00191B54">
        <w:trPr>
          <w:jc w:val="center"/>
        </w:trPr>
        <w:tc>
          <w:tcPr>
            <w:tcW w:w="1857" w:type="dxa"/>
          </w:tcPr>
          <w:p w14:paraId="68B24192" w14:textId="5DA856C3" w:rsidR="002C61ED" w:rsidRPr="00C51D3D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5</w:t>
            </w:r>
            <w:r>
              <w:rPr>
                <w:rFonts w:ascii="Times New Roman" w:hAnsi="Times New Roman" w:hint="eastAsia"/>
                <w:b/>
                <w:sz w:val="24"/>
              </w:rPr>
              <w:t>分钟</w:t>
            </w:r>
          </w:p>
        </w:tc>
        <w:tc>
          <w:tcPr>
            <w:tcW w:w="1857" w:type="dxa"/>
          </w:tcPr>
          <w:p w14:paraId="198A7554" w14:textId="02780A95" w:rsidR="002C61ED" w:rsidRPr="00C51D3D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0</w:t>
            </w:r>
            <w:r>
              <w:rPr>
                <w:rFonts w:ascii="Times New Roman" w:hAnsi="Times New Roman"/>
                <w:b/>
                <w:sz w:val="24"/>
              </w:rPr>
              <w:t>.4935</w:t>
            </w:r>
          </w:p>
        </w:tc>
        <w:tc>
          <w:tcPr>
            <w:tcW w:w="1857" w:type="dxa"/>
          </w:tcPr>
          <w:p w14:paraId="6FC3D195" w14:textId="404E06A0" w:rsidR="002C61ED" w:rsidRPr="00973C47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0</w:t>
            </w:r>
            <w:r>
              <w:rPr>
                <w:rFonts w:ascii="Times New Roman" w:hAnsi="Times New Roman"/>
                <w:b/>
                <w:sz w:val="24"/>
              </w:rPr>
              <w:t>.0</w:t>
            </w:r>
          </w:p>
        </w:tc>
      </w:tr>
      <w:tr w:rsidR="002C61ED" w:rsidRPr="00C51D3D" w14:paraId="24747977" w14:textId="77777777" w:rsidTr="00191B54">
        <w:trPr>
          <w:jc w:val="center"/>
        </w:trPr>
        <w:tc>
          <w:tcPr>
            <w:tcW w:w="1857" w:type="dxa"/>
          </w:tcPr>
          <w:p w14:paraId="42429750" w14:textId="6BD50ECD" w:rsidR="002C61ED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1</w:t>
            </w:r>
            <w:r>
              <w:rPr>
                <w:rFonts w:ascii="Times New Roman" w:hAnsi="Times New Roman"/>
                <w:b/>
                <w:sz w:val="24"/>
              </w:rPr>
              <w:t>0</w:t>
            </w:r>
            <w:r>
              <w:rPr>
                <w:rFonts w:ascii="Times New Roman" w:hAnsi="Times New Roman" w:hint="eastAsia"/>
                <w:b/>
                <w:sz w:val="24"/>
              </w:rPr>
              <w:t>分钟</w:t>
            </w:r>
          </w:p>
        </w:tc>
        <w:tc>
          <w:tcPr>
            <w:tcW w:w="1857" w:type="dxa"/>
          </w:tcPr>
          <w:p w14:paraId="0FB3ACF6" w14:textId="2FA4E569" w:rsidR="002C61ED" w:rsidRPr="00C51D3D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0</w:t>
            </w:r>
            <w:r>
              <w:rPr>
                <w:rFonts w:ascii="Times New Roman" w:hAnsi="Times New Roman"/>
                <w:b/>
                <w:sz w:val="24"/>
              </w:rPr>
              <w:t>.4919</w:t>
            </w:r>
          </w:p>
        </w:tc>
        <w:tc>
          <w:tcPr>
            <w:tcW w:w="1857" w:type="dxa"/>
          </w:tcPr>
          <w:p w14:paraId="7AFF051F" w14:textId="1FC5F98C" w:rsidR="002C61ED" w:rsidRPr="00973C47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0</w:t>
            </w:r>
            <w:r>
              <w:rPr>
                <w:rFonts w:ascii="Times New Roman" w:hAnsi="Times New Roman"/>
                <w:b/>
                <w:sz w:val="24"/>
              </w:rPr>
              <w:t>.0</w:t>
            </w:r>
          </w:p>
        </w:tc>
      </w:tr>
      <w:tr w:rsidR="002C61ED" w:rsidRPr="00C51D3D" w14:paraId="7DE0DDCF" w14:textId="77777777" w:rsidTr="00191B54">
        <w:trPr>
          <w:jc w:val="center"/>
        </w:trPr>
        <w:tc>
          <w:tcPr>
            <w:tcW w:w="1857" w:type="dxa"/>
          </w:tcPr>
          <w:p w14:paraId="23647FCE" w14:textId="61E8F29B" w:rsidR="002C61ED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30</w:t>
            </w:r>
            <w:r>
              <w:rPr>
                <w:rFonts w:ascii="Times New Roman" w:hAnsi="Times New Roman" w:hint="eastAsia"/>
                <w:b/>
                <w:sz w:val="24"/>
              </w:rPr>
              <w:t>分钟</w:t>
            </w:r>
          </w:p>
        </w:tc>
        <w:tc>
          <w:tcPr>
            <w:tcW w:w="1857" w:type="dxa"/>
          </w:tcPr>
          <w:p w14:paraId="6187D6CE" w14:textId="6D47996A" w:rsidR="002C61ED" w:rsidRPr="00C51D3D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0</w:t>
            </w:r>
            <w:r>
              <w:rPr>
                <w:rFonts w:ascii="Times New Roman" w:hAnsi="Times New Roman"/>
                <w:b/>
                <w:sz w:val="24"/>
              </w:rPr>
              <w:t>.4883</w:t>
            </w:r>
          </w:p>
        </w:tc>
        <w:tc>
          <w:tcPr>
            <w:tcW w:w="1857" w:type="dxa"/>
          </w:tcPr>
          <w:p w14:paraId="334875ED" w14:textId="430953CD" w:rsidR="002C61ED" w:rsidRPr="00973C47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0</w:t>
            </w:r>
            <w:r>
              <w:rPr>
                <w:rFonts w:ascii="Times New Roman" w:hAnsi="Times New Roman"/>
                <w:b/>
                <w:sz w:val="24"/>
              </w:rPr>
              <w:t>.0</w:t>
            </w:r>
          </w:p>
        </w:tc>
      </w:tr>
      <w:tr w:rsidR="002C61ED" w:rsidRPr="00C51D3D" w14:paraId="3F76ABFE" w14:textId="77777777" w:rsidTr="00191B54">
        <w:trPr>
          <w:jc w:val="center"/>
        </w:trPr>
        <w:tc>
          <w:tcPr>
            <w:tcW w:w="1857" w:type="dxa"/>
          </w:tcPr>
          <w:p w14:paraId="36AA50CD" w14:textId="5B32AD0F" w:rsidR="002C61ED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6</w:t>
            </w:r>
            <w:r>
              <w:rPr>
                <w:rFonts w:ascii="Times New Roman" w:hAnsi="Times New Roman"/>
                <w:b/>
                <w:sz w:val="24"/>
              </w:rPr>
              <w:t>0</w:t>
            </w:r>
            <w:r>
              <w:rPr>
                <w:rFonts w:ascii="Times New Roman" w:hAnsi="Times New Roman" w:hint="eastAsia"/>
                <w:b/>
                <w:sz w:val="24"/>
              </w:rPr>
              <w:t>分钟</w:t>
            </w:r>
          </w:p>
        </w:tc>
        <w:tc>
          <w:tcPr>
            <w:tcW w:w="1857" w:type="dxa"/>
          </w:tcPr>
          <w:p w14:paraId="3EEA9307" w14:textId="544EC781" w:rsidR="002C61ED" w:rsidRPr="00C51D3D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0</w:t>
            </w:r>
            <w:r>
              <w:rPr>
                <w:rFonts w:ascii="Times New Roman" w:hAnsi="Times New Roman"/>
                <w:b/>
                <w:sz w:val="24"/>
              </w:rPr>
              <w:t>.4836</w:t>
            </w:r>
          </w:p>
        </w:tc>
        <w:tc>
          <w:tcPr>
            <w:tcW w:w="1857" w:type="dxa"/>
          </w:tcPr>
          <w:p w14:paraId="4817431E" w14:textId="191C5B96" w:rsidR="002C61ED" w:rsidRPr="00973C47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0</w:t>
            </w:r>
            <w:r>
              <w:rPr>
                <w:rFonts w:ascii="Times New Roman" w:hAnsi="Times New Roman"/>
                <w:b/>
                <w:sz w:val="24"/>
              </w:rPr>
              <w:t>.0</w:t>
            </w:r>
          </w:p>
        </w:tc>
      </w:tr>
      <w:tr w:rsidR="002C61ED" w:rsidRPr="00C51D3D" w14:paraId="54B8B576" w14:textId="77777777" w:rsidTr="00191B54">
        <w:trPr>
          <w:jc w:val="center"/>
        </w:trPr>
        <w:tc>
          <w:tcPr>
            <w:tcW w:w="1857" w:type="dxa"/>
          </w:tcPr>
          <w:p w14:paraId="71A7C64A" w14:textId="17E738C2" w:rsidR="002C61ED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1</w:t>
            </w:r>
            <w:r>
              <w:rPr>
                <w:rFonts w:ascii="Times New Roman" w:hAnsi="Times New Roman"/>
                <w:b/>
                <w:sz w:val="24"/>
              </w:rPr>
              <w:t>20</w:t>
            </w:r>
            <w:r>
              <w:rPr>
                <w:rFonts w:ascii="Times New Roman" w:hAnsi="Times New Roman" w:hint="eastAsia"/>
                <w:b/>
                <w:sz w:val="24"/>
              </w:rPr>
              <w:t>分钟</w:t>
            </w:r>
          </w:p>
        </w:tc>
        <w:tc>
          <w:tcPr>
            <w:tcW w:w="1857" w:type="dxa"/>
          </w:tcPr>
          <w:p w14:paraId="4C6EE816" w14:textId="34214DF1" w:rsidR="002C61ED" w:rsidRPr="00C51D3D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0</w:t>
            </w:r>
            <w:r>
              <w:rPr>
                <w:rFonts w:ascii="Times New Roman" w:hAnsi="Times New Roman"/>
                <w:b/>
                <w:sz w:val="24"/>
              </w:rPr>
              <w:t>.4788</w:t>
            </w:r>
          </w:p>
        </w:tc>
        <w:tc>
          <w:tcPr>
            <w:tcW w:w="1857" w:type="dxa"/>
          </w:tcPr>
          <w:p w14:paraId="55CA80B6" w14:textId="7299F928" w:rsidR="002C61ED" w:rsidRPr="00973C47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0</w:t>
            </w:r>
            <w:r>
              <w:rPr>
                <w:rFonts w:ascii="Times New Roman" w:hAnsi="Times New Roman"/>
                <w:b/>
                <w:sz w:val="24"/>
              </w:rPr>
              <w:t>.0</w:t>
            </w:r>
          </w:p>
        </w:tc>
      </w:tr>
      <w:tr w:rsidR="002C61ED" w:rsidRPr="00C51D3D" w14:paraId="2487A462" w14:textId="77777777" w:rsidTr="00191B54">
        <w:trPr>
          <w:jc w:val="center"/>
        </w:trPr>
        <w:tc>
          <w:tcPr>
            <w:tcW w:w="1857" w:type="dxa"/>
          </w:tcPr>
          <w:p w14:paraId="72DBEB9E" w14:textId="6D3CF708" w:rsidR="002C61ED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2</w:t>
            </w:r>
            <w:r>
              <w:rPr>
                <w:rFonts w:ascii="Times New Roman" w:hAnsi="Times New Roman"/>
                <w:b/>
                <w:sz w:val="24"/>
              </w:rPr>
              <w:t>40</w:t>
            </w:r>
            <w:r>
              <w:rPr>
                <w:rFonts w:ascii="Times New Roman" w:hAnsi="Times New Roman" w:hint="eastAsia"/>
                <w:b/>
                <w:sz w:val="24"/>
              </w:rPr>
              <w:t>分钟</w:t>
            </w:r>
          </w:p>
        </w:tc>
        <w:tc>
          <w:tcPr>
            <w:tcW w:w="1857" w:type="dxa"/>
          </w:tcPr>
          <w:p w14:paraId="79EAF8F7" w14:textId="5BA0E3D5" w:rsidR="002C61ED" w:rsidRPr="00C51D3D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0</w:t>
            </w:r>
            <w:r>
              <w:rPr>
                <w:rFonts w:ascii="Times New Roman" w:hAnsi="Times New Roman"/>
                <w:b/>
                <w:sz w:val="24"/>
              </w:rPr>
              <w:t>.4731</w:t>
            </w:r>
          </w:p>
        </w:tc>
        <w:tc>
          <w:tcPr>
            <w:tcW w:w="1857" w:type="dxa"/>
          </w:tcPr>
          <w:p w14:paraId="465E2393" w14:textId="05924DAD" w:rsidR="002C61ED" w:rsidRPr="00973C47" w:rsidRDefault="002C61ED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0</w:t>
            </w:r>
            <w:r>
              <w:rPr>
                <w:rFonts w:ascii="Times New Roman" w:hAnsi="Times New Roman"/>
                <w:b/>
                <w:sz w:val="24"/>
              </w:rPr>
              <w:t>.0</w:t>
            </w:r>
          </w:p>
        </w:tc>
      </w:tr>
    </w:tbl>
    <w:p w14:paraId="15C942FE" w14:textId="67600082" w:rsidR="002C61ED" w:rsidRDefault="002C61ED" w:rsidP="00381BC8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</w:p>
    <w:p w14:paraId="466FDD32" w14:textId="77777777" w:rsidR="00A32FFA" w:rsidRPr="002C61ED" w:rsidRDefault="00A32FFA" w:rsidP="00381BC8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</w:p>
    <w:p w14:paraId="4AA49038" w14:textId="4C85B037" w:rsidR="00BA7D44" w:rsidRDefault="00BA7D44" w:rsidP="00BA7D44">
      <w:pPr>
        <w:rPr>
          <w:rFonts w:ascii="Times New Roman" w:hAnsi="Times New Roman"/>
          <w:sz w:val="28"/>
          <w:szCs w:val="28"/>
        </w:rPr>
      </w:pPr>
      <w:r w:rsidRPr="00C51D3D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 w:hint="eastAsia"/>
          <w:sz w:val="28"/>
          <w:szCs w:val="28"/>
        </w:rPr>
        <w:t>检验不同尺度收益率的尾部分布特征是否满足幂律分布</w:t>
      </w:r>
    </w:p>
    <w:p w14:paraId="3FC5FAC8" w14:textId="47B70756" w:rsidR="00A32FFA" w:rsidRDefault="00A32FFA" w:rsidP="00A32FFA">
      <w:pPr>
        <w:pStyle w:val="ab"/>
        <w:spacing w:before="240"/>
        <w:rPr>
          <w:rFonts w:eastAsia="黑体"/>
        </w:rPr>
      </w:pPr>
      <w:r>
        <w:rPr>
          <w:rFonts w:eastAsia="黑体"/>
        </w:rPr>
        <w:t>2</w:t>
      </w:r>
      <w:r w:rsidRPr="00C51D3D">
        <w:rPr>
          <w:rFonts w:eastAsia="黑体"/>
        </w:rPr>
        <w:t>.</w:t>
      </w:r>
      <w:r>
        <w:rPr>
          <w:rFonts w:eastAsia="黑体"/>
        </w:rPr>
        <w:t>4</w:t>
      </w:r>
      <w:r w:rsidRPr="00C51D3D">
        <w:rPr>
          <w:rFonts w:eastAsia="黑体"/>
        </w:rPr>
        <w:t>.1</w:t>
      </w:r>
      <w:r w:rsidRPr="00A32FFA">
        <w:rPr>
          <w:rFonts w:eastAsia="黑体" w:hint="eastAsia"/>
        </w:rPr>
        <w:t>考察不同尺度收益率的尾部分布特征</w:t>
      </w:r>
    </w:p>
    <w:p w14:paraId="53A14DC6" w14:textId="60C1BBC3" w:rsidR="00A32FFA" w:rsidRDefault="00A32FFA" w:rsidP="00A32FFA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 w:rsidRPr="00A32FFA">
        <w:rPr>
          <w:rFonts w:ascii="Times New Roman" w:hAnsi="Times New Roman" w:hint="eastAsia"/>
          <w:sz w:val="24"/>
        </w:rPr>
        <w:t>在考察不同尺度收益率的尾部分布特征</w:t>
      </w:r>
      <w:r>
        <w:rPr>
          <w:rFonts w:ascii="Times New Roman" w:hAnsi="Times New Roman" w:hint="eastAsia"/>
          <w:sz w:val="24"/>
        </w:rPr>
        <w:t>中我们使用</w:t>
      </w:r>
      <w:r>
        <w:rPr>
          <w:rFonts w:ascii="Times New Roman" w:hAnsi="Times New Roman" w:hint="eastAsia"/>
          <w:sz w:val="24"/>
        </w:rPr>
        <w:t>matplotlib</w:t>
      </w:r>
      <w:r>
        <w:rPr>
          <w:rFonts w:ascii="Times New Roman" w:hAnsi="Times New Roman" w:hint="eastAsia"/>
          <w:sz w:val="24"/>
        </w:rPr>
        <w:t>中的</w:t>
      </w:r>
      <w:r>
        <w:rPr>
          <w:rFonts w:ascii="Times New Roman" w:hAnsi="Times New Roman" w:hint="eastAsia"/>
          <w:sz w:val="24"/>
        </w:rPr>
        <w:t>loglog</w:t>
      </w:r>
      <w:r>
        <w:rPr>
          <w:rFonts w:ascii="Times New Roman" w:hAnsi="Times New Roman" w:hint="eastAsia"/>
          <w:sz w:val="24"/>
        </w:rPr>
        <w:t>函数对</w:t>
      </w:r>
      <w:r w:rsidRPr="00A32FFA">
        <w:rPr>
          <w:rFonts w:ascii="Times New Roman" w:hAnsi="Times New Roman" w:hint="eastAsia"/>
          <w:sz w:val="24"/>
        </w:rPr>
        <w:t>收益率尾分布</w:t>
      </w:r>
      <w:r>
        <w:rPr>
          <w:rFonts w:ascii="Times New Roman" w:hAnsi="Times New Roman" w:hint="eastAsia"/>
          <w:sz w:val="24"/>
        </w:rPr>
        <w:t>进行可视化。</w:t>
      </w:r>
    </w:p>
    <w:p w14:paraId="7357E001" w14:textId="7187CA75" w:rsidR="00A32FFA" w:rsidRDefault="00A32FFA" w:rsidP="00A32FFA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使用到的</w:t>
      </w:r>
      <w:r>
        <w:rPr>
          <w:rFonts w:ascii="Times New Roman" w:hAnsi="Times New Roman" w:hint="eastAsia"/>
          <w:sz w:val="24"/>
        </w:rPr>
        <w:t>python</w:t>
      </w:r>
      <w:r>
        <w:rPr>
          <w:rFonts w:ascii="Times New Roman" w:hAnsi="Times New Roman" w:hint="eastAsia"/>
          <w:sz w:val="24"/>
        </w:rPr>
        <w:t>程序如下：</w:t>
      </w:r>
    </w:p>
    <w:p w14:paraId="016ED727" w14:textId="3A17FFA3" w:rsidR="00A32FFA" w:rsidRDefault="00A32FFA" w:rsidP="00A32FFA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#</w:t>
      </w:r>
      <w:r>
        <w:rPr>
          <w:rFonts w:ascii="Times New Roman" w:hAnsi="Times New Roman" w:hint="eastAsia"/>
          <w:sz w:val="24"/>
        </w:rPr>
        <w:t>上证指数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 w:hint="eastAsia"/>
          <w:sz w:val="24"/>
        </w:rPr>
        <w:t>分钟收益率的尾部分布特征</w:t>
      </w:r>
    </w:p>
    <w:p w14:paraId="4B259443" w14:textId="02615AAB" w:rsidR="00A32FFA" w:rsidRDefault="00A32FFA" w:rsidP="00A32FFA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 w:rsidRPr="00A32FFA">
        <w:rPr>
          <w:rFonts w:ascii="Times New Roman" w:hAnsi="Times New Roman"/>
          <w:sz w:val="24"/>
        </w:rPr>
        <w:t>plt.loglog(x_emp_min1, y_emp_min1, 'or', lw=2, ms=7, mfc='k')</w:t>
      </w:r>
    </w:p>
    <w:p w14:paraId="6BDFF6AF" w14:textId="1FD63C1C" w:rsidR="00C31CB4" w:rsidRDefault="00C31CB4" w:rsidP="000423EA">
      <w:pPr>
        <w:spacing w:line="300" w:lineRule="auto"/>
        <w:rPr>
          <w:rFonts w:ascii="Times New Roman" w:hAnsi="Times New Roman"/>
          <w:sz w:val="24"/>
        </w:rPr>
      </w:pPr>
    </w:p>
    <w:p w14:paraId="78CCC8B9" w14:textId="633D5724" w:rsidR="000423EA" w:rsidRDefault="000423EA" w:rsidP="000423EA">
      <w:pPr>
        <w:spacing w:line="300" w:lineRule="auto"/>
        <w:rPr>
          <w:rFonts w:ascii="Times New Roman" w:hAnsi="Times New Roman"/>
          <w:sz w:val="24"/>
        </w:rPr>
      </w:pPr>
    </w:p>
    <w:p w14:paraId="4344FCAF" w14:textId="55E2BDFD" w:rsidR="000423EA" w:rsidRDefault="000423EA" w:rsidP="000423EA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由于原先进行</w:t>
      </w:r>
      <w:r w:rsidRPr="000423EA">
        <w:rPr>
          <w:rFonts w:ascii="Times New Roman" w:hAnsi="Times New Roman"/>
          <w:sz w:val="24"/>
        </w:rPr>
        <w:t>经验概率密度</w:t>
      </w:r>
      <w:r>
        <w:rPr>
          <w:rFonts w:ascii="Times New Roman" w:hAnsi="Times New Roman" w:hint="eastAsia"/>
          <w:sz w:val="24"/>
        </w:rPr>
        <w:t>计算时把</w:t>
      </w:r>
      <w:r w:rsidRPr="000423EA">
        <w:rPr>
          <w:rFonts w:ascii="Times New Roman" w:hAnsi="Times New Roman"/>
          <w:sz w:val="24"/>
        </w:rPr>
        <w:t>数据范围分成</w:t>
      </w:r>
      <w:r>
        <w:rPr>
          <w:rFonts w:ascii="Times New Roman" w:hAnsi="Times New Roman" w:hint="eastAsia"/>
          <w:sz w:val="24"/>
        </w:rPr>
        <w:t>了</w:t>
      </w:r>
      <w:r>
        <w:rPr>
          <w:rFonts w:ascii="Times New Roman" w:hAnsi="Times New Roman" w:hint="eastAsia"/>
          <w:sz w:val="24"/>
        </w:rPr>
        <w:t>num</w:t>
      </w:r>
      <w:r>
        <w:rPr>
          <w:rFonts w:ascii="Times New Roman" w:hAnsi="Times New Roman"/>
          <w:sz w:val="24"/>
        </w:rPr>
        <w:t>_bin=31</w:t>
      </w:r>
      <w:r w:rsidRPr="000423EA">
        <w:rPr>
          <w:rFonts w:ascii="Times New Roman" w:hAnsi="Times New Roman"/>
          <w:sz w:val="24"/>
        </w:rPr>
        <w:t>个小区间</w:t>
      </w:r>
      <w:r>
        <w:rPr>
          <w:rFonts w:ascii="Times New Roman" w:hAnsi="Times New Roman" w:hint="eastAsia"/>
          <w:sz w:val="24"/>
        </w:rPr>
        <w:t>,</w:t>
      </w:r>
      <w:r>
        <w:rPr>
          <w:rFonts w:ascii="Times New Roman" w:hAnsi="Times New Roman" w:hint="eastAsia"/>
          <w:sz w:val="24"/>
        </w:rPr>
        <w:t>获取到的概率密度信息较少，所以实验中又将</w:t>
      </w:r>
      <w:r>
        <w:rPr>
          <w:rFonts w:ascii="Times New Roman" w:hAnsi="Times New Roman" w:hint="eastAsia"/>
          <w:sz w:val="24"/>
        </w:rPr>
        <w:t>num_</w:t>
      </w:r>
      <w:r>
        <w:rPr>
          <w:rFonts w:ascii="Times New Roman" w:hAnsi="Times New Roman"/>
          <w:sz w:val="24"/>
        </w:rPr>
        <w:t>bin</w:t>
      </w:r>
      <w:r>
        <w:rPr>
          <w:rFonts w:ascii="Times New Roman" w:hAnsi="Times New Roman" w:hint="eastAsia"/>
          <w:sz w:val="24"/>
        </w:rPr>
        <w:t>设置为</w:t>
      </w:r>
      <w:r>
        <w:rPr>
          <w:rFonts w:ascii="Times New Roman" w:hAnsi="Times New Roman" w:hint="eastAsia"/>
          <w:sz w:val="24"/>
        </w:rPr>
        <w:t>9</w:t>
      </w:r>
      <w:r>
        <w:rPr>
          <w:rFonts w:ascii="Times New Roman" w:hAnsi="Times New Roman"/>
          <w:sz w:val="24"/>
        </w:rPr>
        <w:t>3</w:t>
      </w:r>
      <w:r>
        <w:rPr>
          <w:rFonts w:ascii="Times New Roman" w:hAnsi="Times New Roman" w:hint="eastAsia"/>
          <w:sz w:val="24"/>
        </w:rPr>
        <w:t>进行绘图，下方左侧为</w:t>
      </w:r>
      <w:r>
        <w:rPr>
          <w:rFonts w:ascii="Times New Roman" w:hAnsi="Times New Roman" w:hint="eastAsia"/>
          <w:sz w:val="24"/>
        </w:rPr>
        <w:t>num</w:t>
      </w:r>
      <w:r>
        <w:rPr>
          <w:rFonts w:ascii="Times New Roman" w:hAnsi="Times New Roman"/>
          <w:sz w:val="24"/>
        </w:rPr>
        <w:t>_bin=31</w:t>
      </w:r>
      <w:r>
        <w:rPr>
          <w:rFonts w:ascii="Times New Roman" w:hAnsi="Times New Roman" w:hint="eastAsia"/>
          <w:sz w:val="24"/>
        </w:rPr>
        <w:t>时绘制的尾部分布特征，右侧则是</w:t>
      </w:r>
      <w:r>
        <w:rPr>
          <w:rFonts w:ascii="Times New Roman" w:hAnsi="Times New Roman" w:hint="eastAsia"/>
          <w:sz w:val="24"/>
        </w:rPr>
        <w:t>num</w:t>
      </w:r>
      <w:r>
        <w:rPr>
          <w:rFonts w:ascii="Times New Roman" w:hAnsi="Times New Roman"/>
          <w:sz w:val="24"/>
        </w:rPr>
        <w:t>_bin=93</w:t>
      </w:r>
      <w:r>
        <w:rPr>
          <w:rFonts w:ascii="Times New Roman" w:hAnsi="Times New Roman" w:hint="eastAsia"/>
          <w:sz w:val="24"/>
        </w:rPr>
        <w:t>时绘制的尾部分布特征。</w:t>
      </w:r>
    </w:p>
    <w:p w14:paraId="769F7CB5" w14:textId="77777777" w:rsidR="000423EA" w:rsidRDefault="000423EA" w:rsidP="000423EA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</w:p>
    <w:p w14:paraId="28F0A260" w14:textId="0A0789FF" w:rsidR="00C31CB4" w:rsidRDefault="00C31CB4" w:rsidP="000423EA">
      <w:pPr>
        <w:spacing w:line="300" w:lineRule="auto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不同尺度下收益率的尾部分布特征图如下：</w:t>
      </w:r>
    </w:p>
    <w:p w14:paraId="5E45ADC3" w14:textId="5F8017E0" w:rsidR="00C31CB4" w:rsidRDefault="00C31CB4" w:rsidP="00C31CB4">
      <w:pPr>
        <w:spacing w:line="300" w:lineRule="auto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noProof/>
          <w:sz w:val="24"/>
        </w:rPr>
        <w:lastRenderedPageBreak/>
        <w:drawing>
          <wp:inline distT="0" distB="0" distL="0" distR="0" wp14:anchorId="13E1AB85" wp14:editId="20CBF3F5">
            <wp:extent cx="2601155" cy="1733266"/>
            <wp:effectExtent l="0" t="0" r="889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473" cy="174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eastAsia"/>
          <w:noProof/>
          <w:sz w:val="24"/>
        </w:rPr>
        <w:drawing>
          <wp:inline distT="0" distB="0" distL="0" distR="0" wp14:anchorId="658330AF" wp14:editId="7EF699C5">
            <wp:extent cx="2609779" cy="1728989"/>
            <wp:effectExtent l="0" t="0" r="63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779" cy="172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CA69" w14:textId="63EB6167" w:rsidR="000423EA" w:rsidRDefault="000423EA" w:rsidP="00C31CB4">
      <w:pPr>
        <w:spacing w:line="300" w:lineRule="auto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noProof/>
          <w:sz w:val="24"/>
        </w:rPr>
        <w:drawing>
          <wp:inline distT="0" distB="0" distL="0" distR="0" wp14:anchorId="2DB29E08" wp14:editId="22DFB865">
            <wp:extent cx="2611396" cy="17400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646" cy="174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eastAsia"/>
          <w:noProof/>
          <w:sz w:val="24"/>
        </w:rPr>
        <w:drawing>
          <wp:inline distT="0" distB="0" distL="0" distR="0" wp14:anchorId="7483801A" wp14:editId="64F7C25F">
            <wp:extent cx="2615202" cy="174038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202" cy="174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A68D" w14:textId="3963746F" w:rsidR="000423EA" w:rsidRDefault="000423EA" w:rsidP="00C31CB4">
      <w:pPr>
        <w:spacing w:line="300" w:lineRule="auto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noProof/>
          <w:sz w:val="24"/>
        </w:rPr>
        <w:drawing>
          <wp:inline distT="0" distB="0" distL="0" distR="0" wp14:anchorId="01934744" wp14:editId="2F20FF34">
            <wp:extent cx="2601155" cy="1733266"/>
            <wp:effectExtent l="0" t="0" r="889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444" cy="174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11F">
        <w:rPr>
          <w:rFonts w:ascii="Times New Roman" w:hAnsi="Times New Roman"/>
          <w:noProof/>
          <w:sz w:val="24"/>
        </w:rPr>
        <w:drawing>
          <wp:inline distT="0" distB="0" distL="0" distR="0" wp14:anchorId="3776A137" wp14:editId="2FBDB330">
            <wp:extent cx="2606514" cy="1732373"/>
            <wp:effectExtent l="0" t="0" r="381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198" cy="173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116D" w14:textId="7FC7C14A" w:rsidR="000423EA" w:rsidRPr="00A32FFA" w:rsidRDefault="000423EA" w:rsidP="00C31CB4">
      <w:pPr>
        <w:spacing w:line="300" w:lineRule="auto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noProof/>
          <w:sz w:val="24"/>
        </w:rPr>
        <w:drawing>
          <wp:inline distT="0" distB="0" distL="0" distR="0" wp14:anchorId="2DFBA879" wp14:editId="2DB58251">
            <wp:extent cx="2605344" cy="1733266"/>
            <wp:effectExtent l="0" t="0" r="508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777" cy="174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111F">
        <w:rPr>
          <w:rFonts w:ascii="Times New Roman" w:hAnsi="Times New Roman" w:hint="eastAsia"/>
          <w:noProof/>
          <w:sz w:val="24"/>
        </w:rPr>
        <w:drawing>
          <wp:inline distT="0" distB="0" distL="0" distR="0" wp14:anchorId="2D4F3D14" wp14:editId="1341A9A6">
            <wp:extent cx="2596967" cy="1733266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076" cy="174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CCEF" w14:textId="0E6626F3" w:rsidR="00A32FFA" w:rsidRDefault="00A32FFA" w:rsidP="00A32FFA"/>
    <w:p w14:paraId="7FF0EB86" w14:textId="58887D2C" w:rsidR="009F111F" w:rsidRDefault="009F111F" w:rsidP="00A32FFA"/>
    <w:p w14:paraId="0736E6D1" w14:textId="5A098276" w:rsidR="009F111F" w:rsidRDefault="009F111F" w:rsidP="00A32FFA">
      <w:r>
        <w:rPr>
          <w:rFonts w:hint="eastAsia"/>
          <w:noProof/>
        </w:rPr>
        <w:lastRenderedPageBreak/>
        <w:drawing>
          <wp:inline distT="0" distB="0" distL="0" distR="0" wp14:anchorId="24CF7A2A" wp14:editId="25D8BD91">
            <wp:extent cx="2729552" cy="180188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882" cy="18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ED9EF" wp14:editId="0A4E45AA">
            <wp:extent cx="2647927" cy="1784047"/>
            <wp:effectExtent l="0" t="0" r="63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862" cy="179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D31F" w14:textId="3A13472E" w:rsidR="009F111F" w:rsidRDefault="009F111F" w:rsidP="00A32FFA">
      <w:r>
        <w:rPr>
          <w:rFonts w:hint="eastAsia"/>
          <w:noProof/>
        </w:rPr>
        <w:drawing>
          <wp:inline distT="0" distB="0" distL="0" distR="0" wp14:anchorId="136BA713" wp14:editId="1F6F6E27">
            <wp:extent cx="2678760" cy="1787856"/>
            <wp:effectExtent l="0" t="0" r="762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905" cy="179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E76BF" wp14:editId="277E4FAA">
            <wp:extent cx="2660628" cy="1775754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437" cy="178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2A6D" w14:textId="065EE665" w:rsidR="009F111F" w:rsidRDefault="009F111F" w:rsidP="00A32FFA">
      <w:r>
        <w:rPr>
          <w:rFonts w:hint="eastAsia"/>
          <w:noProof/>
        </w:rPr>
        <w:drawing>
          <wp:inline distT="0" distB="0" distL="0" distR="0" wp14:anchorId="7EAEE66B" wp14:editId="2534C666">
            <wp:extent cx="2688609" cy="17944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304" cy="18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1B96C43" wp14:editId="173FD00D">
            <wp:extent cx="2681785" cy="1797996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777" cy="18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D0E2" w14:textId="674049C1" w:rsidR="00A32FFA" w:rsidRPr="00A32FFA" w:rsidRDefault="00A32FFA" w:rsidP="00A32FFA">
      <w:pPr>
        <w:pStyle w:val="ab"/>
        <w:spacing w:before="240"/>
        <w:rPr>
          <w:rFonts w:eastAsia="黑体"/>
        </w:rPr>
      </w:pPr>
      <w:r>
        <w:rPr>
          <w:rFonts w:eastAsia="黑体"/>
        </w:rPr>
        <w:t>2</w:t>
      </w:r>
      <w:r w:rsidRPr="00C51D3D">
        <w:rPr>
          <w:rFonts w:eastAsia="黑体"/>
        </w:rPr>
        <w:t>.</w:t>
      </w:r>
      <w:r>
        <w:rPr>
          <w:rFonts w:eastAsia="黑体"/>
        </w:rPr>
        <w:t>4</w:t>
      </w:r>
      <w:r w:rsidRPr="00C51D3D">
        <w:rPr>
          <w:rFonts w:eastAsia="黑体"/>
        </w:rPr>
        <w:t>.</w:t>
      </w:r>
      <w:r>
        <w:rPr>
          <w:rFonts w:eastAsia="黑体"/>
        </w:rPr>
        <w:t>2</w:t>
      </w:r>
      <w:r>
        <w:rPr>
          <w:rFonts w:eastAsia="黑体" w:hint="eastAsia"/>
        </w:rPr>
        <w:t>进一步使用统计量研究</w:t>
      </w:r>
      <w:r w:rsidRPr="00A32FFA">
        <w:rPr>
          <w:rFonts w:eastAsia="黑体" w:hint="eastAsia"/>
        </w:rPr>
        <w:t>收益率的尾部分布特征</w:t>
      </w:r>
    </w:p>
    <w:p w14:paraId="0205AE58" w14:textId="1AE216F8" w:rsidR="00AF440C" w:rsidRPr="00A32FFA" w:rsidRDefault="00AF440C" w:rsidP="00424502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 w:rsidRPr="00424502">
        <w:rPr>
          <w:rFonts w:ascii="Times New Roman" w:hAnsi="Times New Roman" w:hint="eastAsia"/>
          <w:sz w:val="24"/>
        </w:rPr>
        <w:t>为</w:t>
      </w:r>
      <w:r w:rsidR="00A32FFA">
        <w:rPr>
          <w:rFonts w:ascii="Times New Roman" w:hAnsi="Times New Roman" w:hint="eastAsia"/>
          <w:sz w:val="24"/>
        </w:rPr>
        <w:t>更加精确地</w:t>
      </w:r>
      <w:r w:rsidRPr="00424502">
        <w:rPr>
          <w:rFonts w:ascii="Times New Roman" w:hAnsi="Times New Roman" w:hint="eastAsia"/>
          <w:sz w:val="24"/>
        </w:rPr>
        <w:t>研究不同尺度收益率的尾部分布特征是否满足幂律分布（式</w:t>
      </w:r>
      <w:r w:rsidRPr="00424502">
        <w:rPr>
          <w:rFonts w:ascii="Times New Roman" w:hAnsi="Times New Roman" w:hint="eastAsia"/>
          <w:sz w:val="24"/>
        </w:rPr>
        <w:t>2</w:t>
      </w:r>
      <w:r w:rsidRPr="00424502">
        <w:rPr>
          <w:rFonts w:ascii="Times New Roman" w:hAnsi="Times New Roman"/>
          <w:sz w:val="24"/>
        </w:rPr>
        <w:t>-2</w:t>
      </w:r>
      <w:r w:rsidRPr="00424502">
        <w:rPr>
          <w:rFonts w:ascii="Times New Roman" w:hAnsi="Times New Roman" w:hint="eastAsia"/>
          <w:sz w:val="24"/>
        </w:rPr>
        <w:t>），</w:t>
      </w:r>
      <w:r w:rsidR="00424502" w:rsidRPr="00424502">
        <w:rPr>
          <w:rFonts w:ascii="Times New Roman" w:hAnsi="Times New Roman" w:hint="eastAsia"/>
          <w:sz w:val="24"/>
        </w:rPr>
        <w:t>在本实验中使用到了第三方库</w:t>
      </w:r>
      <w:r w:rsidR="00424502" w:rsidRPr="00424502">
        <w:rPr>
          <w:rFonts w:ascii="Times New Roman" w:hAnsi="Times New Roman" w:hint="eastAsia"/>
          <w:sz w:val="24"/>
        </w:rPr>
        <w:t>powerlaw</w:t>
      </w:r>
      <w:r w:rsidR="00424502" w:rsidRPr="00424502">
        <w:rPr>
          <w:rFonts w:ascii="Times New Roman" w:hAnsi="Times New Roman" w:hint="eastAsia"/>
          <w:sz w:val="24"/>
        </w:rPr>
        <w:t>，用于</w:t>
      </w:r>
      <w:r w:rsidR="00424502" w:rsidRPr="00424502">
        <w:rPr>
          <w:rFonts w:ascii="Times New Roman" w:hAnsi="Times New Roman"/>
          <w:sz w:val="24"/>
        </w:rPr>
        <w:t>进行幂律分布的拟合，并</w:t>
      </w:r>
      <w:r w:rsidR="00424502" w:rsidRPr="00424502">
        <w:rPr>
          <w:rFonts w:ascii="Times New Roman" w:hAnsi="Times New Roman" w:hint="eastAsia"/>
          <w:sz w:val="24"/>
        </w:rPr>
        <w:t>得到</w:t>
      </w:r>
      <w:r w:rsidR="00424502" w:rsidRPr="00424502">
        <w:rPr>
          <w:rFonts w:ascii="Times New Roman" w:hAnsi="Times New Roman"/>
          <w:sz w:val="24"/>
        </w:rPr>
        <w:t>拟合结果的统计信息</w:t>
      </w:r>
      <w:r w:rsidR="00424502" w:rsidRPr="00424502">
        <w:rPr>
          <w:rFonts w:ascii="Times New Roman" w:hAnsi="Times New Roman" w:hint="eastAsia"/>
          <w:sz w:val="24"/>
        </w:rPr>
        <w:t>。</w:t>
      </w:r>
    </w:p>
    <w:p w14:paraId="39D54F42" w14:textId="7EF7E0C6" w:rsidR="00BA7D44" w:rsidRDefault="00C4724D" w:rsidP="00C4724D">
      <w:pPr>
        <w:ind w:left="2100" w:firstLine="420"/>
        <w:rPr>
          <w:rFonts w:ascii="Times New Roman" w:hAnsi="Times New Roman"/>
          <w:sz w:val="24"/>
        </w:rPr>
      </w:pPr>
      <m:oMath>
        <m:r>
          <w:rPr>
            <w:rFonts w:ascii="Cambria Math" w:hAnsi="Cambria Math"/>
            <w:sz w:val="28"/>
            <w:szCs w:val="28"/>
          </w:rPr>
          <m:t xml:space="preserve">                 p(r)∼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-α</m:t>
            </m:r>
          </m:sup>
        </m:sSup>
      </m:oMath>
      <w:r w:rsidR="00713173">
        <w:rPr>
          <w:rFonts w:ascii="Times New Roman" w:hAnsi="Times New Roman" w:hint="eastAsia"/>
          <w:sz w:val="28"/>
          <w:szCs w:val="28"/>
        </w:rPr>
        <w:t xml:space="preserve"> </w:t>
      </w:r>
      <w:r w:rsidR="0071317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                 </w:t>
      </w:r>
      <w:r w:rsidRPr="00C51D3D">
        <w:rPr>
          <w:rFonts w:ascii="Times New Roman" w:hAnsi="Times New Roman"/>
          <w:sz w:val="24"/>
        </w:rPr>
        <w:t>(2-</w:t>
      </w:r>
      <w:r>
        <w:rPr>
          <w:rFonts w:ascii="Times New Roman" w:hAnsi="Times New Roman"/>
          <w:sz w:val="24"/>
        </w:rPr>
        <w:t>2</w:t>
      </w:r>
      <w:r w:rsidRPr="00C51D3D">
        <w:rPr>
          <w:rFonts w:ascii="Times New Roman" w:hAnsi="Times New Roman"/>
          <w:sz w:val="24"/>
        </w:rPr>
        <w:t>)</w:t>
      </w:r>
    </w:p>
    <w:p w14:paraId="06770671" w14:textId="29F13ADC" w:rsidR="00424502" w:rsidRPr="00424502" w:rsidRDefault="00424502" w:rsidP="00424502">
      <w:pPr>
        <w:spacing w:line="300" w:lineRule="auto"/>
        <w:rPr>
          <w:rFonts w:ascii="Times New Roman" w:hAnsi="Times New Roman"/>
          <w:sz w:val="24"/>
        </w:rPr>
      </w:pPr>
      <w:r w:rsidRPr="00424502">
        <w:rPr>
          <w:rFonts w:ascii="Times New Roman" w:hAnsi="Times New Roman" w:hint="eastAsia"/>
          <w:sz w:val="24"/>
        </w:rPr>
        <w:t>以下是对计算得到的统计信息的说明：</w:t>
      </w:r>
    </w:p>
    <w:p w14:paraId="266BDE5E" w14:textId="5C8E1224" w:rsidR="00424502" w:rsidRPr="00424502" w:rsidRDefault="00424502" w:rsidP="00424502">
      <w:pPr>
        <w:pStyle w:val="af3"/>
        <w:numPr>
          <w:ilvl w:val="0"/>
          <w:numId w:val="16"/>
        </w:numPr>
        <w:spacing w:line="300" w:lineRule="auto"/>
        <w:ind w:firstLineChars="0"/>
        <w:rPr>
          <w:rFonts w:ascii="Times New Roman" w:hAnsi="Times New Roman"/>
          <w:sz w:val="24"/>
        </w:rPr>
      </w:pPr>
      <w:r w:rsidRPr="00424502">
        <w:rPr>
          <w:rFonts w:ascii="Times New Roman" w:hAnsi="Times New Roman"/>
        </w:rPr>
        <w:t>alpha</w:t>
      </w:r>
      <w:r w:rsidRPr="00424502">
        <w:rPr>
          <w:rFonts w:ascii="Times New Roman" w:hAnsi="Times New Roman"/>
        </w:rPr>
        <w:t>：</w:t>
      </w:r>
      <w:r w:rsidRPr="00424502">
        <w:rPr>
          <w:rFonts w:ascii="Times New Roman" w:hAnsi="Times New Roman" w:hint="eastAsia"/>
        </w:rPr>
        <w:t>在函数中通过</w:t>
      </w:r>
      <w:r w:rsidRPr="00424502">
        <w:rPr>
          <w:rFonts w:ascii="Courier New" w:hAnsi="Courier New" w:cs="Courier New"/>
          <w:b/>
          <w:bCs/>
          <w:color w:val="0D0D0D"/>
          <w:szCs w:val="21"/>
          <w:shd w:val="clear" w:color="auto" w:fill="FFFFFF"/>
        </w:rPr>
        <w:t>fit.alpha</w:t>
      </w:r>
      <w:r w:rsidRPr="00424502">
        <w:rPr>
          <w:rFonts w:ascii="Times New Roman" w:hAnsi="Times New Roman" w:hint="eastAsia"/>
          <w:sz w:val="24"/>
        </w:rPr>
        <w:t>计算得到，是通过拟合得到的幂律指数。</w:t>
      </w:r>
    </w:p>
    <w:p w14:paraId="0C275900" w14:textId="1A2FDFCB" w:rsidR="00424502" w:rsidRDefault="002250CE" w:rsidP="00424502">
      <w:pPr>
        <w:pStyle w:val="af3"/>
        <w:numPr>
          <w:ilvl w:val="0"/>
          <w:numId w:val="16"/>
        </w:numPr>
        <w:spacing w:line="30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R</w:t>
      </w:r>
      <w:r>
        <w:rPr>
          <w:rFonts w:ascii="Times New Roman" w:hAnsi="Times New Roman" w:hint="eastAsia"/>
          <w:sz w:val="24"/>
        </w:rPr>
        <w:t>值</w:t>
      </w:r>
      <w:r w:rsidR="00BE43F3">
        <w:rPr>
          <w:rFonts w:ascii="Times New Roman" w:hAnsi="Times New Roman" w:hint="eastAsia"/>
          <w:sz w:val="24"/>
        </w:rPr>
        <w:t>（对数似然比检验）：</w:t>
      </w:r>
      <w:r w:rsidR="00BE43F3" w:rsidRPr="00BE43F3">
        <w:rPr>
          <w:rFonts w:ascii="Times New Roman" w:hAnsi="Times New Roman" w:hint="eastAsia"/>
          <w:sz w:val="24"/>
        </w:rPr>
        <w:t>对数似然比统计量，表示幂律分布和对数正态分布之间的对数似然比。</w:t>
      </w:r>
      <w:r w:rsidR="00BE43F3">
        <w:rPr>
          <w:rFonts w:ascii="Times New Roman" w:hAnsi="Times New Roman" w:hint="eastAsia"/>
          <w:sz w:val="24"/>
        </w:rPr>
        <w:t>当该值</w:t>
      </w:r>
      <w:r w:rsidR="0057250C">
        <w:rPr>
          <w:rFonts w:ascii="Times New Roman" w:hAnsi="Times New Roman" w:hint="eastAsia"/>
          <w:sz w:val="24"/>
        </w:rPr>
        <w:t>为负值</w:t>
      </w:r>
      <w:r w:rsidR="00BE43F3">
        <w:rPr>
          <w:rFonts w:ascii="Times New Roman" w:hAnsi="Times New Roman" w:hint="eastAsia"/>
          <w:sz w:val="24"/>
        </w:rPr>
        <w:t>时，</w:t>
      </w:r>
      <w:r w:rsidR="00BE43F3" w:rsidRPr="00BE43F3">
        <w:rPr>
          <w:rFonts w:ascii="Times New Roman" w:hAnsi="Times New Roman" w:hint="eastAsia"/>
          <w:sz w:val="24"/>
        </w:rPr>
        <w:t>幂律分布的对数似然值更大，</w:t>
      </w:r>
      <w:r w:rsidR="0057250C">
        <w:rPr>
          <w:rFonts w:ascii="Times New Roman" w:hAnsi="Times New Roman" w:hint="eastAsia"/>
          <w:sz w:val="24"/>
        </w:rPr>
        <w:t>即</w:t>
      </w:r>
      <w:r w:rsidR="00BE43F3" w:rsidRPr="00BE43F3">
        <w:rPr>
          <w:rFonts w:ascii="Times New Roman" w:hAnsi="Times New Roman" w:hint="eastAsia"/>
          <w:sz w:val="24"/>
        </w:rPr>
        <w:t>更好地拟合了数据</w:t>
      </w:r>
      <w:r w:rsidR="00BE43F3">
        <w:rPr>
          <w:rFonts w:ascii="Times New Roman" w:hAnsi="Times New Roman" w:hint="eastAsia"/>
          <w:sz w:val="24"/>
        </w:rPr>
        <w:t>，</w:t>
      </w:r>
      <w:r w:rsidR="00BE43F3" w:rsidRPr="00BE43F3">
        <w:rPr>
          <w:rFonts w:ascii="Times New Roman" w:hAnsi="Times New Roman" w:hint="eastAsia"/>
          <w:sz w:val="24"/>
        </w:rPr>
        <w:t>意味着数据更符合幂律分布。</w:t>
      </w:r>
    </w:p>
    <w:p w14:paraId="322302A2" w14:textId="6C6DD712" w:rsidR="00BE43F3" w:rsidRDefault="002250CE" w:rsidP="00424502">
      <w:pPr>
        <w:pStyle w:val="af3"/>
        <w:numPr>
          <w:ilvl w:val="0"/>
          <w:numId w:val="16"/>
        </w:numPr>
        <w:spacing w:line="30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lastRenderedPageBreak/>
        <w:t>P</w:t>
      </w:r>
      <w:r>
        <w:rPr>
          <w:rFonts w:ascii="Times New Roman" w:hAnsi="Times New Roman" w:hint="eastAsia"/>
          <w:sz w:val="24"/>
        </w:rPr>
        <w:t>值</w:t>
      </w:r>
      <w:r w:rsidR="00BE43F3">
        <w:rPr>
          <w:rFonts w:ascii="Times New Roman" w:hAnsi="Times New Roman" w:hint="eastAsia"/>
          <w:sz w:val="24"/>
        </w:rPr>
        <w:t>：</w:t>
      </w:r>
      <w:r w:rsidR="00BE43F3" w:rsidRPr="00BE43F3">
        <w:rPr>
          <w:rFonts w:ascii="Times New Roman" w:hAnsi="Times New Roman" w:hint="eastAsia"/>
          <w:sz w:val="24"/>
        </w:rPr>
        <w:t>用于判断两个模型的拟合质量是否显著不同</w:t>
      </w:r>
      <w:r w:rsidR="00BE43F3">
        <w:rPr>
          <w:rFonts w:ascii="Times New Roman" w:hAnsi="Times New Roman" w:hint="eastAsia"/>
          <w:sz w:val="24"/>
        </w:rPr>
        <w:t>,</w:t>
      </w:r>
      <w:r w:rsidR="00BE43F3" w:rsidRPr="00BE43F3">
        <w:rPr>
          <w:rFonts w:hint="eastAsia"/>
        </w:rPr>
        <w:t xml:space="preserve"> </w:t>
      </w:r>
      <w:r w:rsidR="00BE43F3" w:rsidRPr="00BE43F3">
        <w:rPr>
          <w:rFonts w:ascii="Times New Roman" w:hAnsi="Times New Roman" w:hint="eastAsia"/>
          <w:sz w:val="24"/>
        </w:rPr>
        <w:t>如果</w:t>
      </w:r>
      <w:r>
        <w:rPr>
          <w:rFonts w:ascii="Times New Roman" w:hAnsi="Times New Roman" w:hint="eastAsia"/>
          <w:sz w:val="24"/>
        </w:rPr>
        <w:t>P</w:t>
      </w:r>
      <w:r>
        <w:rPr>
          <w:rFonts w:ascii="Times New Roman" w:hAnsi="Times New Roman" w:hint="eastAsia"/>
          <w:sz w:val="24"/>
        </w:rPr>
        <w:t>值</w:t>
      </w:r>
      <w:r w:rsidR="00BE43F3" w:rsidRPr="00BE43F3">
        <w:rPr>
          <w:rFonts w:ascii="Times New Roman" w:hAnsi="Times New Roman" w:hint="eastAsia"/>
          <w:sz w:val="24"/>
        </w:rPr>
        <w:t>较小（通常小于显著性水平，如</w:t>
      </w:r>
      <w:r w:rsidR="00BE43F3" w:rsidRPr="00BE43F3">
        <w:rPr>
          <w:rFonts w:ascii="Times New Roman" w:hAnsi="Times New Roman" w:hint="eastAsia"/>
          <w:sz w:val="24"/>
        </w:rPr>
        <w:t>0.05</w:t>
      </w:r>
      <w:r w:rsidR="00BE43F3" w:rsidRPr="00BE43F3">
        <w:rPr>
          <w:rFonts w:ascii="Times New Roman" w:hAnsi="Times New Roman" w:hint="eastAsia"/>
          <w:sz w:val="24"/>
        </w:rPr>
        <w:t>），则可以拒绝两个分布是相同的假设，表明幂律分布可能更好地描述数据。</w:t>
      </w:r>
    </w:p>
    <w:p w14:paraId="4CE0CABE" w14:textId="77777777" w:rsidR="002250CE" w:rsidRPr="002250CE" w:rsidRDefault="002250CE" w:rsidP="002250CE">
      <w:pPr>
        <w:spacing w:line="300" w:lineRule="auto"/>
        <w:rPr>
          <w:rFonts w:ascii="Times New Roman" w:hAnsi="Times New Roman"/>
          <w:sz w:val="24"/>
        </w:rPr>
      </w:pPr>
    </w:p>
    <w:p w14:paraId="733400FF" w14:textId="305C8653" w:rsidR="00212EC2" w:rsidRDefault="00BE43F3" w:rsidP="00BE43F3">
      <w:pPr>
        <w:spacing w:line="300" w:lineRule="auto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本实验中计算以上统计信息的</w:t>
      </w:r>
      <w:r>
        <w:rPr>
          <w:rFonts w:ascii="Times New Roman" w:hAnsi="Times New Roman" w:hint="eastAsia"/>
          <w:sz w:val="24"/>
        </w:rPr>
        <w:t>python</w:t>
      </w:r>
      <w:r>
        <w:rPr>
          <w:rFonts w:ascii="Times New Roman" w:hAnsi="Times New Roman" w:hint="eastAsia"/>
          <w:sz w:val="24"/>
        </w:rPr>
        <w:t>代码如下：</w:t>
      </w:r>
    </w:p>
    <w:p w14:paraId="49E1327F" w14:textId="77777777" w:rsidR="00BE43F3" w:rsidRPr="00BE43F3" w:rsidRDefault="00BE43F3" w:rsidP="00BE43F3">
      <w:pPr>
        <w:spacing w:line="30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Pr="00BE43F3">
        <w:rPr>
          <w:rFonts w:ascii="Times New Roman" w:hAnsi="Times New Roman"/>
          <w:sz w:val="24"/>
        </w:rPr>
        <w:t>def powerlawTest(data):</w:t>
      </w:r>
    </w:p>
    <w:p w14:paraId="250BAF0D" w14:textId="322490BD" w:rsidR="00BE43F3" w:rsidRPr="00BE43F3" w:rsidRDefault="00BE43F3" w:rsidP="003B32C6">
      <w:pPr>
        <w:spacing w:line="300" w:lineRule="auto"/>
        <w:rPr>
          <w:rFonts w:ascii="Times New Roman" w:hAnsi="Times New Roman"/>
          <w:sz w:val="24"/>
        </w:rPr>
      </w:pPr>
      <w:r w:rsidRPr="00BE43F3">
        <w:rPr>
          <w:rFonts w:ascii="Times New Roman" w:hAnsi="Times New Roman"/>
          <w:sz w:val="24"/>
        </w:rPr>
        <w:t xml:space="preserve">        fit = powerlaw.Fit(data[::</w:t>
      </w:r>
      <w:r w:rsidR="002250CE">
        <w:rPr>
          <w:rFonts w:ascii="Times New Roman" w:hAnsi="Times New Roman"/>
          <w:sz w:val="24"/>
        </w:rPr>
        <w:t>100</w:t>
      </w:r>
      <w:r w:rsidRPr="00BE43F3">
        <w:rPr>
          <w:rFonts w:ascii="Times New Roman" w:hAnsi="Times New Roman"/>
          <w:sz w:val="24"/>
        </w:rPr>
        <w:t>])</w:t>
      </w:r>
    </w:p>
    <w:p w14:paraId="4C4746E9" w14:textId="77777777" w:rsidR="00BE43F3" w:rsidRPr="00BE43F3" w:rsidRDefault="00BE43F3" w:rsidP="00BE43F3">
      <w:pPr>
        <w:spacing w:line="300" w:lineRule="auto"/>
        <w:rPr>
          <w:rFonts w:ascii="Times New Roman" w:hAnsi="Times New Roman"/>
          <w:sz w:val="24"/>
        </w:rPr>
      </w:pPr>
      <w:r w:rsidRPr="00BE43F3">
        <w:rPr>
          <w:rFonts w:ascii="Times New Roman" w:hAnsi="Times New Roman"/>
          <w:sz w:val="24"/>
        </w:rPr>
        <w:t xml:space="preserve">        print('alpha:', fit.alpha)</w:t>
      </w:r>
    </w:p>
    <w:p w14:paraId="7B94AF18" w14:textId="42818809" w:rsidR="002250CE" w:rsidRDefault="00BE43F3" w:rsidP="00BE43F3">
      <w:pPr>
        <w:spacing w:line="300" w:lineRule="auto"/>
        <w:rPr>
          <w:rFonts w:ascii="Times New Roman" w:hAnsi="Times New Roman"/>
          <w:sz w:val="24"/>
        </w:rPr>
      </w:pPr>
      <w:r w:rsidRPr="00BE43F3">
        <w:rPr>
          <w:rFonts w:ascii="Times New Roman" w:hAnsi="Times New Roman"/>
          <w:sz w:val="24"/>
        </w:rPr>
        <w:t xml:space="preserve">        R, p = fit.distribution_compare('power_law', 'lognormal')</w:t>
      </w:r>
    </w:p>
    <w:p w14:paraId="7E4C8873" w14:textId="77777777" w:rsidR="002250CE" w:rsidRDefault="002250CE" w:rsidP="00BE43F3">
      <w:pPr>
        <w:spacing w:line="300" w:lineRule="auto"/>
        <w:rPr>
          <w:rFonts w:ascii="Times New Roman" w:hAnsi="Times New Roman"/>
          <w:sz w:val="24"/>
        </w:rPr>
      </w:pPr>
    </w:p>
    <w:p w14:paraId="793C0A7F" w14:textId="2C917C76" w:rsidR="00BE43F3" w:rsidRDefault="00BE43F3" w:rsidP="00BE43F3">
      <w:pPr>
        <w:spacing w:line="300" w:lineRule="auto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计算得出不同时间尺度收益率统计信息值见表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-2</w:t>
      </w:r>
    </w:p>
    <w:p w14:paraId="6460777B" w14:textId="77777777" w:rsidR="00BE43F3" w:rsidRDefault="00BE43F3" w:rsidP="00BE43F3">
      <w:pPr>
        <w:spacing w:line="300" w:lineRule="auto"/>
        <w:rPr>
          <w:rFonts w:ascii="Times New Roman" w:hAnsi="Times New Roman"/>
          <w:sz w:val="24"/>
        </w:rPr>
      </w:pPr>
    </w:p>
    <w:p w14:paraId="4936D662" w14:textId="04BF5646" w:rsidR="00BE43F3" w:rsidRPr="00BE43F3" w:rsidRDefault="00BE43F3" w:rsidP="00BE43F3">
      <w:pPr>
        <w:jc w:val="center"/>
        <w:rPr>
          <w:rFonts w:ascii="Times New Roman" w:eastAsia="等线" w:hAnsi="Times New Roman"/>
          <w:b/>
          <w:sz w:val="18"/>
          <w:szCs w:val="18"/>
        </w:rPr>
      </w:pPr>
      <w:r w:rsidRPr="00C51D3D">
        <w:rPr>
          <w:rFonts w:ascii="Times New Roman" w:eastAsia="等线" w:hAnsi="Times New Roman"/>
          <w:b/>
          <w:sz w:val="18"/>
          <w:szCs w:val="18"/>
        </w:rPr>
        <w:t>表</w:t>
      </w:r>
      <w:r>
        <w:rPr>
          <w:rFonts w:ascii="Times New Roman" w:eastAsia="等线" w:hAnsi="Times New Roman"/>
          <w:b/>
          <w:sz w:val="18"/>
          <w:szCs w:val="18"/>
        </w:rPr>
        <w:t>2</w:t>
      </w:r>
      <w:r w:rsidRPr="00C51D3D">
        <w:rPr>
          <w:rFonts w:ascii="Times New Roman" w:eastAsia="等线" w:hAnsi="Times New Roman"/>
          <w:b/>
          <w:sz w:val="18"/>
          <w:szCs w:val="18"/>
        </w:rPr>
        <w:t>.</w:t>
      </w:r>
      <w:r>
        <w:rPr>
          <w:rFonts w:ascii="Times New Roman" w:eastAsia="等线" w:hAnsi="Times New Roman"/>
          <w:b/>
          <w:sz w:val="18"/>
          <w:szCs w:val="18"/>
        </w:rPr>
        <w:t>2</w:t>
      </w:r>
      <w:r w:rsidRPr="00C51D3D">
        <w:rPr>
          <w:rFonts w:ascii="Times New Roman" w:eastAsia="等线" w:hAnsi="Times New Roman"/>
          <w:b/>
          <w:sz w:val="18"/>
          <w:szCs w:val="18"/>
        </w:rPr>
        <w:t xml:space="preserve">  </w:t>
      </w:r>
      <w:r w:rsidRPr="00BE43F3">
        <w:rPr>
          <w:rFonts w:ascii="Times New Roman" w:eastAsia="等线" w:hAnsi="Times New Roman" w:hint="eastAsia"/>
          <w:b/>
          <w:sz w:val="18"/>
          <w:szCs w:val="18"/>
        </w:rPr>
        <w:t>不同时间尺度收益率幂律拟合统计信息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57"/>
        <w:gridCol w:w="1857"/>
        <w:gridCol w:w="1857"/>
        <w:gridCol w:w="1857"/>
      </w:tblGrid>
      <w:tr w:rsidR="00BE43F3" w:rsidRPr="00C51D3D" w14:paraId="555B42A5" w14:textId="77777777" w:rsidTr="00191B54">
        <w:trPr>
          <w:jc w:val="center"/>
        </w:trPr>
        <w:tc>
          <w:tcPr>
            <w:tcW w:w="1857" w:type="dxa"/>
          </w:tcPr>
          <w:p w14:paraId="57CB5A3F" w14:textId="114F0926" w:rsidR="00BE43F3" w:rsidRPr="00C51D3D" w:rsidRDefault="00BE43F3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收益率类别</w:t>
            </w:r>
          </w:p>
        </w:tc>
        <w:tc>
          <w:tcPr>
            <w:tcW w:w="1857" w:type="dxa"/>
          </w:tcPr>
          <w:p w14:paraId="2F520B43" w14:textId="2237F857" w:rsidR="00BE43F3" w:rsidRPr="00C51D3D" w:rsidRDefault="00BE43F3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a</w:t>
            </w:r>
            <w:r>
              <w:rPr>
                <w:rFonts w:ascii="Times New Roman" w:hAnsi="Times New Roman" w:hint="eastAsia"/>
                <w:b/>
                <w:sz w:val="24"/>
              </w:rPr>
              <w:t>lpha</w:t>
            </w:r>
          </w:p>
        </w:tc>
        <w:tc>
          <w:tcPr>
            <w:tcW w:w="1857" w:type="dxa"/>
          </w:tcPr>
          <w:p w14:paraId="7986E426" w14:textId="6BEE4A08" w:rsidR="00BE43F3" w:rsidRPr="00C51D3D" w:rsidRDefault="002250CE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0"/>
                <w:szCs w:val="20"/>
              </w:rPr>
              <w:t>R</w:t>
            </w:r>
            <w:r>
              <w:rPr>
                <w:rFonts w:ascii="Times New Roman" w:hAnsi="Times New Roman" w:hint="eastAsia"/>
                <w:b/>
                <w:sz w:val="20"/>
                <w:szCs w:val="20"/>
              </w:rPr>
              <w:t>值</w:t>
            </w:r>
          </w:p>
        </w:tc>
        <w:tc>
          <w:tcPr>
            <w:tcW w:w="1857" w:type="dxa"/>
          </w:tcPr>
          <w:p w14:paraId="46EB8BB4" w14:textId="459636E9" w:rsidR="00BE43F3" w:rsidRPr="00C51D3D" w:rsidRDefault="002250CE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P</w:t>
            </w:r>
            <w:r>
              <w:rPr>
                <w:rFonts w:ascii="Times New Roman" w:hAnsi="Times New Roman" w:hint="eastAsia"/>
                <w:b/>
                <w:sz w:val="24"/>
              </w:rPr>
              <w:t>值</w:t>
            </w:r>
          </w:p>
        </w:tc>
      </w:tr>
      <w:tr w:rsidR="00BE43F3" w:rsidRPr="00C51D3D" w14:paraId="7F4E0D15" w14:textId="77777777" w:rsidTr="00191B54">
        <w:trPr>
          <w:jc w:val="center"/>
        </w:trPr>
        <w:tc>
          <w:tcPr>
            <w:tcW w:w="1857" w:type="dxa"/>
          </w:tcPr>
          <w:p w14:paraId="29188E02" w14:textId="40289DB6" w:rsidR="00BE43F3" w:rsidRPr="00C51D3D" w:rsidRDefault="00BE43F3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1</w:t>
            </w:r>
            <w:r>
              <w:rPr>
                <w:rFonts w:ascii="Times New Roman" w:hAnsi="Times New Roman" w:hint="eastAsia"/>
                <w:b/>
                <w:sz w:val="24"/>
              </w:rPr>
              <w:t>分钟</w:t>
            </w:r>
          </w:p>
        </w:tc>
        <w:tc>
          <w:tcPr>
            <w:tcW w:w="1857" w:type="dxa"/>
          </w:tcPr>
          <w:p w14:paraId="2E0CA2F1" w14:textId="04CCC89C" w:rsidR="00BE43F3" w:rsidRPr="00C51D3D" w:rsidRDefault="00BE43F3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3</w:t>
            </w:r>
            <w:r>
              <w:rPr>
                <w:rFonts w:ascii="Times New Roman" w:hAnsi="Times New Roman"/>
                <w:b/>
                <w:sz w:val="24"/>
              </w:rPr>
              <w:t>.</w:t>
            </w:r>
            <w:r w:rsidR="002250CE">
              <w:rPr>
                <w:rFonts w:ascii="Times New Roman" w:hAnsi="Times New Roman"/>
                <w:b/>
                <w:sz w:val="24"/>
              </w:rPr>
              <w:t>2686</w:t>
            </w:r>
          </w:p>
        </w:tc>
        <w:tc>
          <w:tcPr>
            <w:tcW w:w="1857" w:type="dxa"/>
          </w:tcPr>
          <w:p w14:paraId="35D3C494" w14:textId="6E4D0398" w:rsidR="00BE43F3" w:rsidRPr="00C51D3D" w:rsidRDefault="00F5434E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-</w:t>
            </w:r>
            <w:r w:rsidR="002250CE">
              <w:rPr>
                <w:rFonts w:ascii="Times New Roman" w:hAnsi="Times New Roman"/>
                <w:b/>
                <w:sz w:val="24"/>
              </w:rPr>
              <w:t>3.5158</w:t>
            </w:r>
          </w:p>
        </w:tc>
        <w:tc>
          <w:tcPr>
            <w:tcW w:w="1857" w:type="dxa"/>
          </w:tcPr>
          <w:p w14:paraId="1829311E" w14:textId="07E953D7" w:rsidR="00BE43F3" w:rsidRPr="00C51D3D" w:rsidRDefault="00F5434E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0</w:t>
            </w:r>
            <w:r>
              <w:rPr>
                <w:rFonts w:ascii="Times New Roman" w:hAnsi="Times New Roman"/>
                <w:b/>
                <w:sz w:val="24"/>
              </w:rPr>
              <w:t>.</w:t>
            </w:r>
            <w:r w:rsidR="002250CE">
              <w:rPr>
                <w:rFonts w:ascii="Times New Roman" w:hAnsi="Times New Roman"/>
                <w:b/>
                <w:sz w:val="24"/>
              </w:rPr>
              <w:t>1542</w:t>
            </w:r>
          </w:p>
        </w:tc>
      </w:tr>
      <w:tr w:rsidR="00BE43F3" w:rsidRPr="00C51D3D" w14:paraId="26086EDB" w14:textId="77777777" w:rsidTr="00191B54">
        <w:trPr>
          <w:jc w:val="center"/>
        </w:trPr>
        <w:tc>
          <w:tcPr>
            <w:tcW w:w="1857" w:type="dxa"/>
          </w:tcPr>
          <w:p w14:paraId="7058DFE1" w14:textId="567E3230" w:rsidR="00BE43F3" w:rsidRPr="00C51D3D" w:rsidRDefault="00BE43F3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5</w:t>
            </w:r>
            <w:r>
              <w:rPr>
                <w:rFonts w:ascii="Times New Roman" w:hAnsi="Times New Roman" w:hint="eastAsia"/>
                <w:b/>
                <w:sz w:val="24"/>
              </w:rPr>
              <w:t>分钟</w:t>
            </w:r>
          </w:p>
        </w:tc>
        <w:tc>
          <w:tcPr>
            <w:tcW w:w="1857" w:type="dxa"/>
          </w:tcPr>
          <w:p w14:paraId="1C91A151" w14:textId="0F30D204" w:rsidR="00BE43F3" w:rsidRPr="00C51D3D" w:rsidRDefault="00B50A1C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3</w:t>
            </w:r>
            <w:r>
              <w:rPr>
                <w:rFonts w:ascii="Times New Roman" w:hAnsi="Times New Roman"/>
                <w:b/>
                <w:sz w:val="24"/>
              </w:rPr>
              <w:t>.</w:t>
            </w:r>
            <w:r w:rsidR="002250CE">
              <w:rPr>
                <w:rFonts w:ascii="Times New Roman" w:hAnsi="Times New Roman"/>
                <w:b/>
                <w:sz w:val="24"/>
              </w:rPr>
              <w:t>7115</w:t>
            </w:r>
          </w:p>
        </w:tc>
        <w:tc>
          <w:tcPr>
            <w:tcW w:w="1857" w:type="dxa"/>
          </w:tcPr>
          <w:p w14:paraId="19E66D88" w14:textId="222DA543" w:rsidR="00BE43F3" w:rsidRPr="00973C47" w:rsidRDefault="002250CE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0.0009</w:t>
            </w:r>
          </w:p>
        </w:tc>
        <w:tc>
          <w:tcPr>
            <w:tcW w:w="1857" w:type="dxa"/>
          </w:tcPr>
          <w:p w14:paraId="3804AA5C" w14:textId="54EAE284" w:rsidR="00BE43F3" w:rsidRPr="00C51D3D" w:rsidRDefault="00B50A1C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0</w:t>
            </w:r>
            <w:r>
              <w:rPr>
                <w:rFonts w:ascii="Times New Roman" w:hAnsi="Times New Roman"/>
                <w:b/>
                <w:sz w:val="24"/>
              </w:rPr>
              <w:t>.</w:t>
            </w:r>
            <w:r w:rsidR="002250CE">
              <w:rPr>
                <w:rFonts w:ascii="Times New Roman" w:hAnsi="Times New Roman"/>
                <w:b/>
                <w:sz w:val="24"/>
              </w:rPr>
              <w:t>9364</w:t>
            </w:r>
          </w:p>
        </w:tc>
      </w:tr>
      <w:tr w:rsidR="00BE43F3" w:rsidRPr="00C51D3D" w14:paraId="13186D34" w14:textId="77777777" w:rsidTr="00191B54">
        <w:trPr>
          <w:jc w:val="center"/>
        </w:trPr>
        <w:tc>
          <w:tcPr>
            <w:tcW w:w="1857" w:type="dxa"/>
          </w:tcPr>
          <w:p w14:paraId="77D15B08" w14:textId="47FCA525" w:rsidR="00BE43F3" w:rsidRDefault="00BE43F3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1</w:t>
            </w:r>
            <w:r>
              <w:rPr>
                <w:rFonts w:ascii="Times New Roman" w:hAnsi="Times New Roman"/>
                <w:b/>
                <w:sz w:val="24"/>
              </w:rPr>
              <w:t>0</w:t>
            </w:r>
            <w:r>
              <w:rPr>
                <w:rFonts w:ascii="Times New Roman" w:hAnsi="Times New Roman" w:hint="eastAsia"/>
                <w:b/>
                <w:sz w:val="24"/>
              </w:rPr>
              <w:t>分钟</w:t>
            </w:r>
          </w:p>
        </w:tc>
        <w:tc>
          <w:tcPr>
            <w:tcW w:w="1857" w:type="dxa"/>
          </w:tcPr>
          <w:p w14:paraId="359E410F" w14:textId="02272B30" w:rsidR="00BE43F3" w:rsidRPr="00C51D3D" w:rsidRDefault="002250CE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4.8575</w:t>
            </w:r>
          </w:p>
        </w:tc>
        <w:tc>
          <w:tcPr>
            <w:tcW w:w="1857" w:type="dxa"/>
          </w:tcPr>
          <w:p w14:paraId="1332BFBB" w14:textId="56BBE66B" w:rsidR="00BE43F3" w:rsidRPr="00973C47" w:rsidRDefault="00B50A1C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-</w:t>
            </w:r>
            <w:r w:rsidR="002250CE">
              <w:rPr>
                <w:rFonts w:ascii="Times New Roman" w:hAnsi="Times New Roman"/>
                <w:b/>
                <w:sz w:val="24"/>
              </w:rPr>
              <w:t>0.7777</w:t>
            </w:r>
          </w:p>
        </w:tc>
        <w:tc>
          <w:tcPr>
            <w:tcW w:w="1857" w:type="dxa"/>
          </w:tcPr>
          <w:p w14:paraId="1CF23643" w14:textId="5B0519D1" w:rsidR="00BE43F3" w:rsidRPr="00C51D3D" w:rsidRDefault="002250CE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0.0016</w:t>
            </w:r>
          </w:p>
        </w:tc>
      </w:tr>
      <w:tr w:rsidR="00BE43F3" w:rsidRPr="00C51D3D" w14:paraId="66C71DAE" w14:textId="77777777" w:rsidTr="00191B54">
        <w:trPr>
          <w:jc w:val="center"/>
        </w:trPr>
        <w:tc>
          <w:tcPr>
            <w:tcW w:w="1857" w:type="dxa"/>
          </w:tcPr>
          <w:p w14:paraId="041113CB" w14:textId="569B47A8" w:rsidR="00BE43F3" w:rsidRDefault="00BE43F3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3</w:t>
            </w:r>
            <w:r>
              <w:rPr>
                <w:rFonts w:ascii="Times New Roman" w:hAnsi="Times New Roman"/>
                <w:b/>
                <w:sz w:val="24"/>
              </w:rPr>
              <w:t>0</w:t>
            </w:r>
            <w:r>
              <w:rPr>
                <w:rFonts w:ascii="Times New Roman" w:hAnsi="Times New Roman" w:hint="eastAsia"/>
                <w:b/>
                <w:sz w:val="24"/>
              </w:rPr>
              <w:t>分钟</w:t>
            </w:r>
          </w:p>
        </w:tc>
        <w:tc>
          <w:tcPr>
            <w:tcW w:w="1857" w:type="dxa"/>
          </w:tcPr>
          <w:p w14:paraId="1E30F37E" w14:textId="74203686" w:rsidR="00BE43F3" w:rsidRPr="00C51D3D" w:rsidRDefault="002250CE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2.6507</w:t>
            </w:r>
          </w:p>
        </w:tc>
        <w:tc>
          <w:tcPr>
            <w:tcW w:w="1857" w:type="dxa"/>
          </w:tcPr>
          <w:p w14:paraId="56F9F635" w14:textId="7246AE87" w:rsidR="00BE43F3" w:rsidRPr="00973C47" w:rsidRDefault="00B50A1C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-</w:t>
            </w:r>
            <w:r>
              <w:rPr>
                <w:rFonts w:ascii="Times New Roman" w:hAnsi="Times New Roman"/>
                <w:b/>
                <w:sz w:val="24"/>
              </w:rPr>
              <w:t>0.</w:t>
            </w:r>
            <w:r w:rsidR="002250CE">
              <w:rPr>
                <w:rFonts w:ascii="Times New Roman" w:hAnsi="Times New Roman"/>
                <w:b/>
                <w:sz w:val="24"/>
              </w:rPr>
              <w:t>0781</w:t>
            </w:r>
          </w:p>
        </w:tc>
        <w:tc>
          <w:tcPr>
            <w:tcW w:w="1857" w:type="dxa"/>
          </w:tcPr>
          <w:p w14:paraId="4E672A1B" w14:textId="04513035" w:rsidR="00BE43F3" w:rsidRPr="00C51D3D" w:rsidRDefault="00B50A1C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0</w:t>
            </w:r>
            <w:r>
              <w:rPr>
                <w:rFonts w:ascii="Times New Roman" w:hAnsi="Times New Roman"/>
                <w:b/>
                <w:sz w:val="24"/>
              </w:rPr>
              <w:t>.</w:t>
            </w:r>
            <w:r w:rsidR="002250CE">
              <w:rPr>
                <w:rFonts w:ascii="Times New Roman" w:hAnsi="Times New Roman"/>
                <w:b/>
                <w:sz w:val="24"/>
              </w:rPr>
              <w:t>1178</w:t>
            </w:r>
          </w:p>
        </w:tc>
      </w:tr>
      <w:tr w:rsidR="00BE43F3" w:rsidRPr="00C51D3D" w14:paraId="625AE55F" w14:textId="77777777" w:rsidTr="00191B54">
        <w:trPr>
          <w:jc w:val="center"/>
        </w:trPr>
        <w:tc>
          <w:tcPr>
            <w:tcW w:w="1857" w:type="dxa"/>
          </w:tcPr>
          <w:p w14:paraId="408CCF21" w14:textId="21ACCA54" w:rsidR="00BE43F3" w:rsidRDefault="00BE43F3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6</w:t>
            </w:r>
            <w:r>
              <w:rPr>
                <w:rFonts w:ascii="Times New Roman" w:hAnsi="Times New Roman"/>
                <w:b/>
                <w:sz w:val="24"/>
              </w:rPr>
              <w:t>0</w:t>
            </w:r>
            <w:r>
              <w:rPr>
                <w:rFonts w:ascii="Times New Roman" w:hAnsi="Times New Roman" w:hint="eastAsia"/>
                <w:b/>
                <w:sz w:val="24"/>
              </w:rPr>
              <w:t>分钟</w:t>
            </w:r>
          </w:p>
        </w:tc>
        <w:tc>
          <w:tcPr>
            <w:tcW w:w="1857" w:type="dxa"/>
          </w:tcPr>
          <w:p w14:paraId="74F2F2E9" w14:textId="2DD3D570" w:rsidR="00BE43F3" w:rsidRPr="00C51D3D" w:rsidRDefault="002250CE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2.7375</w:t>
            </w:r>
          </w:p>
        </w:tc>
        <w:tc>
          <w:tcPr>
            <w:tcW w:w="1857" w:type="dxa"/>
          </w:tcPr>
          <w:p w14:paraId="275DD141" w14:textId="483933E1" w:rsidR="00BE43F3" w:rsidRPr="00973C47" w:rsidRDefault="00F5434E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-</w:t>
            </w:r>
            <w:r w:rsidR="002250CE">
              <w:rPr>
                <w:rFonts w:ascii="Times New Roman" w:hAnsi="Times New Roman"/>
                <w:b/>
                <w:sz w:val="24"/>
              </w:rPr>
              <w:t>1.</w:t>
            </w:r>
            <w:r w:rsidR="00AB4EA8">
              <w:rPr>
                <w:rFonts w:ascii="Times New Roman" w:hAnsi="Times New Roman"/>
                <w:b/>
                <w:sz w:val="24"/>
              </w:rPr>
              <w:t>3556</w:t>
            </w:r>
          </w:p>
        </w:tc>
        <w:tc>
          <w:tcPr>
            <w:tcW w:w="1857" w:type="dxa"/>
          </w:tcPr>
          <w:p w14:paraId="553160C9" w14:textId="112A7A9A" w:rsidR="00BE43F3" w:rsidRPr="00C51D3D" w:rsidRDefault="00F5434E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0</w:t>
            </w:r>
            <w:r>
              <w:rPr>
                <w:rFonts w:ascii="Times New Roman" w:hAnsi="Times New Roman"/>
                <w:b/>
                <w:sz w:val="24"/>
              </w:rPr>
              <w:t>.</w:t>
            </w:r>
            <w:r w:rsidR="00AB4EA8">
              <w:rPr>
                <w:rFonts w:ascii="Times New Roman" w:hAnsi="Times New Roman"/>
                <w:b/>
                <w:sz w:val="24"/>
              </w:rPr>
              <w:t>2860</w:t>
            </w:r>
          </w:p>
        </w:tc>
      </w:tr>
      <w:tr w:rsidR="00BE43F3" w:rsidRPr="00C51D3D" w14:paraId="0CA13A83" w14:textId="77777777" w:rsidTr="00191B54">
        <w:trPr>
          <w:jc w:val="center"/>
        </w:trPr>
        <w:tc>
          <w:tcPr>
            <w:tcW w:w="1857" w:type="dxa"/>
          </w:tcPr>
          <w:p w14:paraId="1EF5EE34" w14:textId="2DB72C4B" w:rsidR="00BE43F3" w:rsidRDefault="00BE43F3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1</w:t>
            </w:r>
            <w:r>
              <w:rPr>
                <w:rFonts w:ascii="Times New Roman" w:hAnsi="Times New Roman"/>
                <w:b/>
                <w:sz w:val="24"/>
              </w:rPr>
              <w:t>20</w:t>
            </w:r>
            <w:r>
              <w:rPr>
                <w:rFonts w:ascii="Times New Roman" w:hAnsi="Times New Roman" w:hint="eastAsia"/>
                <w:b/>
                <w:sz w:val="24"/>
              </w:rPr>
              <w:t>分钟</w:t>
            </w:r>
          </w:p>
        </w:tc>
        <w:tc>
          <w:tcPr>
            <w:tcW w:w="1857" w:type="dxa"/>
          </w:tcPr>
          <w:p w14:paraId="5BC00F57" w14:textId="271DBDEC" w:rsidR="00BE43F3" w:rsidRPr="00C51D3D" w:rsidRDefault="00AB4EA8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2.2476</w:t>
            </w:r>
          </w:p>
        </w:tc>
        <w:tc>
          <w:tcPr>
            <w:tcW w:w="1857" w:type="dxa"/>
          </w:tcPr>
          <w:p w14:paraId="72195D43" w14:textId="488CA2C4" w:rsidR="00BE43F3" w:rsidRPr="00973C47" w:rsidRDefault="00F5434E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-</w:t>
            </w:r>
            <w:r>
              <w:rPr>
                <w:rFonts w:ascii="Times New Roman" w:hAnsi="Times New Roman"/>
                <w:b/>
                <w:sz w:val="24"/>
              </w:rPr>
              <w:t>0.</w:t>
            </w:r>
            <w:r w:rsidR="00AB4EA8">
              <w:rPr>
                <w:rFonts w:ascii="Times New Roman" w:hAnsi="Times New Roman"/>
                <w:b/>
                <w:sz w:val="24"/>
              </w:rPr>
              <w:t>3010</w:t>
            </w:r>
          </w:p>
        </w:tc>
        <w:tc>
          <w:tcPr>
            <w:tcW w:w="1857" w:type="dxa"/>
          </w:tcPr>
          <w:p w14:paraId="521BB951" w14:textId="7F9BF02C" w:rsidR="00BE43F3" w:rsidRPr="00C51D3D" w:rsidRDefault="00F5434E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0</w:t>
            </w:r>
            <w:r>
              <w:rPr>
                <w:rFonts w:ascii="Times New Roman" w:hAnsi="Times New Roman"/>
                <w:b/>
                <w:sz w:val="24"/>
              </w:rPr>
              <w:t>.6</w:t>
            </w:r>
            <w:r w:rsidR="00AB4EA8">
              <w:rPr>
                <w:rFonts w:ascii="Times New Roman" w:hAnsi="Times New Roman"/>
                <w:b/>
                <w:sz w:val="24"/>
              </w:rPr>
              <w:t>582</w:t>
            </w:r>
          </w:p>
        </w:tc>
      </w:tr>
      <w:tr w:rsidR="00BE43F3" w:rsidRPr="00C51D3D" w14:paraId="4E474724" w14:textId="77777777" w:rsidTr="00191B54">
        <w:trPr>
          <w:jc w:val="center"/>
        </w:trPr>
        <w:tc>
          <w:tcPr>
            <w:tcW w:w="1857" w:type="dxa"/>
          </w:tcPr>
          <w:p w14:paraId="3A10371E" w14:textId="149D1A11" w:rsidR="00BE43F3" w:rsidRDefault="00BE43F3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2</w:t>
            </w:r>
            <w:r>
              <w:rPr>
                <w:rFonts w:ascii="Times New Roman" w:hAnsi="Times New Roman"/>
                <w:b/>
                <w:sz w:val="24"/>
              </w:rPr>
              <w:t>40</w:t>
            </w:r>
            <w:r>
              <w:rPr>
                <w:rFonts w:ascii="Times New Roman" w:hAnsi="Times New Roman" w:hint="eastAsia"/>
                <w:b/>
                <w:sz w:val="24"/>
              </w:rPr>
              <w:t>分钟</w:t>
            </w:r>
          </w:p>
        </w:tc>
        <w:tc>
          <w:tcPr>
            <w:tcW w:w="1857" w:type="dxa"/>
          </w:tcPr>
          <w:p w14:paraId="1B1F5FE1" w14:textId="53EB967A" w:rsidR="00BE43F3" w:rsidRPr="00C51D3D" w:rsidRDefault="002250CE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3</w:t>
            </w:r>
            <w:r>
              <w:rPr>
                <w:rFonts w:ascii="Times New Roman" w:hAnsi="Times New Roman" w:hint="eastAsia"/>
                <w:b/>
                <w:sz w:val="24"/>
              </w:rPr>
              <w:t>.7</w:t>
            </w:r>
            <w:r>
              <w:rPr>
                <w:rFonts w:ascii="Times New Roman" w:hAnsi="Times New Roman"/>
                <w:b/>
                <w:sz w:val="24"/>
              </w:rPr>
              <w:t>611</w:t>
            </w:r>
          </w:p>
        </w:tc>
        <w:tc>
          <w:tcPr>
            <w:tcW w:w="1857" w:type="dxa"/>
          </w:tcPr>
          <w:p w14:paraId="1DADF662" w14:textId="27C073F6" w:rsidR="00BE43F3" w:rsidRPr="00973C47" w:rsidRDefault="002250CE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-0.5826</w:t>
            </w:r>
          </w:p>
        </w:tc>
        <w:tc>
          <w:tcPr>
            <w:tcW w:w="1857" w:type="dxa"/>
          </w:tcPr>
          <w:p w14:paraId="35D1D78F" w14:textId="769A969E" w:rsidR="00BE43F3" w:rsidRPr="00C51D3D" w:rsidRDefault="002250CE" w:rsidP="00191B54">
            <w:pPr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0.0002</w:t>
            </w:r>
          </w:p>
        </w:tc>
      </w:tr>
    </w:tbl>
    <w:p w14:paraId="4247F575" w14:textId="77777777" w:rsidR="00BE43F3" w:rsidRPr="00BE43F3" w:rsidRDefault="00BE43F3" w:rsidP="00BE43F3">
      <w:pPr>
        <w:spacing w:line="300" w:lineRule="auto"/>
        <w:rPr>
          <w:rFonts w:ascii="Times New Roman" w:hAnsi="Times New Roman"/>
          <w:sz w:val="24"/>
        </w:rPr>
      </w:pPr>
    </w:p>
    <w:p w14:paraId="58034A51" w14:textId="77777777" w:rsidR="00BE43F3" w:rsidRPr="00BE43F3" w:rsidRDefault="00BE43F3" w:rsidP="00BE43F3">
      <w:pPr>
        <w:spacing w:line="300" w:lineRule="auto"/>
        <w:rPr>
          <w:rFonts w:ascii="Times New Roman" w:hAnsi="Times New Roman"/>
          <w:sz w:val="24"/>
        </w:rPr>
      </w:pPr>
    </w:p>
    <w:p w14:paraId="5A30C4D3" w14:textId="77777777" w:rsidR="0052648B" w:rsidRDefault="0052648B" w:rsidP="0052648B">
      <w:pPr>
        <w:spacing w:before="240" w:after="240"/>
        <w:jc w:val="center"/>
        <w:rPr>
          <w:rFonts w:ascii="Times New Roman" w:eastAsia="黑体" w:hAnsi="Times New Roman"/>
          <w:sz w:val="36"/>
        </w:rPr>
      </w:pPr>
      <w:r w:rsidRPr="00C51D3D">
        <w:rPr>
          <w:rFonts w:ascii="Times New Roman" w:eastAsia="黑体" w:hAnsi="Times New Roman"/>
          <w:sz w:val="36"/>
        </w:rPr>
        <w:t>3</w:t>
      </w:r>
      <w:r w:rsidR="00B24A50">
        <w:rPr>
          <w:rFonts w:ascii="Times New Roman" w:eastAsia="黑体" w:hAnsi="Times New Roman"/>
          <w:sz w:val="36"/>
        </w:rPr>
        <w:t xml:space="preserve"> </w:t>
      </w:r>
      <w:r w:rsidR="00033DA2" w:rsidRPr="00C51D3D">
        <w:rPr>
          <w:rFonts w:ascii="Times New Roman" w:eastAsia="黑体" w:hAnsi="Times New Roman"/>
          <w:sz w:val="36"/>
        </w:rPr>
        <w:t>结果与讨论</w:t>
      </w:r>
    </w:p>
    <w:p w14:paraId="0129DC47" w14:textId="773B3BF5" w:rsidR="002C2F20" w:rsidRPr="00C51D3D" w:rsidRDefault="002C2F20" w:rsidP="002C2F20">
      <w:pPr>
        <w:rPr>
          <w:rFonts w:ascii="Times New Roman" w:hAnsi="Times New Roman"/>
          <w:sz w:val="28"/>
          <w:szCs w:val="28"/>
        </w:rPr>
      </w:pPr>
      <w:r w:rsidRPr="00C51D3D">
        <w:rPr>
          <w:rFonts w:ascii="Times New Roman" w:hAnsi="Times New Roman"/>
          <w:sz w:val="28"/>
          <w:szCs w:val="28"/>
        </w:rPr>
        <w:t>3.1</w:t>
      </w:r>
      <w:r>
        <w:rPr>
          <w:rFonts w:ascii="Times New Roman" w:hAnsi="Times New Roman" w:hint="eastAsia"/>
          <w:sz w:val="28"/>
          <w:szCs w:val="28"/>
        </w:rPr>
        <w:t>根据</w:t>
      </w:r>
      <w:r w:rsidRPr="002C2F20">
        <w:rPr>
          <w:rFonts w:ascii="Times New Roman" w:hAnsi="Times New Roman" w:hint="eastAsia"/>
          <w:sz w:val="28"/>
          <w:szCs w:val="28"/>
        </w:rPr>
        <w:t>不同尺度收益率的经验概率密度</w:t>
      </w:r>
      <w:r>
        <w:rPr>
          <w:rFonts w:ascii="Times New Roman" w:hAnsi="Times New Roman" w:hint="eastAsia"/>
          <w:sz w:val="28"/>
          <w:szCs w:val="28"/>
        </w:rPr>
        <w:t>比较</w:t>
      </w:r>
      <w:r w:rsidRPr="002C2F20">
        <w:rPr>
          <w:rFonts w:ascii="Times New Roman" w:hAnsi="Times New Roman" w:hint="eastAsia"/>
          <w:sz w:val="28"/>
          <w:szCs w:val="28"/>
        </w:rPr>
        <w:t>收益率分布的区别</w:t>
      </w:r>
    </w:p>
    <w:p w14:paraId="3DF43FAC" w14:textId="0E189DE2" w:rsidR="002C2F20" w:rsidRDefault="00F57B59" w:rsidP="002C2F20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通过对不同尺度收益率进行</w:t>
      </w:r>
      <w:r w:rsidR="00393E6E">
        <w:rPr>
          <w:rFonts w:ascii="Times New Roman" w:hAnsi="Times New Roman" w:hint="eastAsia"/>
          <w:sz w:val="24"/>
        </w:rPr>
        <w:t>经验概率密度计算</w:t>
      </w:r>
      <w:r>
        <w:rPr>
          <w:rFonts w:ascii="Times New Roman" w:hAnsi="Times New Roman" w:hint="eastAsia"/>
          <w:sz w:val="24"/>
        </w:rPr>
        <w:t>并绘制图像</w:t>
      </w:r>
      <w:r w:rsidR="00624A6E">
        <w:rPr>
          <w:rFonts w:ascii="Times New Roman" w:hAnsi="Times New Roman" w:hint="eastAsia"/>
          <w:sz w:val="24"/>
        </w:rPr>
        <w:t>（图</w:t>
      </w:r>
      <w:r w:rsidR="00624A6E">
        <w:rPr>
          <w:rFonts w:ascii="Times New Roman" w:hAnsi="Times New Roman" w:hint="eastAsia"/>
          <w:sz w:val="24"/>
        </w:rPr>
        <w:t>2</w:t>
      </w:r>
      <w:r w:rsidR="00624A6E">
        <w:rPr>
          <w:rFonts w:ascii="Times New Roman" w:hAnsi="Times New Roman"/>
          <w:sz w:val="24"/>
        </w:rPr>
        <w:t>-1</w:t>
      </w:r>
      <w:r w:rsidR="00624A6E">
        <w:rPr>
          <w:rFonts w:ascii="Times New Roman" w:hAnsi="Times New Roman" w:hint="eastAsia"/>
          <w:sz w:val="24"/>
        </w:rPr>
        <w:t>）</w:t>
      </w:r>
      <w:r>
        <w:rPr>
          <w:rFonts w:ascii="Times New Roman" w:hAnsi="Times New Roman" w:hint="eastAsia"/>
          <w:sz w:val="24"/>
        </w:rPr>
        <w:t>，可以发现在各个尺度下</w:t>
      </w:r>
      <w:r w:rsidR="00F34054">
        <w:rPr>
          <w:rFonts w:ascii="Times New Roman" w:hAnsi="Times New Roman" w:hint="eastAsia"/>
          <w:sz w:val="24"/>
        </w:rPr>
        <w:t>收益率分布几乎是对称的，随着时间跨度的增大，分布逐渐扩散。</w:t>
      </w:r>
      <w:r>
        <w:rPr>
          <w:rFonts w:ascii="Times New Roman" w:hAnsi="Times New Roman" w:hint="eastAsia"/>
          <w:sz w:val="24"/>
        </w:rPr>
        <w:t>相比于正态分布</w:t>
      </w:r>
      <w:r w:rsidR="00F34054">
        <w:rPr>
          <w:rFonts w:ascii="Times New Roman" w:hAnsi="Times New Roman" w:hint="eastAsia"/>
          <w:sz w:val="24"/>
        </w:rPr>
        <w:t>各个尺度下收益率</w:t>
      </w:r>
      <w:r>
        <w:rPr>
          <w:rFonts w:ascii="Times New Roman" w:hAnsi="Times New Roman" w:hint="eastAsia"/>
          <w:sz w:val="24"/>
        </w:rPr>
        <w:t>都呈现尖峰厚尾的特征，且时间尺度越小，尖峰厚尾的特征越明显。</w:t>
      </w:r>
    </w:p>
    <w:p w14:paraId="08446152" w14:textId="39C53BE3" w:rsidR="00F34054" w:rsidRPr="00C51D3D" w:rsidRDefault="00F34054" w:rsidP="006C1D23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根据这一结论和股票市场实际</w:t>
      </w:r>
      <w:r w:rsidR="006C1D23">
        <w:rPr>
          <w:rFonts w:ascii="Times New Roman" w:hAnsi="Times New Roman" w:hint="eastAsia"/>
          <w:sz w:val="24"/>
        </w:rPr>
        <w:t>进行讨论，收益率序列</w:t>
      </w:r>
      <w:r w:rsidR="006C1D23" w:rsidRPr="006C1D23">
        <w:rPr>
          <w:rFonts w:ascii="Times New Roman" w:hAnsi="Times New Roman"/>
          <w:sz w:val="24"/>
        </w:rPr>
        <w:t>尖峰厚尾的特征表明在较小的时间尺度下，市场可能会出现极端的收益率波动，投资者的风险</w:t>
      </w:r>
      <w:r w:rsidR="006C1D23">
        <w:rPr>
          <w:rFonts w:ascii="Times New Roman" w:hAnsi="Times New Roman" w:hint="eastAsia"/>
          <w:sz w:val="24"/>
        </w:rPr>
        <w:t>也许会因此增加</w:t>
      </w:r>
      <w:r w:rsidR="006C1D23" w:rsidRPr="006C1D23">
        <w:rPr>
          <w:rFonts w:ascii="Times New Roman" w:hAnsi="Times New Roman"/>
          <w:sz w:val="24"/>
        </w:rPr>
        <w:t>。</w:t>
      </w:r>
      <w:r w:rsidR="006C1D23">
        <w:rPr>
          <w:rFonts w:ascii="Times New Roman" w:hAnsi="Times New Roman" w:hint="eastAsia"/>
          <w:sz w:val="24"/>
        </w:rPr>
        <w:t>进一步</w:t>
      </w:r>
      <w:r w:rsidR="006C1D23" w:rsidRPr="006C1D23">
        <w:rPr>
          <w:rFonts w:ascii="Times New Roman" w:hAnsi="Times New Roman"/>
          <w:sz w:val="24"/>
        </w:rPr>
        <w:t>了解这种特征有助于</w:t>
      </w:r>
      <w:r w:rsidR="006C1D23">
        <w:rPr>
          <w:rFonts w:ascii="Times New Roman" w:hAnsi="Times New Roman" w:hint="eastAsia"/>
          <w:sz w:val="24"/>
        </w:rPr>
        <w:t>投资者</w:t>
      </w:r>
      <w:r w:rsidR="006C1D23" w:rsidRPr="006C1D23">
        <w:rPr>
          <w:rFonts w:ascii="Times New Roman" w:hAnsi="Times New Roman"/>
          <w:sz w:val="24"/>
        </w:rPr>
        <w:t>制定更有效的风险管理策略，以适应短期市场波动。尖峰厚尾的</w:t>
      </w:r>
      <w:r w:rsidR="006C1D23">
        <w:rPr>
          <w:rFonts w:ascii="Times New Roman" w:hAnsi="Times New Roman" w:hint="eastAsia"/>
          <w:sz w:val="24"/>
        </w:rPr>
        <w:t>分布</w:t>
      </w:r>
      <w:r w:rsidR="006C1D23" w:rsidRPr="006C1D23">
        <w:rPr>
          <w:rFonts w:ascii="Times New Roman" w:hAnsi="Times New Roman"/>
          <w:sz w:val="24"/>
        </w:rPr>
        <w:t>特征反映</w:t>
      </w:r>
      <w:r w:rsidR="006C1D23">
        <w:rPr>
          <w:rFonts w:ascii="Times New Roman" w:hAnsi="Times New Roman" w:hint="eastAsia"/>
          <w:sz w:val="24"/>
        </w:rPr>
        <w:t>着</w:t>
      </w:r>
      <w:r w:rsidR="006C1D23" w:rsidRPr="006C1D23">
        <w:rPr>
          <w:rFonts w:ascii="Times New Roman" w:hAnsi="Times New Roman"/>
          <w:sz w:val="24"/>
        </w:rPr>
        <w:t>市场中存在的非理性行为和极端事件的概率。</w:t>
      </w:r>
      <w:r w:rsidR="006C1D23">
        <w:rPr>
          <w:rFonts w:ascii="Times New Roman" w:hAnsi="Times New Roman" w:hint="eastAsia"/>
          <w:sz w:val="24"/>
        </w:rPr>
        <w:t>从这一方向入手可以</w:t>
      </w:r>
      <w:r w:rsidR="006C1D23" w:rsidRPr="006C1D23">
        <w:rPr>
          <w:rFonts w:ascii="Times New Roman" w:hAnsi="Times New Roman"/>
          <w:sz w:val="24"/>
        </w:rPr>
        <w:t>更深入地探讨市场参与者的行为动因，有助于理解市场中的非理性决策和交易行为。</w:t>
      </w:r>
    </w:p>
    <w:p w14:paraId="6729FF5C" w14:textId="52E93368" w:rsidR="002C2F20" w:rsidRDefault="002C2F20" w:rsidP="002C2F20">
      <w:pPr>
        <w:spacing w:line="300" w:lineRule="auto"/>
        <w:rPr>
          <w:rFonts w:ascii="Times New Roman" w:hAnsi="Times New Roman"/>
          <w:color w:val="FF0000"/>
          <w:sz w:val="24"/>
        </w:rPr>
      </w:pPr>
    </w:p>
    <w:p w14:paraId="7F177365" w14:textId="6F8AF850" w:rsidR="006C1D23" w:rsidRPr="00C51D3D" w:rsidRDefault="006C1D23" w:rsidP="006C1D23">
      <w:pPr>
        <w:rPr>
          <w:rFonts w:ascii="Times New Roman" w:hAnsi="Times New Roman"/>
          <w:sz w:val="28"/>
          <w:szCs w:val="28"/>
        </w:rPr>
      </w:pPr>
      <w:r w:rsidRPr="00C51D3D">
        <w:rPr>
          <w:rFonts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 w:hint="eastAsia"/>
          <w:sz w:val="28"/>
          <w:szCs w:val="28"/>
        </w:rPr>
        <w:t>分析</w:t>
      </w:r>
      <w:r w:rsidRPr="002C2F20">
        <w:rPr>
          <w:rFonts w:ascii="Times New Roman" w:hAnsi="Times New Roman" w:hint="eastAsia"/>
          <w:sz w:val="28"/>
          <w:szCs w:val="28"/>
        </w:rPr>
        <w:t>不同尺度收益率</w:t>
      </w:r>
      <w:r w:rsidRPr="006C1D23">
        <w:rPr>
          <w:rFonts w:ascii="Times New Roman" w:hAnsi="Times New Roman" w:hint="eastAsia"/>
          <w:sz w:val="28"/>
          <w:szCs w:val="28"/>
        </w:rPr>
        <w:t>对正态分布偏离程度</w:t>
      </w:r>
    </w:p>
    <w:p w14:paraId="31331F4E" w14:textId="77777777" w:rsidR="00DE0807" w:rsidRDefault="00BE66C5" w:rsidP="002A10AC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 w:rsidRPr="00BE66C5">
        <w:rPr>
          <w:rFonts w:ascii="Times New Roman" w:hAnsi="Times New Roman" w:hint="eastAsia"/>
          <w:sz w:val="24"/>
        </w:rPr>
        <w:t>根据实验中使用</w:t>
      </w:r>
      <w:r w:rsidR="002A10AC">
        <w:rPr>
          <w:rFonts w:ascii="Times New Roman" w:hAnsi="Times New Roman" w:hint="eastAsia"/>
          <w:sz w:val="24"/>
        </w:rPr>
        <w:t>matplotlib</w:t>
      </w:r>
      <w:r w:rsidR="002A10AC">
        <w:rPr>
          <w:rFonts w:ascii="Times New Roman" w:hAnsi="Times New Roman" w:hint="eastAsia"/>
          <w:sz w:val="24"/>
        </w:rPr>
        <w:t>绘制出的图像</w:t>
      </w:r>
      <w:r w:rsidR="00624A6E">
        <w:rPr>
          <w:rFonts w:ascii="Times New Roman" w:hAnsi="Times New Roman" w:hint="eastAsia"/>
          <w:sz w:val="24"/>
        </w:rPr>
        <w:t>（图</w:t>
      </w:r>
      <w:r w:rsidR="00624A6E">
        <w:rPr>
          <w:rFonts w:ascii="Times New Roman" w:hAnsi="Times New Roman" w:hint="eastAsia"/>
          <w:sz w:val="24"/>
        </w:rPr>
        <w:t>2</w:t>
      </w:r>
      <w:r w:rsidR="00624A6E">
        <w:rPr>
          <w:rFonts w:ascii="Times New Roman" w:hAnsi="Times New Roman"/>
          <w:sz w:val="24"/>
        </w:rPr>
        <w:t>-2</w:t>
      </w:r>
      <w:r w:rsidR="00624A6E">
        <w:rPr>
          <w:rFonts w:ascii="Times New Roman" w:hAnsi="Times New Roman" w:hint="eastAsia"/>
          <w:sz w:val="24"/>
        </w:rPr>
        <w:t>，</w:t>
      </w:r>
      <w:r w:rsidR="00624A6E">
        <w:rPr>
          <w:rFonts w:ascii="Times New Roman" w:hAnsi="Times New Roman" w:hint="eastAsia"/>
          <w:sz w:val="24"/>
        </w:rPr>
        <w:t>2</w:t>
      </w:r>
      <w:r w:rsidR="00624A6E">
        <w:rPr>
          <w:rFonts w:ascii="Times New Roman" w:hAnsi="Times New Roman"/>
          <w:sz w:val="24"/>
        </w:rPr>
        <w:t>-3</w:t>
      </w:r>
      <w:r w:rsidR="00624A6E">
        <w:rPr>
          <w:rFonts w:ascii="Times New Roman" w:hAnsi="Times New Roman" w:hint="eastAsia"/>
          <w:sz w:val="24"/>
        </w:rPr>
        <w:t>，</w:t>
      </w:r>
      <w:r w:rsidR="00624A6E">
        <w:rPr>
          <w:rFonts w:ascii="Times New Roman" w:hAnsi="Times New Roman" w:hint="eastAsia"/>
          <w:sz w:val="24"/>
        </w:rPr>
        <w:t>2</w:t>
      </w:r>
      <w:r w:rsidR="00624A6E">
        <w:rPr>
          <w:rFonts w:ascii="Times New Roman" w:hAnsi="Times New Roman"/>
          <w:sz w:val="24"/>
        </w:rPr>
        <w:t>-4</w:t>
      </w:r>
      <w:r w:rsidR="00624A6E">
        <w:rPr>
          <w:rFonts w:ascii="Times New Roman" w:hAnsi="Times New Roman" w:hint="eastAsia"/>
          <w:sz w:val="24"/>
        </w:rPr>
        <w:t>，</w:t>
      </w:r>
      <w:r w:rsidR="00624A6E">
        <w:rPr>
          <w:rFonts w:ascii="Times New Roman" w:hAnsi="Times New Roman" w:hint="eastAsia"/>
          <w:sz w:val="24"/>
        </w:rPr>
        <w:t>2</w:t>
      </w:r>
      <w:r w:rsidR="00624A6E">
        <w:rPr>
          <w:rFonts w:ascii="Times New Roman" w:hAnsi="Times New Roman"/>
          <w:sz w:val="24"/>
        </w:rPr>
        <w:t>-5</w:t>
      </w:r>
      <w:r w:rsidR="00624A6E">
        <w:rPr>
          <w:rFonts w:ascii="Times New Roman" w:hAnsi="Times New Roman" w:hint="eastAsia"/>
          <w:sz w:val="24"/>
        </w:rPr>
        <w:t>）</w:t>
      </w:r>
      <w:r w:rsidR="002A10AC">
        <w:rPr>
          <w:rFonts w:ascii="Times New Roman" w:hAnsi="Times New Roman" w:hint="eastAsia"/>
          <w:sz w:val="24"/>
        </w:rPr>
        <w:t>和使用</w:t>
      </w:r>
      <w:r w:rsidR="00CA6B44" w:rsidRPr="00892115">
        <w:rPr>
          <w:rFonts w:ascii="Times New Roman" w:hAnsi="Times New Roman"/>
          <w:sz w:val="24"/>
        </w:rPr>
        <w:t>kstest</w:t>
      </w:r>
      <w:r w:rsidR="00CA6B44">
        <w:rPr>
          <w:rFonts w:ascii="Times New Roman" w:hAnsi="Times New Roman" w:hint="eastAsia"/>
          <w:sz w:val="24"/>
        </w:rPr>
        <w:t>函数计算得到的</w:t>
      </w:r>
      <w:r w:rsidR="00CA6B44">
        <w:rPr>
          <w:rFonts w:ascii="Times New Roman" w:hAnsi="Times New Roman" w:hint="eastAsia"/>
          <w:sz w:val="24"/>
        </w:rPr>
        <w:t>KS</w:t>
      </w:r>
      <w:r w:rsidR="00CA6B44">
        <w:rPr>
          <w:rFonts w:ascii="Times New Roman" w:hAnsi="Times New Roman" w:hint="eastAsia"/>
          <w:sz w:val="24"/>
        </w:rPr>
        <w:t>统计量和</w:t>
      </w:r>
      <w:r w:rsidR="00CA6B44">
        <w:rPr>
          <w:rFonts w:ascii="Times New Roman" w:hAnsi="Times New Roman" w:hint="eastAsia"/>
          <w:sz w:val="24"/>
        </w:rPr>
        <w:t>P</w:t>
      </w:r>
      <w:r w:rsidR="00CA6B44">
        <w:rPr>
          <w:rFonts w:ascii="Times New Roman" w:hAnsi="Times New Roman" w:hint="eastAsia"/>
          <w:sz w:val="24"/>
        </w:rPr>
        <w:t>值进行分析</w:t>
      </w:r>
      <w:r w:rsidR="006A417B">
        <w:rPr>
          <w:rFonts w:ascii="Times New Roman" w:hAnsi="Times New Roman" w:hint="eastAsia"/>
          <w:sz w:val="24"/>
        </w:rPr>
        <w:t>（数据见表</w:t>
      </w:r>
      <w:r w:rsidR="006A417B">
        <w:rPr>
          <w:rFonts w:ascii="Times New Roman" w:hAnsi="Times New Roman" w:hint="eastAsia"/>
          <w:sz w:val="24"/>
        </w:rPr>
        <w:t>2</w:t>
      </w:r>
      <w:r w:rsidR="006A417B">
        <w:rPr>
          <w:rFonts w:ascii="Times New Roman" w:hAnsi="Times New Roman"/>
          <w:sz w:val="24"/>
        </w:rPr>
        <w:t>-1</w:t>
      </w:r>
      <w:r w:rsidR="006A417B">
        <w:rPr>
          <w:rFonts w:ascii="Times New Roman" w:hAnsi="Times New Roman" w:hint="eastAsia"/>
          <w:sz w:val="24"/>
        </w:rPr>
        <w:t>）</w:t>
      </w:r>
      <w:r w:rsidR="00CA6B44">
        <w:rPr>
          <w:rFonts w:ascii="Times New Roman" w:hAnsi="Times New Roman" w:hint="eastAsia"/>
          <w:sz w:val="24"/>
        </w:rPr>
        <w:t>，可以明显的发现收益率分布与时间尺度有关，并且</w:t>
      </w:r>
      <w:r w:rsidR="00CA6B44">
        <w:rPr>
          <w:rFonts w:ascii="Times New Roman" w:hAnsi="Times New Roman" w:hint="eastAsia"/>
          <w:sz w:val="24"/>
        </w:rPr>
        <w:t>1</w:t>
      </w:r>
      <w:r w:rsidR="00CA6B44">
        <w:rPr>
          <w:rFonts w:ascii="Times New Roman" w:hAnsi="Times New Roman" w:hint="eastAsia"/>
          <w:sz w:val="24"/>
        </w:rPr>
        <w:t>分钟、</w:t>
      </w:r>
      <w:r w:rsidR="00CA6B44">
        <w:rPr>
          <w:rFonts w:ascii="Times New Roman" w:hAnsi="Times New Roman" w:hint="eastAsia"/>
          <w:sz w:val="24"/>
        </w:rPr>
        <w:t>5</w:t>
      </w:r>
      <w:r w:rsidR="00CA6B44">
        <w:rPr>
          <w:rFonts w:ascii="Times New Roman" w:hAnsi="Times New Roman" w:hint="eastAsia"/>
          <w:sz w:val="24"/>
        </w:rPr>
        <w:t>分钟、</w:t>
      </w:r>
      <w:r w:rsidR="00CA6B44">
        <w:rPr>
          <w:rFonts w:ascii="Times New Roman" w:hAnsi="Times New Roman"/>
          <w:sz w:val="24"/>
        </w:rPr>
        <w:t>10</w:t>
      </w:r>
      <w:r w:rsidR="00CA6B44">
        <w:rPr>
          <w:rFonts w:ascii="Times New Roman" w:hAnsi="Times New Roman" w:hint="eastAsia"/>
          <w:sz w:val="24"/>
        </w:rPr>
        <w:t>分钟、</w:t>
      </w:r>
      <w:r w:rsidR="00CA6B44">
        <w:rPr>
          <w:rFonts w:ascii="Times New Roman" w:hAnsi="Times New Roman"/>
          <w:sz w:val="24"/>
        </w:rPr>
        <w:t>30</w:t>
      </w:r>
      <w:r w:rsidR="00CA6B44">
        <w:rPr>
          <w:rFonts w:ascii="Times New Roman" w:hAnsi="Times New Roman" w:hint="eastAsia"/>
          <w:sz w:val="24"/>
        </w:rPr>
        <w:t>分钟、</w:t>
      </w:r>
      <w:r w:rsidR="00CA6B44">
        <w:rPr>
          <w:rFonts w:ascii="Times New Roman" w:hAnsi="Times New Roman" w:hint="eastAsia"/>
          <w:sz w:val="24"/>
        </w:rPr>
        <w:t>6</w:t>
      </w:r>
      <w:r w:rsidR="00CA6B44">
        <w:rPr>
          <w:rFonts w:ascii="Times New Roman" w:hAnsi="Times New Roman"/>
          <w:sz w:val="24"/>
        </w:rPr>
        <w:t>0</w:t>
      </w:r>
      <w:r w:rsidR="00CA6B44">
        <w:rPr>
          <w:rFonts w:ascii="Times New Roman" w:hAnsi="Times New Roman" w:hint="eastAsia"/>
          <w:sz w:val="24"/>
        </w:rPr>
        <w:t>分钟、</w:t>
      </w:r>
      <w:r w:rsidR="00CA6B44">
        <w:rPr>
          <w:rFonts w:ascii="Times New Roman" w:hAnsi="Times New Roman" w:hint="eastAsia"/>
          <w:sz w:val="24"/>
        </w:rPr>
        <w:t>1</w:t>
      </w:r>
      <w:r w:rsidR="00CA6B44">
        <w:rPr>
          <w:rFonts w:ascii="Times New Roman" w:hAnsi="Times New Roman"/>
          <w:sz w:val="24"/>
        </w:rPr>
        <w:t>20</w:t>
      </w:r>
      <w:r w:rsidR="00CA6B44">
        <w:rPr>
          <w:rFonts w:ascii="Times New Roman" w:hAnsi="Times New Roman" w:hint="eastAsia"/>
          <w:sz w:val="24"/>
        </w:rPr>
        <w:t>分钟、</w:t>
      </w:r>
      <w:r w:rsidR="00CA6B44">
        <w:rPr>
          <w:rFonts w:ascii="Times New Roman" w:hAnsi="Times New Roman" w:hint="eastAsia"/>
          <w:sz w:val="24"/>
        </w:rPr>
        <w:t>2</w:t>
      </w:r>
      <w:r w:rsidR="00CA6B44">
        <w:rPr>
          <w:rFonts w:ascii="Times New Roman" w:hAnsi="Times New Roman"/>
          <w:sz w:val="24"/>
        </w:rPr>
        <w:t>40</w:t>
      </w:r>
      <w:r w:rsidR="00CA6B44">
        <w:rPr>
          <w:rFonts w:ascii="Times New Roman" w:hAnsi="Times New Roman" w:hint="eastAsia"/>
          <w:sz w:val="24"/>
        </w:rPr>
        <w:t>分钟所有时间跨度</w:t>
      </w:r>
      <w:r w:rsidR="002A10AC">
        <w:rPr>
          <w:rFonts w:ascii="Times New Roman" w:hAnsi="Times New Roman" w:hint="eastAsia"/>
          <w:sz w:val="24"/>
        </w:rPr>
        <w:t>的收益率都偏离了正态分布。</w:t>
      </w:r>
    </w:p>
    <w:p w14:paraId="5765FFE9" w14:textId="287F2820" w:rsidR="006C1D23" w:rsidRDefault="002A10AC" w:rsidP="002A10AC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从</w:t>
      </w:r>
      <w:r>
        <w:rPr>
          <w:rFonts w:ascii="Times New Roman" w:hAnsi="Times New Roman" w:hint="eastAsia"/>
          <w:sz w:val="24"/>
        </w:rPr>
        <w:t>P</w:t>
      </w:r>
      <w:r>
        <w:rPr>
          <w:rFonts w:ascii="Times New Roman" w:hAnsi="Times New Roman" w:hint="eastAsia"/>
          <w:sz w:val="24"/>
        </w:rPr>
        <w:t>统计量来看，</w:t>
      </w:r>
      <w:r>
        <w:rPr>
          <w:rFonts w:ascii="Times New Roman" w:hAnsi="Times New Roman" w:hint="eastAsia"/>
          <w:sz w:val="24"/>
        </w:rPr>
        <w:t>P</w:t>
      </w:r>
      <w:r>
        <w:rPr>
          <w:rFonts w:ascii="Times New Roman" w:hAnsi="Times New Roman" w:hint="eastAsia"/>
          <w:sz w:val="24"/>
        </w:rPr>
        <w:t>值若是小于显著性水平（如</w:t>
      </w:r>
      <w:r>
        <w:rPr>
          <w:rFonts w:ascii="Times New Roman" w:hAnsi="Times New Roman" w:hint="eastAsia"/>
          <w:sz w:val="24"/>
        </w:rPr>
        <w:t>0</w:t>
      </w:r>
      <w:r>
        <w:rPr>
          <w:rFonts w:ascii="Times New Roman" w:hAnsi="Times New Roman"/>
          <w:sz w:val="24"/>
        </w:rPr>
        <w:t>.05</w:t>
      </w:r>
      <w:r>
        <w:rPr>
          <w:rFonts w:ascii="Times New Roman" w:hAnsi="Times New Roman" w:hint="eastAsia"/>
          <w:sz w:val="24"/>
        </w:rPr>
        <w:t>），则拒绝其符合正态分布的假设。从</w:t>
      </w:r>
      <w:r>
        <w:rPr>
          <w:rFonts w:ascii="Times New Roman" w:hAnsi="Times New Roman" w:hint="eastAsia"/>
          <w:sz w:val="24"/>
        </w:rPr>
        <w:t>P</w:t>
      </w:r>
      <w:r>
        <w:rPr>
          <w:rFonts w:ascii="Times New Roman" w:hAnsi="Times New Roman" w:hint="eastAsia"/>
          <w:sz w:val="24"/>
        </w:rPr>
        <w:t>值计算结果来看，所有时间尺度下的</w:t>
      </w:r>
      <w:r>
        <w:rPr>
          <w:rFonts w:ascii="Times New Roman" w:hAnsi="Times New Roman" w:hint="eastAsia"/>
          <w:sz w:val="24"/>
        </w:rPr>
        <w:t>P</w:t>
      </w:r>
      <w:r>
        <w:rPr>
          <w:rFonts w:ascii="Times New Roman" w:hAnsi="Times New Roman" w:hint="eastAsia"/>
          <w:sz w:val="24"/>
        </w:rPr>
        <w:t>值均为</w:t>
      </w:r>
      <w:r>
        <w:rPr>
          <w:rFonts w:ascii="Times New Roman" w:hAnsi="Times New Roman" w:hint="eastAsia"/>
          <w:sz w:val="24"/>
        </w:rPr>
        <w:t>0</w:t>
      </w:r>
      <w:r>
        <w:rPr>
          <w:rFonts w:ascii="Times New Roman" w:hAnsi="Times New Roman" w:hint="eastAsia"/>
          <w:sz w:val="24"/>
        </w:rPr>
        <w:t>，说明所有时间尺度下的收益率都偏离了正态分布。从</w:t>
      </w:r>
      <w:r>
        <w:rPr>
          <w:rFonts w:ascii="Times New Roman" w:hAnsi="Times New Roman" w:hint="eastAsia"/>
          <w:sz w:val="24"/>
        </w:rPr>
        <w:t>KS</w:t>
      </w:r>
      <w:r>
        <w:rPr>
          <w:rFonts w:ascii="Times New Roman" w:hAnsi="Times New Roman" w:hint="eastAsia"/>
          <w:sz w:val="24"/>
        </w:rPr>
        <w:t>统计量来看，</w:t>
      </w:r>
      <w:r>
        <w:rPr>
          <w:rFonts w:ascii="Times New Roman" w:hAnsi="Times New Roman" w:hint="eastAsia"/>
          <w:sz w:val="24"/>
        </w:rPr>
        <w:t>KS</w:t>
      </w:r>
      <w:r>
        <w:rPr>
          <w:rFonts w:ascii="Times New Roman" w:hAnsi="Times New Roman" w:hint="eastAsia"/>
          <w:sz w:val="24"/>
        </w:rPr>
        <w:t>统计量描述了样本数据与正态分布的偏离程度，</w:t>
      </w:r>
      <w:r>
        <w:rPr>
          <w:rFonts w:ascii="Times New Roman" w:hAnsi="Times New Roman" w:hint="eastAsia"/>
          <w:sz w:val="24"/>
        </w:rPr>
        <w:t>KS</w:t>
      </w:r>
      <w:r>
        <w:rPr>
          <w:rFonts w:ascii="Times New Roman" w:hAnsi="Times New Roman" w:hint="eastAsia"/>
          <w:sz w:val="24"/>
        </w:rPr>
        <w:t>统计量越大，样本数据与正态分布的偏离程度越大。在实验结果中随着时间尺度的增大，</w:t>
      </w:r>
      <w:r>
        <w:rPr>
          <w:rFonts w:ascii="Times New Roman" w:hAnsi="Times New Roman" w:hint="eastAsia"/>
          <w:sz w:val="24"/>
        </w:rPr>
        <w:t xml:space="preserve"> KS</w:t>
      </w:r>
      <w:r>
        <w:rPr>
          <w:rFonts w:ascii="Times New Roman" w:hAnsi="Times New Roman" w:hint="eastAsia"/>
          <w:sz w:val="24"/>
        </w:rPr>
        <w:t>也随之减小，说明</w:t>
      </w:r>
      <w:r w:rsidRPr="002A10AC">
        <w:rPr>
          <w:rFonts w:ascii="Times New Roman" w:hAnsi="Times New Roman" w:hint="eastAsia"/>
          <w:sz w:val="24"/>
        </w:rPr>
        <w:t>时间尺度越小，收益率偏离正态越厉害。</w:t>
      </w:r>
    </w:p>
    <w:p w14:paraId="57F40369" w14:textId="77777777" w:rsidR="002A10AC" w:rsidRPr="002A10AC" w:rsidRDefault="002A10AC" w:rsidP="002A10AC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</w:p>
    <w:p w14:paraId="01E928A6" w14:textId="0361E7F5" w:rsidR="002C2F20" w:rsidRPr="00C51D3D" w:rsidRDefault="002C2F20" w:rsidP="002C2F20">
      <w:pPr>
        <w:rPr>
          <w:rFonts w:ascii="Times New Roman" w:hAnsi="Times New Roman"/>
          <w:sz w:val="28"/>
          <w:szCs w:val="28"/>
        </w:rPr>
      </w:pPr>
      <w:r w:rsidRPr="00C51D3D">
        <w:rPr>
          <w:rFonts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>3</w:t>
      </w:r>
      <w:r w:rsidRPr="002C2F20">
        <w:rPr>
          <w:rFonts w:ascii="Times New Roman" w:hAnsi="Times New Roman" w:hint="eastAsia"/>
          <w:sz w:val="28"/>
          <w:szCs w:val="28"/>
        </w:rPr>
        <w:t>不同尺度收益率的尾部分布特征</w:t>
      </w:r>
    </w:p>
    <w:p w14:paraId="68C90766" w14:textId="6FBAA275" w:rsidR="002C2F20" w:rsidRDefault="002C2F20" w:rsidP="002C2F20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考察收益率的</w:t>
      </w:r>
      <w:r w:rsidRPr="002C2F20">
        <w:rPr>
          <w:rFonts w:ascii="Times New Roman" w:hAnsi="Times New Roman" w:hint="eastAsia"/>
          <w:sz w:val="24"/>
        </w:rPr>
        <w:t>尾部分布特征</w:t>
      </w:r>
      <w:r>
        <w:rPr>
          <w:rFonts w:ascii="Times New Roman" w:hAnsi="Times New Roman" w:hint="eastAsia"/>
          <w:sz w:val="24"/>
        </w:rPr>
        <w:t>，需要分析其图像以及计算所得的统计量进行综合考虑。某尺度收益率的尾部分布特征是否满足幂律分布，需要考虑其图像、</w:t>
      </w:r>
      <w:r>
        <w:rPr>
          <w:rFonts w:ascii="Times New Roman" w:hAnsi="Times New Roman" w:hint="eastAsia"/>
          <w:sz w:val="24"/>
        </w:rPr>
        <w:t>R</w:t>
      </w:r>
      <w:r>
        <w:rPr>
          <w:rFonts w:ascii="Times New Roman" w:hAnsi="Times New Roman" w:hint="eastAsia"/>
          <w:sz w:val="24"/>
        </w:rPr>
        <w:t>值、</w:t>
      </w:r>
      <w:r>
        <w:rPr>
          <w:rFonts w:ascii="Times New Roman" w:hAnsi="Times New Roman" w:hint="eastAsia"/>
          <w:sz w:val="24"/>
        </w:rPr>
        <w:t>P</w:t>
      </w:r>
      <w:r>
        <w:rPr>
          <w:rFonts w:ascii="Times New Roman" w:hAnsi="Times New Roman" w:hint="eastAsia"/>
          <w:sz w:val="24"/>
        </w:rPr>
        <w:t>值</w:t>
      </w:r>
      <w:r w:rsidR="00C04D66">
        <w:rPr>
          <w:rFonts w:ascii="Times New Roman" w:hAnsi="Times New Roman" w:hint="eastAsia"/>
          <w:sz w:val="24"/>
        </w:rPr>
        <w:t>（数据见表</w:t>
      </w:r>
      <w:r w:rsidR="00C04D66">
        <w:rPr>
          <w:rFonts w:ascii="Times New Roman" w:hAnsi="Times New Roman" w:hint="eastAsia"/>
          <w:sz w:val="24"/>
        </w:rPr>
        <w:t>2</w:t>
      </w:r>
      <w:r w:rsidR="00C04D66">
        <w:rPr>
          <w:rFonts w:ascii="Times New Roman" w:hAnsi="Times New Roman"/>
          <w:sz w:val="24"/>
        </w:rPr>
        <w:t>-2</w:t>
      </w:r>
      <w:r w:rsidR="00C04D66">
        <w:rPr>
          <w:rFonts w:ascii="Times New Roman" w:hAnsi="Times New Roman" w:hint="eastAsia"/>
          <w:sz w:val="24"/>
        </w:rPr>
        <w:t>）</w:t>
      </w:r>
      <w:r>
        <w:rPr>
          <w:rFonts w:ascii="Times New Roman" w:hAnsi="Times New Roman" w:hint="eastAsia"/>
          <w:sz w:val="24"/>
        </w:rPr>
        <w:t>。对于是否服从“负三次方定律”还需进一步考虑计算得出的</w:t>
      </w:r>
      <w:r>
        <w:rPr>
          <w:rFonts w:ascii="Times New Roman" w:hAnsi="Times New Roman" w:hint="eastAsia"/>
          <w:sz w:val="24"/>
        </w:rPr>
        <w:t>alpha</w:t>
      </w:r>
      <w:r>
        <w:rPr>
          <w:rFonts w:ascii="Times New Roman" w:hAnsi="Times New Roman" w:hint="eastAsia"/>
          <w:sz w:val="24"/>
        </w:rPr>
        <w:t>值。</w:t>
      </w:r>
    </w:p>
    <w:p w14:paraId="165D5E6A" w14:textId="7EC1E99F" w:rsidR="002C2F20" w:rsidRDefault="006C1D23" w:rsidP="002C2F20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对于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 w:hint="eastAsia"/>
          <w:sz w:val="24"/>
        </w:rPr>
        <w:t>分钟收益率序列，从使用</w:t>
      </w:r>
      <w:r>
        <w:rPr>
          <w:rFonts w:ascii="Times New Roman" w:hAnsi="Times New Roman" w:hint="eastAsia"/>
          <w:sz w:val="24"/>
        </w:rPr>
        <w:t>loglog</w:t>
      </w:r>
      <w:r>
        <w:rPr>
          <w:rFonts w:ascii="Times New Roman" w:hAnsi="Times New Roman" w:hint="eastAsia"/>
          <w:sz w:val="24"/>
        </w:rPr>
        <w:t>函数画出的图像来看，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 w:hint="eastAsia"/>
          <w:sz w:val="24"/>
        </w:rPr>
        <w:t>分钟收益率序列符合幂律分布的特征。根据</w:t>
      </w:r>
      <w:r w:rsidRPr="00BE43F3">
        <w:rPr>
          <w:rFonts w:ascii="Times New Roman" w:hAnsi="Times New Roman"/>
          <w:sz w:val="24"/>
        </w:rPr>
        <w:t>powerlawTest</w:t>
      </w:r>
      <w:r>
        <w:rPr>
          <w:rFonts w:ascii="Times New Roman" w:hAnsi="Times New Roman" w:hint="eastAsia"/>
          <w:sz w:val="24"/>
        </w:rPr>
        <w:t>函数计算得到的统计量，</w:t>
      </w:r>
      <w:r>
        <w:rPr>
          <w:rFonts w:ascii="Times New Roman" w:hAnsi="Times New Roman" w:hint="eastAsia"/>
          <w:sz w:val="24"/>
        </w:rPr>
        <w:t>R</w:t>
      </w:r>
      <w:r>
        <w:rPr>
          <w:rFonts w:ascii="Times New Roman" w:hAnsi="Times New Roman" w:hint="eastAsia"/>
          <w:sz w:val="24"/>
        </w:rPr>
        <w:t>值为</w:t>
      </w:r>
      <w:r w:rsidRPr="006C1D23">
        <w:rPr>
          <w:rFonts w:ascii="Times New Roman" w:hAnsi="Times New Roman" w:hint="eastAsia"/>
          <w:sz w:val="24"/>
        </w:rPr>
        <w:t>-</w:t>
      </w:r>
      <w:r w:rsidRPr="006C1D23">
        <w:rPr>
          <w:rFonts w:ascii="Times New Roman" w:hAnsi="Times New Roman"/>
          <w:sz w:val="24"/>
        </w:rPr>
        <w:t>3.5158</w:t>
      </w:r>
      <w:r>
        <w:rPr>
          <w:rFonts w:ascii="Times New Roman" w:hAnsi="Times New Roman" w:hint="eastAsia"/>
          <w:sz w:val="24"/>
        </w:rPr>
        <w:t>（为负），</w:t>
      </w:r>
      <w:r>
        <w:rPr>
          <w:rFonts w:ascii="Times New Roman" w:hAnsi="Times New Roman" w:hint="eastAsia"/>
          <w:sz w:val="24"/>
        </w:rPr>
        <w:t>P</w:t>
      </w:r>
      <w:r>
        <w:rPr>
          <w:rFonts w:ascii="Times New Roman" w:hAnsi="Times New Roman" w:hint="eastAsia"/>
          <w:sz w:val="24"/>
        </w:rPr>
        <w:t>值为</w:t>
      </w:r>
      <w:r w:rsidRPr="006C1D23">
        <w:rPr>
          <w:rFonts w:ascii="Times New Roman" w:hAnsi="Times New Roman" w:hint="eastAsia"/>
          <w:sz w:val="24"/>
        </w:rPr>
        <w:t>0</w:t>
      </w:r>
      <w:r w:rsidRPr="006C1D23">
        <w:rPr>
          <w:rFonts w:ascii="Times New Roman" w:hAnsi="Times New Roman"/>
          <w:sz w:val="24"/>
        </w:rPr>
        <w:t>.1542</w:t>
      </w:r>
      <w:r>
        <w:rPr>
          <w:rFonts w:ascii="Times New Roman" w:hAnsi="Times New Roman" w:hint="eastAsia"/>
          <w:sz w:val="24"/>
        </w:rPr>
        <w:t>，综合分析可以得出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 w:hint="eastAsia"/>
          <w:sz w:val="24"/>
        </w:rPr>
        <w:t>分钟收益率尾部分布特征满足幂律分布。并且其</w:t>
      </w:r>
      <w:r>
        <w:rPr>
          <w:rFonts w:ascii="Times New Roman" w:hAnsi="Times New Roman" w:hint="eastAsia"/>
          <w:sz w:val="24"/>
        </w:rPr>
        <w:t>alpha</w:t>
      </w:r>
      <w:r>
        <w:rPr>
          <w:rFonts w:ascii="Times New Roman" w:hAnsi="Times New Roman" w:hint="eastAsia"/>
          <w:sz w:val="24"/>
        </w:rPr>
        <w:t>值（</w:t>
      </w:r>
      <w:r w:rsidRPr="00424502">
        <w:rPr>
          <w:rFonts w:ascii="Times New Roman" w:hAnsi="Times New Roman" w:hint="eastAsia"/>
          <w:sz w:val="24"/>
        </w:rPr>
        <w:t>通过拟合得到的幂律指数</w:t>
      </w:r>
      <w:r>
        <w:rPr>
          <w:rFonts w:ascii="Times New Roman" w:hAnsi="Times New Roman" w:hint="eastAsia"/>
          <w:sz w:val="24"/>
        </w:rPr>
        <w:t>）为</w:t>
      </w:r>
      <w:r>
        <w:rPr>
          <w:rFonts w:ascii="Times New Roman" w:hAnsi="Times New Roman" w:hint="eastAsia"/>
          <w:sz w:val="24"/>
        </w:rPr>
        <w:t>3</w:t>
      </w:r>
      <w:r w:rsidR="00ED15B6">
        <w:rPr>
          <w:rFonts w:ascii="Times New Roman" w:hAnsi="Times New Roman" w:hint="eastAsia"/>
          <w:sz w:val="24"/>
        </w:rPr>
        <w:t>.</w:t>
      </w:r>
      <w:r w:rsidR="00ED15B6">
        <w:rPr>
          <w:rFonts w:ascii="Times New Roman" w:hAnsi="Times New Roman"/>
          <w:sz w:val="24"/>
        </w:rPr>
        <w:t>26</w:t>
      </w:r>
      <w:r>
        <w:rPr>
          <w:rFonts w:ascii="Times New Roman" w:hAnsi="Times New Roman" w:hint="eastAsia"/>
          <w:sz w:val="24"/>
        </w:rPr>
        <w:t>，</w:t>
      </w:r>
      <w:r w:rsidR="00ED15B6">
        <w:rPr>
          <w:rFonts w:ascii="Times New Roman" w:hAnsi="Times New Roman" w:hint="eastAsia"/>
          <w:sz w:val="24"/>
        </w:rPr>
        <w:t>可以认为其</w:t>
      </w:r>
      <w:r>
        <w:rPr>
          <w:rFonts w:ascii="Times New Roman" w:hAnsi="Times New Roman" w:hint="eastAsia"/>
          <w:sz w:val="24"/>
        </w:rPr>
        <w:t>服从“负三次方定律”</w:t>
      </w:r>
      <w:r w:rsidR="00C84F13">
        <w:rPr>
          <w:rFonts w:ascii="Times New Roman" w:hAnsi="Times New Roman" w:hint="eastAsia"/>
          <w:sz w:val="24"/>
        </w:rPr>
        <w:t>。</w:t>
      </w:r>
    </w:p>
    <w:p w14:paraId="2B4FE610" w14:textId="42995DF3" w:rsidR="00C84F13" w:rsidRDefault="00C84F13" w:rsidP="00C84F13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对于</w:t>
      </w:r>
      <w:r>
        <w:rPr>
          <w:rFonts w:ascii="Times New Roman" w:hAnsi="Times New Roman"/>
          <w:sz w:val="24"/>
        </w:rPr>
        <w:t>5</w:t>
      </w:r>
      <w:r>
        <w:rPr>
          <w:rFonts w:ascii="Times New Roman" w:hAnsi="Times New Roman" w:hint="eastAsia"/>
          <w:sz w:val="24"/>
        </w:rPr>
        <w:t>分钟收益率序列，从使用</w:t>
      </w:r>
      <w:r>
        <w:rPr>
          <w:rFonts w:ascii="Times New Roman" w:hAnsi="Times New Roman" w:hint="eastAsia"/>
          <w:sz w:val="24"/>
        </w:rPr>
        <w:t>loglog</w:t>
      </w:r>
      <w:r>
        <w:rPr>
          <w:rFonts w:ascii="Times New Roman" w:hAnsi="Times New Roman" w:hint="eastAsia"/>
          <w:sz w:val="24"/>
        </w:rPr>
        <w:t>函数画出的图像来看，</w:t>
      </w:r>
      <w:r>
        <w:rPr>
          <w:rFonts w:ascii="Times New Roman" w:hAnsi="Times New Roman"/>
          <w:sz w:val="24"/>
        </w:rPr>
        <w:t>5</w:t>
      </w:r>
      <w:r>
        <w:rPr>
          <w:rFonts w:ascii="Times New Roman" w:hAnsi="Times New Roman" w:hint="eastAsia"/>
          <w:sz w:val="24"/>
        </w:rPr>
        <w:t>分钟收益率序列</w:t>
      </w:r>
      <w:r w:rsidR="007C1583">
        <w:rPr>
          <w:rFonts w:ascii="Times New Roman" w:hAnsi="Times New Roman" w:hint="eastAsia"/>
          <w:sz w:val="24"/>
        </w:rPr>
        <w:t>不太</w:t>
      </w:r>
      <w:r>
        <w:rPr>
          <w:rFonts w:ascii="Times New Roman" w:hAnsi="Times New Roman" w:hint="eastAsia"/>
          <w:sz w:val="24"/>
        </w:rPr>
        <w:t>符合幂律分布的特征。根据</w:t>
      </w:r>
      <w:r w:rsidRPr="00BE43F3">
        <w:rPr>
          <w:rFonts w:ascii="Times New Roman" w:hAnsi="Times New Roman"/>
          <w:sz w:val="24"/>
        </w:rPr>
        <w:t>powerlawTest</w:t>
      </w:r>
      <w:r>
        <w:rPr>
          <w:rFonts w:ascii="Times New Roman" w:hAnsi="Times New Roman" w:hint="eastAsia"/>
          <w:sz w:val="24"/>
        </w:rPr>
        <w:t>函数计算得到的统计量，</w:t>
      </w:r>
      <w:r>
        <w:rPr>
          <w:rFonts w:ascii="Times New Roman" w:hAnsi="Times New Roman" w:hint="eastAsia"/>
          <w:sz w:val="24"/>
        </w:rPr>
        <w:t>R</w:t>
      </w:r>
      <w:r>
        <w:rPr>
          <w:rFonts w:ascii="Times New Roman" w:hAnsi="Times New Roman" w:hint="eastAsia"/>
          <w:sz w:val="24"/>
        </w:rPr>
        <w:t>值为</w:t>
      </w:r>
      <w:r w:rsidRPr="006C1D23">
        <w:rPr>
          <w:rFonts w:ascii="Times New Roman" w:hAnsi="Times New Roman" w:hint="eastAsia"/>
          <w:sz w:val="24"/>
        </w:rPr>
        <w:t>-</w:t>
      </w:r>
      <w:r w:rsidR="007C1583">
        <w:rPr>
          <w:rFonts w:ascii="Times New Roman" w:hAnsi="Times New Roman"/>
          <w:sz w:val="24"/>
        </w:rPr>
        <w:t>0.0009</w:t>
      </w:r>
      <w:r>
        <w:rPr>
          <w:rFonts w:ascii="Times New Roman" w:hAnsi="Times New Roman" w:hint="eastAsia"/>
          <w:sz w:val="24"/>
        </w:rPr>
        <w:t>（为负），</w:t>
      </w:r>
      <w:r>
        <w:rPr>
          <w:rFonts w:ascii="Times New Roman" w:hAnsi="Times New Roman" w:hint="eastAsia"/>
          <w:sz w:val="24"/>
        </w:rPr>
        <w:t>P</w:t>
      </w:r>
      <w:r>
        <w:rPr>
          <w:rFonts w:ascii="Times New Roman" w:hAnsi="Times New Roman" w:hint="eastAsia"/>
          <w:sz w:val="24"/>
        </w:rPr>
        <w:t>值为</w:t>
      </w:r>
      <w:r w:rsidRPr="006C1D23">
        <w:rPr>
          <w:rFonts w:ascii="Times New Roman" w:hAnsi="Times New Roman" w:hint="eastAsia"/>
          <w:sz w:val="24"/>
        </w:rPr>
        <w:t>0</w:t>
      </w:r>
      <w:r w:rsidRPr="006C1D23">
        <w:rPr>
          <w:rFonts w:ascii="Times New Roman" w:hAnsi="Times New Roman"/>
          <w:sz w:val="24"/>
        </w:rPr>
        <w:t>.</w:t>
      </w:r>
      <w:r w:rsidR="007C1583">
        <w:rPr>
          <w:rFonts w:ascii="Times New Roman" w:hAnsi="Times New Roman"/>
          <w:sz w:val="24"/>
        </w:rPr>
        <w:t>9364</w:t>
      </w:r>
      <w:r>
        <w:rPr>
          <w:rFonts w:ascii="Times New Roman" w:hAnsi="Times New Roman" w:hint="eastAsia"/>
          <w:sz w:val="24"/>
        </w:rPr>
        <w:t>，综合分析</w:t>
      </w:r>
      <w:r w:rsidR="000A30A9">
        <w:rPr>
          <w:rFonts w:ascii="Times New Roman" w:hAnsi="Times New Roman" w:hint="eastAsia"/>
          <w:sz w:val="24"/>
        </w:rPr>
        <w:t>后判断</w:t>
      </w:r>
      <w:r w:rsidR="000A30A9">
        <w:rPr>
          <w:rFonts w:ascii="Times New Roman" w:hAnsi="Times New Roman"/>
          <w:sz w:val="24"/>
        </w:rPr>
        <w:t>5</w:t>
      </w:r>
      <w:r>
        <w:rPr>
          <w:rFonts w:ascii="Times New Roman" w:hAnsi="Times New Roman" w:hint="eastAsia"/>
          <w:sz w:val="24"/>
        </w:rPr>
        <w:t>分钟收益率尾部分布特征</w:t>
      </w:r>
      <w:r w:rsidR="000A30A9">
        <w:rPr>
          <w:rFonts w:ascii="Times New Roman" w:hAnsi="Times New Roman" w:hint="eastAsia"/>
          <w:sz w:val="24"/>
        </w:rPr>
        <w:t>不</w:t>
      </w:r>
      <w:r>
        <w:rPr>
          <w:rFonts w:ascii="Times New Roman" w:hAnsi="Times New Roman" w:hint="eastAsia"/>
          <w:sz w:val="24"/>
        </w:rPr>
        <w:t>满足幂律分布。</w:t>
      </w:r>
    </w:p>
    <w:p w14:paraId="10B607A6" w14:textId="1B176055" w:rsidR="00845425" w:rsidRDefault="00845425" w:rsidP="00845425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对于</w:t>
      </w:r>
      <w:r>
        <w:rPr>
          <w:rFonts w:ascii="Times New Roman" w:hAnsi="Times New Roman"/>
          <w:sz w:val="24"/>
        </w:rPr>
        <w:t>10</w:t>
      </w:r>
      <w:r>
        <w:rPr>
          <w:rFonts w:ascii="Times New Roman" w:hAnsi="Times New Roman" w:hint="eastAsia"/>
          <w:sz w:val="24"/>
        </w:rPr>
        <w:t>分钟收益率序列，从使用</w:t>
      </w:r>
      <w:r>
        <w:rPr>
          <w:rFonts w:ascii="Times New Roman" w:hAnsi="Times New Roman" w:hint="eastAsia"/>
          <w:sz w:val="24"/>
        </w:rPr>
        <w:t>loglog</w:t>
      </w:r>
      <w:r>
        <w:rPr>
          <w:rFonts w:ascii="Times New Roman" w:hAnsi="Times New Roman" w:hint="eastAsia"/>
          <w:sz w:val="24"/>
        </w:rPr>
        <w:t>函数画出的图像来看，无法判断</w:t>
      </w:r>
      <w:r>
        <w:rPr>
          <w:rFonts w:ascii="Times New Roman" w:hAnsi="Times New Roman"/>
          <w:sz w:val="24"/>
        </w:rPr>
        <w:t>10</w:t>
      </w:r>
      <w:r>
        <w:rPr>
          <w:rFonts w:ascii="Times New Roman" w:hAnsi="Times New Roman" w:hint="eastAsia"/>
          <w:sz w:val="24"/>
        </w:rPr>
        <w:t>分钟收益率序列是否</w:t>
      </w:r>
      <w:r w:rsidR="004266A8">
        <w:rPr>
          <w:rFonts w:ascii="Times New Roman" w:hAnsi="Times New Roman" w:hint="eastAsia"/>
          <w:sz w:val="24"/>
        </w:rPr>
        <w:t>存在</w:t>
      </w:r>
      <w:r>
        <w:rPr>
          <w:rFonts w:ascii="Times New Roman" w:hAnsi="Times New Roman" w:hint="eastAsia"/>
          <w:sz w:val="24"/>
        </w:rPr>
        <w:t>幂律分布的特征。根据</w:t>
      </w:r>
      <w:r w:rsidRPr="00BE43F3">
        <w:rPr>
          <w:rFonts w:ascii="Times New Roman" w:hAnsi="Times New Roman"/>
          <w:sz w:val="24"/>
        </w:rPr>
        <w:t>powerlawTest</w:t>
      </w:r>
      <w:r>
        <w:rPr>
          <w:rFonts w:ascii="Times New Roman" w:hAnsi="Times New Roman" w:hint="eastAsia"/>
          <w:sz w:val="24"/>
        </w:rPr>
        <w:t>函数计算得到的统计量，</w:t>
      </w:r>
      <w:r>
        <w:rPr>
          <w:rFonts w:ascii="Times New Roman" w:hAnsi="Times New Roman" w:hint="eastAsia"/>
          <w:sz w:val="24"/>
        </w:rPr>
        <w:t>R</w:t>
      </w:r>
      <w:r>
        <w:rPr>
          <w:rFonts w:ascii="Times New Roman" w:hAnsi="Times New Roman" w:hint="eastAsia"/>
          <w:sz w:val="24"/>
        </w:rPr>
        <w:t>值为</w:t>
      </w:r>
      <w:r w:rsidRPr="006C1D23">
        <w:rPr>
          <w:rFonts w:ascii="Times New Roman" w:hAnsi="Times New Roman" w:hint="eastAsia"/>
          <w:sz w:val="24"/>
        </w:rPr>
        <w:t>-</w:t>
      </w:r>
      <w:r>
        <w:rPr>
          <w:rFonts w:ascii="Times New Roman" w:hAnsi="Times New Roman"/>
          <w:sz w:val="24"/>
        </w:rPr>
        <w:t>0.</w:t>
      </w:r>
      <w:r w:rsidR="004266A8">
        <w:rPr>
          <w:rFonts w:ascii="Times New Roman" w:hAnsi="Times New Roman"/>
          <w:sz w:val="24"/>
        </w:rPr>
        <w:t>7777</w:t>
      </w:r>
      <w:r>
        <w:rPr>
          <w:rFonts w:ascii="Times New Roman" w:hAnsi="Times New Roman" w:hint="eastAsia"/>
          <w:sz w:val="24"/>
        </w:rPr>
        <w:t>（为负），</w:t>
      </w:r>
      <w:r>
        <w:rPr>
          <w:rFonts w:ascii="Times New Roman" w:hAnsi="Times New Roman" w:hint="eastAsia"/>
          <w:sz w:val="24"/>
        </w:rPr>
        <w:t>P</w:t>
      </w:r>
      <w:r>
        <w:rPr>
          <w:rFonts w:ascii="Times New Roman" w:hAnsi="Times New Roman" w:hint="eastAsia"/>
          <w:sz w:val="24"/>
        </w:rPr>
        <w:t>值为</w:t>
      </w:r>
      <w:r w:rsidRPr="006C1D23">
        <w:rPr>
          <w:rFonts w:ascii="Times New Roman" w:hAnsi="Times New Roman" w:hint="eastAsia"/>
          <w:sz w:val="24"/>
        </w:rPr>
        <w:t>0</w:t>
      </w:r>
      <w:r w:rsidRPr="006C1D23">
        <w:rPr>
          <w:rFonts w:ascii="Times New Roman" w:hAnsi="Times New Roman"/>
          <w:sz w:val="24"/>
        </w:rPr>
        <w:t>.</w:t>
      </w:r>
      <w:r w:rsidR="00970CA1">
        <w:rPr>
          <w:rFonts w:ascii="Times New Roman" w:hAnsi="Times New Roman"/>
          <w:sz w:val="24"/>
        </w:rPr>
        <w:t>0016</w:t>
      </w:r>
      <w:r>
        <w:rPr>
          <w:rFonts w:ascii="Times New Roman" w:hAnsi="Times New Roman" w:hint="eastAsia"/>
          <w:sz w:val="24"/>
        </w:rPr>
        <w:t>，综合分析后判断</w:t>
      </w:r>
      <w:r w:rsidR="00970CA1">
        <w:rPr>
          <w:rFonts w:ascii="Times New Roman" w:hAnsi="Times New Roman"/>
          <w:sz w:val="24"/>
        </w:rPr>
        <w:t>10</w:t>
      </w:r>
      <w:r>
        <w:rPr>
          <w:rFonts w:ascii="Times New Roman" w:hAnsi="Times New Roman" w:hint="eastAsia"/>
          <w:sz w:val="24"/>
        </w:rPr>
        <w:t>分钟收益率尾部分布特征满足幂律分布。</w:t>
      </w:r>
      <w:r w:rsidR="00970CA1">
        <w:rPr>
          <w:rFonts w:ascii="Times New Roman" w:hAnsi="Times New Roman" w:hint="eastAsia"/>
          <w:sz w:val="24"/>
        </w:rPr>
        <w:t>其</w:t>
      </w:r>
      <w:r w:rsidR="00970CA1">
        <w:rPr>
          <w:rFonts w:ascii="Times New Roman" w:hAnsi="Times New Roman" w:hint="eastAsia"/>
          <w:sz w:val="24"/>
        </w:rPr>
        <w:t>alpha</w:t>
      </w:r>
      <w:r w:rsidR="00970CA1">
        <w:rPr>
          <w:rFonts w:ascii="Times New Roman" w:hAnsi="Times New Roman" w:hint="eastAsia"/>
          <w:sz w:val="24"/>
        </w:rPr>
        <w:t>值（</w:t>
      </w:r>
      <w:r w:rsidR="00970CA1" w:rsidRPr="00424502">
        <w:rPr>
          <w:rFonts w:ascii="Times New Roman" w:hAnsi="Times New Roman" w:hint="eastAsia"/>
          <w:sz w:val="24"/>
        </w:rPr>
        <w:t>通过拟合得到的幂律指数</w:t>
      </w:r>
      <w:r w:rsidR="00970CA1">
        <w:rPr>
          <w:rFonts w:ascii="Times New Roman" w:hAnsi="Times New Roman" w:hint="eastAsia"/>
          <w:sz w:val="24"/>
        </w:rPr>
        <w:t>）为</w:t>
      </w:r>
      <w:r w:rsidR="00970CA1">
        <w:rPr>
          <w:rFonts w:ascii="Times New Roman" w:hAnsi="Times New Roman"/>
          <w:sz w:val="24"/>
        </w:rPr>
        <w:t>4.8575</w:t>
      </w:r>
      <w:r w:rsidR="00970CA1">
        <w:rPr>
          <w:rFonts w:ascii="Times New Roman" w:hAnsi="Times New Roman" w:hint="eastAsia"/>
          <w:sz w:val="24"/>
        </w:rPr>
        <w:t>，不服从“负三次方定律”。</w:t>
      </w:r>
    </w:p>
    <w:p w14:paraId="1A4C69D8" w14:textId="6B7C5CD3" w:rsidR="00970CA1" w:rsidRDefault="00970CA1" w:rsidP="00970CA1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对于</w:t>
      </w:r>
      <w:r>
        <w:rPr>
          <w:rFonts w:ascii="Times New Roman" w:hAnsi="Times New Roman"/>
          <w:sz w:val="24"/>
        </w:rPr>
        <w:t>30</w:t>
      </w:r>
      <w:r>
        <w:rPr>
          <w:rFonts w:ascii="Times New Roman" w:hAnsi="Times New Roman" w:hint="eastAsia"/>
          <w:sz w:val="24"/>
        </w:rPr>
        <w:t>分钟收益率序列，从使用</w:t>
      </w:r>
      <w:r>
        <w:rPr>
          <w:rFonts w:ascii="Times New Roman" w:hAnsi="Times New Roman" w:hint="eastAsia"/>
          <w:sz w:val="24"/>
        </w:rPr>
        <w:t>loglog</w:t>
      </w:r>
      <w:r>
        <w:rPr>
          <w:rFonts w:ascii="Times New Roman" w:hAnsi="Times New Roman" w:hint="eastAsia"/>
          <w:sz w:val="24"/>
        </w:rPr>
        <w:t>函数画出的图像来看，</w:t>
      </w:r>
      <w:r>
        <w:rPr>
          <w:rFonts w:ascii="Times New Roman" w:hAnsi="Times New Roman"/>
          <w:sz w:val="24"/>
        </w:rPr>
        <w:t>30</w:t>
      </w:r>
      <w:r>
        <w:rPr>
          <w:rFonts w:ascii="Times New Roman" w:hAnsi="Times New Roman" w:hint="eastAsia"/>
          <w:sz w:val="24"/>
        </w:rPr>
        <w:t>分钟收益率序列不太符合幂律分布的特征。根据</w:t>
      </w:r>
      <w:r w:rsidRPr="00BE43F3">
        <w:rPr>
          <w:rFonts w:ascii="Times New Roman" w:hAnsi="Times New Roman"/>
          <w:sz w:val="24"/>
        </w:rPr>
        <w:t>powerlawTest</w:t>
      </w:r>
      <w:r>
        <w:rPr>
          <w:rFonts w:ascii="Times New Roman" w:hAnsi="Times New Roman" w:hint="eastAsia"/>
          <w:sz w:val="24"/>
        </w:rPr>
        <w:t>函数计算得到的统计量，</w:t>
      </w:r>
      <w:r>
        <w:rPr>
          <w:rFonts w:ascii="Times New Roman" w:hAnsi="Times New Roman" w:hint="eastAsia"/>
          <w:sz w:val="24"/>
        </w:rPr>
        <w:t>R</w:t>
      </w:r>
      <w:r>
        <w:rPr>
          <w:rFonts w:ascii="Times New Roman" w:hAnsi="Times New Roman" w:hint="eastAsia"/>
          <w:sz w:val="24"/>
        </w:rPr>
        <w:t>值为</w:t>
      </w:r>
      <w:r>
        <w:rPr>
          <w:rFonts w:ascii="Times New Roman" w:hAnsi="Times New Roman"/>
          <w:sz w:val="24"/>
        </w:rPr>
        <w:t>-0.0781</w:t>
      </w:r>
      <w:r>
        <w:rPr>
          <w:rFonts w:ascii="Times New Roman" w:hAnsi="Times New Roman" w:hint="eastAsia"/>
          <w:sz w:val="24"/>
        </w:rPr>
        <w:t>（为负），</w:t>
      </w:r>
      <w:r>
        <w:rPr>
          <w:rFonts w:ascii="Times New Roman" w:hAnsi="Times New Roman" w:hint="eastAsia"/>
          <w:sz w:val="24"/>
        </w:rPr>
        <w:t>P</w:t>
      </w:r>
      <w:r>
        <w:rPr>
          <w:rFonts w:ascii="Times New Roman" w:hAnsi="Times New Roman" w:hint="eastAsia"/>
          <w:sz w:val="24"/>
        </w:rPr>
        <w:t>值为</w:t>
      </w:r>
      <w:r w:rsidRPr="006C1D23">
        <w:rPr>
          <w:rFonts w:ascii="Times New Roman" w:hAnsi="Times New Roman" w:hint="eastAsia"/>
          <w:sz w:val="24"/>
        </w:rPr>
        <w:t>0</w:t>
      </w:r>
      <w:r w:rsidRPr="006C1D23">
        <w:rPr>
          <w:rFonts w:ascii="Times New Roman" w:hAnsi="Times New Roman"/>
          <w:sz w:val="24"/>
        </w:rPr>
        <w:t>.1</w:t>
      </w:r>
      <w:r>
        <w:rPr>
          <w:rFonts w:ascii="Times New Roman" w:hAnsi="Times New Roman"/>
          <w:sz w:val="24"/>
        </w:rPr>
        <w:t>178</w:t>
      </w:r>
      <w:r w:rsidR="00016F17">
        <w:rPr>
          <w:rFonts w:ascii="Times New Roman" w:hAnsi="Times New Roman" w:hint="eastAsia"/>
          <w:sz w:val="24"/>
        </w:rPr>
        <w:t>。</w:t>
      </w:r>
      <w:r>
        <w:rPr>
          <w:rFonts w:ascii="Times New Roman" w:hAnsi="Times New Roman" w:hint="eastAsia"/>
          <w:sz w:val="24"/>
        </w:rPr>
        <w:t>统计数据显示其有幂律分布的特征，但在图中其尾部分布特征已明显偏离幂律分布特征，考虑到</w:t>
      </w:r>
      <w:r>
        <w:rPr>
          <w:rFonts w:ascii="Times New Roman" w:hAnsi="Times New Roman" w:hint="eastAsia"/>
          <w:sz w:val="24"/>
        </w:rPr>
        <w:t>R</w:t>
      </w:r>
      <w:r>
        <w:rPr>
          <w:rFonts w:ascii="Times New Roman" w:hAnsi="Times New Roman" w:hint="eastAsia"/>
          <w:sz w:val="24"/>
        </w:rPr>
        <w:t>值、</w:t>
      </w:r>
      <w:r>
        <w:rPr>
          <w:rFonts w:ascii="Times New Roman" w:hAnsi="Times New Roman" w:hint="eastAsia"/>
          <w:sz w:val="24"/>
        </w:rPr>
        <w:t>P</w:t>
      </w:r>
      <w:r>
        <w:rPr>
          <w:rFonts w:ascii="Times New Roman" w:hAnsi="Times New Roman" w:hint="eastAsia"/>
          <w:sz w:val="24"/>
        </w:rPr>
        <w:t>值是作为参考值提供的并不一定准确，综合分析判断</w:t>
      </w:r>
      <w:r>
        <w:rPr>
          <w:rFonts w:ascii="Times New Roman" w:hAnsi="Times New Roman"/>
          <w:sz w:val="24"/>
        </w:rPr>
        <w:t>30</w:t>
      </w:r>
      <w:r>
        <w:rPr>
          <w:rFonts w:ascii="Times New Roman" w:hAnsi="Times New Roman" w:hint="eastAsia"/>
          <w:sz w:val="24"/>
        </w:rPr>
        <w:t>分钟收益率尾部分布特征不满足幂律分布。</w:t>
      </w:r>
    </w:p>
    <w:p w14:paraId="1D01FD98" w14:textId="62BBDE23" w:rsidR="00016F17" w:rsidRDefault="00016F17" w:rsidP="00016F17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对于</w:t>
      </w:r>
      <w:r>
        <w:rPr>
          <w:rFonts w:ascii="Times New Roman" w:hAnsi="Times New Roman"/>
          <w:sz w:val="24"/>
        </w:rPr>
        <w:t>60</w:t>
      </w:r>
      <w:r>
        <w:rPr>
          <w:rFonts w:ascii="Times New Roman" w:hAnsi="Times New Roman" w:hint="eastAsia"/>
          <w:sz w:val="24"/>
        </w:rPr>
        <w:t>分钟收益率序列，从使用</w:t>
      </w:r>
      <w:r>
        <w:rPr>
          <w:rFonts w:ascii="Times New Roman" w:hAnsi="Times New Roman" w:hint="eastAsia"/>
          <w:sz w:val="24"/>
        </w:rPr>
        <w:t>loglog</w:t>
      </w:r>
      <w:r>
        <w:rPr>
          <w:rFonts w:ascii="Times New Roman" w:hAnsi="Times New Roman" w:hint="eastAsia"/>
          <w:sz w:val="24"/>
        </w:rPr>
        <w:t>函数画出的图像来看，</w:t>
      </w:r>
      <w:r>
        <w:rPr>
          <w:rFonts w:ascii="Times New Roman" w:hAnsi="Times New Roman"/>
          <w:sz w:val="24"/>
        </w:rPr>
        <w:t>60</w:t>
      </w:r>
      <w:r>
        <w:rPr>
          <w:rFonts w:ascii="Times New Roman" w:hAnsi="Times New Roman" w:hint="eastAsia"/>
          <w:sz w:val="24"/>
        </w:rPr>
        <w:t>分钟收益率序列不符合幂律分布的特征。根据</w:t>
      </w:r>
      <w:r w:rsidRPr="00BE43F3">
        <w:rPr>
          <w:rFonts w:ascii="Times New Roman" w:hAnsi="Times New Roman"/>
          <w:sz w:val="24"/>
        </w:rPr>
        <w:t>powerlawTest</w:t>
      </w:r>
      <w:r>
        <w:rPr>
          <w:rFonts w:ascii="Times New Roman" w:hAnsi="Times New Roman" w:hint="eastAsia"/>
          <w:sz w:val="24"/>
        </w:rPr>
        <w:t>函数计算得到的统计量，</w:t>
      </w:r>
      <w:r>
        <w:rPr>
          <w:rFonts w:ascii="Times New Roman" w:hAnsi="Times New Roman" w:hint="eastAsia"/>
          <w:sz w:val="24"/>
        </w:rPr>
        <w:t>R</w:t>
      </w:r>
      <w:r>
        <w:rPr>
          <w:rFonts w:ascii="Times New Roman" w:hAnsi="Times New Roman" w:hint="eastAsia"/>
          <w:sz w:val="24"/>
        </w:rPr>
        <w:t>值为</w:t>
      </w:r>
      <w:r>
        <w:rPr>
          <w:rFonts w:ascii="Times New Roman" w:hAnsi="Times New Roman"/>
          <w:sz w:val="24"/>
        </w:rPr>
        <w:t>-1</w:t>
      </w:r>
      <w:r>
        <w:rPr>
          <w:rFonts w:ascii="Times New Roman" w:hAnsi="Times New Roman" w:hint="eastAsia"/>
          <w:sz w:val="24"/>
        </w:rPr>
        <w:t>.</w:t>
      </w:r>
      <w:r>
        <w:rPr>
          <w:rFonts w:ascii="Times New Roman" w:hAnsi="Times New Roman"/>
          <w:sz w:val="24"/>
        </w:rPr>
        <w:t>3556</w:t>
      </w:r>
      <w:r>
        <w:rPr>
          <w:rFonts w:ascii="Times New Roman" w:hAnsi="Times New Roman" w:hint="eastAsia"/>
          <w:sz w:val="24"/>
        </w:rPr>
        <w:t>（为</w:t>
      </w:r>
      <w:r>
        <w:rPr>
          <w:rFonts w:ascii="Times New Roman" w:hAnsi="Times New Roman" w:hint="eastAsia"/>
          <w:sz w:val="24"/>
        </w:rPr>
        <w:lastRenderedPageBreak/>
        <w:t>负），</w:t>
      </w:r>
      <w:r>
        <w:rPr>
          <w:rFonts w:ascii="Times New Roman" w:hAnsi="Times New Roman" w:hint="eastAsia"/>
          <w:sz w:val="24"/>
        </w:rPr>
        <w:t>P</w:t>
      </w:r>
      <w:r>
        <w:rPr>
          <w:rFonts w:ascii="Times New Roman" w:hAnsi="Times New Roman" w:hint="eastAsia"/>
          <w:sz w:val="24"/>
        </w:rPr>
        <w:t>值为</w:t>
      </w:r>
      <w:r w:rsidRPr="006C1D23">
        <w:rPr>
          <w:rFonts w:ascii="Times New Roman" w:hAnsi="Times New Roman" w:hint="eastAsia"/>
          <w:sz w:val="24"/>
        </w:rPr>
        <w:t>0</w:t>
      </w:r>
      <w:r w:rsidRPr="006C1D23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>2860</w:t>
      </w:r>
      <w:r>
        <w:rPr>
          <w:rFonts w:ascii="Times New Roman" w:hAnsi="Times New Roman" w:hint="eastAsia"/>
          <w:sz w:val="24"/>
        </w:rPr>
        <w:t>，</w:t>
      </w:r>
      <w:r>
        <w:rPr>
          <w:rFonts w:ascii="Times New Roman" w:hAnsi="Times New Roman" w:hint="eastAsia"/>
          <w:sz w:val="24"/>
        </w:rPr>
        <w:t>P</w:t>
      </w:r>
      <w:r>
        <w:rPr>
          <w:rFonts w:ascii="Times New Roman" w:hAnsi="Times New Roman" w:hint="eastAsia"/>
          <w:sz w:val="24"/>
        </w:rPr>
        <w:t>值明显偏大。综合图像和数据判断</w:t>
      </w:r>
      <w:r>
        <w:rPr>
          <w:rFonts w:ascii="Times New Roman" w:hAnsi="Times New Roman"/>
          <w:sz w:val="24"/>
        </w:rPr>
        <w:t>60</w:t>
      </w:r>
      <w:r>
        <w:rPr>
          <w:rFonts w:ascii="Times New Roman" w:hAnsi="Times New Roman" w:hint="eastAsia"/>
          <w:sz w:val="24"/>
        </w:rPr>
        <w:t>分钟收益率尾部分布特征不满足幂律分布。</w:t>
      </w:r>
    </w:p>
    <w:p w14:paraId="5C45CEE3" w14:textId="7EAA2C09" w:rsidR="00016F17" w:rsidRPr="00BC5433" w:rsidRDefault="00016F17" w:rsidP="00BC5433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对于</w:t>
      </w:r>
      <w:r w:rsidR="00BC5433">
        <w:rPr>
          <w:rFonts w:ascii="Times New Roman" w:hAnsi="Times New Roman"/>
          <w:sz w:val="24"/>
        </w:rPr>
        <w:t>120</w:t>
      </w:r>
      <w:r>
        <w:rPr>
          <w:rFonts w:ascii="Times New Roman" w:hAnsi="Times New Roman" w:hint="eastAsia"/>
          <w:sz w:val="24"/>
        </w:rPr>
        <w:t>分钟收益率序列，从使用</w:t>
      </w:r>
      <w:r>
        <w:rPr>
          <w:rFonts w:ascii="Times New Roman" w:hAnsi="Times New Roman" w:hint="eastAsia"/>
          <w:sz w:val="24"/>
        </w:rPr>
        <w:t>loglog</w:t>
      </w:r>
      <w:r>
        <w:rPr>
          <w:rFonts w:ascii="Times New Roman" w:hAnsi="Times New Roman" w:hint="eastAsia"/>
          <w:sz w:val="24"/>
        </w:rPr>
        <w:t>函数画出的图像来看，</w:t>
      </w:r>
      <w:r w:rsidR="00BC5433">
        <w:rPr>
          <w:rFonts w:ascii="Times New Roman" w:hAnsi="Times New Roman"/>
          <w:sz w:val="24"/>
        </w:rPr>
        <w:t>120</w:t>
      </w:r>
      <w:r>
        <w:rPr>
          <w:rFonts w:ascii="Times New Roman" w:hAnsi="Times New Roman" w:hint="eastAsia"/>
          <w:sz w:val="24"/>
        </w:rPr>
        <w:t>分钟收益率序列不符合幂律分布的特征。根据</w:t>
      </w:r>
      <w:r w:rsidRPr="00BE43F3">
        <w:rPr>
          <w:rFonts w:ascii="Times New Roman" w:hAnsi="Times New Roman"/>
          <w:sz w:val="24"/>
        </w:rPr>
        <w:t>powerlawTest</w:t>
      </w:r>
      <w:r>
        <w:rPr>
          <w:rFonts w:ascii="Times New Roman" w:hAnsi="Times New Roman" w:hint="eastAsia"/>
          <w:sz w:val="24"/>
        </w:rPr>
        <w:t>函数计算得到的统计量，</w:t>
      </w:r>
      <w:r>
        <w:rPr>
          <w:rFonts w:ascii="Times New Roman" w:hAnsi="Times New Roman" w:hint="eastAsia"/>
          <w:sz w:val="24"/>
        </w:rPr>
        <w:t>R</w:t>
      </w:r>
      <w:r>
        <w:rPr>
          <w:rFonts w:ascii="Times New Roman" w:hAnsi="Times New Roman" w:hint="eastAsia"/>
          <w:sz w:val="24"/>
        </w:rPr>
        <w:t>值为</w:t>
      </w:r>
      <w:r>
        <w:rPr>
          <w:rFonts w:ascii="Times New Roman" w:hAnsi="Times New Roman"/>
          <w:sz w:val="24"/>
        </w:rPr>
        <w:t>-</w:t>
      </w:r>
      <w:r w:rsidR="00BC5433">
        <w:rPr>
          <w:rFonts w:ascii="Times New Roman" w:hAnsi="Times New Roman"/>
          <w:sz w:val="24"/>
        </w:rPr>
        <w:t>0.3010</w:t>
      </w:r>
      <w:r>
        <w:rPr>
          <w:rFonts w:ascii="Times New Roman" w:hAnsi="Times New Roman" w:hint="eastAsia"/>
          <w:sz w:val="24"/>
        </w:rPr>
        <w:t>（为负），</w:t>
      </w:r>
      <w:r>
        <w:rPr>
          <w:rFonts w:ascii="Times New Roman" w:hAnsi="Times New Roman" w:hint="eastAsia"/>
          <w:sz w:val="24"/>
        </w:rPr>
        <w:t>P</w:t>
      </w:r>
      <w:r>
        <w:rPr>
          <w:rFonts w:ascii="Times New Roman" w:hAnsi="Times New Roman" w:hint="eastAsia"/>
          <w:sz w:val="24"/>
        </w:rPr>
        <w:t>值为</w:t>
      </w:r>
      <w:r w:rsidRPr="006C1D23">
        <w:rPr>
          <w:rFonts w:ascii="Times New Roman" w:hAnsi="Times New Roman" w:hint="eastAsia"/>
          <w:sz w:val="24"/>
        </w:rPr>
        <w:t>0</w:t>
      </w:r>
      <w:r w:rsidRPr="006C1D23">
        <w:rPr>
          <w:rFonts w:ascii="Times New Roman" w:hAnsi="Times New Roman"/>
          <w:sz w:val="24"/>
        </w:rPr>
        <w:t>.</w:t>
      </w:r>
      <w:r w:rsidR="00BC5433">
        <w:rPr>
          <w:rFonts w:ascii="Times New Roman" w:hAnsi="Times New Roman"/>
          <w:sz w:val="24"/>
        </w:rPr>
        <w:t>6582</w:t>
      </w:r>
      <w:r>
        <w:rPr>
          <w:rFonts w:ascii="Times New Roman" w:hAnsi="Times New Roman" w:hint="eastAsia"/>
          <w:sz w:val="24"/>
        </w:rPr>
        <w:t>，</w:t>
      </w:r>
      <w:r>
        <w:rPr>
          <w:rFonts w:ascii="Times New Roman" w:hAnsi="Times New Roman" w:hint="eastAsia"/>
          <w:sz w:val="24"/>
        </w:rPr>
        <w:t>P</w:t>
      </w:r>
      <w:r>
        <w:rPr>
          <w:rFonts w:ascii="Times New Roman" w:hAnsi="Times New Roman" w:hint="eastAsia"/>
          <w:sz w:val="24"/>
        </w:rPr>
        <w:t>值明显偏大。综合图像和数据判断</w:t>
      </w:r>
      <w:r w:rsidR="00BC5433">
        <w:rPr>
          <w:rFonts w:ascii="Times New Roman" w:hAnsi="Times New Roman"/>
          <w:sz w:val="24"/>
        </w:rPr>
        <w:t>120</w:t>
      </w:r>
      <w:r>
        <w:rPr>
          <w:rFonts w:ascii="Times New Roman" w:hAnsi="Times New Roman" w:hint="eastAsia"/>
          <w:sz w:val="24"/>
        </w:rPr>
        <w:t>分钟收益率尾部分布特征不满足幂律分布。</w:t>
      </w:r>
    </w:p>
    <w:p w14:paraId="59B6F349" w14:textId="712F504E" w:rsidR="000A30A9" w:rsidRDefault="000A30A9" w:rsidP="000A30A9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对于</w:t>
      </w:r>
      <w:r>
        <w:rPr>
          <w:rFonts w:ascii="Times New Roman" w:hAnsi="Times New Roman"/>
          <w:sz w:val="24"/>
        </w:rPr>
        <w:t>240</w:t>
      </w:r>
      <w:r>
        <w:rPr>
          <w:rFonts w:ascii="Times New Roman" w:hAnsi="Times New Roman" w:hint="eastAsia"/>
          <w:sz w:val="24"/>
        </w:rPr>
        <w:t>分钟收益率序列，从使用</w:t>
      </w:r>
      <w:r>
        <w:rPr>
          <w:rFonts w:ascii="Times New Roman" w:hAnsi="Times New Roman" w:hint="eastAsia"/>
          <w:sz w:val="24"/>
        </w:rPr>
        <w:t>loglog</w:t>
      </w:r>
      <w:r>
        <w:rPr>
          <w:rFonts w:ascii="Times New Roman" w:hAnsi="Times New Roman" w:hint="eastAsia"/>
          <w:sz w:val="24"/>
        </w:rPr>
        <w:t>函数画出的图像来看，</w:t>
      </w:r>
      <w:r>
        <w:rPr>
          <w:rFonts w:ascii="Times New Roman" w:hAnsi="Times New Roman"/>
          <w:sz w:val="24"/>
        </w:rPr>
        <w:t>240</w:t>
      </w:r>
      <w:r>
        <w:rPr>
          <w:rFonts w:ascii="Times New Roman" w:hAnsi="Times New Roman" w:hint="eastAsia"/>
          <w:sz w:val="24"/>
        </w:rPr>
        <w:t>分钟收益率序列不符合幂律分布的特征。根据</w:t>
      </w:r>
      <w:r w:rsidRPr="00BE43F3">
        <w:rPr>
          <w:rFonts w:ascii="Times New Roman" w:hAnsi="Times New Roman"/>
          <w:sz w:val="24"/>
        </w:rPr>
        <w:t>powerlawTest</w:t>
      </w:r>
      <w:r>
        <w:rPr>
          <w:rFonts w:ascii="Times New Roman" w:hAnsi="Times New Roman" w:hint="eastAsia"/>
          <w:sz w:val="24"/>
        </w:rPr>
        <w:t>函数计算得到的统计量，</w:t>
      </w:r>
      <w:r>
        <w:rPr>
          <w:rFonts w:ascii="Times New Roman" w:hAnsi="Times New Roman" w:hint="eastAsia"/>
          <w:sz w:val="24"/>
        </w:rPr>
        <w:t>R</w:t>
      </w:r>
      <w:r>
        <w:rPr>
          <w:rFonts w:ascii="Times New Roman" w:hAnsi="Times New Roman" w:hint="eastAsia"/>
          <w:sz w:val="24"/>
        </w:rPr>
        <w:t>值为</w:t>
      </w:r>
      <w:r>
        <w:rPr>
          <w:rFonts w:ascii="Times New Roman" w:hAnsi="Times New Roman" w:hint="eastAsia"/>
          <w:sz w:val="24"/>
        </w:rPr>
        <w:t>-</w:t>
      </w:r>
      <w:r>
        <w:rPr>
          <w:rFonts w:ascii="Times New Roman" w:hAnsi="Times New Roman"/>
          <w:sz w:val="24"/>
        </w:rPr>
        <w:t>0.5826</w:t>
      </w:r>
      <w:r>
        <w:rPr>
          <w:rFonts w:ascii="Times New Roman" w:hAnsi="Times New Roman" w:hint="eastAsia"/>
          <w:sz w:val="24"/>
        </w:rPr>
        <w:t>，</w:t>
      </w:r>
      <w:r>
        <w:rPr>
          <w:rFonts w:ascii="Times New Roman" w:hAnsi="Times New Roman" w:hint="eastAsia"/>
          <w:sz w:val="24"/>
        </w:rPr>
        <w:t>P</w:t>
      </w:r>
      <w:r>
        <w:rPr>
          <w:rFonts w:ascii="Times New Roman" w:hAnsi="Times New Roman" w:hint="eastAsia"/>
          <w:sz w:val="24"/>
        </w:rPr>
        <w:t>值为</w:t>
      </w:r>
      <w:r w:rsidRPr="006C1D23">
        <w:rPr>
          <w:rFonts w:ascii="Times New Roman" w:hAnsi="Times New Roman" w:hint="eastAsia"/>
          <w:sz w:val="24"/>
        </w:rPr>
        <w:t>0</w:t>
      </w:r>
      <w:r w:rsidRPr="006C1D23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>0002</w:t>
      </w:r>
      <w:r>
        <w:rPr>
          <w:rFonts w:ascii="Times New Roman" w:hAnsi="Times New Roman" w:hint="eastAsia"/>
          <w:sz w:val="24"/>
        </w:rPr>
        <w:t>，</w:t>
      </w:r>
      <w:r w:rsidR="00845425">
        <w:rPr>
          <w:rFonts w:ascii="Times New Roman" w:hAnsi="Times New Roman" w:hint="eastAsia"/>
          <w:sz w:val="24"/>
        </w:rPr>
        <w:t>从数据来看</w:t>
      </w:r>
      <w:r w:rsidR="00845425">
        <w:rPr>
          <w:rFonts w:ascii="Times New Roman" w:hAnsi="Times New Roman"/>
          <w:sz w:val="24"/>
        </w:rPr>
        <w:t>240</w:t>
      </w:r>
      <w:r w:rsidR="00845425">
        <w:rPr>
          <w:rFonts w:ascii="Times New Roman" w:hAnsi="Times New Roman" w:hint="eastAsia"/>
          <w:sz w:val="24"/>
        </w:rPr>
        <w:t>分钟收益率存在幂律分布特征，但图像中直观展示了其尾部分布，其</w:t>
      </w:r>
      <w:r>
        <w:rPr>
          <w:rFonts w:ascii="Times New Roman" w:hAnsi="Times New Roman" w:hint="eastAsia"/>
          <w:sz w:val="24"/>
        </w:rPr>
        <w:t>尾部分布特征</w:t>
      </w:r>
      <w:r w:rsidR="00845425">
        <w:rPr>
          <w:rFonts w:ascii="Times New Roman" w:hAnsi="Times New Roman" w:hint="eastAsia"/>
          <w:sz w:val="24"/>
        </w:rPr>
        <w:t>并</w:t>
      </w:r>
      <w:r>
        <w:rPr>
          <w:rFonts w:ascii="Times New Roman" w:hAnsi="Times New Roman" w:hint="eastAsia"/>
          <w:sz w:val="24"/>
        </w:rPr>
        <w:t>不满足幂律分布。</w:t>
      </w:r>
      <w:r w:rsidR="00845425">
        <w:rPr>
          <w:rFonts w:ascii="Times New Roman" w:hAnsi="Times New Roman" w:hint="eastAsia"/>
          <w:sz w:val="24"/>
        </w:rPr>
        <w:t>考虑到计算中数据处理、选择范围等因素可能存在误差，</w:t>
      </w:r>
      <w:r w:rsidR="00967B5D">
        <w:rPr>
          <w:rFonts w:ascii="Times New Roman" w:hAnsi="Times New Roman" w:hint="eastAsia"/>
          <w:sz w:val="24"/>
        </w:rPr>
        <w:t>并且</w:t>
      </w:r>
      <w:r w:rsidR="00967B5D">
        <w:rPr>
          <w:rFonts w:ascii="Times New Roman" w:hAnsi="Times New Roman" w:hint="eastAsia"/>
          <w:sz w:val="24"/>
        </w:rPr>
        <w:t>R</w:t>
      </w:r>
      <w:r w:rsidR="00967B5D">
        <w:rPr>
          <w:rFonts w:ascii="Times New Roman" w:hAnsi="Times New Roman" w:hint="eastAsia"/>
          <w:sz w:val="24"/>
        </w:rPr>
        <w:t>值、</w:t>
      </w:r>
      <w:r w:rsidR="00967B5D">
        <w:rPr>
          <w:rFonts w:ascii="Times New Roman" w:hAnsi="Times New Roman" w:hint="eastAsia"/>
          <w:sz w:val="24"/>
        </w:rPr>
        <w:t>P</w:t>
      </w:r>
      <w:r w:rsidR="00967B5D">
        <w:rPr>
          <w:rFonts w:ascii="Times New Roman" w:hAnsi="Times New Roman" w:hint="eastAsia"/>
          <w:sz w:val="24"/>
        </w:rPr>
        <w:t>值是作为参考值提供的</w:t>
      </w:r>
      <w:r w:rsidR="00160482">
        <w:rPr>
          <w:rFonts w:ascii="Times New Roman" w:hAnsi="Times New Roman" w:hint="eastAsia"/>
          <w:sz w:val="24"/>
        </w:rPr>
        <w:t>所以</w:t>
      </w:r>
      <w:r w:rsidR="00F4616F">
        <w:rPr>
          <w:rFonts w:ascii="Times New Roman" w:hAnsi="Times New Roman" w:hint="eastAsia"/>
          <w:sz w:val="24"/>
        </w:rPr>
        <w:t>并不一定准确</w:t>
      </w:r>
      <w:r w:rsidR="00967B5D">
        <w:rPr>
          <w:rFonts w:ascii="Times New Roman" w:hAnsi="Times New Roman" w:hint="eastAsia"/>
          <w:sz w:val="24"/>
        </w:rPr>
        <w:t>，</w:t>
      </w:r>
      <w:r w:rsidR="00845425">
        <w:rPr>
          <w:rFonts w:ascii="Times New Roman" w:hAnsi="Times New Roman" w:hint="eastAsia"/>
          <w:sz w:val="24"/>
        </w:rPr>
        <w:t>所以</w:t>
      </w:r>
      <w:r w:rsidR="00476A8E">
        <w:rPr>
          <w:rFonts w:ascii="Times New Roman" w:hAnsi="Times New Roman" w:hint="eastAsia"/>
          <w:sz w:val="24"/>
        </w:rPr>
        <w:t>最终认为</w:t>
      </w:r>
      <w:r w:rsidR="00845425">
        <w:rPr>
          <w:rFonts w:ascii="Times New Roman" w:hAnsi="Times New Roman"/>
          <w:sz w:val="24"/>
        </w:rPr>
        <w:t>240</w:t>
      </w:r>
      <w:r w:rsidR="00845425">
        <w:rPr>
          <w:rFonts w:ascii="Times New Roman" w:hAnsi="Times New Roman" w:hint="eastAsia"/>
          <w:sz w:val="24"/>
        </w:rPr>
        <w:t>分钟收益率尾部分布特征不满足幂律分布。</w:t>
      </w:r>
    </w:p>
    <w:p w14:paraId="1A00C9F1" w14:textId="0875EED3" w:rsidR="00C84F13" w:rsidRPr="000A30A9" w:rsidRDefault="00C57E76" w:rsidP="002C2F20">
      <w:pPr>
        <w:spacing w:line="300" w:lineRule="auto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根据以上结论和股票市场实际进行讨论，</w:t>
      </w:r>
      <w:r w:rsidRPr="00C57E76">
        <w:rPr>
          <w:rFonts w:ascii="Times New Roman" w:hAnsi="Times New Roman"/>
          <w:sz w:val="24"/>
        </w:rPr>
        <w:t>对于满足幂律分布特征的收益率序列，可能存在更极端的事件风险，需要谨慎处理</w:t>
      </w:r>
      <w:r w:rsidR="00F61457">
        <w:rPr>
          <w:rFonts w:ascii="Times New Roman" w:hAnsi="Times New Roman" w:hint="eastAsia"/>
          <w:sz w:val="24"/>
        </w:rPr>
        <w:t>。对收益率尾部分布特征的研究</w:t>
      </w:r>
      <w:r w:rsidR="00F61457" w:rsidRPr="00F61457">
        <w:rPr>
          <w:rFonts w:ascii="Times New Roman" w:hAnsi="Times New Roman" w:hint="eastAsia"/>
          <w:sz w:val="24"/>
        </w:rPr>
        <w:t>对于度量、预测和控制资本市场的极端波动，提供科学的风险管理决策无疑具有很大的帮助，</w:t>
      </w:r>
      <w:r w:rsidR="00F61457">
        <w:rPr>
          <w:rFonts w:ascii="Times New Roman" w:hAnsi="Times New Roman" w:hint="eastAsia"/>
          <w:sz w:val="24"/>
        </w:rPr>
        <w:t>但</w:t>
      </w:r>
      <w:r w:rsidR="00F61457" w:rsidRPr="00F61457">
        <w:rPr>
          <w:rFonts w:ascii="Times New Roman" w:hAnsi="Times New Roman"/>
          <w:sz w:val="24"/>
        </w:rPr>
        <w:t>金融市场是一个复杂的系统，其行为受到多种因素的影响，包括市场参与者行为、市场机制、宏观经济状况等。因此，仅仅通过尾部分布特征来判断市场的行为是复杂且有限的。</w:t>
      </w:r>
    </w:p>
    <w:p w14:paraId="4A38D8FC" w14:textId="77777777" w:rsidR="002C2F20" w:rsidRPr="00F61457" w:rsidRDefault="002C2F20" w:rsidP="002C2F20">
      <w:pPr>
        <w:spacing w:line="300" w:lineRule="auto"/>
        <w:rPr>
          <w:rFonts w:ascii="Times New Roman" w:hAnsi="Times New Roman"/>
          <w:sz w:val="24"/>
        </w:rPr>
      </w:pPr>
    </w:p>
    <w:p w14:paraId="7BDA36B1" w14:textId="77777777" w:rsidR="0052648B" w:rsidRPr="00C51D3D" w:rsidRDefault="00033DA2" w:rsidP="0052648B">
      <w:pPr>
        <w:spacing w:before="240" w:after="240"/>
        <w:jc w:val="center"/>
        <w:rPr>
          <w:rFonts w:ascii="Times New Roman" w:eastAsia="黑体" w:hAnsi="Times New Roman"/>
          <w:sz w:val="36"/>
        </w:rPr>
      </w:pPr>
      <w:r w:rsidRPr="00C51D3D">
        <w:rPr>
          <w:rFonts w:ascii="Times New Roman" w:eastAsia="黑体" w:hAnsi="Times New Roman"/>
          <w:sz w:val="36"/>
        </w:rPr>
        <w:t>4</w:t>
      </w:r>
      <w:r w:rsidR="00B24A50">
        <w:rPr>
          <w:rFonts w:ascii="Times New Roman" w:eastAsia="黑体" w:hAnsi="Times New Roman"/>
          <w:sz w:val="36"/>
        </w:rPr>
        <w:t xml:space="preserve"> </w:t>
      </w:r>
      <w:r w:rsidR="0052648B" w:rsidRPr="00C51D3D">
        <w:rPr>
          <w:rFonts w:ascii="Times New Roman" w:eastAsia="黑体" w:hAnsi="Times New Roman"/>
          <w:sz w:val="36"/>
        </w:rPr>
        <w:t>参考文献</w:t>
      </w:r>
    </w:p>
    <w:p w14:paraId="7D712FBD" w14:textId="50501274" w:rsidR="0052648B" w:rsidRPr="00C51D3D" w:rsidRDefault="00054F05" w:rsidP="0052648B">
      <w:pPr>
        <w:pStyle w:val="af0"/>
        <w:numPr>
          <w:ilvl w:val="0"/>
          <w:numId w:val="15"/>
        </w:numPr>
        <w:spacing w:line="300" w:lineRule="auto"/>
        <w:ind w:firstLineChars="0"/>
        <w:rPr>
          <w:sz w:val="24"/>
        </w:rPr>
      </w:pPr>
      <w:r w:rsidRPr="00054F05">
        <w:rPr>
          <w:rFonts w:hint="eastAsia"/>
          <w:sz w:val="24"/>
        </w:rPr>
        <w:t>都国雄，宁宣熙</w:t>
      </w:r>
      <w:r w:rsidRPr="00054F05">
        <w:rPr>
          <w:rFonts w:hint="eastAsia"/>
          <w:sz w:val="24"/>
        </w:rPr>
        <w:t xml:space="preserve">. </w:t>
      </w:r>
      <w:r w:rsidRPr="00054F05">
        <w:rPr>
          <w:rFonts w:hint="eastAsia"/>
          <w:sz w:val="24"/>
        </w:rPr>
        <w:t>我国股市收益概率分布的统计特性分析</w:t>
      </w:r>
      <w:r w:rsidRPr="00054F05">
        <w:rPr>
          <w:rFonts w:hint="eastAsia"/>
          <w:sz w:val="24"/>
        </w:rPr>
        <w:t xml:space="preserve">[J]. </w:t>
      </w:r>
      <w:r w:rsidRPr="00054F05">
        <w:rPr>
          <w:rFonts w:hint="eastAsia"/>
          <w:sz w:val="24"/>
        </w:rPr>
        <w:t>中国管理科学，</w:t>
      </w:r>
      <w:r w:rsidRPr="00054F05">
        <w:rPr>
          <w:rFonts w:hint="eastAsia"/>
          <w:sz w:val="24"/>
        </w:rPr>
        <w:t>2007</w:t>
      </w:r>
    </w:p>
    <w:p w14:paraId="7A416735" w14:textId="0D416789" w:rsidR="0052648B" w:rsidRPr="00C51D3D" w:rsidRDefault="0052648B" w:rsidP="0052648B">
      <w:pPr>
        <w:pStyle w:val="af0"/>
        <w:numPr>
          <w:ilvl w:val="0"/>
          <w:numId w:val="15"/>
        </w:numPr>
        <w:spacing w:line="300" w:lineRule="auto"/>
        <w:ind w:firstLineChars="0"/>
        <w:rPr>
          <w:sz w:val="24"/>
        </w:rPr>
      </w:pPr>
      <w:r w:rsidRPr="00C51D3D">
        <w:rPr>
          <w:sz w:val="24"/>
        </w:rPr>
        <w:t>22-23</w:t>
      </w:r>
      <w:r w:rsidRPr="00C51D3D">
        <w:rPr>
          <w:sz w:val="24"/>
        </w:rPr>
        <w:t>．</w:t>
      </w:r>
      <w:r w:rsidR="00054F05" w:rsidRPr="00054F05">
        <w:rPr>
          <w:rFonts w:hint="eastAsia"/>
          <w:sz w:val="24"/>
        </w:rPr>
        <w:t>陈收，杨宏林，李双飞</w:t>
      </w:r>
      <w:r w:rsidR="00054F05" w:rsidRPr="00054F05">
        <w:rPr>
          <w:rFonts w:hint="eastAsia"/>
          <w:sz w:val="24"/>
        </w:rPr>
        <w:t xml:space="preserve">. </w:t>
      </w:r>
      <w:r w:rsidR="00054F05" w:rsidRPr="00054F05">
        <w:rPr>
          <w:rFonts w:hint="eastAsia"/>
          <w:sz w:val="24"/>
        </w:rPr>
        <w:t>中国股票市场多标度幂律特征和临界现象</w:t>
      </w:r>
      <w:r w:rsidR="00054F05" w:rsidRPr="00054F05">
        <w:rPr>
          <w:rFonts w:hint="eastAsia"/>
          <w:sz w:val="24"/>
        </w:rPr>
        <w:t xml:space="preserve">[J]. </w:t>
      </w:r>
      <w:r w:rsidR="00054F05" w:rsidRPr="00054F05">
        <w:rPr>
          <w:rFonts w:hint="eastAsia"/>
          <w:sz w:val="24"/>
        </w:rPr>
        <w:t>中国管理科学，</w:t>
      </w:r>
      <w:r w:rsidR="00054F05" w:rsidRPr="00054F05">
        <w:rPr>
          <w:rFonts w:hint="eastAsia"/>
          <w:sz w:val="24"/>
        </w:rPr>
        <w:t>2008</w:t>
      </w:r>
      <w:r w:rsidR="00054F05" w:rsidRPr="00054F05">
        <w:rPr>
          <w:rFonts w:hint="eastAsia"/>
          <w:sz w:val="24"/>
        </w:rPr>
        <w:t>，</w:t>
      </w:r>
      <w:r w:rsidR="00054F05" w:rsidRPr="00054F05">
        <w:rPr>
          <w:rFonts w:hint="eastAsia"/>
          <w:sz w:val="24"/>
        </w:rPr>
        <w:t>16(3)</w:t>
      </w:r>
    </w:p>
    <w:p w14:paraId="3A215EB4" w14:textId="5D0C8618" w:rsidR="0052648B" w:rsidRPr="00FE53EE" w:rsidRDefault="00FE53EE" w:rsidP="00A41E2B">
      <w:pPr>
        <w:pStyle w:val="af0"/>
        <w:numPr>
          <w:ilvl w:val="0"/>
          <w:numId w:val="15"/>
        </w:numPr>
        <w:spacing w:line="300" w:lineRule="auto"/>
        <w:ind w:firstLineChars="0"/>
        <w:rPr>
          <w:sz w:val="24"/>
        </w:rPr>
      </w:pPr>
      <w:r w:rsidRPr="00FE53EE">
        <w:rPr>
          <w:rFonts w:hint="eastAsia"/>
          <w:sz w:val="24"/>
        </w:rPr>
        <w:t>钟春仿，佟孟华</w:t>
      </w:r>
      <w:r w:rsidRPr="00FE53EE">
        <w:rPr>
          <w:rFonts w:hint="eastAsia"/>
          <w:sz w:val="24"/>
        </w:rPr>
        <w:t xml:space="preserve">. </w:t>
      </w:r>
      <w:r w:rsidRPr="00FE53EE">
        <w:rPr>
          <w:rFonts w:hint="eastAsia"/>
          <w:sz w:val="24"/>
        </w:rPr>
        <w:t>我国股市运行的分形特征及与幂律关系的实证研究</w:t>
      </w:r>
      <w:r w:rsidRPr="00FE53EE">
        <w:rPr>
          <w:rFonts w:hint="eastAsia"/>
          <w:sz w:val="24"/>
        </w:rPr>
        <w:t xml:space="preserve">[J]. </w:t>
      </w:r>
      <w:r w:rsidRPr="00FE53EE">
        <w:rPr>
          <w:rFonts w:hint="eastAsia"/>
          <w:sz w:val="24"/>
        </w:rPr>
        <w:t>生产力研究，</w:t>
      </w:r>
      <w:r w:rsidRPr="00FE53EE">
        <w:rPr>
          <w:rFonts w:hint="eastAsia"/>
          <w:sz w:val="24"/>
        </w:rPr>
        <w:t>2009</w:t>
      </w:r>
    </w:p>
    <w:p w14:paraId="2B41AE88" w14:textId="155D64B6" w:rsidR="001A29B8" w:rsidRPr="00C51D3D" w:rsidRDefault="00FE53EE" w:rsidP="0052648B">
      <w:pPr>
        <w:pStyle w:val="af0"/>
        <w:numPr>
          <w:ilvl w:val="0"/>
          <w:numId w:val="15"/>
        </w:numPr>
        <w:spacing w:line="300" w:lineRule="auto"/>
        <w:ind w:firstLineChars="0"/>
        <w:rPr>
          <w:sz w:val="24"/>
        </w:rPr>
      </w:pPr>
      <w:r w:rsidRPr="00774C7B">
        <w:rPr>
          <w:rFonts w:hint="eastAsia"/>
          <w:sz w:val="24"/>
        </w:rPr>
        <w:t>王新宇，宋学锋</w:t>
      </w:r>
      <w:r w:rsidRPr="00774C7B">
        <w:rPr>
          <w:rFonts w:hint="eastAsia"/>
          <w:sz w:val="24"/>
        </w:rPr>
        <w:t xml:space="preserve">. </w:t>
      </w:r>
      <w:r w:rsidRPr="00774C7B">
        <w:rPr>
          <w:rFonts w:hint="eastAsia"/>
          <w:sz w:val="24"/>
        </w:rPr>
        <w:t>拟合中国股票市场收益的统计分布</w:t>
      </w:r>
      <w:r w:rsidRPr="00774C7B">
        <w:rPr>
          <w:rFonts w:hint="eastAsia"/>
          <w:sz w:val="24"/>
        </w:rPr>
        <w:t xml:space="preserve">[J]. </w:t>
      </w:r>
      <w:r w:rsidRPr="00774C7B">
        <w:rPr>
          <w:rFonts w:hint="eastAsia"/>
          <w:sz w:val="24"/>
        </w:rPr>
        <w:t>系统工程理论与实践，</w:t>
      </w:r>
      <w:r w:rsidRPr="00774C7B">
        <w:rPr>
          <w:rFonts w:hint="eastAsia"/>
          <w:sz w:val="24"/>
        </w:rPr>
        <w:t>2006</w:t>
      </w:r>
    </w:p>
    <w:p w14:paraId="0D096A7E" w14:textId="379A92EE" w:rsidR="004D7316" w:rsidRPr="0046186E" w:rsidRDefault="0046186E" w:rsidP="007A7091">
      <w:pPr>
        <w:rPr>
          <w:rFonts w:ascii="Times New Roman" w:hAnsi="Times New Roman"/>
          <w:sz w:val="24"/>
          <w:szCs w:val="20"/>
        </w:rPr>
      </w:pPr>
      <w:r w:rsidRPr="0046186E">
        <w:rPr>
          <w:rFonts w:ascii="Times New Roman" w:hAnsi="Times New Roman" w:hint="eastAsia"/>
          <w:sz w:val="24"/>
          <w:szCs w:val="20"/>
        </w:rPr>
        <w:t>[</w:t>
      </w:r>
      <w:r>
        <w:rPr>
          <w:rFonts w:ascii="Times New Roman" w:hAnsi="Times New Roman"/>
          <w:sz w:val="24"/>
          <w:szCs w:val="20"/>
        </w:rPr>
        <w:t>5</w:t>
      </w:r>
      <w:r w:rsidRPr="0046186E">
        <w:rPr>
          <w:rFonts w:ascii="Times New Roman" w:hAnsi="Times New Roman" w:hint="eastAsia"/>
          <w:sz w:val="24"/>
          <w:szCs w:val="20"/>
        </w:rPr>
        <w:t>] S.Ghashghaie, W.Breymann, J.Peinke, P.Talkner, Y.Dodge. Turbulent cascades in foreign exchange markets[J]. Nature, 1996</w:t>
      </w:r>
    </w:p>
    <w:p w14:paraId="4B859A5E" w14:textId="5F7FEA14" w:rsidR="00851A75" w:rsidRDefault="00851A75" w:rsidP="007A7091">
      <w:pPr>
        <w:rPr>
          <w:rFonts w:ascii="Times New Roman" w:hAnsi="Times New Roman"/>
        </w:rPr>
      </w:pPr>
    </w:p>
    <w:p w14:paraId="4943EA9D" w14:textId="4D8C71B6" w:rsidR="00851A75" w:rsidRDefault="00851A75" w:rsidP="007A7091">
      <w:pPr>
        <w:rPr>
          <w:rFonts w:ascii="Times New Roman" w:hAnsi="Times New Roman"/>
        </w:rPr>
      </w:pPr>
    </w:p>
    <w:p w14:paraId="1FF32371" w14:textId="77777777" w:rsidR="00851A75" w:rsidRDefault="00851A75" w:rsidP="007A7091">
      <w:pPr>
        <w:rPr>
          <w:rFonts w:ascii="Times New Roman" w:hAnsi="Times New Roman"/>
        </w:rPr>
      </w:pPr>
    </w:p>
    <w:p w14:paraId="3D4727E2" w14:textId="77777777" w:rsidR="00117CB7" w:rsidRDefault="00117CB7" w:rsidP="00117CB7">
      <w:pPr>
        <w:jc w:val="center"/>
        <w:rPr>
          <w:rFonts w:ascii="Times New Roman" w:eastAsia="黑体" w:hAnsi="Times New Roman"/>
          <w:sz w:val="36"/>
        </w:rPr>
      </w:pPr>
      <w:r>
        <w:rPr>
          <w:rFonts w:ascii="Times New Roman" w:eastAsia="黑体" w:hAnsi="Times New Roman"/>
          <w:sz w:val="36"/>
        </w:rPr>
        <w:t xml:space="preserve">5 </w:t>
      </w:r>
      <w:r>
        <w:rPr>
          <w:rFonts w:ascii="Times New Roman" w:eastAsia="黑体" w:hAnsi="Times New Roman" w:hint="eastAsia"/>
          <w:sz w:val="36"/>
        </w:rPr>
        <w:t>附录</w:t>
      </w:r>
    </w:p>
    <w:p w14:paraId="6DD1E736" w14:textId="77777777" w:rsidR="00E75C04" w:rsidRDefault="00E75C04" w:rsidP="00E75C04">
      <w:pPr>
        <w:spacing w:line="300" w:lineRule="auto"/>
        <w:rPr>
          <w:rFonts w:ascii="Times New Roman" w:hAnsi="Times New Roman"/>
          <w:sz w:val="24"/>
          <w:szCs w:val="20"/>
        </w:rPr>
      </w:pPr>
      <w:r w:rsidRPr="00E75C04">
        <w:rPr>
          <w:rFonts w:ascii="Times New Roman" w:hAnsi="Times New Roman" w:hint="eastAsia"/>
          <w:sz w:val="24"/>
          <w:szCs w:val="20"/>
        </w:rPr>
        <w:t>实验环境</w:t>
      </w:r>
      <w:r>
        <w:rPr>
          <w:rFonts w:ascii="Times New Roman" w:hAnsi="Times New Roman" w:hint="eastAsia"/>
          <w:sz w:val="24"/>
          <w:szCs w:val="20"/>
        </w:rPr>
        <w:t>：</w:t>
      </w:r>
      <w:r>
        <w:rPr>
          <w:rFonts w:ascii="Times New Roman" w:hAnsi="Times New Roman" w:hint="eastAsia"/>
          <w:sz w:val="24"/>
          <w:szCs w:val="20"/>
        </w:rPr>
        <w:t>p</w:t>
      </w:r>
      <w:r>
        <w:rPr>
          <w:rFonts w:ascii="Times New Roman" w:hAnsi="Times New Roman"/>
          <w:sz w:val="24"/>
          <w:szCs w:val="20"/>
        </w:rPr>
        <w:t>ython3.8,</w:t>
      </w:r>
      <w:r>
        <w:rPr>
          <w:rFonts w:ascii="Times New Roman" w:hAnsi="Times New Roman" w:hint="eastAsia"/>
          <w:sz w:val="24"/>
          <w:szCs w:val="20"/>
        </w:rPr>
        <w:t>Jupyter</w:t>
      </w:r>
      <w:r>
        <w:rPr>
          <w:rFonts w:ascii="Times New Roman" w:hAnsi="Times New Roman"/>
          <w:sz w:val="24"/>
          <w:szCs w:val="20"/>
        </w:rPr>
        <w:t xml:space="preserve"> </w:t>
      </w:r>
      <w:r>
        <w:rPr>
          <w:rFonts w:ascii="Times New Roman" w:hAnsi="Times New Roman" w:hint="eastAsia"/>
          <w:sz w:val="24"/>
          <w:szCs w:val="20"/>
        </w:rPr>
        <w:t>Notebook</w:t>
      </w:r>
    </w:p>
    <w:p w14:paraId="289FE1DA" w14:textId="4DA3751A" w:rsidR="00E75C04" w:rsidRDefault="00E75C04" w:rsidP="00E75C04">
      <w:pPr>
        <w:spacing w:line="300" w:lineRule="auto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 w:hint="eastAsia"/>
          <w:sz w:val="24"/>
          <w:szCs w:val="20"/>
        </w:rPr>
        <w:t>代码：</w:t>
      </w:r>
    </w:p>
    <w:p w14:paraId="56F74E34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import numpy as np</w:t>
      </w:r>
    </w:p>
    <w:p w14:paraId="6880140E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lastRenderedPageBreak/>
        <w:t>import matplotlib.pyplot as plt</w:t>
      </w:r>
    </w:p>
    <w:p w14:paraId="148E3DE5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import pandas as pd</w:t>
      </w:r>
    </w:p>
    <w:p w14:paraId="2FE947BE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from scipy.io import loadmat</w:t>
      </w:r>
    </w:p>
    <w:p w14:paraId="23721DCA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from scipy.stats import norm</w:t>
      </w:r>
    </w:p>
    <w:p w14:paraId="6BED9915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import powerlaw</w:t>
      </w:r>
    </w:p>
    <w:p w14:paraId="1516BE81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%matplotlib inline</w:t>
      </w:r>
    </w:p>
    <w:p w14:paraId="249728B7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5601C3C1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plt.rcParams.update({"font.family": "STIXGeneral",</w:t>
      </w:r>
    </w:p>
    <w:p w14:paraId="1CBFA3B3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 xml:space="preserve">                      "font.size": 20,</w:t>
      </w:r>
    </w:p>
    <w:p w14:paraId="12D03220" w14:textId="01F4269E" w:rsid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 xml:space="preserve">                      "mathtext.fontset": "cm"})</w:t>
      </w:r>
    </w:p>
    <w:p w14:paraId="0E7A1EB1" w14:textId="7DF834FB" w:rsid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68624E72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># matdata</w:t>
      </w:r>
      <w:r w:rsidRPr="00851A75">
        <w:rPr>
          <w:rFonts w:ascii="Times New Roman" w:hAnsi="Times New Roman" w:hint="eastAsia"/>
          <w:sz w:val="24"/>
          <w:szCs w:val="20"/>
        </w:rPr>
        <w:t>中数据字段</w:t>
      </w:r>
    </w:p>
    <w:p w14:paraId="1E686ACB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 xml:space="preserve"># </w:t>
      </w:r>
      <w:r w:rsidRPr="00851A75">
        <w:rPr>
          <w:rFonts w:ascii="Times New Roman" w:hAnsi="Times New Roman" w:hint="eastAsia"/>
          <w:sz w:val="24"/>
          <w:szCs w:val="20"/>
        </w:rPr>
        <w:t>日期</w:t>
      </w:r>
      <w:r w:rsidRPr="00851A75">
        <w:rPr>
          <w:rFonts w:ascii="Times New Roman" w:hAnsi="Times New Roman" w:hint="eastAsia"/>
          <w:sz w:val="24"/>
          <w:szCs w:val="20"/>
        </w:rPr>
        <w:t xml:space="preserve">   </w:t>
      </w:r>
      <w:r w:rsidRPr="00851A75">
        <w:rPr>
          <w:rFonts w:ascii="Times New Roman" w:hAnsi="Times New Roman" w:hint="eastAsia"/>
          <w:sz w:val="24"/>
          <w:szCs w:val="20"/>
        </w:rPr>
        <w:t>上涨指数</w:t>
      </w:r>
      <w:r w:rsidRPr="00851A75">
        <w:rPr>
          <w:rFonts w:ascii="Times New Roman" w:hAnsi="Times New Roman" w:hint="eastAsia"/>
          <w:sz w:val="24"/>
          <w:szCs w:val="20"/>
        </w:rPr>
        <w:t xml:space="preserve">   </w:t>
      </w:r>
      <w:r w:rsidRPr="00851A75">
        <w:rPr>
          <w:rFonts w:ascii="Times New Roman" w:hAnsi="Times New Roman" w:hint="eastAsia"/>
          <w:sz w:val="24"/>
          <w:szCs w:val="20"/>
        </w:rPr>
        <w:t>时间</w:t>
      </w:r>
    </w:p>
    <w:p w14:paraId="3615795F" w14:textId="71202521" w:rsid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matdata = loadmat('./SSEC_min.mat')</w:t>
      </w:r>
    </w:p>
    <w:p w14:paraId="793D5374" w14:textId="40B77BB5" w:rsid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2B639040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 xml:space="preserve">p_min = matdata['p'][:,0] # </w:t>
      </w:r>
      <w:r w:rsidRPr="00851A75">
        <w:rPr>
          <w:rFonts w:ascii="Times New Roman" w:hAnsi="Times New Roman" w:hint="eastAsia"/>
          <w:sz w:val="24"/>
          <w:szCs w:val="20"/>
        </w:rPr>
        <w:t>获取到上证指数的分钟数据</w:t>
      </w:r>
    </w:p>
    <w:p w14:paraId="25A1BF98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>r_min1 = np.log(p_min[1:])-np.log(p_min[:-1]) #</w:t>
      </w:r>
      <w:r w:rsidRPr="00851A75">
        <w:rPr>
          <w:rFonts w:ascii="Times New Roman" w:hAnsi="Times New Roman" w:hint="eastAsia"/>
          <w:sz w:val="24"/>
          <w:szCs w:val="20"/>
        </w:rPr>
        <w:t>计算上证指数的</w:t>
      </w:r>
      <w:r w:rsidRPr="00851A75">
        <w:rPr>
          <w:rFonts w:ascii="Times New Roman" w:hAnsi="Times New Roman" w:hint="eastAsia"/>
          <w:sz w:val="24"/>
          <w:szCs w:val="20"/>
        </w:rPr>
        <w:t>1</w:t>
      </w:r>
      <w:r w:rsidRPr="00851A75">
        <w:rPr>
          <w:rFonts w:ascii="Times New Roman" w:hAnsi="Times New Roman" w:hint="eastAsia"/>
          <w:sz w:val="24"/>
          <w:szCs w:val="20"/>
        </w:rPr>
        <w:t>分钟收益率序列</w:t>
      </w:r>
    </w:p>
    <w:p w14:paraId="493FE39D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330BDD1F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 xml:space="preserve">p_min5 = p_min[::5]  # </w:t>
      </w:r>
      <w:r w:rsidRPr="00851A75">
        <w:rPr>
          <w:rFonts w:ascii="Times New Roman" w:hAnsi="Times New Roman" w:hint="eastAsia"/>
          <w:sz w:val="24"/>
          <w:szCs w:val="20"/>
        </w:rPr>
        <w:t>按照</w:t>
      </w:r>
      <w:r w:rsidRPr="00851A75">
        <w:rPr>
          <w:rFonts w:ascii="Times New Roman" w:hAnsi="Times New Roman" w:hint="eastAsia"/>
          <w:sz w:val="24"/>
          <w:szCs w:val="20"/>
        </w:rPr>
        <w:t>5</w:t>
      </w:r>
      <w:r w:rsidRPr="00851A75">
        <w:rPr>
          <w:rFonts w:ascii="Times New Roman" w:hAnsi="Times New Roman" w:hint="eastAsia"/>
          <w:sz w:val="24"/>
          <w:szCs w:val="20"/>
        </w:rPr>
        <w:t>分钟一次的尺度进行采样</w:t>
      </w:r>
    </w:p>
    <w:p w14:paraId="692EB4FE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>r_min5 = np.log(p_min5[1:]) - np.log(p_min5[:-1]) #</w:t>
      </w:r>
      <w:r w:rsidRPr="00851A75">
        <w:rPr>
          <w:rFonts w:ascii="Times New Roman" w:hAnsi="Times New Roman" w:hint="eastAsia"/>
          <w:sz w:val="24"/>
          <w:szCs w:val="20"/>
        </w:rPr>
        <w:t>计算上证指数的</w:t>
      </w:r>
      <w:r w:rsidRPr="00851A75">
        <w:rPr>
          <w:rFonts w:ascii="Times New Roman" w:hAnsi="Times New Roman" w:hint="eastAsia"/>
          <w:sz w:val="24"/>
          <w:szCs w:val="20"/>
        </w:rPr>
        <w:t>5</w:t>
      </w:r>
      <w:r w:rsidRPr="00851A75">
        <w:rPr>
          <w:rFonts w:ascii="Times New Roman" w:hAnsi="Times New Roman" w:hint="eastAsia"/>
          <w:sz w:val="24"/>
          <w:szCs w:val="20"/>
        </w:rPr>
        <w:t>分钟收益率序列</w:t>
      </w:r>
    </w:p>
    <w:p w14:paraId="3FE26018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6A8D612B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 xml:space="preserve">p_min10 = p_min[::10]  # </w:t>
      </w:r>
      <w:r w:rsidRPr="00851A75">
        <w:rPr>
          <w:rFonts w:ascii="Times New Roman" w:hAnsi="Times New Roman" w:hint="eastAsia"/>
          <w:sz w:val="24"/>
          <w:szCs w:val="20"/>
        </w:rPr>
        <w:t>按照</w:t>
      </w:r>
      <w:r w:rsidRPr="00851A75">
        <w:rPr>
          <w:rFonts w:ascii="Times New Roman" w:hAnsi="Times New Roman" w:hint="eastAsia"/>
          <w:sz w:val="24"/>
          <w:szCs w:val="20"/>
        </w:rPr>
        <w:t>10</w:t>
      </w:r>
      <w:r w:rsidRPr="00851A75">
        <w:rPr>
          <w:rFonts w:ascii="Times New Roman" w:hAnsi="Times New Roman" w:hint="eastAsia"/>
          <w:sz w:val="24"/>
          <w:szCs w:val="20"/>
        </w:rPr>
        <w:t>分钟一次的尺度进行采样</w:t>
      </w:r>
    </w:p>
    <w:p w14:paraId="4CD59067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>r_min10 = np.log(p_min10[1:]) - np.log(p_min10[:-1]) #</w:t>
      </w:r>
      <w:r w:rsidRPr="00851A75">
        <w:rPr>
          <w:rFonts w:ascii="Times New Roman" w:hAnsi="Times New Roman" w:hint="eastAsia"/>
          <w:sz w:val="24"/>
          <w:szCs w:val="20"/>
        </w:rPr>
        <w:t>计算上证指数的</w:t>
      </w:r>
      <w:r w:rsidRPr="00851A75">
        <w:rPr>
          <w:rFonts w:ascii="Times New Roman" w:hAnsi="Times New Roman" w:hint="eastAsia"/>
          <w:sz w:val="24"/>
          <w:szCs w:val="20"/>
        </w:rPr>
        <w:t>10</w:t>
      </w:r>
      <w:r w:rsidRPr="00851A75">
        <w:rPr>
          <w:rFonts w:ascii="Times New Roman" w:hAnsi="Times New Roman" w:hint="eastAsia"/>
          <w:sz w:val="24"/>
          <w:szCs w:val="20"/>
        </w:rPr>
        <w:t>分钟收益率序列</w:t>
      </w:r>
    </w:p>
    <w:p w14:paraId="38119AD5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166DA7EF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 xml:space="preserve">p_min30 = p_min[::30]  # </w:t>
      </w:r>
      <w:r w:rsidRPr="00851A75">
        <w:rPr>
          <w:rFonts w:ascii="Times New Roman" w:hAnsi="Times New Roman" w:hint="eastAsia"/>
          <w:sz w:val="24"/>
          <w:szCs w:val="20"/>
        </w:rPr>
        <w:t>按照</w:t>
      </w:r>
      <w:r w:rsidRPr="00851A75">
        <w:rPr>
          <w:rFonts w:ascii="Times New Roman" w:hAnsi="Times New Roman" w:hint="eastAsia"/>
          <w:sz w:val="24"/>
          <w:szCs w:val="20"/>
        </w:rPr>
        <w:t>30</w:t>
      </w:r>
      <w:r w:rsidRPr="00851A75">
        <w:rPr>
          <w:rFonts w:ascii="Times New Roman" w:hAnsi="Times New Roman" w:hint="eastAsia"/>
          <w:sz w:val="24"/>
          <w:szCs w:val="20"/>
        </w:rPr>
        <w:t>分钟一次的尺度进行采样</w:t>
      </w:r>
    </w:p>
    <w:p w14:paraId="07D04B67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>r_min30 = np.log(p_min30[1:]) - np.log(p_min30[:-1]) #</w:t>
      </w:r>
      <w:r w:rsidRPr="00851A75">
        <w:rPr>
          <w:rFonts w:ascii="Times New Roman" w:hAnsi="Times New Roman" w:hint="eastAsia"/>
          <w:sz w:val="24"/>
          <w:szCs w:val="20"/>
        </w:rPr>
        <w:t>计算上证指数的</w:t>
      </w:r>
      <w:r w:rsidRPr="00851A75">
        <w:rPr>
          <w:rFonts w:ascii="Times New Roman" w:hAnsi="Times New Roman" w:hint="eastAsia"/>
          <w:sz w:val="24"/>
          <w:szCs w:val="20"/>
        </w:rPr>
        <w:t>30</w:t>
      </w:r>
      <w:r w:rsidRPr="00851A75">
        <w:rPr>
          <w:rFonts w:ascii="Times New Roman" w:hAnsi="Times New Roman" w:hint="eastAsia"/>
          <w:sz w:val="24"/>
          <w:szCs w:val="20"/>
        </w:rPr>
        <w:t>分钟收益率序列</w:t>
      </w:r>
    </w:p>
    <w:p w14:paraId="5CE95E25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7FCDA653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 xml:space="preserve">p_min60 = p_min[::60]  # </w:t>
      </w:r>
      <w:r w:rsidRPr="00851A75">
        <w:rPr>
          <w:rFonts w:ascii="Times New Roman" w:hAnsi="Times New Roman" w:hint="eastAsia"/>
          <w:sz w:val="24"/>
          <w:szCs w:val="20"/>
        </w:rPr>
        <w:t>按照</w:t>
      </w:r>
      <w:r w:rsidRPr="00851A75">
        <w:rPr>
          <w:rFonts w:ascii="Times New Roman" w:hAnsi="Times New Roman" w:hint="eastAsia"/>
          <w:sz w:val="24"/>
          <w:szCs w:val="20"/>
        </w:rPr>
        <w:t>60</w:t>
      </w:r>
      <w:r w:rsidRPr="00851A75">
        <w:rPr>
          <w:rFonts w:ascii="Times New Roman" w:hAnsi="Times New Roman" w:hint="eastAsia"/>
          <w:sz w:val="24"/>
          <w:szCs w:val="20"/>
        </w:rPr>
        <w:t>分钟一次的尺度进行采样</w:t>
      </w:r>
    </w:p>
    <w:p w14:paraId="0F72CC25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>r_min60 = np.log(p_min60[1:]) - np.log(p_min60[:-1]) #</w:t>
      </w:r>
      <w:r w:rsidRPr="00851A75">
        <w:rPr>
          <w:rFonts w:ascii="Times New Roman" w:hAnsi="Times New Roman" w:hint="eastAsia"/>
          <w:sz w:val="24"/>
          <w:szCs w:val="20"/>
        </w:rPr>
        <w:t>计算上证指数的</w:t>
      </w:r>
      <w:r w:rsidRPr="00851A75">
        <w:rPr>
          <w:rFonts w:ascii="Times New Roman" w:hAnsi="Times New Roman" w:hint="eastAsia"/>
          <w:sz w:val="24"/>
          <w:szCs w:val="20"/>
        </w:rPr>
        <w:t>60</w:t>
      </w:r>
      <w:r w:rsidRPr="00851A75">
        <w:rPr>
          <w:rFonts w:ascii="Times New Roman" w:hAnsi="Times New Roman" w:hint="eastAsia"/>
          <w:sz w:val="24"/>
          <w:szCs w:val="20"/>
        </w:rPr>
        <w:t>分钟收益率序列</w:t>
      </w:r>
    </w:p>
    <w:p w14:paraId="420E6302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3CF92D14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 xml:space="preserve">p_min120 = p_min[::120]  # </w:t>
      </w:r>
      <w:r w:rsidRPr="00851A75">
        <w:rPr>
          <w:rFonts w:ascii="Times New Roman" w:hAnsi="Times New Roman" w:hint="eastAsia"/>
          <w:sz w:val="24"/>
          <w:szCs w:val="20"/>
        </w:rPr>
        <w:t>按照</w:t>
      </w:r>
      <w:r w:rsidRPr="00851A75">
        <w:rPr>
          <w:rFonts w:ascii="Times New Roman" w:hAnsi="Times New Roman" w:hint="eastAsia"/>
          <w:sz w:val="24"/>
          <w:szCs w:val="20"/>
        </w:rPr>
        <w:t>120</w:t>
      </w:r>
      <w:r w:rsidRPr="00851A75">
        <w:rPr>
          <w:rFonts w:ascii="Times New Roman" w:hAnsi="Times New Roman" w:hint="eastAsia"/>
          <w:sz w:val="24"/>
          <w:szCs w:val="20"/>
        </w:rPr>
        <w:t>分钟一次的尺度进行采样</w:t>
      </w:r>
    </w:p>
    <w:p w14:paraId="3E431A94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>r_min120 = np.log(p_min120[1:]) - np.log(p_min120[:-1]) #</w:t>
      </w:r>
      <w:r w:rsidRPr="00851A75">
        <w:rPr>
          <w:rFonts w:ascii="Times New Roman" w:hAnsi="Times New Roman" w:hint="eastAsia"/>
          <w:sz w:val="24"/>
          <w:szCs w:val="20"/>
        </w:rPr>
        <w:t>计算上证指数的</w:t>
      </w:r>
      <w:r w:rsidRPr="00851A75">
        <w:rPr>
          <w:rFonts w:ascii="Times New Roman" w:hAnsi="Times New Roman" w:hint="eastAsia"/>
          <w:sz w:val="24"/>
          <w:szCs w:val="20"/>
        </w:rPr>
        <w:t>120</w:t>
      </w:r>
      <w:r w:rsidRPr="00851A75">
        <w:rPr>
          <w:rFonts w:ascii="Times New Roman" w:hAnsi="Times New Roman" w:hint="eastAsia"/>
          <w:sz w:val="24"/>
          <w:szCs w:val="20"/>
        </w:rPr>
        <w:t>分钟收益</w:t>
      </w:r>
      <w:r w:rsidRPr="00851A75">
        <w:rPr>
          <w:rFonts w:ascii="Times New Roman" w:hAnsi="Times New Roman" w:hint="eastAsia"/>
          <w:sz w:val="24"/>
          <w:szCs w:val="20"/>
        </w:rPr>
        <w:lastRenderedPageBreak/>
        <w:t>率序列</w:t>
      </w:r>
    </w:p>
    <w:p w14:paraId="2F5F7017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7B5BF167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 xml:space="preserve">p_min240 = p_min[::240]  # </w:t>
      </w:r>
      <w:r w:rsidRPr="00851A75">
        <w:rPr>
          <w:rFonts w:ascii="Times New Roman" w:hAnsi="Times New Roman" w:hint="eastAsia"/>
          <w:sz w:val="24"/>
          <w:szCs w:val="20"/>
        </w:rPr>
        <w:t>按照</w:t>
      </w:r>
      <w:r w:rsidRPr="00851A75">
        <w:rPr>
          <w:rFonts w:ascii="Times New Roman" w:hAnsi="Times New Roman" w:hint="eastAsia"/>
          <w:sz w:val="24"/>
          <w:szCs w:val="20"/>
        </w:rPr>
        <w:t>240</w:t>
      </w:r>
      <w:r w:rsidRPr="00851A75">
        <w:rPr>
          <w:rFonts w:ascii="Times New Roman" w:hAnsi="Times New Roman" w:hint="eastAsia"/>
          <w:sz w:val="24"/>
          <w:szCs w:val="20"/>
        </w:rPr>
        <w:t>分钟一次的尺度进行采样</w:t>
      </w:r>
    </w:p>
    <w:p w14:paraId="1148EE76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>r_min240 = np.log(p_min240[1:]) - np.log(p_min240[:-1]) #</w:t>
      </w:r>
      <w:r w:rsidRPr="00851A75">
        <w:rPr>
          <w:rFonts w:ascii="Times New Roman" w:hAnsi="Times New Roman" w:hint="eastAsia"/>
          <w:sz w:val="24"/>
          <w:szCs w:val="20"/>
        </w:rPr>
        <w:t>计算上证指数的</w:t>
      </w:r>
      <w:r w:rsidRPr="00851A75">
        <w:rPr>
          <w:rFonts w:ascii="Times New Roman" w:hAnsi="Times New Roman" w:hint="eastAsia"/>
          <w:sz w:val="24"/>
          <w:szCs w:val="20"/>
        </w:rPr>
        <w:t>240</w:t>
      </w:r>
      <w:r w:rsidRPr="00851A75">
        <w:rPr>
          <w:rFonts w:ascii="Times New Roman" w:hAnsi="Times New Roman" w:hint="eastAsia"/>
          <w:sz w:val="24"/>
          <w:szCs w:val="20"/>
        </w:rPr>
        <w:t>分钟收益率序列</w:t>
      </w:r>
    </w:p>
    <w:p w14:paraId="35F0EA07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764EDB1E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 xml:space="preserve"># </w:t>
      </w:r>
      <w:r w:rsidRPr="00851A75">
        <w:rPr>
          <w:rFonts w:ascii="Times New Roman" w:hAnsi="Times New Roman" w:hint="eastAsia"/>
          <w:sz w:val="24"/>
          <w:szCs w:val="20"/>
        </w:rPr>
        <w:t>对各个时间尺度的收益率序列的异常值进行排除</w:t>
      </w:r>
    </w:p>
    <w:p w14:paraId="4A39002A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r_min1 = r_min1[(r_min1&gt;=-0.1)&amp;(r_min1&lt;=0.1)]</w:t>
      </w:r>
    </w:p>
    <w:p w14:paraId="07C82540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r_min5 = r_min5[(r_min5&gt;=-0.1)&amp;(r_min5&lt;=0.1)]</w:t>
      </w:r>
    </w:p>
    <w:p w14:paraId="2449C17F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r_min10 = r_min10[(r_min10&gt;=-0.1)&amp;(r_min10&lt;=0.1)]</w:t>
      </w:r>
    </w:p>
    <w:p w14:paraId="3C90F649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r_min30 = r_min30[(r_min30&gt;=-0.1)&amp;(r_min30&lt;=0.1)]</w:t>
      </w:r>
    </w:p>
    <w:p w14:paraId="20451D7F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r_min60 = r_min60[(r_min60&gt;=-0.1)&amp;(r_min60&lt;=0.1)]</w:t>
      </w:r>
    </w:p>
    <w:p w14:paraId="168955D9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r_min120 = r_min120[(r_min120&gt;=-0.1)&amp;(r_min120&lt;=0.1)]</w:t>
      </w:r>
    </w:p>
    <w:p w14:paraId="2DAF2EF7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r_min240 = r_min240[(r_min240&gt;=-0.1)&amp;(r_min240&lt;=0.1)]</w:t>
      </w:r>
    </w:p>
    <w:p w14:paraId="5A119E40" w14:textId="646D494D" w:rsid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># 1</w:t>
      </w:r>
      <w:r w:rsidRPr="00851A75">
        <w:rPr>
          <w:rFonts w:ascii="Times New Roman" w:hAnsi="Times New Roman" w:hint="eastAsia"/>
          <w:sz w:val="24"/>
          <w:szCs w:val="20"/>
        </w:rPr>
        <w:t>分钟、</w:t>
      </w:r>
      <w:r w:rsidRPr="00851A75">
        <w:rPr>
          <w:rFonts w:ascii="Times New Roman" w:hAnsi="Times New Roman" w:hint="eastAsia"/>
          <w:sz w:val="24"/>
          <w:szCs w:val="20"/>
        </w:rPr>
        <w:t>5</w:t>
      </w:r>
      <w:r w:rsidRPr="00851A75">
        <w:rPr>
          <w:rFonts w:ascii="Times New Roman" w:hAnsi="Times New Roman" w:hint="eastAsia"/>
          <w:sz w:val="24"/>
          <w:szCs w:val="20"/>
        </w:rPr>
        <w:t>分钟、</w:t>
      </w:r>
      <w:r w:rsidRPr="00851A75">
        <w:rPr>
          <w:rFonts w:ascii="Times New Roman" w:hAnsi="Times New Roman" w:hint="eastAsia"/>
          <w:sz w:val="24"/>
          <w:szCs w:val="20"/>
        </w:rPr>
        <w:t>10</w:t>
      </w:r>
      <w:r w:rsidRPr="00851A75">
        <w:rPr>
          <w:rFonts w:ascii="Times New Roman" w:hAnsi="Times New Roman" w:hint="eastAsia"/>
          <w:sz w:val="24"/>
          <w:szCs w:val="20"/>
        </w:rPr>
        <w:t>分钟、</w:t>
      </w:r>
      <w:r w:rsidRPr="00851A75">
        <w:rPr>
          <w:rFonts w:ascii="Times New Roman" w:hAnsi="Times New Roman" w:hint="eastAsia"/>
          <w:sz w:val="24"/>
          <w:szCs w:val="20"/>
        </w:rPr>
        <w:t>30</w:t>
      </w:r>
      <w:r w:rsidRPr="00851A75">
        <w:rPr>
          <w:rFonts w:ascii="Times New Roman" w:hAnsi="Times New Roman" w:hint="eastAsia"/>
          <w:sz w:val="24"/>
          <w:szCs w:val="20"/>
        </w:rPr>
        <w:t>分钟、</w:t>
      </w:r>
      <w:r w:rsidRPr="00851A75">
        <w:rPr>
          <w:rFonts w:ascii="Times New Roman" w:hAnsi="Times New Roman" w:hint="eastAsia"/>
          <w:sz w:val="24"/>
          <w:szCs w:val="20"/>
        </w:rPr>
        <w:t>60</w:t>
      </w:r>
      <w:r w:rsidRPr="00851A75">
        <w:rPr>
          <w:rFonts w:ascii="Times New Roman" w:hAnsi="Times New Roman" w:hint="eastAsia"/>
          <w:sz w:val="24"/>
          <w:szCs w:val="20"/>
        </w:rPr>
        <w:t>分钟、</w:t>
      </w:r>
      <w:r w:rsidRPr="00851A75">
        <w:rPr>
          <w:rFonts w:ascii="Times New Roman" w:hAnsi="Times New Roman" w:hint="eastAsia"/>
          <w:sz w:val="24"/>
          <w:szCs w:val="20"/>
        </w:rPr>
        <w:t>120</w:t>
      </w:r>
      <w:r w:rsidRPr="00851A75">
        <w:rPr>
          <w:rFonts w:ascii="Times New Roman" w:hAnsi="Times New Roman" w:hint="eastAsia"/>
          <w:sz w:val="24"/>
          <w:szCs w:val="20"/>
        </w:rPr>
        <w:t>分钟、</w:t>
      </w:r>
      <w:r w:rsidRPr="00851A75">
        <w:rPr>
          <w:rFonts w:ascii="Times New Roman" w:hAnsi="Times New Roman" w:hint="eastAsia"/>
          <w:sz w:val="24"/>
          <w:szCs w:val="20"/>
        </w:rPr>
        <w:t>240</w:t>
      </w:r>
      <w:r w:rsidRPr="00851A75">
        <w:rPr>
          <w:rFonts w:ascii="Times New Roman" w:hAnsi="Times New Roman" w:hint="eastAsia"/>
          <w:sz w:val="24"/>
          <w:szCs w:val="20"/>
        </w:rPr>
        <w:t>分钟的收益率序列计算完成</w:t>
      </w:r>
    </w:p>
    <w:p w14:paraId="4FA1FCBE" w14:textId="1469E2D6" w:rsid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21C28479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 xml:space="preserve"># </w:t>
      </w:r>
      <w:r w:rsidRPr="00851A75">
        <w:rPr>
          <w:rFonts w:ascii="Times New Roman" w:hAnsi="Times New Roman" w:hint="eastAsia"/>
          <w:sz w:val="24"/>
          <w:szCs w:val="20"/>
        </w:rPr>
        <w:t>用于计算经验概率密度的函数</w:t>
      </w:r>
    </w:p>
    <w:p w14:paraId="3E60D99E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def myfun_emp_pdf(data_sample, num_bin=31):</w:t>
      </w:r>
    </w:p>
    <w:p w14:paraId="24895D10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 xml:space="preserve">    bin = np.linspace(np.min(data_sample), np.max(data_sample), num_bin)</w:t>
      </w:r>
    </w:p>
    <w:p w14:paraId="44C40069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 xml:space="preserve">    x_emp = np.zeros(len(bin)-1)</w:t>
      </w:r>
    </w:p>
    <w:p w14:paraId="2E508E91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 xml:space="preserve">    y_emp = np.zeros(len(bin)-1)</w:t>
      </w:r>
    </w:p>
    <w:p w14:paraId="637A2305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 xml:space="preserve">    for i in range(len(bin)-1):</w:t>
      </w:r>
    </w:p>
    <w:p w14:paraId="5F9E688E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 xml:space="preserve">        x_emp[i] = (bin[i] + bin[i+1])/2</w:t>
      </w:r>
    </w:p>
    <w:p w14:paraId="5B1E0572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 xml:space="preserve">        y_emp[i] = np.sum( (data_sample &gt;= bin[i]) &amp; (data_sample &lt; bin[i+1]) )/len(data_sample)/(bin[i+1] - bin[i])</w:t>
      </w:r>
    </w:p>
    <w:p w14:paraId="29C3DBE7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 xml:space="preserve">    return x_emp, y_emp</w:t>
      </w:r>
    </w:p>
    <w:p w14:paraId="59D7FF90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4E741E90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x_emp_min1, y_emp_min1 = myfun_emp_pdf(r_min1, num_bin=51)</w:t>
      </w:r>
    </w:p>
    <w:p w14:paraId="57C55FB0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x_emp_min5, y_emp_min5 = myfun_emp_pdf(r_min5, num_bin=51)</w:t>
      </w:r>
    </w:p>
    <w:p w14:paraId="49F4D9EC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x_emp_min10, y_emp_min10 = myfun_emp_pdf(r_min10, num_bin=51)</w:t>
      </w:r>
    </w:p>
    <w:p w14:paraId="51591DA8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x_emp_min30, y_emp_min30 = myfun_emp_pdf(r_min30)</w:t>
      </w:r>
    </w:p>
    <w:p w14:paraId="62D39796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x_emp_min60, y_emp_min60 = myfun_emp_pdf(r_min60)</w:t>
      </w:r>
    </w:p>
    <w:p w14:paraId="6A6B425C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x_emp_min120, y_emp_min120 = myfun_emp_pdf(r_min120)</w:t>
      </w:r>
    </w:p>
    <w:p w14:paraId="2FDDC0B4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x_emp_min240, y_emp_min240 = myfun_emp_pdf(r_min240)</w:t>
      </w:r>
    </w:p>
    <w:p w14:paraId="693687D7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6C0623C3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>#</w:t>
      </w:r>
      <w:r w:rsidRPr="00851A75">
        <w:rPr>
          <w:rFonts w:ascii="Times New Roman" w:hAnsi="Times New Roman" w:hint="eastAsia"/>
          <w:sz w:val="24"/>
          <w:szCs w:val="20"/>
        </w:rPr>
        <w:t>为避免时间间隔太短收益率为</w:t>
      </w:r>
      <w:r w:rsidRPr="00851A75">
        <w:rPr>
          <w:rFonts w:ascii="Times New Roman" w:hAnsi="Times New Roman" w:hint="eastAsia"/>
          <w:sz w:val="24"/>
          <w:szCs w:val="20"/>
        </w:rPr>
        <w:t>0</w:t>
      </w:r>
      <w:r w:rsidRPr="00851A75">
        <w:rPr>
          <w:rFonts w:ascii="Times New Roman" w:hAnsi="Times New Roman" w:hint="eastAsia"/>
          <w:sz w:val="24"/>
          <w:szCs w:val="20"/>
        </w:rPr>
        <w:t>的情况</w:t>
      </w:r>
    </w:p>
    <w:p w14:paraId="4296D5D1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x_emp_min1 = x_emp_min1[y_emp_min1&gt;0]</w:t>
      </w:r>
    </w:p>
    <w:p w14:paraId="2F959502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y_emp_min1 = y_emp_min1[y_emp_min1&gt;0]</w:t>
      </w:r>
    </w:p>
    <w:p w14:paraId="18823EA7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x_emp_min5 = x_emp_min5[y_emp_min5&gt;0]</w:t>
      </w:r>
    </w:p>
    <w:p w14:paraId="3D2FEF1A" w14:textId="3A6891BC" w:rsid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y_emp_min5 = y_emp_min5[y_emp_min5&gt;0]</w:t>
      </w:r>
    </w:p>
    <w:p w14:paraId="58ABA14D" w14:textId="4B57F62A" w:rsid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0E267ED7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 xml:space="preserve"># </w:t>
      </w:r>
      <w:r w:rsidRPr="00851A75">
        <w:rPr>
          <w:rFonts w:ascii="Times New Roman" w:hAnsi="Times New Roman" w:hint="eastAsia"/>
          <w:sz w:val="24"/>
          <w:szCs w:val="20"/>
        </w:rPr>
        <w:t>将经验概率密度画在一张图上</w:t>
      </w:r>
    </w:p>
    <w:p w14:paraId="75DCAF41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>plt.semilogy(x_emp_min1, y_emp_min1,'s-b',label='1</w:t>
      </w:r>
      <w:r w:rsidRPr="00851A75">
        <w:rPr>
          <w:rFonts w:ascii="Times New Roman" w:hAnsi="Times New Roman" w:hint="eastAsia"/>
          <w:sz w:val="24"/>
          <w:szCs w:val="20"/>
        </w:rPr>
        <w:t>分钟收益率</w:t>
      </w:r>
      <w:r w:rsidRPr="00851A75">
        <w:rPr>
          <w:rFonts w:ascii="Times New Roman" w:hAnsi="Times New Roman" w:hint="eastAsia"/>
          <w:sz w:val="24"/>
          <w:szCs w:val="20"/>
        </w:rPr>
        <w:t>')</w:t>
      </w:r>
    </w:p>
    <w:p w14:paraId="2E3C56D0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>plt.semilogy(x_emp_min5, y_emp_min5, 's-',label='5</w:t>
      </w:r>
      <w:r w:rsidRPr="00851A75">
        <w:rPr>
          <w:rFonts w:ascii="Times New Roman" w:hAnsi="Times New Roman" w:hint="eastAsia"/>
          <w:sz w:val="24"/>
          <w:szCs w:val="20"/>
        </w:rPr>
        <w:t>分钟收益率</w:t>
      </w:r>
      <w:r w:rsidRPr="00851A75">
        <w:rPr>
          <w:rFonts w:ascii="Times New Roman" w:hAnsi="Times New Roman" w:hint="eastAsia"/>
          <w:sz w:val="24"/>
          <w:szCs w:val="20"/>
        </w:rPr>
        <w:t>')</w:t>
      </w:r>
    </w:p>
    <w:p w14:paraId="5BDB2953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>plt.semilogy(x_emp_min10, y_emp_min10,'s-',label='10</w:t>
      </w:r>
      <w:r w:rsidRPr="00851A75">
        <w:rPr>
          <w:rFonts w:ascii="Times New Roman" w:hAnsi="Times New Roman" w:hint="eastAsia"/>
          <w:sz w:val="24"/>
          <w:szCs w:val="20"/>
        </w:rPr>
        <w:t>分钟收益率</w:t>
      </w:r>
      <w:r w:rsidRPr="00851A75">
        <w:rPr>
          <w:rFonts w:ascii="Times New Roman" w:hAnsi="Times New Roman" w:hint="eastAsia"/>
          <w:sz w:val="24"/>
          <w:szCs w:val="20"/>
        </w:rPr>
        <w:t>')</w:t>
      </w:r>
    </w:p>
    <w:p w14:paraId="01CD4519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>plt.semilogy(x_emp_min30, y_emp_min30,'s-',label='30</w:t>
      </w:r>
      <w:r w:rsidRPr="00851A75">
        <w:rPr>
          <w:rFonts w:ascii="Times New Roman" w:hAnsi="Times New Roman" w:hint="eastAsia"/>
          <w:sz w:val="24"/>
          <w:szCs w:val="20"/>
        </w:rPr>
        <w:t>分钟收益率</w:t>
      </w:r>
      <w:r w:rsidRPr="00851A75">
        <w:rPr>
          <w:rFonts w:ascii="Times New Roman" w:hAnsi="Times New Roman" w:hint="eastAsia"/>
          <w:sz w:val="24"/>
          <w:szCs w:val="20"/>
        </w:rPr>
        <w:t>')</w:t>
      </w:r>
    </w:p>
    <w:p w14:paraId="3AE091CB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>plt.semilogy(x_emp_min60, y_emp_min60,'s-',label='60</w:t>
      </w:r>
      <w:r w:rsidRPr="00851A75">
        <w:rPr>
          <w:rFonts w:ascii="Times New Roman" w:hAnsi="Times New Roman" w:hint="eastAsia"/>
          <w:sz w:val="24"/>
          <w:szCs w:val="20"/>
        </w:rPr>
        <w:t>分钟收益率</w:t>
      </w:r>
      <w:r w:rsidRPr="00851A75">
        <w:rPr>
          <w:rFonts w:ascii="Times New Roman" w:hAnsi="Times New Roman" w:hint="eastAsia"/>
          <w:sz w:val="24"/>
          <w:szCs w:val="20"/>
        </w:rPr>
        <w:t>')</w:t>
      </w:r>
    </w:p>
    <w:p w14:paraId="5445FE0D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>plt.semilogy(x_emp_min120, y_emp_min120,'s-',label='120</w:t>
      </w:r>
      <w:r w:rsidRPr="00851A75">
        <w:rPr>
          <w:rFonts w:ascii="Times New Roman" w:hAnsi="Times New Roman" w:hint="eastAsia"/>
          <w:sz w:val="24"/>
          <w:szCs w:val="20"/>
        </w:rPr>
        <w:t>分钟收益率</w:t>
      </w:r>
      <w:r w:rsidRPr="00851A75">
        <w:rPr>
          <w:rFonts w:ascii="Times New Roman" w:hAnsi="Times New Roman" w:hint="eastAsia"/>
          <w:sz w:val="24"/>
          <w:szCs w:val="20"/>
        </w:rPr>
        <w:t>')</w:t>
      </w:r>
    </w:p>
    <w:p w14:paraId="1C301962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>plt.semilogy(x_emp_min240, y_emp_min240,'s-r',label='240</w:t>
      </w:r>
      <w:r w:rsidRPr="00851A75">
        <w:rPr>
          <w:rFonts w:ascii="Times New Roman" w:hAnsi="Times New Roman" w:hint="eastAsia"/>
          <w:sz w:val="24"/>
          <w:szCs w:val="20"/>
        </w:rPr>
        <w:t>分钟收益率</w:t>
      </w:r>
      <w:r w:rsidRPr="00851A75">
        <w:rPr>
          <w:rFonts w:ascii="Times New Roman" w:hAnsi="Times New Roman" w:hint="eastAsia"/>
          <w:sz w:val="24"/>
          <w:szCs w:val="20"/>
        </w:rPr>
        <w:t>')</w:t>
      </w:r>
    </w:p>
    <w:p w14:paraId="7C4A8436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>plt.title('</w:t>
      </w:r>
      <w:r w:rsidRPr="00851A75">
        <w:rPr>
          <w:rFonts w:ascii="Times New Roman" w:hAnsi="Times New Roman" w:hint="eastAsia"/>
          <w:sz w:val="24"/>
          <w:szCs w:val="20"/>
        </w:rPr>
        <w:t>不同时间尺度的收益率经验概率密度</w:t>
      </w:r>
      <w:r w:rsidRPr="00851A75">
        <w:rPr>
          <w:rFonts w:ascii="Times New Roman" w:hAnsi="Times New Roman" w:hint="eastAsia"/>
          <w:sz w:val="24"/>
          <w:szCs w:val="20"/>
        </w:rPr>
        <w:t>')</w:t>
      </w:r>
    </w:p>
    <w:p w14:paraId="51BF13FC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>plt.xlabel('</w:t>
      </w:r>
      <w:r w:rsidRPr="00851A75">
        <w:rPr>
          <w:rFonts w:ascii="Times New Roman" w:hAnsi="Times New Roman" w:hint="eastAsia"/>
          <w:sz w:val="24"/>
          <w:szCs w:val="20"/>
        </w:rPr>
        <w:t>收益率</w:t>
      </w:r>
      <w:r w:rsidRPr="00851A75">
        <w:rPr>
          <w:rFonts w:ascii="Times New Roman" w:hAnsi="Times New Roman" w:hint="eastAsia"/>
          <w:sz w:val="24"/>
          <w:szCs w:val="20"/>
        </w:rPr>
        <w:t>')</w:t>
      </w:r>
    </w:p>
    <w:p w14:paraId="2A6E9ADE" w14:textId="77777777" w:rsidR="00851A75" w:rsidRP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 w:hint="eastAsia"/>
          <w:sz w:val="24"/>
          <w:szCs w:val="20"/>
        </w:rPr>
        <w:t>plt.ylabel('</w:t>
      </w:r>
      <w:r w:rsidRPr="00851A75">
        <w:rPr>
          <w:rFonts w:ascii="Times New Roman" w:hAnsi="Times New Roman" w:hint="eastAsia"/>
          <w:sz w:val="24"/>
          <w:szCs w:val="20"/>
        </w:rPr>
        <w:t>经验概率密度</w:t>
      </w:r>
      <w:r w:rsidRPr="00851A75">
        <w:rPr>
          <w:rFonts w:ascii="Times New Roman" w:hAnsi="Times New Roman" w:hint="eastAsia"/>
          <w:sz w:val="24"/>
          <w:szCs w:val="20"/>
        </w:rPr>
        <w:t>')</w:t>
      </w:r>
    </w:p>
    <w:p w14:paraId="088B9861" w14:textId="521BA039" w:rsidR="00851A75" w:rsidRDefault="00851A75" w:rsidP="00851A75">
      <w:pPr>
        <w:spacing w:line="300" w:lineRule="auto"/>
        <w:rPr>
          <w:rFonts w:ascii="Times New Roman" w:hAnsi="Times New Roman"/>
          <w:sz w:val="24"/>
          <w:szCs w:val="20"/>
        </w:rPr>
      </w:pPr>
      <w:r w:rsidRPr="00851A75">
        <w:rPr>
          <w:rFonts w:ascii="Times New Roman" w:hAnsi="Times New Roman"/>
          <w:sz w:val="24"/>
          <w:szCs w:val="20"/>
        </w:rPr>
        <w:t>plt.legend()</w:t>
      </w:r>
    </w:p>
    <w:p w14:paraId="08DE7D0F" w14:textId="5A704D76" w:rsidR="00DB5101" w:rsidRDefault="00DB5101" w:rsidP="00851A75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21FBD716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 w:hint="eastAsia"/>
          <w:sz w:val="24"/>
          <w:szCs w:val="20"/>
        </w:rPr>
        <w:t xml:space="preserve"># </w:t>
      </w:r>
      <w:r w:rsidRPr="00DB5101">
        <w:rPr>
          <w:rFonts w:ascii="Times New Roman" w:hAnsi="Times New Roman" w:hint="eastAsia"/>
          <w:sz w:val="24"/>
          <w:szCs w:val="20"/>
        </w:rPr>
        <w:t>拟合正态分布</w:t>
      </w:r>
    </w:p>
    <w:p w14:paraId="557727CE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 w:hint="eastAsia"/>
          <w:sz w:val="24"/>
          <w:szCs w:val="20"/>
        </w:rPr>
        <w:t>mu_min1, sigma_min1 = norm.fit(r_min1)  #</w:t>
      </w:r>
      <w:r w:rsidRPr="00DB5101">
        <w:rPr>
          <w:rFonts w:ascii="Times New Roman" w:hAnsi="Times New Roman" w:hint="eastAsia"/>
          <w:sz w:val="24"/>
          <w:szCs w:val="20"/>
        </w:rPr>
        <w:t>拟合</w:t>
      </w:r>
      <w:r w:rsidRPr="00DB5101">
        <w:rPr>
          <w:rFonts w:ascii="Times New Roman" w:hAnsi="Times New Roman" w:hint="eastAsia"/>
          <w:sz w:val="24"/>
          <w:szCs w:val="20"/>
        </w:rPr>
        <w:t>1</w:t>
      </w:r>
      <w:r w:rsidRPr="00DB5101">
        <w:rPr>
          <w:rFonts w:ascii="Times New Roman" w:hAnsi="Times New Roman" w:hint="eastAsia"/>
          <w:sz w:val="24"/>
          <w:szCs w:val="20"/>
        </w:rPr>
        <w:t>分钟收益率序列，获得拟合的均值</w:t>
      </w:r>
      <w:r w:rsidRPr="00DB5101">
        <w:rPr>
          <w:rFonts w:ascii="Times New Roman" w:hAnsi="Times New Roman" w:hint="eastAsia"/>
          <w:sz w:val="24"/>
          <w:szCs w:val="20"/>
        </w:rPr>
        <w:t>mu</w:t>
      </w:r>
      <w:r w:rsidRPr="00DB5101">
        <w:rPr>
          <w:rFonts w:ascii="Times New Roman" w:hAnsi="Times New Roman" w:hint="eastAsia"/>
          <w:sz w:val="24"/>
          <w:szCs w:val="20"/>
        </w:rPr>
        <w:t>和标准差</w:t>
      </w:r>
      <w:r w:rsidRPr="00DB5101">
        <w:rPr>
          <w:rFonts w:ascii="Times New Roman" w:hAnsi="Times New Roman" w:hint="eastAsia"/>
          <w:sz w:val="24"/>
          <w:szCs w:val="20"/>
        </w:rPr>
        <w:t>sigma</w:t>
      </w:r>
    </w:p>
    <w:p w14:paraId="573EE83F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/>
          <w:sz w:val="24"/>
          <w:szCs w:val="20"/>
        </w:rPr>
        <w:t>mu_min5, sigma_min5 = norm.fit(r_min5)</w:t>
      </w:r>
    </w:p>
    <w:p w14:paraId="23608DA2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/>
          <w:sz w:val="24"/>
          <w:szCs w:val="20"/>
        </w:rPr>
        <w:t>mu_min10, sigma_min10 = norm.fit(r_min10)</w:t>
      </w:r>
    </w:p>
    <w:p w14:paraId="4A264409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/>
          <w:sz w:val="24"/>
          <w:szCs w:val="20"/>
        </w:rPr>
        <w:t>mu_min30, sigma_min30 = norm.fit(r_min30)</w:t>
      </w:r>
    </w:p>
    <w:p w14:paraId="390CF259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/>
          <w:sz w:val="24"/>
          <w:szCs w:val="20"/>
        </w:rPr>
        <w:t>mu_min60, sigma_min60 = norm.fit(r_min60)</w:t>
      </w:r>
    </w:p>
    <w:p w14:paraId="40BA1B72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/>
          <w:sz w:val="24"/>
          <w:szCs w:val="20"/>
        </w:rPr>
        <w:t>mu_min120, sigma_min120 = norm.fit(r_min120)</w:t>
      </w:r>
    </w:p>
    <w:p w14:paraId="3EBBB975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/>
          <w:sz w:val="24"/>
          <w:szCs w:val="20"/>
        </w:rPr>
        <w:t>mu_min240, sigma_min240 = norm.fit(r_min240)</w:t>
      </w:r>
    </w:p>
    <w:p w14:paraId="42C69D90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 w:hint="eastAsia"/>
          <w:sz w:val="24"/>
          <w:szCs w:val="20"/>
        </w:rPr>
        <w:t>x_fit_general = np.linspace(-0.1, 0.1, 300)  #</w:t>
      </w:r>
      <w:r w:rsidRPr="00DB5101">
        <w:rPr>
          <w:rFonts w:ascii="Times New Roman" w:hAnsi="Times New Roman" w:hint="eastAsia"/>
          <w:sz w:val="24"/>
          <w:szCs w:val="20"/>
        </w:rPr>
        <w:t>用于绘制不同尺度收益率拟合正态分布的</w:t>
      </w:r>
      <w:r w:rsidRPr="00DB5101">
        <w:rPr>
          <w:rFonts w:ascii="Times New Roman" w:hAnsi="Times New Roman" w:hint="eastAsia"/>
          <w:sz w:val="24"/>
          <w:szCs w:val="20"/>
        </w:rPr>
        <w:t xml:space="preserve"> x </w:t>
      </w:r>
      <w:r w:rsidRPr="00DB5101">
        <w:rPr>
          <w:rFonts w:ascii="Times New Roman" w:hAnsi="Times New Roman" w:hint="eastAsia"/>
          <w:sz w:val="24"/>
          <w:szCs w:val="20"/>
        </w:rPr>
        <w:t>值范围</w:t>
      </w:r>
    </w:p>
    <w:p w14:paraId="589771E8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 w:hint="eastAsia"/>
          <w:sz w:val="24"/>
          <w:szCs w:val="20"/>
        </w:rPr>
        <w:t xml:space="preserve"># </w:t>
      </w:r>
      <w:r w:rsidRPr="00DB5101">
        <w:rPr>
          <w:rFonts w:ascii="Times New Roman" w:hAnsi="Times New Roman" w:hint="eastAsia"/>
          <w:sz w:val="24"/>
          <w:szCs w:val="20"/>
        </w:rPr>
        <w:t>计算拟合正态分布的</w:t>
      </w:r>
      <w:r w:rsidRPr="00DB5101">
        <w:rPr>
          <w:rFonts w:ascii="Times New Roman" w:hAnsi="Times New Roman" w:hint="eastAsia"/>
          <w:sz w:val="24"/>
          <w:szCs w:val="20"/>
        </w:rPr>
        <w:t xml:space="preserve"> y </w:t>
      </w:r>
      <w:r w:rsidRPr="00DB5101">
        <w:rPr>
          <w:rFonts w:ascii="Times New Roman" w:hAnsi="Times New Roman" w:hint="eastAsia"/>
          <w:sz w:val="24"/>
          <w:szCs w:val="20"/>
        </w:rPr>
        <w:t>值</w:t>
      </w:r>
    </w:p>
    <w:p w14:paraId="44F9ADE5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 w:hint="eastAsia"/>
          <w:sz w:val="24"/>
          <w:szCs w:val="20"/>
        </w:rPr>
        <w:t>y_fit_min1 = norm.pdf(x_fit_general, loc=mu_min1, scale=sigma_min1)  #1</w:t>
      </w:r>
      <w:r w:rsidRPr="00DB5101">
        <w:rPr>
          <w:rFonts w:ascii="Times New Roman" w:hAnsi="Times New Roman" w:hint="eastAsia"/>
          <w:sz w:val="24"/>
          <w:szCs w:val="20"/>
        </w:rPr>
        <w:t>分钟收益率的</w:t>
      </w:r>
      <w:r w:rsidRPr="00DB5101">
        <w:rPr>
          <w:rFonts w:ascii="Times New Roman" w:hAnsi="Times New Roman" w:hint="eastAsia"/>
          <w:sz w:val="24"/>
          <w:szCs w:val="20"/>
        </w:rPr>
        <w:t>y</w:t>
      </w:r>
      <w:r w:rsidRPr="00DB5101">
        <w:rPr>
          <w:rFonts w:ascii="Times New Roman" w:hAnsi="Times New Roman" w:hint="eastAsia"/>
          <w:sz w:val="24"/>
          <w:szCs w:val="20"/>
        </w:rPr>
        <w:t>值</w:t>
      </w:r>
    </w:p>
    <w:p w14:paraId="3990F126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/>
          <w:sz w:val="24"/>
          <w:szCs w:val="20"/>
        </w:rPr>
        <w:t>y_fit_min5 = norm.pdf(x_fit_general, loc=mu_min5, scale=sigma_min5)</w:t>
      </w:r>
    </w:p>
    <w:p w14:paraId="0880192C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/>
          <w:sz w:val="24"/>
          <w:szCs w:val="20"/>
        </w:rPr>
        <w:lastRenderedPageBreak/>
        <w:t>y_fit_min10 = norm.pdf(x_fit_general, loc=mu_min10, scale=sigma_min10)</w:t>
      </w:r>
    </w:p>
    <w:p w14:paraId="355262B5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/>
          <w:sz w:val="24"/>
          <w:szCs w:val="20"/>
        </w:rPr>
        <w:t>y_fit_min30 = norm.pdf(x_fit_general, loc=mu_min30, scale=sigma_min30)</w:t>
      </w:r>
    </w:p>
    <w:p w14:paraId="34A19CA9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/>
          <w:sz w:val="24"/>
          <w:szCs w:val="20"/>
        </w:rPr>
        <w:t>y_fit_min60 = norm.pdf(x_fit_general, loc=mu_min60, scale=sigma_min60)</w:t>
      </w:r>
    </w:p>
    <w:p w14:paraId="3703D03E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/>
          <w:sz w:val="24"/>
          <w:szCs w:val="20"/>
        </w:rPr>
        <w:t>y_fit_min120 = norm.pdf(x_fit_general, loc=mu_min120, scale=sigma_min120)</w:t>
      </w:r>
    </w:p>
    <w:p w14:paraId="2858B3FD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/>
          <w:sz w:val="24"/>
          <w:szCs w:val="20"/>
        </w:rPr>
        <w:t>y_fit_min240 = norm.pdf(x_fit_general, loc=mu_min240, scale=sigma_min240)</w:t>
      </w:r>
    </w:p>
    <w:p w14:paraId="6DFDC61A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 w:hint="eastAsia"/>
          <w:sz w:val="24"/>
          <w:szCs w:val="20"/>
        </w:rPr>
        <w:t xml:space="preserve"># </w:t>
      </w:r>
      <w:r w:rsidRPr="00DB5101">
        <w:rPr>
          <w:rFonts w:ascii="Times New Roman" w:hAnsi="Times New Roman" w:hint="eastAsia"/>
          <w:sz w:val="24"/>
          <w:szCs w:val="20"/>
        </w:rPr>
        <w:t>绘制图表</w:t>
      </w:r>
    </w:p>
    <w:p w14:paraId="3BA5C171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 w:hint="eastAsia"/>
          <w:sz w:val="24"/>
          <w:szCs w:val="20"/>
        </w:rPr>
        <w:t>plt.semilogy(x_emp_min1, y_emp_min1, 's-b')  # 1</w:t>
      </w:r>
      <w:r w:rsidRPr="00DB5101">
        <w:rPr>
          <w:rFonts w:ascii="Times New Roman" w:hAnsi="Times New Roman" w:hint="eastAsia"/>
          <w:sz w:val="24"/>
          <w:szCs w:val="20"/>
        </w:rPr>
        <w:t>分钟收益率的经验概率密度图</w:t>
      </w:r>
    </w:p>
    <w:p w14:paraId="60FAD867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 w:hint="eastAsia"/>
          <w:sz w:val="24"/>
          <w:szCs w:val="20"/>
        </w:rPr>
        <w:t>plt.semilogy(x_fit_general, y_fit_min1, '-k') #1</w:t>
      </w:r>
      <w:r w:rsidRPr="00DB5101">
        <w:rPr>
          <w:rFonts w:ascii="Times New Roman" w:hAnsi="Times New Roman" w:hint="eastAsia"/>
          <w:sz w:val="24"/>
          <w:szCs w:val="20"/>
        </w:rPr>
        <w:t>分钟收益率正态分布拟合</w:t>
      </w:r>
    </w:p>
    <w:p w14:paraId="124CC4C8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2625EC92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 w:hint="eastAsia"/>
          <w:sz w:val="24"/>
          <w:szCs w:val="20"/>
        </w:rPr>
        <w:t>plt.semilogy(x_emp_min5, y_emp_min5, 's-')  # 5</w:t>
      </w:r>
      <w:r w:rsidRPr="00DB5101">
        <w:rPr>
          <w:rFonts w:ascii="Times New Roman" w:hAnsi="Times New Roman" w:hint="eastAsia"/>
          <w:sz w:val="24"/>
          <w:szCs w:val="20"/>
        </w:rPr>
        <w:t>分钟收益率的经验概率密度图</w:t>
      </w:r>
    </w:p>
    <w:p w14:paraId="17F1748F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 w:hint="eastAsia"/>
          <w:sz w:val="24"/>
          <w:szCs w:val="20"/>
        </w:rPr>
        <w:t>plt.semilogy(x_fit_general, y_fit_min5, '-') #5</w:t>
      </w:r>
      <w:r w:rsidRPr="00DB5101">
        <w:rPr>
          <w:rFonts w:ascii="Times New Roman" w:hAnsi="Times New Roman" w:hint="eastAsia"/>
          <w:sz w:val="24"/>
          <w:szCs w:val="20"/>
        </w:rPr>
        <w:t>分钟收益率正态分布拟合</w:t>
      </w:r>
    </w:p>
    <w:p w14:paraId="25114B6C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23872DED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 w:hint="eastAsia"/>
          <w:sz w:val="24"/>
          <w:szCs w:val="20"/>
        </w:rPr>
        <w:t>plt.semilogy(x_emp_min10, y_emp_min10, 's-')  # 10</w:t>
      </w:r>
      <w:r w:rsidRPr="00DB5101">
        <w:rPr>
          <w:rFonts w:ascii="Times New Roman" w:hAnsi="Times New Roman" w:hint="eastAsia"/>
          <w:sz w:val="24"/>
          <w:szCs w:val="20"/>
        </w:rPr>
        <w:t>分钟收益率的经验概率密度图</w:t>
      </w:r>
    </w:p>
    <w:p w14:paraId="13F99FB6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 w:hint="eastAsia"/>
          <w:sz w:val="24"/>
          <w:szCs w:val="20"/>
        </w:rPr>
        <w:t>plt.semilogy(x_fit_general, y_fit_min10, '-') #10</w:t>
      </w:r>
      <w:r w:rsidRPr="00DB5101">
        <w:rPr>
          <w:rFonts w:ascii="Times New Roman" w:hAnsi="Times New Roman" w:hint="eastAsia"/>
          <w:sz w:val="24"/>
          <w:szCs w:val="20"/>
        </w:rPr>
        <w:t>分钟收益率正态分布拟合</w:t>
      </w:r>
    </w:p>
    <w:p w14:paraId="6A70CEF3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04C02536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 w:hint="eastAsia"/>
          <w:sz w:val="24"/>
          <w:szCs w:val="20"/>
        </w:rPr>
        <w:t>plt.semilogy(x_emp_min30, y_emp_min30, 's-')  # 30</w:t>
      </w:r>
      <w:r w:rsidRPr="00DB5101">
        <w:rPr>
          <w:rFonts w:ascii="Times New Roman" w:hAnsi="Times New Roman" w:hint="eastAsia"/>
          <w:sz w:val="24"/>
          <w:szCs w:val="20"/>
        </w:rPr>
        <w:t>分钟收益率的经验概率密度图</w:t>
      </w:r>
    </w:p>
    <w:p w14:paraId="5A602F6E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 w:hint="eastAsia"/>
          <w:sz w:val="24"/>
          <w:szCs w:val="20"/>
        </w:rPr>
        <w:t>plt.semilogy(x_fit_general, y_fit_min30, '-') #30</w:t>
      </w:r>
      <w:r w:rsidRPr="00DB5101">
        <w:rPr>
          <w:rFonts w:ascii="Times New Roman" w:hAnsi="Times New Roman" w:hint="eastAsia"/>
          <w:sz w:val="24"/>
          <w:szCs w:val="20"/>
        </w:rPr>
        <w:t>分钟收益率正态分布拟合</w:t>
      </w:r>
    </w:p>
    <w:p w14:paraId="37086C3F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592D8C32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 w:hint="eastAsia"/>
          <w:sz w:val="24"/>
          <w:szCs w:val="20"/>
        </w:rPr>
        <w:t>plt.semilogy(x_emp_min60, y_emp_min60, 's-')  # 60</w:t>
      </w:r>
      <w:r w:rsidRPr="00DB5101">
        <w:rPr>
          <w:rFonts w:ascii="Times New Roman" w:hAnsi="Times New Roman" w:hint="eastAsia"/>
          <w:sz w:val="24"/>
          <w:szCs w:val="20"/>
        </w:rPr>
        <w:t>分钟收益率的经验概率密度图</w:t>
      </w:r>
    </w:p>
    <w:p w14:paraId="436835CD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 w:hint="eastAsia"/>
          <w:sz w:val="24"/>
          <w:szCs w:val="20"/>
        </w:rPr>
        <w:t>plt.semilogy(x_fit_general, y_fit_min60, '-') #60</w:t>
      </w:r>
      <w:r w:rsidRPr="00DB5101">
        <w:rPr>
          <w:rFonts w:ascii="Times New Roman" w:hAnsi="Times New Roman" w:hint="eastAsia"/>
          <w:sz w:val="24"/>
          <w:szCs w:val="20"/>
        </w:rPr>
        <w:t>分钟收益率正态分布拟合</w:t>
      </w:r>
    </w:p>
    <w:p w14:paraId="0FE4D8EF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59630C09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 w:hint="eastAsia"/>
          <w:sz w:val="24"/>
          <w:szCs w:val="20"/>
        </w:rPr>
        <w:t>plt.semilogy(x_emp_min120, y_emp_min120, 's-')  # 120</w:t>
      </w:r>
      <w:r w:rsidRPr="00DB5101">
        <w:rPr>
          <w:rFonts w:ascii="Times New Roman" w:hAnsi="Times New Roman" w:hint="eastAsia"/>
          <w:sz w:val="24"/>
          <w:szCs w:val="20"/>
        </w:rPr>
        <w:t>分钟收益率的经验概率密度图</w:t>
      </w:r>
    </w:p>
    <w:p w14:paraId="47D18C7C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 w:hint="eastAsia"/>
          <w:sz w:val="24"/>
          <w:szCs w:val="20"/>
        </w:rPr>
        <w:t>plt.semilogy(x_fit_general, y_fit_min120, '-') #120</w:t>
      </w:r>
      <w:r w:rsidRPr="00DB5101">
        <w:rPr>
          <w:rFonts w:ascii="Times New Roman" w:hAnsi="Times New Roman" w:hint="eastAsia"/>
          <w:sz w:val="24"/>
          <w:szCs w:val="20"/>
        </w:rPr>
        <w:t>分钟收益率正态分布拟合</w:t>
      </w:r>
    </w:p>
    <w:p w14:paraId="4D075B5F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2E491BB0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 w:hint="eastAsia"/>
          <w:sz w:val="24"/>
          <w:szCs w:val="20"/>
        </w:rPr>
        <w:t>plt.semilogy(x_emp_min240, y_emp_min240, 's-')  # 240</w:t>
      </w:r>
      <w:r w:rsidRPr="00DB5101">
        <w:rPr>
          <w:rFonts w:ascii="Times New Roman" w:hAnsi="Times New Roman" w:hint="eastAsia"/>
          <w:sz w:val="24"/>
          <w:szCs w:val="20"/>
        </w:rPr>
        <w:t>分钟收益率的经验概率密度图</w:t>
      </w:r>
    </w:p>
    <w:p w14:paraId="45B7F00D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 w:hint="eastAsia"/>
          <w:sz w:val="24"/>
          <w:szCs w:val="20"/>
        </w:rPr>
        <w:t>plt.semilogy(x_fit_general, y_fit_min240, '-') #240</w:t>
      </w:r>
      <w:r w:rsidRPr="00DB5101">
        <w:rPr>
          <w:rFonts w:ascii="Times New Roman" w:hAnsi="Times New Roman" w:hint="eastAsia"/>
          <w:sz w:val="24"/>
          <w:szCs w:val="20"/>
        </w:rPr>
        <w:t>分钟收益率正态分布拟合</w:t>
      </w:r>
    </w:p>
    <w:p w14:paraId="3C80F6A5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3A82DC34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49467C93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/>
          <w:sz w:val="24"/>
          <w:szCs w:val="20"/>
        </w:rPr>
        <w:t>plt.xlim([-0.1, 0.1])</w:t>
      </w:r>
    </w:p>
    <w:p w14:paraId="3025EA65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/>
          <w:sz w:val="24"/>
          <w:szCs w:val="20"/>
        </w:rPr>
        <w:t>plt.xticks([-0.1, -0.05, 0, 0.05, 0.1])</w:t>
      </w:r>
    </w:p>
    <w:p w14:paraId="399DFA1C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/>
          <w:sz w:val="24"/>
          <w:szCs w:val="20"/>
        </w:rPr>
        <w:t>plt.ylim([10**-4, 10**3])</w:t>
      </w:r>
    </w:p>
    <w:p w14:paraId="7C90E0B4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/>
          <w:sz w:val="24"/>
          <w:szCs w:val="20"/>
        </w:rPr>
        <w:t>plt.yticks(10.**np.arange(-3, 4, 2))</w:t>
      </w:r>
    </w:p>
    <w:p w14:paraId="5D09661B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/>
          <w:sz w:val="24"/>
          <w:szCs w:val="20"/>
        </w:rPr>
        <w:t>plt.xlabel(r'$r$', fontsize=26)</w:t>
      </w:r>
    </w:p>
    <w:p w14:paraId="4C9EF871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/>
          <w:sz w:val="24"/>
          <w:szCs w:val="20"/>
        </w:rPr>
        <w:t>plt.ylabel(r'$p(r)$', fontsize=26)</w:t>
      </w:r>
    </w:p>
    <w:p w14:paraId="09ADF0B4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/>
          <w:sz w:val="24"/>
          <w:szCs w:val="20"/>
        </w:rPr>
        <w:t>plt.text(-0.075, 0.035, 'daily', fontsize=20)</w:t>
      </w:r>
    </w:p>
    <w:p w14:paraId="70F7E136" w14:textId="77777777" w:rsidR="00DB5101" w:rsidRPr="00DB5101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/>
          <w:sz w:val="24"/>
          <w:szCs w:val="20"/>
        </w:rPr>
        <w:lastRenderedPageBreak/>
        <w:t>plt.text(-0.045, 0.0025, 'minutely', fontsize=20)</w:t>
      </w:r>
    </w:p>
    <w:p w14:paraId="18A83CF1" w14:textId="0E56F081" w:rsidR="00E75C04" w:rsidRDefault="00DB5101" w:rsidP="00DB5101">
      <w:pPr>
        <w:spacing w:line="300" w:lineRule="auto"/>
        <w:rPr>
          <w:rFonts w:ascii="Times New Roman" w:hAnsi="Times New Roman"/>
          <w:sz w:val="24"/>
          <w:szCs w:val="20"/>
        </w:rPr>
      </w:pPr>
      <w:r w:rsidRPr="00DB5101">
        <w:rPr>
          <w:rFonts w:ascii="Times New Roman" w:hAnsi="Times New Roman"/>
          <w:sz w:val="24"/>
          <w:szCs w:val="20"/>
        </w:rPr>
        <w:t>plt.legend(loc='upper right', fontsize=10)</w:t>
      </w:r>
    </w:p>
    <w:p w14:paraId="38553977" w14:textId="7003273F" w:rsidR="00A90951" w:rsidRDefault="00A90951" w:rsidP="00DB5101">
      <w:pPr>
        <w:spacing w:line="300" w:lineRule="auto"/>
        <w:rPr>
          <w:rFonts w:ascii="Times New Roman" w:hAnsi="Times New Roman"/>
          <w:sz w:val="24"/>
          <w:szCs w:val="20"/>
        </w:rPr>
      </w:pPr>
    </w:p>
    <w:p w14:paraId="24AF8236" w14:textId="68C1613E" w:rsidR="00A90951" w:rsidRDefault="00A90951" w:rsidP="00A90951">
      <w:pPr>
        <w:spacing w:line="300" w:lineRule="auto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#</w:t>
      </w:r>
      <w:r>
        <w:rPr>
          <w:rFonts w:ascii="Times New Roman" w:hAnsi="Times New Roman" w:hint="eastAsia"/>
          <w:sz w:val="24"/>
        </w:rPr>
        <w:t>计算偏离程度</w:t>
      </w:r>
    </w:p>
    <w:p w14:paraId="7C230D1B" w14:textId="10E1D427" w:rsidR="00A90951" w:rsidRPr="008659C7" w:rsidRDefault="00A90951" w:rsidP="00A90951">
      <w:pPr>
        <w:spacing w:line="300" w:lineRule="auto"/>
        <w:rPr>
          <w:rFonts w:ascii="Times New Roman" w:hAnsi="Times New Roman"/>
          <w:sz w:val="24"/>
        </w:rPr>
      </w:pPr>
      <w:r w:rsidRPr="008659C7">
        <w:rPr>
          <w:rFonts w:ascii="Times New Roman" w:hAnsi="Times New Roman"/>
          <w:sz w:val="24"/>
        </w:rPr>
        <w:t>def ks</w:t>
      </w:r>
      <w:r>
        <w:rPr>
          <w:rFonts w:ascii="Times New Roman" w:hAnsi="Times New Roman"/>
          <w:sz w:val="24"/>
        </w:rPr>
        <w:t xml:space="preserve"> </w:t>
      </w:r>
      <w:r w:rsidRPr="008659C7">
        <w:rPr>
          <w:rFonts w:ascii="Times New Roman" w:hAnsi="Times New Roman"/>
          <w:sz w:val="24"/>
        </w:rPr>
        <w:t>(</w:t>
      </w:r>
      <w:r>
        <w:rPr>
          <w:rFonts w:ascii="Times New Roman" w:hAnsi="Times New Roman" w:hint="eastAsia"/>
          <w:sz w:val="24"/>
        </w:rPr>
        <w:t>r_</w:t>
      </w:r>
      <w:r>
        <w:rPr>
          <w:rFonts w:ascii="Times New Roman" w:hAnsi="Times New Roman"/>
          <w:sz w:val="24"/>
        </w:rPr>
        <w:t>min</w:t>
      </w:r>
      <w:r w:rsidRPr="008659C7">
        <w:rPr>
          <w:rFonts w:ascii="Times New Roman" w:hAnsi="Times New Roman"/>
          <w:sz w:val="24"/>
        </w:rPr>
        <w:t>):</w:t>
      </w:r>
    </w:p>
    <w:p w14:paraId="67BACD8D" w14:textId="52E04958" w:rsidR="00A90951" w:rsidRPr="008659C7" w:rsidRDefault="00A90951" w:rsidP="00A90951">
      <w:pPr>
        <w:spacing w:line="300" w:lineRule="auto"/>
        <w:ind w:firstLine="420"/>
        <w:rPr>
          <w:rFonts w:ascii="Times New Roman" w:hAnsi="Times New Roman"/>
          <w:sz w:val="24"/>
        </w:rPr>
      </w:pPr>
      <w:r w:rsidRPr="008659C7">
        <w:rPr>
          <w:rFonts w:ascii="Times New Roman" w:hAnsi="Times New Roman"/>
          <w:sz w:val="24"/>
        </w:rPr>
        <w:t>ks</w:t>
      </w:r>
      <w:r>
        <w:rPr>
          <w:rFonts w:ascii="Times New Roman" w:hAnsi="Times New Roman" w:hint="eastAsia"/>
          <w:sz w:val="24"/>
        </w:rPr>
        <w:t>S</w:t>
      </w:r>
      <w:r w:rsidRPr="008659C7">
        <w:rPr>
          <w:rFonts w:ascii="Times New Roman" w:hAnsi="Times New Roman"/>
          <w:sz w:val="24"/>
        </w:rPr>
        <w:t xml:space="preserve">tatistic, </w:t>
      </w:r>
      <w:r>
        <w:rPr>
          <w:rFonts w:ascii="Times New Roman" w:hAnsi="Times New Roman" w:hint="eastAsia"/>
          <w:sz w:val="24"/>
        </w:rPr>
        <w:t>pv</w:t>
      </w:r>
      <w:r w:rsidRPr="008659C7">
        <w:rPr>
          <w:rFonts w:ascii="Times New Roman" w:hAnsi="Times New Roman"/>
          <w:sz w:val="24"/>
        </w:rPr>
        <w:t>alue = kstest(</w:t>
      </w:r>
      <w:r>
        <w:rPr>
          <w:rFonts w:ascii="Times New Roman" w:hAnsi="Times New Roman"/>
          <w:sz w:val="24"/>
        </w:rPr>
        <w:t>r_min</w:t>
      </w:r>
      <w:r w:rsidRPr="008659C7">
        <w:rPr>
          <w:rFonts w:ascii="Times New Roman" w:hAnsi="Times New Roman"/>
          <w:sz w:val="24"/>
        </w:rPr>
        <w:t>,'norm')</w:t>
      </w:r>
    </w:p>
    <w:p w14:paraId="046C8719" w14:textId="590E5988" w:rsidR="00A90951" w:rsidRDefault="00A90951" w:rsidP="00A90951">
      <w:pPr>
        <w:spacing w:line="300" w:lineRule="auto"/>
        <w:ind w:firstLine="420"/>
        <w:rPr>
          <w:rFonts w:ascii="Times New Roman" w:hAnsi="Times New Roman"/>
          <w:sz w:val="24"/>
        </w:rPr>
      </w:pPr>
      <w:r w:rsidRPr="008659C7">
        <w:rPr>
          <w:rFonts w:ascii="Times New Roman" w:hAnsi="Times New Roman"/>
          <w:sz w:val="24"/>
        </w:rPr>
        <w:t>return ks</w:t>
      </w:r>
      <w:r>
        <w:rPr>
          <w:rFonts w:ascii="Times New Roman" w:hAnsi="Times New Roman" w:hint="eastAsia"/>
          <w:sz w:val="24"/>
        </w:rPr>
        <w:t>S</w:t>
      </w:r>
      <w:r w:rsidRPr="008659C7">
        <w:rPr>
          <w:rFonts w:ascii="Times New Roman" w:hAnsi="Times New Roman"/>
          <w:sz w:val="24"/>
        </w:rPr>
        <w:t xml:space="preserve">tatistic, </w:t>
      </w:r>
      <w:r>
        <w:rPr>
          <w:rFonts w:ascii="Times New Roman" w:hAnsi="Times New Roman" w:hint="eastAsia"/>
          <w:sz w:val="24"/>
        </w:rPr>
        <w:t>pv</w:t>
      </w:r>
      <w:r w:rsidRPr="008659C7">
        <w:rPr>
          <w:rFonts w:ascii="Times New Roman" w:hAnsi="Times New Roman"/>
          <w:sz w:val="24"/>
        </w:rPr>
        <w:t>alue</w:t>
      </w:r>
    </w:p>
    <w:p w14:paraId="1D49BC59" w14:textId="100886A6" w:rsidR="00997561" w:rsidRDefault="00997561" w:rsidP="00997561">
      <w:pPr>
        <w:spacing w:line="300" w:lineRule="auto"/>
        <w:rPr>
          <w:rFonts w:ascii="Times New Roman" w:hAnsi="Times New Roman"/>
          <w:sz w:val="24"/>
        </w:rPr>
      </w:pPr>
    </w:p>
    <w:p w14:paraId="3222374B" w14:textId="17477D3C" w:rsidR="007F5BA9" w:rsidRDefault="007F5BA9" w:rsidP="00997561">
      <w:pPr>
        <w:spacing w:line="300" w:lineRule="auto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#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画出收益率尾部分布图</w:t>
      </w:r>
    </w:p>
    <w:p w14:paraId="02BEEE43" w14:textId="7B087CF6" w:rsidR="00F72DE8" w:rsidRDefault="00F72DE8" w:rsidP="00997561">
      <w:pPr>
        <w:spacing w:line="300" w:lineRule="auto"/>
        <w:rPr>
          <w:rFonts w:ascii="Times New Roman" w:hAnsi="Times New Roman"/>
          <w:sz w:val="24"/>
        </w:rPr>
      </w:pPr>
      <w:r w:rsidRPr="00F72DE8">
        <w:rPr>
          <w:rFonts w:ascii="Times New Roman" w:hAnsi="Times New Roman"/>
          <w:sz w:val="24"/>
        </w:rPr>
        <w:t>plt.loglog(x_emp_</w:t>
      </w:r>
      <w:r>
        <w:rPr>
          <w:rFonts w:ascii="Times New Roman" w:hAnsi="Times New Roman" w:hint="eastAsia"/>
          <w:sz w:val="24"/>
        </w:rPr>
        <w:t>min</w:t>
      </w:r>
      <w:r>
        <w:rPr>
          <w:rFonts w:ascii="Times New Roman" w:hAnsi="Times New Roman"/>
          <w:sz w:val="24"/>
        </w:rPr>
        <w:t>1</w:t>
      </w:r>
      <w:r w:rsidRPr="00F72DE8">
        <w:rPr>
          <w:rFonts w:ascii="Times New Roman" w:hAnsi="Times New Roman"/>
          <w:sz w:val="24"/>
        </w:rPr>
        <w:t>, y_emp_</w:t>
      </w:r>
      <w:r>
        <w:rPr>
          <w:rFonts w:ascii="Times New Roman" w:hAnsi="Times New Roman"/>
          <w:sz w:val="24"/>
        </w:rPr>
        <w:t>min1</w:t>
      </w:r>
      <w:r w:rsidRPr="00F72DE8">
        <w:rPr>
          <w:rFonts w:ascii="Times New Roman" w:hAnsi="Times New Roman"/>
          <w:sz w:val="24"/>
        </w:rPr>
        <w:t>, 'o</w:t>
      </w:r>
      <w:r>
        <w:rPr>
          <w:rFonts w:ascii="Times New Roman" w:hAnsi="Times New Roman"/>
          <w:sz w:val="24"/>
        </w:rPr>
        <w:t>-</w:t>
      </w:r>
      <w:r w:rsidRPr="00F72DE8">
        <w:rPr>
          <w:rFonts w:ascii="Times New Roman" w:hAnsi="Times New Roman"/>
          <w:sz w:val="24"/>
        </w:rPr>
        <w:t>', lw=2, ms=7, mfc='k')</w:t>
      </w:r>
    </w:p>
    <w:p w14:paraId="42634D4F" w14:textId="26486779" w:rsidR="00F72DE8" w:rsidRDefault="00F72DE8" w:rsidP="00F72DE8">
      <w:pPr>
        <w:spacing w:line="300" w:lineRule="auto"/>
        <w:rPr>
          <w:rFonts w:ascii="Times New Roman" w:hAnsi="Times New Roman"/>
          <w:sz w:val="24"/>
        </w:rPr>
      </w:pPr>
      <w:r w:rsidRPr="00F72DE8">
        <w:rPr>
          <w:rFonts w:ascii="Times New Roman" w:hAnsi="Times New Roman"/>
          <w:sz w:val="24"/>
        </w:rPr>
        <w:t>plt.loglog(x_emp_</w:t>
      </w:r>
      <w:r>
        <w:rPr>
          <w:rFonts w:ascii="Times New Roman" w:hAnsi="Times New Roman" w:hint="eastAsia"/>
          <w:sz w:val="24"/>
        </w:rPr>
        <w:t>min</w:t>
      </w:r>
      <w:r>
        <w:rPr>
          <w:rFonts w:ascii="Times New Roman" w:hAnsi="Times New Roman"/>
          <w:sz w:val="24"/>
        </w:rPr>
        <w:t>5</w:t>
      </w:r>
      <w:r w:rsidRPr="00F72DE8">
        <w:rPr>
          <w:rFonts w:ascii="Times New Roman" w:hAnsi="Times New Roman"/>
          <w:sz w:val="24"/>
        </w:rPr>
        <w:t>, y_emp_</w:t>
      </w:r>
      <w:r>
        <w:rPr>
          <w:rFonts w:ascii="Times New Roman" w:hAnsi="Times New Roman"/>
          <w:sz w:val="24"/>
        </w:rPr>
        <w:t>min5</w:t>
      </w:r>
      <w:r w:rsidRPr="00F72DE8">
        <w:rPr>
          <w:rFonts w:ascii="Times New Roman" w:hAnsi="Times New Roman"/>
          <w:sz w:val="24"/>
        </w:rPr>
        <w:t>, 'o</w:t>
      </w:r>
      <w:r>
        <w:rPr>
          <w:rFonts w:ascii="Times New Roman" w:hAnsi="Times New Roman"/>
          <w:sz w:val="24"/>
        </w:rPr>
        <w:t>-</w:t>
      </w:r>
      <w:r w:rsidRPr="00F72DE8">
        <w:rPr>
          <w:rFonts w:ascii="Times New Roman" w:hAnsi="Times New Roman"/>
          <w:sz w:val="24"/>
        </w:rPr>
        <w:t>', lw=2, ms=7, mfc='k')</w:t>
      </w:r>
    </w:p>
    <w:p w14:paraId="7699A6C3" w14:textId="10C2A0C2" w:rsidR="00F72DE8" w:rsidRDefault="00F72DE8" w:rsidP="00F72DE8">
      <w:pPr>
        <w:spacing w:line="300" w:lineRule="auto"/>
        <w:rPr>
          <w:rFonts w:ascii="Times New Roman" w:hAnsi="Times New Roman"/>
          <w:sz w:val="24"/>
        </w:rPr>
      </w:pPr>
      <w:r w:rsidRPr="00F72DE8">
        <w:rPr>
          <w:rFonts w:ascii="Times New Roman" w:hAnsi="Times New Roman"/>
          <w:sz w:val="24"/>
        </w:rPr>
        <w:t>plt.loglog(x_emp_</w:t>
      </w:r>
      <w:r>
        <w:rPr>
          <w:rFonts w:ascii="Times New Roman" w:hAnsi="Times New Roman" w:hint="eastAsia"/>
          <w:sz w:val="24"/>
        </w:rPr>
        <w:t>min</w:t>
      </w:r>
      <w:r>
        <w:rPr>
          <w:rFonts w:ascii="Times New Roman" w:hAnsi="Times New Roman"/>
          <w:sz w:val="24"/>
        </w:rPr>
        <w:t>10</w:t>
      </w:r>
      <w:r w:rsidRPr="00F72DE8">
        <w:rPr>
          <w:rFonts w:ascii="Times New Roman" w:hAnsi="Times New Roman"/>
          <w:sz w:val="24"/>
        </w:rPr>
        <w:t>, y_emp_</w:t>
      </w:r>
      <w:r>
        <w:rPr>
          <w:rFonts w:ascii="Times New Roman" w:hAnsi="Times New Roman"/>
          <w:sz w:val="24"/>
        </w:rPr>
        <w:t>min10</w:t>
      </w:r>
      <w:r w:rsidRPr="00F72DE8">
        <w:rPr>
          <w:rFonts w:ascii="Times New Roman" w:hAnsi="Times New Roman"/>
          <w:sz w:val="24"/>
        </w:rPr>
        <w:t>, 'o</w:t>
      </w:r>
      <w:r>
        <w:rPr>
          <w:rFonts w:ascii="Times New Roman" w:hAnsi="Times New Roman"/>
          <w:sz w:val="24"/>
        </w:rPr>
        <w:t>-</w:t>
      </w:r>
      <w:r w:rsidRPr="00F72DE8">
        <w:rPr>
          <w:rFonts w:ascii="Times New Roman" w:hAnsi="Times New Roman"/>
          <w:sz w:val="24"/>
        </w:rPr>
        <w:t>', lw=2, ms=7, mfc='k')</w:t>
      </w:r>
    </w:p>
    <w:p w14:paraId="159DEC8D" w14:textId="353DC7BB" w:rsidR="00F72DE8" w:rsidRDefault="00F72DE8" w:rsidP="00F72DE8">
      <w:pPr>
        <w:spacing w:line="300" w:lineRule="auto"/>
        <w:rPr>
          <w:rFonts w:ascii="Times New Roman" w:hAnsi="Times New Roman"/>
          <w:sz w:val="24"/>
        </w:rPr>
      </w:pPr>
      <w:r w:rsidRPr="00F72DE8">
        <w:rPr>
          <w:rFonts w:ascii="Times New Roman" w:hAnsi="Times New Roman"/>
          <w:sz w:val="24"/>
        </w:rPr>
        <w:t>plt.loglog(x_emp_</w:t>
      </w:r>
      <w:r>
        <w:rPr>
          <w:rFonts w:ascii="Times New Roman" w:hAnsi="Times New Roman" w:hint="eastAsia"/>
          <w:sz w:val="24"/>
        </w:rPr>
        <w:t>min</w:t>
      </w:r>
      <w:r>
        <w:rPr>
          <w:rFonts w:ascii="Times New Roman" w:hAnsi="Times New Roman"/>
          <w:sz w:val="24"/>
        </w:rPr>
        <w:t>30</w:t>
      </w:r>
      <w:r w:rsidRPr="00F72DE8">
        <w:rPr>
          <w:rFonts w:ascii="Times New Roman" w:hAnsi="Times New Roman"/>
          <w:sz w:val="24"/>
        </w:rPr>
        <w:t>, y_emp_</w:t>
      </w:r>
      <w:r>
        <w:rPr>
          <w:rFonts w:ascii="Times New Roman" w:hAnsi="Times New Roman"/>
          <w:sz w:val="24"/>
        </w:rPr>
        <w:t>min30</w:t>
      </w:r>
      <w:r w:rsidRPr="00F72DE8">
        <w:rPr>
          <w:rFonts w:ascii="Times New Roman" w:hAnsi="Times New Roman"/>
          <w:sz w:val="24"/>
        </w:rPr>
        <w:t>, 'o</w:t>
      </w:r>
      <w:r>
        <w:rPr>
          <w:rFonts w:ascii="Times New Roman" w:hAnsi="Times New Roman"/>
          <w:sz w:val="24"/>
        </w:rPr>
        <w:t>-</w:t>
      </w:r>
      <w:r w:rsidRPr="00F72DE8">
        <w:rPr>
          <w:rFonts w:ascii="Times New Roman" w:hAnsi="Times New Roman"/>
          <w:sz w:val="24"/>
        </w:rPr>
        <w:t>', lw=2, ms=7, mfc='k')</w:t>
      </w:r>
    </w:p>
    <w:p w14:paraId="668887EE" w14:textId="0BF461C2" w:rsidR="00F72DE8" w:rsidRDefault="00F72DE8" w:rsidP="00F72DE8">
      <w:pPr>
        <w:spacing w:line="300" w:lineRule="auto"/>
        <w:rPr>
          <w:rFonts w:ascii="Times New Roman" w:hAnsi="Times New Roman"/>
          <w:sz w:val="24"/>
        </w:rPr>
      </w:pPr>
      <w:r w:rsidRPr="00F72DE8">
        <w:rPr>
          <w:rFonts w:ascii="Times New Roman" w:hAnsi="Times New Roman"/>
          <w:sz w:val="24"/>
        </w:rPr>
        <w:t>plt.loglog(x_emp_</w:t>
      </w:r>
      <w:r>
        <w:rPr>
          <w:rFonts w:ascii="Times New Roman" w:hAnsi="Times New Roman" w:hint="eastAsia"/>
          <w:sz w:val="24"/>
        </w:rPr>
        <w:t>min</w:t>
      </w:r>
      <w:r>
        <w:rPr>
          <w:rFonts w:ascii="Times New Roman" w:hAnsi="Times New Roman"/>
          <w:sz w:val="24"/>
        </w:rPr>
        <w:t>60</w:t>
      </w:r>
      <w:r w:rsidRPr="00F72DE8">
        <w:rPr>
          <w:rFonts w:ascii="Times New Roman" w:hAnsi="Times New Roman"/>
          <w:sz w:val="24"/>
        </w:rPr>
        <w:t>, y_emp_</w:t>
      </w:r>
      <w:r>
        <w:rPr>
          <w:rFonts w:ascii="Times New Roman" w:hAnsi="Times New Roman"/>
          <w:sz w:val="24"/>
        </w:rPr>
        <w:t>min60</w:t>
      </w:r>
      <w:r w:rsidRPr="00F72DE8">
        <w:rPr>
          <w:rFonts w:ascii="Times New Roman" w:hAnsi="Times New Roman"/>
          <w:sz w:val="24"/>
        </w:rPr>
        <w:t>, 'o</w:t>
      </w:r>
      <w:r>
        <w:rPr>
          <w:rFonts w:ascii="Times New Roman" w:hAnsi="Times New Roman"/>
          <w:sz w:val="24"/>
        </w:rPr>
        <w:t>-</w:t>
      </w:r>
      <w:r w:rsidRPr="00F72DE8">
        <w:rPr>
          <w:rFonts w:ascii="Times New Roman" w:hAnsi="Times New Roman"/>
          <w:sz w:val="24"/>
        </w:rPr>
        <w:t>', lw=2, ms=7, mfc='k')</w:t>
      </w:r>
    </w:p>
    <w:p w14:paraId="58F9A93E" w14:textId="5C6182A0" w:rsidR="00F72DE8" w:rsidRDefault="00F72DE8" w:rsidP="00F72DE8">
      <w:pPr>
        <w:spacing w:line="300" w:lineRule="auto"/>
        <w:rPr>
          <w:rFonts w:ascii="Times New Roman" w:hAnsi="Times New Roman"/>
          <w:sz w:val="24"/>
        </w:rPr>
      </w:pPr>
      <w:r w:rsidRPr="00F72DE8">
        <w:rPr>
          <w:rFonts w:ascii="Times New Roman" w:hAnsi="Times New Roman"/>
          <w:sz w:val="24"/>
        </w:rPr>
        <w:t>plt.loglog(x_emp_</w:t>
      </w:r>
      <w:r>
        <w:rPr>
          <w:rFonts w:ascii="Times New Roman" w:hAnsi="Times New Roman" w:hint="eastAsia"/>
          <w:sz w:val="24"/>
        </w:rPr>
        <w:t>min</w:t>
      </w:r>
      <w:r>
        <w:rPr>
          <w:rFonts w:ascii="Times New Roman" w:hAnsi="Times New Roman"/>
          <w:sz w:val="24"/>
        </w:rPr>
        <w:t>120</w:t>
      </w:r>
      <w:r w:rsidRPr="00F72DE8">
        <w:rPr>
          <w:rFonts w:ascii="Times New Roman" w:hAnsi="Times New Roman"/>
          <w:sz w:val="24"/>
        </w:rPr>
        <w:t>, y_emp_</w:t>
      </w:r>
      <w:r>
        <w:rPr>
          <w:rFonts w:ascii="Times New Roman" w:hAnsi="Times New Roman"/>
          <w:sz w:val="24"/>
        </w:rPr>
        <w:t>min120</w:t>
      </w:r>
      <w:r w:rsidRPr="00F72DE8">
        <w:rPr>
          <w:rFonts w:ascii="Times New Roman" w:hAnsi="Times New Roman"/>
          <w:sz w:val="24"/>
        </w:rPr>
        <w:t>, 'o</w:t>
      </w:r>
      <w:r>
        <w:rPr>
          <w:rFonts w:ascii="Times New Roman" w:hAnsi="Times New Roman"/>
          <w:sz w:val="24"/>
        </w:rPr>
        <w:t>-</w:t>
      </w:r>
      <w:r w:rsidRPr="00F72DE8">
        <w:rPr>
          <w:rFonts w:ascii="Times New Roman" w:hAnsi="Times New Roman"/>
          <w:sz w:val="24"/>
        </w:rPr>
        <w:t>', lw=2, ms=7, mfc='k')</w:t>
      </w:r>
    </w:p>
    <w:p w14:paraId="0FAEDD0F" w14:textId="22040A36" w:rsidR="00F72DE8" w:rsidRPr="00F72DE8" w:rsidRDefault="00F72DE8" w:rsidP="00997561">
      <w:pPr>
        <w:spacing w:line="300" w:lineRule="auto"/>
        <w:rPr>
          <w:rFonts w:ascii="Times New Roman" w:hAnsi="Times New Roman"/>
          <w:sz w:val="24"/>
        </w:rPr>
      </w:pPr>
      <w:r w:rsidRPr="00F72DE8">
        <w:rPr>
          <w:rFonts w:ascii="Times New Roman" w:hAnsi="Times New Roman"/>
          <w:sz w:val="24"/>
        </w:rPr>
        <w:t>plt.loglog(x_emp_</w:t>
      </w:r>
      <w:r>
        <w:rPr>
          <w:rFonts w:ascii="Times New Roman" w:hAnsi="Times New Roman" w:hint="eastAsia"/>
          <w:sz w:val="24"/>
        </w:rPr>
        <w:t>min</w:t>
      </w:r>
      <w:r>
        <w:rPr>
          <w:rFonts w:ascii="Times New Roman" w:hAnsi="Times New Roman"/>
          <w:sz w:val="24"/>
        </w:rPr>
        <w:t>240</w:t>
      </w:r>
      <w:r w:rsidRPr="00F72DE8">
        <w:rPr>
          <w:rFonts w:ascii="Times New Roman" w:hAnsi="Times New Roman"/>
          <w:sz w:val="24"/>
        </w:rPr>
        <w:t>, y_emp_</w:t>
      </w:r>
      <w:r>
        <w:rPr>
          <w:rFonts w:ascii="Times New Roman" w:hAnsi="Times New Roman"/>
          <w:sz w:val="24"/>
        </w:rPr>
        <w:t>min240</w:t>
      </w:r>
      <w:r w:rsidRPr="00F72DE8">
        <w:rPr>
          <w:rFonts w:ascii="Times New Roman" w:hAnsi="Times New Roman"/>
          <w:sz w:val="24"/>
        </w:rPr>
        <w:t>, 'o</w:t>
      </w:r>
      <w:r>
        <w:rPr>
          <w:rFonts w:ascii="Times New Roman" w:hAnsi="Times New Roman"/>
          <w:sz w:val="24"/>
        </w:rPr>
        <w:t>-</w:t>
      </w:r>
      <w:r w:rsidRPr="00F72DE8">
        <w:rPr>
          <w:rFonts w:ascii="Times New Roman" w:hAnsi="Times New Roman"/>
          <w:sz w:val="24"/>
        </w:rPr>
        <w:t>', lw=2, ms=7, mfc='k')</w:t>
      </w:r>
    </w:p>
    <w:p w14:paraId="02A5A465" w14:textId="77777777" w:rsidR="00F72DE8" w:rsidRDefault="00F72DE8" w:rsidP="00997561">
      <w:pPr>
        <w:spacing w:line="300" w:lineRule="auto"/>
        <w:rPr>
          <w:rFonts w:ascii="Times New Roman" w:hAnsi="Times New Roman"/>
          <w:sz w:val="24"/>
        </w:rPr>
      </w:pPr>
    </w:p>
    <w:p w14:paraId="53277401" w14:textId="71C73769" w:rsidR="00353261" w:rsidRDefault="00353261" w:rsidP="00997561">
      <w:pPr>
        <w:spacing w:line="300" w:lineRule="auto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#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幂律分布拟合</w:t>
      </w:r>
    </w:p>
    <w:p w14:paraId="2C29D89D" w14:textId="77777777" w:rsidR="00997561" w:rsidRPr="00997561" w:rsidRDefault="00997561" w:rsidP="00997561">
      <w:pPr>
        <w:spacing w:line="300" w:lineRule="auto"/>
        <w:rPr>
          <w:rFonts w:ascii="Times New Roman" w:hAnsi="Times New Roman"/>
          <w:sz w:val="24"/>
        </w:rPr>
      </w:pPr>
      <w:r w:rsidRPr="00997561">
        <w:rPr>
          <w:rFonts w:ascii="Times New Roman" w:hAnsi="Times New Roman"/>
          <w:sz w:val="24"/>
        </w:rPr>
        <w:t>def powerlawTest(data):</w:t>
      </w:r>
    </w:p>
    <w:p w14:paraId="5C67D919" w14:textId="77777777" w:rsidR="00997561" w:rsidRPr="00997561" w:rsidRDefault="00997561" w:rsidP="00997561">
      <w:pPr>
        <w:spacing w:line="300" w:lineRule="auto"/>
        <w:rPr>
          <w:rFonts w:ascii="Times New Roman" w:hAnsi="Times New Roman"/>
          <w:sz w:val="24"/>
        </w:rPr>
      </w:pPr>
      <w:r w:rsidRPr="00997561">
        <w:rPr>
          <w:rFonts w:ascii="Times New Roman" w:hAnsi="Times New Roman"/>
          <w:sz w:val="24"/>
        </w:rPr>
        <w:t xml:space="preserve">        fit = powerlaw.Fit(data[::100])</w:t>
      </w:r>
    </w:p>
    <w:p w14:paraId="17007AA9" w14:textId="77777777" w:rsidR="00997561" w:rsidRPr="00997561" w:rsidRDefault="00997561" w:rsidP="00997561">
      <w:pPr>
        <w:spacing w:line="300" w:lineRule="auto"/>
        <w:rPr>
          <w:rFonts w:ascii="Times New Roman" w:hAnsi="Times New Roman"/>
          <w:sz w:val="24"/>
        </w:rPr>
      </w:pPr>
      <w:r w:rsidRPr="00997561">
        <w:rPr>
          <w:rFonts w:ascii="Times New Roman" w:hAnsi="Times New Roman"/>
          <w:sz w:val="24"/>
        </w:rPr>
        <w:t xml:space="preserve">        print('alpha:', fit.alpha)</w:t>
      </w:r>
    </w:p>
    <w:p w14:paraId="086E726D" w14:textId="77777777" w:rsidR="00997561" w:rsidRPr="00997561" w:rsidRDefault="00997561" w:rsidP="00997561">
      <w:pPr>
        <w:spacing w:line="300" w:lineRule="auto"/>
        <w:rPr>
          <w:rFonts w:ascii="Times New Roman" w:hAnsi="Times New Roman"/>
          <w:sz w:val="24"/>
        </w:rPr>
      </w:pPr>
      <w:r w:rsidRPr="00997561">
        <w:rPr>
          <w:rFonts w:ascii="Times New Roman" w:hAnsi="Times New Roman"/>
          <w:sz w:val="24"/>
        </w:rPr>
        <w:t xml:space="preserve">        print('xmin:', fit.xmin)</w:t>
      </w:r>
    </w:p>
    <w:p w14:paraId="44059199" w14:textId="2D468DF8" w:rsidR="00A90951" w:rsidRDefault="00997561" w:rsidP="00997561">
      <w:pPr>
        <w:spacing w:line="300" w:lineRule="auto"/>
        <w:rPr>
          <w:rFonts w:ascii="Times New Roman" w:hAnsi="Times New Roman"/>
          <w:sz w:val="24"/>
        </w:rPr>
      </w:pPr>
      <w:r w:rsidRPr="00997561">
        <w:rPr>
          <w:rFonts w:ascii="Times New Roman" w:hAnsi="Times New Roman"/>
          <w:sz w:val="24"/>
        </w:rPr>
        <w:t xml:space="preserve">        R, p = fit.distribution_compare('power_law', 'lognormal')</w:t>
      </w:r>
    </w:p>
    <w:p w14:paraId="06C1300D" w14:textId="505D3CC2" w:rsidR="00997561" w:rsidRDefault="00997561" w:rsidP="00997561">
      <w:pPr>
        <w:spacing w:line="30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 </w:t>
      </w:r>
      <w:r>
        <w:rPr>
          <w:rFonts w:ascii="Times New Roman" w:hAnsi="Times New Roman" w:hint="eastAsia"/>
          <w:sz w:val="24"/>
        </w:rPr>
        <w:t>print(</w:t>
      </w:r>
      <w:r>
        <w:rPr>
          <w:rFonts w:ascii="Times New Roman" w:hAnsi="Times New Roman"/>
          <w:sz w:val="24"/>
        </w:rPr>
        <w:t>R)</w:t>
      </w:r>
    </w:p>
    <w:p w14:paraId="0F4EA2CD" w14:textId="67F6B4D4" w:rsidR="00997561" w:rsidRDefault="00997561" w:rsidP="00997561">
      <w:pPr>
        <w:spacing w:line="30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 </w:t>
      </w:r>
      <w:r>
        <w:rPr>
          <w:rFonts w:ascii="Times New Roman" w:hAnsi="Times New Roman" w:hint="eastAsia"/>
          <w:sz w:val="24"/>
        </w:rPr>
        <w:t>print(</w:t>
      </w:r>
      <w:r>
        <w:rPr>
          <w:rFonts w:ascii="Times New Roman" w:hAnsi="Times New Roman"/>
          <w:sz w:val="24"/>
        </w:rPr>
        <w:t>R)</w:t>
      </w:r>
    </w:p>
    <w:p w14:paraId="7E842851" w14:textId="2F0B9C92" w:rsidR="00201992" w:rsidRDefault="00201992" w:rsidP="00997561">
      <w:pPr>
        <w:spacing w:line="300" w:lineRule="auto"/>
        <w:rPr>
          <w:rFonts w:ascii="Times New Roman" w:hAnsi="Times New Roman"/>
          <w:sz w:val="24"/>
        </w:rPr>
      </w:pPr>
    </w:p>
    <w:p w14:paraId="6B824B4D" w14:textId="10E67495" w:rsidR="00201992" w:rsidRDefault="00201992" w:rsidP="00997561">
      <w:pPr>
        <w:spacing w:line="300" w:lineRule="auto"/>
        <w:rPr>
          <w:rFonts w:ascii="Times New Roman" w:hAnsi="Times New Roman"/>
          <w:sz w:val="24"/>
        </w:rPr>
      </w:pPr>
    </w:p>
    <w:p w14:paraId="741344DA" w14:textId="0B68327D" w:rsidR="00201992" w:rsidRDefault="00201992" w:rsidP="00997561">
      <w:pPr>
        <w:spacing w:line="300" w:lineRule="auto"/>
        <w:rPr>
          <w:rFonts w:ascii="Times New Roman" w:hAnsi="Times New Roman"/>
          <w:sz w:val="24"/>
        </w:rPr>
      </w:pPr>
      <w:r w:rsidRPr="008659C7">
        <w:rPr>
          <w:rFonts w:ascii="Times New Roman" w:hAnsi="Times New Roman"/>
          <w:sz w:val="24"/>
        </w:rPr>
        <w:t>ks</w:t>
      </w:r>
      <w:r>
        <w:rPr>
          <w:rFonts w:ascii="Times New Roman" w:hAnsi="Times New Roman"/>
          <w:sz w:val="24"/>
        </w:rPr>
        <w:t xml:space="preserve"> </w:t>
      </w:r>
      <w:r w:rsidRPr="008659C7">
        <w:rPr>
          <w:rFonts w:ascii="Times New Roman" w:hAnsi="Times New Roman"/>
          <w:sz w:val="24"/>
        </w:rPr>
        <w:t>(</w:t>
      </w:r>
      <w:r>
        <w:rPr>
          <w:rFonts w:ascii="Times New Roman" w:hAnsi="Times New Roman" w:hint="eastAsia"/>
          <w:sz w:val="24"/>
        </w:rPr>
        <w:t>r_</w:t>
      </w:r>
      <w:r>
        <w:rPr>
          <w:rFonts w:ascii="Times New Roman" w:hAnsi="Times New Roman"/>
          <w:sz w:val="24"/>
        </w:rPr>
        <w:t>min1</w:t>
      </w:r>
      <w:r w:rsidRPr="008659C7">
        <w:rPr>
          <w:rFonts w:ascii="Times New Roman" w:hAnsi="Times New Roman"/>
          <w:sz w:val="24"/>
        </w:rPr>
        <w:t>)</w:t>
      </w:r>
    </w:p>
    <w:p w14:paraId="37658B2D" w14:textId="16263AEE" w:rsidR="00201992" w:rsidRDefault="00201992" w:rsidP="00997561">
      <w:pPr>
        <w:spacing w:line="300" w:lineRule="auto"/>
        <w:rPr>
          <w:rFonts w:ascii="Times New Roman" w:hAnsi="Times New Roman"/>
          <w:sz w:val="24"/>
        </w:rPr>
      </w:pPr>
      <w:r w:rsidRPr="008659C7">
        <w:rPr>
          <w:rFonts w:ascii="Times New Roman" w:hAnsi="Times New Roman"/>
          <w:sz w:val="24"/>
        </w:rPr>
        <w:t>ks</w:t>
      </w:r>
      <w:r>
        <w:rPr>
          <w:rFonts w:ascii="Times New Roman" w:hAnsi="Times New Roman"/>
          <w:sz w:val="24"/>
        </w:rPr>
        <w:t xml:space="preserve"> </w:t>
      </w:r>
      <w:r w:rsidRPr="008659C7">
        <w:rPr>
          <w:rFonts w:ascii="Times New Roman" w:hAnsi="Times New Roman"/>
          <w:sz w:val="24"/>
        </w:rPr>
        <w:t>(</w:t>
      </w:r>
      <w:r>
        <w:rPr>
          <w:rFonts w:ascii="Times New Roman" w:hAnsi="Times New Roman" w:hint="eastAsia"/>
          <w:sz w:val="24"/>
        </w:rPr>
        <w:t>r_</w:t>
      </w:r>
      <w:r>
        <w:rPr>
          <w:rFonts w:ascii="Times New Roman" w:hAnsi="Times New Roman"/>
          <w:sz w:val="24"/>
        </w:rPr>
        <w:t>min5</w:t>
      </w:r>
      <w:r w:rsidRPr="008659C7">
        <w:rPr>
          <w:rFonts w:ascii="Times New Roman" w:hAnsi="Times New Roman"/>
          <w:sz w:val="24"/>
        </w:rPr>
        <w:t>)</w:t>
      </w:r>
    </w:p>
    <w:p w14:paraId="53AF807F" w14:textId="2BF65C6F" w:rsidR="00201992" w:rsidRDefault="00201992" w:rsidP="00997561">
      <w:pPr>
        <w:spacing w:line="300" w:lineRule="auto"/>
        <w:rPr>
          <w:rFonts w:ascii="Times New Roman" w:hAnsi="Times New Roman"/>
          <w:sz w:val="24"/>
        </w:rPr>
      </w:pPr>
      <w:r w:rsidRPr="008659C7">
        <w:rPr>
          <w:rFonts w:ascii="Times New Roman" w:hAnsi="Times New Roman"/>
          <w:sz w:val="24"/>
        </w:rPr>
        <w:t>ks</w:t>
      </w:r>
      <w:r>
        <w:rPr>
          <w:rFonts w:ascii="Times New Roman" w:hAnsi="Times New Roman"/>
          <w:sz w:val="24"/>
        </w:rPr>
        <w:t xml:space="preserve"> </w:t>
      </w:r>
      <w:r w:rsidRPr="008659C7">
        <w:rPr>
          <w:rFonts w:ascii="Times New Roman" w:hAnsi="Times New Roman"/>
          <w:sz w:val="24"/>
        </w:rPr>
        <w:t>(</w:t>
      </w:r>
      <w:r>
        <w:rPr>
          <w:rFonts w:ascii="Times New Roman" w:hAnsi="Times New Roman" w:hint="eastAsia"/>
          <w:sz w:val="24"/>
        </w:rPr>
        <w:t>r_</w:t>
      </w:r>
      <w:r>
        <w:rPr>
          <w:rFonts w:ascii="Times New Roman" w:hAnsi="Times New Roman"/>
          <w:sz w:val="24"/>
        </w:rPr>
        <w:t>min10</w:t>
      </w:r>
      <w:r w:rsidRPr="008659C7">
        <w:rPr>
          <w:rFonts w:ascii="Times New Roman" w:hAnsi="Times New Roman"/>
          <w:sz w:val="24"/>
        </w:rPr>
        <w:t>)</w:t>
      </w:r>
    </w:p>
    <w:p w14:paraId="2544DECD" w14:textId="14B595DE" w:rsidR="00201992" w:rsidRDefault="00201992" w:rsidP="00997561">
      <w:pPr>
        <w:spacing w:line="300" w:lineRule="auto"/>
        <w:rPr>
          <w:rFonts w:ascii="Times New Roman" w:hAnsi="Times New Roman"/>
          <w:sz w:val="24"/>
        </w:rPr>
      </w:pPr>
      <w:r w:rsidRPr="008659C7">
        <w:rPr>
          <w:rFonts w:ascii="Times New Roman" w:hAnsi="Times New Roman"/>
          <w:sz w:val="24"/>
        </w:rPr>
        <w:t>ks</w:t>
      </w:r>
      <w:r>
        <w:rPr>
          <w:rFonts w:ascii="Times New Roman" w:hAnsi="Times New Roman"/>
          <w:sz w:val="24"/>
        </w:rPr>
        <w:t xml:space="preserve"> </w:t>
      </w:r>
      <w:r w:rsidRPr="008659C7">
        <w:rPr>
          <w:rFonts w:ascii="Times New Roman" w:hAnsi="Times New Roman"/>
          <w:sz w:val="24"/>
        </w:rPr>
        <w:t>(</w:t>
      </w:r>
      <w:r>
        <w:rPr>
          <w:rFonts w:ascii="Times New Roman" w:hAnsi="Times New Roman" w:hint="eastAsia"/>
          <w:sz w:val="24"/>
        </w:rPr>
        <w:t>r_</w:t>
      </w:r>
      <w:r>
        <w:rPr>
          <w:rFonts w:ascii="Times New Roman" w:hAnsi="Times New Roman"/>
          <w:sz w:val="24"/>
        </w:rPr>
        <w:t>min30</w:t>
      </w:r>
      <w:r w:rsidRPr="008659C7">
        <w:rPr>
          <w:rFonts w:ascii="Times New Roman" w:hAnsi="Times New Roman"/>
          <w:sz w:val="24"/>
        </w:rPr>
        <w:t>)</w:t>
      </w:r>
    </w:p>
    <w:p w14:paraId="15431096" w14:textId="3B97C9C2" w:rsidR="00201992" w:rsidRDefault="00201992" w:rsidP="00997561">
      <w:pPr>
        <w:spacing w:line="300" w:lineRule="auto"/>
        <w:rPr>
          <w:rFonts w:ascii="Times New Roman" w:hAnsi="Times New Roman"/>
          <w:sz w:val="24"/>
        </w:rPr>
      </w:pPr>
      <w:r w:rsidRPr="008659C7">
        <w:rPr>
          <w:rFonts w:ascii="Times New Roman" w:hAnsi="Times New Roman"/>
          <w:sz w:val="24"/>
        </w:rPr>
        <w:t>ks</w:t>
      </w:r>
      <w:r>
        <w:rPr>
          <w:rFonts w:ascii="Times New Roman" w:hAnsi="Times New Roman"/>
          <w:sz w:val="24"/>
        </w:rPr>
        <w:t xml:space="preserve"> </w:t>
      </w:r>
      <w:r w:rsidRPr="008659C7">
        <w:rPr>
          <w:rFonts w:ascii="Times New Roman" w:hAnsi="Times New Roman"/>
          <w:sz w:val="24"/>
        </w:rPr>
        <w:t>(</w:t>
      </w:r>
      <w:r>
        <w:rPr>
          <w:rFonts w:ascii="Times New Roman" w:hAnsi="Times New Roman" w:hint="eastAsia"/>
          <w:sz w:val="24"/>
        </w:rPr>
        <w:t>r_</w:t>
      </w:r>
      <w:r>
        <w:rPr>
          <w:rFonts w:ascii="Times New Roman" w:hAnsi="Times New Roman"/>
          <w:sz w:val="24"/>
        </w:rPr>
        <w:t>min60</w:t>
      </w:r>
      <w:r w:rsidRPr="008659C7">
        <w:rPr>
          <w:rFonts w:ascii="Times New Roman" w:hAnsi="Times New Roman"/>
          <w:sz w:val="24"/>
        </w:rPr>
        <w:t>)</w:t>
      </w:r>
    </w:p>
    <w:p w14:paraId="4923EC4C" w14:textId="1F96CE90" w:rsidR="00201992" w:rsidRDefault="00201992" w:rsidP="00997561">
      <w:pPr>
        <w:spacing w:line="300" w:lineRule="auto"/>
        <w:rPr>
          <w:rFonts w:ascii="Times New Roman" w:hAnsi="Times New Roman"/>
          <w:sz w:val="24"/>
        </w:rPr>
      </w:pPr>
      <w:r w:rsidRPr="008659C7">
        <w:rPr>
          <w:rFonts w:ascii="Times New Roman" w:hAnsi="Times New Roman"/>
          <w:sz w:val="24"/>
        </w:rPr>
        <w:t>ks</w:t>
      </w:r>
      <w:r>
        <w:rPr>
          <w:rFonts w:ascii="Times New Roman" w:hAnsi="Times New Roman"/>
          <w:sz w:val="24"/>
        </w:rPr>
        <w:t xml:space="preserve"> </w:t>
      </w:r>
      <w:r w:rsidRPr="008659C7">
        <w:rPr>
          <w:rFonts w:ascii="Times New Roman" w:hAnsi="Times New Roman"/>
          <w:sz w:val="24"/>
        </w:rPr>
        <w:t>(</w:t>
      </w:r>
      <w:r>
        <w:rPr>
          <w:rFonts w:ascii="Times New Roman" w:hAnsi="Times New Roman" w:hint="eastAsia"/>
          <w:sz w:val="24"/>
        </w:rPr>
        <w:t>r_</w:t>
      </w:r>
      <w:r>
        <w:rPr>
          <w:rFonts w:ascii="Times New Roman" w:hAnsi="Times New Roman"/>
          <w:sz w:val="24"/>
        </w:rPr>
        <w:t>min120</w:t>
      </w:r>
      <w:r w:rsidRPr="008659C7">
        <w:rPr>
          <w:rFonts w:ascii="Times New Roman" w:hAnsi="Times New Roman"/>
          <w:sz w:val="24"/>
        </w:rPr>
        <w:t>)</w:t>
      </w:r>
    </w:p>
    <w:p w14:paraId="777F1B63" w14:textId="6AC9CE95" w:rsidR="00201992" w:rsidRDefault="00201992" w:rsidP="00997561">
      <w:pPr>
        <w:spacing w:line="300" w:lineRule="auto"/>
        <w:rPr>
          <w:rFonts w:ascii="Times New Roman" w:hAnsi="Times New Roman"/>
          <w:sz w:val="24"/>
        </w:rPr>
      </w:pPr>
      <w:r w:rsidRPr="008659C7">
        <w:rPr>
          <w:rFonts w:ascii="Times New Roman" w:hAnsi="Times New Roman"/>
          <w:sz w:val="24"/>
        </w:rPr>
        <w:t>ks</w:t>
      </w:r>
      <w:r>
        <w:rPr>
          <w:rFonts w:ascii="Times New Roman" w:hAnsi="Times New Roman"/>
          <w:sz w:val="24"/>
        </w:rPr>
        <w:t xml:space="preserve"> </w:t>
      </w:r>
      <w:r w:rsidRPr="008659C7">
        <w:rPr>
          <w:rFonts w:ascii="Times New Roman" w:hAnsi="Times New Roman"/>
          <w:sz w:val="24"/>
        </w:rPr>
        <w:t>(</w:t>
      </w:r>
      <w:r>
        <w:rPr>
          <w:rFonts w:ascii="Times New Roman" w:hAnsi="Times New Roman" w:hint="eastAsia"/>
          <w:sz w:val="24"/>
        </w:rPr>
        <w:t>r_</w:t>
      </w:r>
      <w:r>
        <w:rPr>
          <w:rFonts w:ascii="Times New Roman" w:hAnsi="Times New Roman"/>
          <w:sz w:val="24"/>
        </w:rPr>
        <w:t>min240</w:t>
      </w:r>
      <w:r w:rsidRPr="008659C7">
        <w:rPr>
          <w:rFonts w:ascii="Times New Roman" w:hAnsi="Times New Roman"/>
          <w:sz w:val="24"/>
        </w:rPr>
        <w:t>)</w:t>
      </w:r>
    </w:p>
    <w:p w14:paraId="26D238EC" w14:textId="1CB24845" w:rsidR="00201992" w:rsidRPr="00997561" w:rsidRDefault="00201992" w:rsidP="00997561">
      <w:pPr>
        <w:spacing w:line="300" w:lineRule="auto"/>
        <w:rPr>
          <w:rFonts w:ascii="Times New Roman" w:hAnsi="Times New Roman"/>
          <w:sz w:val="24"/>
        </w:rPr>
      </w:pPr>
      <w:r w:rsidRPr="00201992">
        <w:rPr>
          <w:rFonts w:ascii="Times New Roman" w:hAnsi="Times New Roman"/>
          <w:sz w:val="24"/>
        </w:rPr>
        <w:t>powerlawTest(r_min1)</w:t>
      </w:r>
    </w:p>
    <w:p w14:paraId="3E161D55" w14:textId="60BD9A5F" w:rsidR="00201992" w:rsidRDefault="00201992" w:rsidP="00201992">
      <w:pPr>
        <w:spacing w:line="300" w:lineRule="auto"/>
        <w:rPr>
          <w:rFonts w:ascii="Times New Roman" w:hAnsi="Times New Roman"/>
          <w:sz w:val="24"/>
        </w:rPr>
      </w:pPr>
      <w:r w:rsidRPr="00201992">
        <w:rPr>
          <w:rFonts w:ascii="Times New Roman" w:hAnsi="Times New Roman"/>
          <w:sz w:val="24"/>
        </w:rPr>
        <w:lastRenderedPageBreak/>
        <w:t>powerlawTest(r_min</w:t>
      </w:r>
      <w:r>
        <w:rPr>
          <w:rFonts w:ascii="Times New Roman" w:hAnsi="Times New Roman"/>
          <w:sz w:val="24"/>
        </w:rPr>
        <w:t>5</w:t>
      </w:r>
      <w:r w:rsidRPr="00201992">
        <w:rPr>
          <w:rFonts w:ascii="Times New Roman" w:hAnsi="Times New Roman"/>
          <w:sz w:val="24"/>
        </w:rPr>
        <w:t>)</w:t>
      </w:r>
    </w:p>
    <w:p w14:paraId="5029A655" w14:textId="783230B8" w:rsidR="00201992" w:rsidRDefault="00201992" w:rsidP="00201992">
      <w:pPr>
        <w:spacing w:line="300" w:lineRule="auto"/>
        <w:rPr>
          <w:rFonts w:ascii="Times New Roman" w:hAnsi="Times New Roman"/>
          <w:sz w:val="24"/>
        </w:rPr>
      </w:pPr>
      <w:r w:rsidRPr="00201992">
        <w:rPr>
          <w:rFonts w:ascii="Times New Roman" w:hAnsi="Times New Roman"/>
          <w:sz w:val="24"/>
        </w:rPr>
        <w:t>powerlawTest(r_min</w:t>
      </w:r>
      <w:r>
        <w:rPr>
          <w:rFonts w:ascii="Times New Roman" w:hAnsi="Times New Roman"/>
          <w:sz w:val="24"/>
        </w:rPr>
        <w:t>10</w:t>
      </w:r>
      <w:r w:rsidRPr="00201992">
        <w:rPr>
          <w:rFonts w:ascii="Times New Roman" w:hAnsi="Times New Roman"/>
          <w:sz w:val="24"/>
        </w:rPr>
        <w:t>)</w:t>
      </w:r>
    </w:p>
    <w:p w14:paraId="3CD46554" w14:textId="47545112" w:rsidR="00201992" w:rsidRDefault="00201992" w:rsidP="00201992">
      <w:pPr>
        <w:spacing w:line="300" w:lineRule="auto"/>
        <w:rPr>
          <w:rFonts w:ascii="Times New Roman" w:hAnsi="Times New Roman"/>
          <w:sz w:val="24"/>
        </w:rPr>
      </w:pPr>
      <w:r w:rsidRPr="00201992">
        <w:rPr>
          <w:rFonts w:ascii="Times New Roman" w:hAnsi="Times New Roman"/>
          <w:sz w:val="24"/>
        </w:rPr>
        <w:t>powerlawTest(r_min</w:t>
      </w:r>
      <w:r>
        <w:rPr>
          <w:rFonts w:ascii="Times New Roman" w:hAnsi="Times New Roman"/>
          <w:sz w:val="24"/>
        </w:rPr>
        <w:t>30</w:t>
      </w:r>
      <w:r w:rsidRPr="00201992">
        <w:rPr>
          <w:rFonts w:ascii="Times New Roman" w:hAnsi="Times New Roman"/>
          <w:sz w:val="24"/>
        </w:rPr>
        <w:t>)</w:t>
      </w:r>
    </w:p>
    <w:p w14:paraId="6C424A29" w14:textId="6247D5BA" w:rsidR="00201992" w:rsidRDefault="00201992" w:rsidP="00201992">
      <w:pPr>
        <w:spacing w:line="300" w:lineRule="auto"/>
        <w:rPr>
          <w:rFonts w:ascii="Times New Roman" w:hAnsi="Times New Roman"/>
          <w:sz w:val="24"/>
        </w:rPr>
      </w:pPr>
      <w:r w:rsidRPr="00201992">
        <w:rPr>
          <w:rFonts w:ascii="Times New Roman" w:hAnsi="Times New Roman"/>
          <w:sz w:val="24"/>
        </w:rPr>
        <w:t>powerlawTest(r_min</w:t>
      </w:r>
      <w:r>
        <w:rPr>
          <w:rFonts w:ascii="Times New Roman" w:hAnsi="Times New Roman"/>
          <w:sz w:val="24"/>
        </w:rPr>
        <w:t>60</w:t>
      </w:r>
      <w:r w:rsidRPr="00201992">
        <w:rPr>
          <w:rFonts w:ascii="Times New Roman" w:hAnsi="Times New Roman"/>
          <w:sz w:val="24"/>
        </w:rPr>
        <w:t>)</w:t>
      </w:r>
    </w:p>
    <w:p w14:paraId="25C7F47E" w14:textId="06795BEE" w:rsidR="00201992" w:rsidRDefault="00201992" w:rsidP="00201992">
      <w:pPr>
        <w:spacing w:line="300" w:lineRule="auto"/>
        <w:rPr>
          <w:rFonts w:ascii="Times New Roman" w:hAnsi="Times New Roman"/>
          <w:sz w:val="24"/>
        </w:rPr>
      </w:pPr>
      <w:r w:rsidRPr="00201992">
        <w:rPr>
          <w:rFonts w:ascii="Times New Roman" w:hAnsi="Times New Roman"/>
          <w:sz w:val="24"/>
        </w:rPr>
        <w:t>powerlawTest(r_min1</w:t>
      </w:r>
      <w:r>
        <w:rPr>
          <w:rFonts w:ascii="Times New Roman" w:hAnsi="Times New Roman"/>
          <w:sz w:val="24"/>
        </w:rPr>
        <w:t>20</w:t>
      </w:r>
      <w:r w:rsidRPr="00201992">
        <w:rPr>
          <w:rFonts w:ascii="Times New Roman" w:hAnsi="Times New Roman"/>
          <w:sz w:val="24"/>
        </w:rPr>
        <w:t>)</w:t>
      </w:r>
    </w:p>
    <w:p w14:paraId="3DD9766C" w14:textId="2E05003A" w:rsidR="00201992" w:rsidRPr="00997561" w:rsidRDefault="00201992" w:rsidP="00201992">
      <w:pPr>
        <w:spacing w:line="300" w:lineRule="auto"/>
        <w:rPr>
          <w:rFonts w:ascii="Times New Roman" w:hAnsi="Times New Roman"/>
          <w:sz w:val="24"/>
        </w:rPr>
      </w:pPr>
      <w:r w:rsidRPr="00201992">
        <w:rPr>
          <w:rFonts w:ascii="Times New Roman" w:hAnsi="Times New Roman"/>
          <w:sz w:val="24"/>
        </w:rPr>
        <w:t>powerlawTest(r_min</w:t>
      </w:r>
      <w:r>
        <w:rPr>
          <w:rFonts w:ascii="Times New Roman" w:hAnsi="Times New Roman"/>
          <w:sz w:val="24"/>
        </w:rPr>
        <w:t>240</w:t>
      </w:r>
      <w:r w:rsidRPr="00201992">
        <w:rPr>
          <w:rFonts w:ascii="Times New Roman" w:hAnsi="Times New Roman"/>
          <w:sz w:val="24"/>
        </w:rPr>
        <w:t>)</w:t>
      </w:r>
    </w:p>
    <w:p w14:paraId="78C87911" w14:textId="77777777" w:rsidR="00201992" w:rsidRPr="00201992" w:rsidRDefault="00201992" w:rsidP="00201992">
      <w:pPr>
        <w:spacing w:line="300" w:lineRule="auto"/>
        <w:rPr>
          <w:rFonts w:ascii="Times New Roman" w:hAnsi="Times New Roman"/>
          <w:sz w:val="24"/>
        </w:rPr>
      </w:pPr>
    </w:p>
    <w:p w14:paraId="78DF3382" w14:textId="77777777" w:rsidR="00201992" w:rsidRPr="00201992" w:rsidRDefault="00201992" w:rsidP="00201992">
      <w:pPr>
        <w:spacing w:line="300" w:lineRule="auto"/>
        <w:rPr>
          <w:rFonts w:ascii="Times New Roman" w:hAnsi="Times New Roman"/>
          <w:sz w:val="24"/>
        </w:rPr>
      </w:pPr>
    </w:p>
    <w:p w14:paraId="08B6EA2C" w14:textId="77777777" w:rsidR="00201992" w:rsidRPr="00201992" w:rsidRDefault="00201992" w:rsidP="00201992">
      <w:pPr>
        <w:spacing w:line="300" w:lineRule="auto"/>
        <w:rPr>
          <w:rFonts w:ascii="Times New Roman" w:hAnsi="Times New Roman"/>
          <w:sz w:val="24"/>
        </w:rPr>
      </w:pPr>
    </w:p>
    <w:p w14:paraId="38840C30" w14:textId="77777777" w:rsidR="00201992" w:rsidRPr="00201992" w:rsidRDefault="00201992" w:rsidP="00201992">
      <w:pPr>
        <w:spacing w:line="300" w:lineRule="auto"/>
        <w:rPr>
          <w:rFonts w:ascii="Times New Roman" w:hAnsi="Times New Roman"/>
          <w:sz w:val="24"/>
        </w:rPr>
      </w:pPr>
    </w:p>
    <w:p w14:paraId="64D811A4" w14:textId="77777777" w:rsidR="00201992" w:rsidRPr="00201992" w:rsidRDefault="00201992" w:rsidP="00201992">
      <w:pPr>
        <w:spacing w:line="300" w:lineRule="auto"/>
        <w:rPr>
          <w:rFonts w:ascii="Times New Roman" w:hAnsi="Times New Roman"/>
          <w:sz w:val="24"/>
        </w:rPr>
      </w:pPr>
    </w:p>
    <w:p w14:paraId="53A22ABE" w14:textId="77777777" w:rsidR="00997561" w:rsidRPr="00201992" w:rsidRDefault="00997561" w:rsidP="00997561">
      <w:pPr>
        <w:spacing w:line="300" w:lineRule="auto"/>
        <w:rPr>
          <w:rFonts w:ascii="Times New Roman" w:hAnsi="Times New Roman"/>
          <w:sz w:val="24"/>
        </w:rPr>
      </w:pPr>
    </w:p>
    <w:p w14:paraId="0936ADBD" w14:textId="77777777" w:rsidR="00DC6654" w:rsidRPr="00DC6654" w:rsidRDefault="00DC6654" w:rsidP="00117CB7">
      <w:pPr>
        <w:jc w:val="center"/>
        <w:rPr>
          <w:rFonts w:ascii="Times New Roman" w:eastAsia="黑体" w:hAnsi="Times New Roman"/>
          <w:sz w:val="36"/>
        </w:rPr>
      </w:pPr>
    </w:p>
    <w:p w14:paraId="11B3EA61" w14:textId="77777777" w:rsidR="00DC6654" w:rsidRPr="005A6B67" w:rsidRDefault="00DC6654" w:rsidP="00117CB7">
      <w:pPr>
        <w:jc w:val="center"/>
        <w:rPr>
          <w:rFonts w:ascii="Times New Roman" w:hAnsi="Times New Roman"/>
        </w:rPr>
      </w:pPr>
    </w:p>
    <w:sectPr w:rsidR="00DC6654" w:rsidRPr="005A6B67" w:rsidSect="00877022">
      <w:footerReference w:type="default" r:id="rId28"/>
      <w:pgSz w:w="11906" w:h="16838"/>
      <w:pgMar w:top="158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8DDF3" w14:textId="77777777" w:rsidR="005352BA" w:rsidRDefault="005352BA">
      <w:r>
        <w:separator/>
      </w:r>
    </w:p>
  </w:endnote>
  <w:endnote w:type="continuationSeparator" w:id="0">
    <w:p w14:paraId="11F9C5C0" w14:textId="77777777" w:rsidR="005352BA" w:rsidRDefault="005352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F9FE4" w14:textId="77777777" w:rsidR="006A3307" w:rsidRPr="006A3307" w:rsidRDefault="006A3307">
    <w:pPr>
      <w:pStyle w:val="a3"/>
      <w:jc w:val="center"/>
      <w:rPr>
        <w:rFonts w:ascii="Times New Roman" w:hAnsi="Times New Roman"/>
      </w:rPr>
    </w:pPr>
    <w:r w:rsidRPr="006A3307">
      <w:rPr>
        <w:rFonts w:ascii="Times New Roman" w:hAnsi="Times New Roman"/>
      </w:rPr>
      <w:fldChar w:fldCharType="begin"/>
    </w:r>
    <w:r w:rsidRPr="006A3307">
      <w:rPr>
        <w:rFonts w:ascii="Times New Roman" w:hAnsi="Times New Roman"/>
      </w:rPr>
      <w:instrText>PAGE   \* MERGEFORMAT</w:instrText>
    </w:r>
    <w:r w:rsidRPr="006A3307">
      <w:rPr>
        <w:rFonts w:ascii="Times New Roman" w:hAnsi="Times New Roman"/>
      </w:rPr>
      <w:fldChar w:fldCharType="separate"/>
    </w:r>
    <w:r w:rsidR="00973C47" w:rsidRPr="00973C47">
      <w:rPr>
        <w:rFonts w:ascii="Times New Roman" w:hAnsi="Times New Roman"/>
        <w:noProof/>
        <w:lang w:val="zh-CN"/>
      </w:rPr>
      <w:t>5</w:t>
    </w:r>
    <w:r w:rsidRPr="006A3307">
      <w:rPr>
        <w:rFonts w:ascii="Times New Roman" w:hAnsi="Times New Roman"/>
      </w:rPr>
      <w:fldChar w:fldCharType="end"/>
    </w:r>
  </w:p>
  <w:p w14:paraId="32A5E3D7" w14:textId="77777777" w:rsidR="006A3307" w:rsidRDefault="006A330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CA983" w14:textId="77777777" w:rsidR="005352BA" w:rsidRDefault="005352BA">
      <w:r>
        <w:separator/>
      </w:r>
    </w:p>
  </w:footnote>
  <w:footnote w:type="continuationSeparator" w:id="0">
    <w:p w14:paraId="65148D80" w14:textId="77777777" w:rsidR="005352BA" w:rsidRDefault="005352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1"/>
      <w:numFmt w:val="ideographDigital"/>
      <w:lvlText w:val="%1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lowerLetter"/>
      <w:lvlText w:val="(%1)"/>
      <w:lvlJc w:val="left"/>
      <w:pPr>
        <w:ind w:left="750" w:hanging="39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0000007"/>
    <w:multiLevelType w:val="singleLevel"/>
    <w:tmpl w:val="00000007"/>
    <w:lvl w:ilvl="0">
      <w:start w:val="1"/>
      <w:numFmt w:val="decimal"/>
      <w:lvlText w:val="%1、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1"/>
        <w:u w:val="none"/>
      </w:rPr>
    </w:lvl>
  </w:abstractNum>
  <w:abstractNum w:abstractNumId="3" w15:restartNumberingAfterBreak="0">
    <w:nsid w:val="00000008"/>
    <w:multiLevelType w:val="multilevel"/>
    <w:tmpl w:val="E4AEA44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  <w:rPr>
        <w:rFonts w:ascii="Times New Roman" w:eastAsia="仿宋" w:hAnsi="Times New Roman" w:cs="Times New Roman"/>
        <w:b w:val="0"/>
        <w:i w:val="0"/>
        <w:sz w:val="21"/>
        <w:u w:val="none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173547C"/>
    <w:multiLevelType w:val="singleLevel"/>
    <w:tmpl w:val="4406EFD2"/>
    <w:lvl w:ilvl="0">
      <w:start w:val="1"/>
      <w:numFmt w:val="decimal"/>
      <w:lvlText w:val="%1、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1"/>
        <w:u w:val="none"/>
      </w:rPr>
    </w:lvl>
  </w:abstractNum>
  <w:abstractNum w:abstractNumId="5" w15:restartNumberingAfterBreak="0">
    <w:nsid w:val="50384644"/>
    <w:multiLevelType w:val="hybridMultilevel"/>
    <w:tmpl w:val="E0D4DF3E"/>
    <w:lvl w:ilvl="0" w:tplc="B6BCB91A">
      <w:start w:val="1"/>
      <w:numFmt w:val="decimal"/>
      <w:lvlText w:val="[%1]"/>
      <w:lvlJc w:val="left"/>
      <w:pPr>
        <w:ind w:left="420" w:hanging="4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15A241C"/>
    <w:multiLevelType w:val="hybridMultilevel"/>
    <w:tmpl w:val="C032F37A"/>
    <w:lvl w:ilvl="0" w:tplc="270C82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4D93E07"/>
    <w:multiLevelType w:val="hybridMultilevel"/>
    <w:tmpl w:val="99BEA5BE"/>
    <w:lvl w:ilvl="0" w:tplc="3880E3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6F3692A"/>
    <w:multiLevelType w:val="singleLevel"/>
    <w:tmpl w:val="93EAEBC0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eastAsia"/>
      </w:rPr>
    </w:lvl>
  </w:abstractNum>
  <w:abstractNum w:abstractNumId="9" w15:restartNumberingAfterBreak="0">
    <w:nsid w:val="693275DA"/>
    <w:multiLevelType w:val="singleLevel"/>
    <w:tmpl w:val="4406EFD2"/>
    <w:lvl w:ilvl="0">
      <w:start w:val="1"/>
      <w:numFmt w:val="decimal"/>
      <w:lvlText w:val="%1、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1"/>
        <w:u w:val="none"/>
      </w:rPr>
    </w:lvl>
  </w:abstractNum>
  <w:abstractNum w:abstractNumId="10" w15:restartNumberingAfterBreak="0">
    <w:nsid w:val="6E045B47"/>
    <w:multiLevelType w:val="singleLevel"/>
    <w:tmpl w:val="4406EFD2"/>
    <w:lvl w:ilvl="0">
      <w:start w:val="1"/>
      <w:numFmt w:val="decimal"/>
      <w:lvlText w:val="%1、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1"/>
        <w:u w:val="none"/>
      </w:rPr>
    </w:lvl>
  </w:abstractNum>
  <w:abstractNum w:abstractNumId="11" w15:restartNumberingAfterBreak="0">
    <w:nsid w:val="719E09DD"/>
    <w:multiLevelType w:val="hybridMultilevel"/>
    <w:tmpl w:val="B57AC00A"/>
    <w:lvl w:ilvl="0" w:tplc="26B8D46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2EA3E97"/>
    <w:multiLevelType w:val="hybridMultilevel"/>
    <w:tmpl w:val="E8A83052"/>
    <w:lvl w:ilvl="0" w:tplc="7B2488CE">
      <w:start w:val="8"/>
      <w:numFmt w:val="decimal"/>
      <w:lvlText w:val="%1、"/>
      <w:lvlJc w:val="left"/>
      <w:pPr>
        <w:ind w:left="366" w:hanging="366"/>
      </w:pPr>
      <w:rPr>
        <w:rFonts w:eastAsia="宋体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79C6E1C"/>
    <w:multiLevelType w:val="hybridMultilevel"/>
    <w:tmpl w:val="496E4F3E"/>
    <w:lvl w:ilvl="0" w:tplc="6C08F98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E4D284F"/>
    <w:multiLevelType w:val="singleLevel"/>
    <w:tmpl w:val="4406EFD2"/>
    <w:lvl w:ilvl="0">
      <w:start w:val="1"/>
      <w:numFmt w:val="decimal"/>
      <w:lvlText w:val="%1、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1"/>
        <w:u w:val="none"/>
      </w:rPr>
    </w:lvl>
  </w:abstractNum>
  <w:abstractNum w:abstractNumId="15" w15:restartNumberingAfterBreak="0">
    <w:nsid w:val="7F67628D"/>
    <w:multiLevelType w:val="hybridMultilevel"/>
    <w:tmpl w:val="32BCBFC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8"/>
  </w:num>
  <w:num w:numId="3">
    <w:abstractNumId w:val="4"/>
  </w:num>
  <w:num w:numId="4">
    <w:abstractNumId w:val="9"/>
  </w:num>
  <w:num w:numId="5">
    <w:abstractNumId w:val="10"/>
  </w:num>
  <w:num w:numId="6">
    <w:abstractNumId w:val="12"/>
  </w:num>
  <w:num w:numId="7">
    <w:abstractNumId w:val="11"/>
  </w:num>
  <w:num w:numId="8">
    <w:abstractNumId w:val="13"/>
  </w:num>
  <w:num w:numId="9">
    <w:abstractNumId w:val="15"/>
  </w:num>
  <w:num w:numId="10">
    <w:abstractNumId w:val="3"/>
  </w:num>
  <w:num w:numId="11">
    <w:abstractNumId w:val="2"/>
  </w:num>
  <w:num w:numId="12">
    <w:abstractNumId w:val="0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5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4C84181"/>
    <w:rsid w:val="00015C57"/>
    <w:rsid w:val="00016F17"/>
    <w:rsid w:val="00033190"/>
    <w:rsid w:val="00033DA2"/>
    <w:rsid w:val="000423EA"/>
    <w:rsid w:val="00052A9E"/>
    <w:rsid w:val="00053286"/>
    <w:rsid w:val="00054F05"/>
    <w:rsid w:val="00056A8E"/>
    <w:rsid w:val="00060145"/>
    <w:rsid w:val="000606A9"/>
    <w:rsid w:val="00092B07"/>
    <w:rsid w:val="00097338"/>
    <w:rsid w:val="00097BCF"/>
    <w:rsid w:val="000A3073"/>
    <w:rsid w:val="000A30A9"/>
    <w:rsid w:val="000B55BC"/>
    <w:rsid w:val="000C0046"/>
    <w:rsid w:val="000C5C29"/>
    <w:rsid w:val="000D2D25"/>
    <w:rsid w:val="000E3198"/>
    <w:rsid w:val="000E62F1"/>
    <w:rsid w:val="000F4994"/>
    <w:rsid w:val="001050D8"/>
    <w:rsid w:val="00106A75"/>
    <w:rsid w:val="00110E5D"/>
    <w:rsid w:val="0011177C"/>
    <w:rsid w:val="00114235"/>
    <w:rsid w:val="00116A8F"/>
    <w:rsid w:val="00117CB7"/>
    <w:rsid w:val="001217AC"/>
    <w:rsid w:val="0012348A"/>
    <w:rsid w:val="0013526E"/>
    <w:rsid w:val="0014038B"/>
    <w:rsid w:val="001479C7"/>
    <w:rsid w:val="001560C0"/>
    <w:rsid w:val="00160482"/>
    <w:rsid w:val="0016533E"/>
    <w:rsid w:val="00171A15"/>
    <w:rsid w:val="00180B5A"/>
    <w:rsid w:val="001846B2"/>
    <w:rsid w:val="0019150C"/>
    <w:rsid w:val="0019702B"/>
    <w:rsid w:val="00197BFB"/>
    <w:rsid w:val="001A29B8"/>
    <w:rsid w:val="001B4CBA"/>
    <w:rsid w:val="001C09AF"/>
    <w:rsid w:val="001C6A36"/>
    <w:rsid w:val="001C7E53"/>
    <w:rsid w:val="001D3CAD"/>
    <w:rsid w:val="001E0447"/>
    <w:rsid w:val="001E376F"/>
    <w:rsid w:val="001F1595"/>
    <w:rsid w:val="001F24FA"/>
    <w:rsid w:val="001F43D2"/>
    <w:rsid w:val="00201992"/>
    <w:rsid w:val="00205392"/>
    <w:rsid w:val="00207E34"/>
    <w:rsid w:val="00212EC2"/>
    <w:rsid w:val="002250CE"/>
    <w:rsid w:val="00232D19"/>
    <w:rsid w:val="00250FBF"/>
    <w:rsid w:val="00254AF5"/>
    <w:rsid w:val="00260431"/>
    <w:rsid w:val="00260C29"/>
    <w:rsid w:val="00264D5F"/>
    <w:rsid w:val="002901C8"/>
    <w:rsid w:val="002A10AC"/>
    <w:rsid w:val="002A1A18"/>
    <w:rsid w:val="002C2B52"/>
    <w:rsid w:val="002C2F20"/>
    <w:rsid w:val="002C61ED"/>
    <w:rsid w:val="002C6C73"/>
    <w:rsid w:val="002F03D2"/>
    <w:rsid w:val="002F2FEC"/>
    <w:rsid w:val="00310B8A"/>
    <w:rsid w:val="00320841"/>
    <w:rsid w:val="00322BDC"/>
    <w:rsid w:val="00327B5A"/>
    <w:rsid w:val="00335D16"/>
    <w:rsid w:val="00342628"/>
    <w:rsid w:val="00346A70"/>
    <w:rsid w:val="00351235"/>
    <w:rsid w:val="00353261"/>
    <w:rsid w:val="00364050"/>
    <w:rsid w:val="00381BC8"/>
    <w:rsid w:val="00382781"/>
    <w:rsid w:val="00393E6E"/>
    <w:rsid w:val="00395F63"/>
    <w:rsid w:val="003A7DF5"/>
    <w:rsid w:val="003B311F"/>
    <w:rsid w:val="003B32C6"/>
    <w:rsid w:val="003C7176"/>
    <w:rsid w:val="003D2B5D"/>
    <w:rsid w:val="003D4E5C"/>
    <w:rsid w:val="003E1852"/>
    <w:rsid w:val="004015F6"/>
    <w:rsid w:val="0040545C"/>
    <w:rsid w:val="00412442"/>
    <w:rsid w:val="00414E4E"/>
    <w:rsid w:val="00415647"/>
    <w:rsid w:val="004227BF"/>
    <w:rsid w:val="00422D96"/>
    <w:rsid w:val="00424502"/>
    <w:rsid w:val="004266A8"/>
    <w:rsid w:val="004266B7"/>
    <w:rsid w:val="004366A1"/>
    <w:rsid w:val="00436A2D"/>
    <w:rsid w:val="00437036"/>
    <w:rsid w:val="0046186E"/>
    <w:rsid w:val="00470167"/>
    <w:rsid w:val="004734CB"/>
    <w:rsid w:val="00476A8E"/>
    <w:rsid w:val="0048032B"/>
    <w:rsid w:val="00486790"/>
    <w:rsid w:val="00491536"/>
    <w:rsid w:val="00497FC1"/>
    <w:rsid w:val="004A12C6"/>
    <w:rsid w:val="004A3273"/>
    <w:rsid w:val="004A447C"/>
    <w:rsid w:val="004A73FA"/>
    <w:rsid w:val="004A7C47"/>
    <w:rsid w:val="004B0488"/>
    <w:rsid w:val="004B07F6"/>
    <w:rsid w:val="004B2DA9"/>
    <w:rsid w:val="004B3A74"/>
    <w:rsid w:val="004C1DFA"/>
    <w:rsid w:val="004C3B41"/>
    <w:rsid w:val="004C68BC"/>
    <w:rsid w:val="004D0933"/>
    <w:rsid w:val="004D3B05"/>
    <w:rsid w:val="004D7316"/>
    <w:rsid w:val="004D799C"/>
    <w:rsid w:val="004E107A"/>
    <w:rsid w:val="004E284B"/>
    <w:rsid w:val="004E589A"/>
    <w:rsid w:val="004E5BCA"/>
    <w:rsid w:val="004E7BE8"/>
    <w:rsid w:val="004F0EAF"/>
    <w:rsid w:val="004F186F"/>
    <w:rsid w:val="004F3642"/>
    <w:rsid w:val="004F498E"/>
    <w:rsid w:val="004F75DF"/>
    <w:rsid w:val="0050024A"/>
    <w:rsid w:val="00500606"/>
    <w:rsid w:val="005034C1"/>
    <w:rsid w:val="0051403D"/>
    <w:rsid w:val="00524854"/>
    <w:rsid w:val="0052648B"/>
    <w:rsid w:val="00530480"/>
    <w:rsid w:val="00531C1E"/>
    <w:rsid w:val="00531CB2"/>
    <w:rsid w:val="005352BA"/>
    <w:rsid w:val="00540463"/>
    <w:rsid w:val="00543AB5"/>
    <w:rsid w:val="00545FFD"/>
    <w:rsid w:val="00546CCE"/>
    <w:rsid w:val="00550F2D"/>
    <w:rsid w:val="005627C2"/>
    <w:rsid w:val="0056479F"/>
    <w:rsid w:val="005662AA"/>
    <w:rsid w:val="00571BC7"/>
    <w:rsid w:val="0057250C"/>
    <w:rsid w:val="00572778"/>
    <w:rsid w:val="0057792F"/>
    <w:rsid w:val="0058029F"/>
    <w:rsid w:val="00584B2F"/>
    <w:rsid w:val="005A2DF2"/>
    <w:rsid w:val="005A6B67"/>
    <w:rsid w:val="005A70FC"/>
    <w:rsid w:val="005E1BE5"/>
    <w:rsid w:val="005E1CEC"/>
    <w:rsid w:val="005E37A0"/>
    <w:rsid w:val="005E4D00"/>
    <w:rsid w:val="005E514D"/>
    <w:rsid w:val="005F19D9"/>
    <w:rsid w:val="005F295F"/>
    <w:rsid w:val="00613B0F"/>
    <w:rsid w:val="00615ADE"/>
    <w:rsid w:val="00624A6E"/>
    <w:rsid w:val="00630F5D"/>
    <w:rsid w:val="0063198C"/>
    <w:rsid w:val="00631F63"/>
    <w:rsid w:val="00640146"/>
    <w:rsid w:val="00643C94"/>
    <w:rsid w:val="006528EE"/>
    <w:rsid w:val="00652C3C"/>
    <w:rsid w:val="00663420"/>
    <w:rsid w:val="00667747"/>
    <w:rsid w:val="00670153"/>
    <w:rsid w:val="00670323"/>
    <w:rsid w:val="0067085C"/>
    <w:rsid w:val="0068464C"/>
    <w:rsid w:val="006A2E9F"/>
    <w:rsid w:val="006A3307"/>
    <w:rsid w:val="006A417B"/>
    <w:rsid w:val="006A46D1"/>
    <w:rsid w:val="006A518E"/>
    <w:rsid w:val="006B3360"/>
    <w:rsid w:val="006C1D23"/>
    <w:rsid w:val="006E4C07"/>
    <w:rsid w:val="006F410D"/>
    <w:rsid w:val="006F73AF"/>
    <w:rsid w:val="007117BD"/>
    <w:rsid w:val="00713173"/>
    <w:rsid w:val="00721725"/>
    <w:rsid w:val="0072177F"/>
    <w:rsid w:val="00725B85"/>
    <w:rsid w:val="007267FB"/>
    <w:rsid w:val="00727CFD"/>
    <w:rsid w:val="00733644"/>
    <w:rsid w:val="00737B08"/>
    <w:rsid w:val="007403E8"/>
    <w:rsid w:val="00746D8A"/>
    <w:rsid w:val="00747CB7"/>
    <w:rsid w:val="00750CC5"/>
    <w:rsid w:val="00754E66"/>
    <w:rsid w:val="0076070D"/>
    <w:rsid w:val="00765A98"/>
    <w:rsid w:val="0076699E"/>
    <w:rsid w:val="0077053C"/>
    <w:rsid w:val="00774C7B"/>
    <w:rsid w:val="00785A3F"/>
    <w:rsid w:val="00791C9D"/>
    <w:rsid w:val="00797109"/>
    <w:rsid w:val="007A7091"/>
    <w:rsid w:val="007B2C8A"/>
    <w:rsid w:val="007B4CA9"/>
    <w:rsid w:val="007B5B7B"/>
    <w:rsid w:val="007C09F2"/>
    <w:rsid w:val="007C0A96"/>
    <w:rsid w:val="007C1583"/>
    <w:rsid w:val="007C33E9"/>
    <w:rsid w:val="007E1EC5"/>
    <w:rsid w:val="007F5BA9"/>
    <w:rsid w:val="008066CC"/>
    <w:rsid w:val="00811A19"/>
    <w:rsid w:val="00814655"/>
    <w:rsid w:val="0082641B"/>
    <w:rsid w:val="00830F8E"/>
    <w:rsid w:val="008373C5"/>
    <w:rsid w:val="00843838"/>
    <w:rsid w:val="00845425"/>
    <w:rsid w:val="0084593E"/>
    <w:rsid w:val="00847E4F"/>
    <w:rsid w:val="008506AA"/>
    <w:rsid w:val="00851A75"/>
    <w:rsid w:val="008531E5"/>
    <w:rsid w:val="00855DDC"/>
    <w:rsid w:val="00861506"/>
    <w:rsid w:val="00864B26"/>
    <w:rsid w:val="008659C7"/>
    <w:rsid w:val="0087011B"/>
    <w:rsid w:val="0087257A"/>
    <w:rsid w:val="00875BCD"/>
    <w:rsid w:val="00877022"/>
    <w:rsid w:val="008821F7"/>
    <w:rsid w:val="008829B2"/>
    <w:rsid w:val="00892115"/>
    <w:rsid w:val="00896A6C"/>
    <w:rsid w:val="00896B16"/>
    <w:rsid w:val="00897B8B"/>
    <w:rsid w:val="008A068E"/>
    <w:rsid w:val="008A0C84"/>
    <w:rsid w:val="008A7C02"/>
    <w:rsid w:val="008D459F"/>
    <w:rsid w:val="008D6583"/>
    <w:rsid w:val="008E7351"/>
    <w:rsid w:val="008F4862"/>
    <w:rsid w:val="008F5406"/>
    <w:rsid w:val="008F5539"/>
    <w:rsid w:val="008F6616"/>
    <w:rsid w:val="00902B36"/>
    <w:rsid w:val="009045F5"/>
    <w:rsid w:val="00915763"/>
    <w:rsid w:val="009215F0"/>
    <w:rsid w:val="00922717"/>
    <w:rsid w:val="00955940"/>
    <w:rsid w:val="00957834"/>
    <w:rsid w:val="009636B1"/>
    <w:rsid w:val="00964B5A"/>
    <w:rsid w:val="00965A49"/>
    <w:rsid w:val="009669D8"/>
    <w:rsid w:val="00967B5D"/>
    <w:rsid w:val="00970CA1"/>
    <w:rsid w:val="009718AB"/>
    <w:rsid w:val="0097378C"/>
    <w:rsid w:val="00973C47"/>
    <w:rsid w:val="0097638A"/>
    <w:rsid w:val="009802F6"/>
    <w:rsid w:val="00997561"/>
    <w:rsid w:val="009A3DAE"/>
    <w:rsid w:val="009B125B"/>
    <w:rsid w:val="009B7281"/>
    <w:rsid w:val="009C4912"/>
    <w:rsid w:val="009C6BB1"/>
    <w:rsid w:val="009D43E4"/>
    <w:rsid w:val="009E14AA"/>
    <w:rsid w:val="009F111F"/>
    <w:rsid w:val="00A00D0E"/>
    <w:rsid w:val="00A16B01"/>
    <w:rsid w:val="00A23942"/>
    <w:rsid w:val="00A31451"/>
    <w:rsid w:val="00A31F62"/>
    <w:rsid w:val="00A32FFA"/>
    <w:rsid w:val="00A407E0"/>
    <w:rsid w:val="00A4362C"/>
    <w:rsid w:val="00A43A03"/>
    <w:rsid w:val="00A45E7F"/>
    <w:rsid w:val="00A57978"/>
    <w:rsid w:val="00A623BC"/>
    <w:rsid w:val="00A63836"/>
    <w:rsid w:val="00A6404D"/>
    <w:rsid w:val="00A761E3"/>
    <w:rsid w:val="00A9067B"/>
    <w:rsid w:val="00A90951"/>
    <w:rsid w:val="00A96B21"/>
    <w:rsid w:val="00AA3BB4"/>
    <w:rsid w:val="00AA3C16"/>
    <w:rsid w:val="00AA60B6"/>
    <w:rsid w:val="00AB4EA8"/>
    <w:rsid w:val="00AD09BC"/>
    <w:rsid w:val="00AE0619"/>
    <w:rsid w:val="00AE2E5D"/>
    <w:rsid w:val="00AF440C"/>
    <w:rsid w:val="00B06287"/>
    <w:rsid w:val="00B118F7"/>
    <w:rsid w:val="00B16DCD"/>
    <w:rsid w:val="00B20B4F"/>
    <w:rsid w:val="00B214F3"/>
    <w:rsid w:val="00B24A50"/>
    <w:rsid w:val="00B263B8"/>
    <w:rsid w:val="00B30F08"/>
    <w:rsid w:val="00B356DD"/>
    <w:rsid w:val="00B3774F"/>
    <w:rsid w:val="00B45BE2"/>
    <w:rsid w:val="00B50982"/>
    <w:rsid w:val="00B50A1C"/>
    <w:rsid w:val="00B5509E"/>
    <w:rsid w:val="00B757F3"/>
    <w:rsid w:val="00B812A0"/>
    <w:rsid w:val="00B8489B"/>
    <w:rsid w:val="00B92E59"/>
    <w:rsid w:val="00B93FA2"/>
    <w:rsid w:val="00B94313"/>
    <w:rsid w:val="00B9464C"/>
    <w:rsid w:val="00BA366F"/>
    <w:rsid w:val="00BA7251"/>
    <w:rsid w:val="00BA72FA"/>
    <w:rsid w:val="00BA7D44"/>
    <w:rsid w:val="00BB0A1E"/>
    <w:rsid w:val="00BB58A6"/>
    <w:rsid w:val="00BB6BE2"/>
    <w:rsid w:val="00BC2825"/>
    <w:rsid w:val="00BC5433"/>
    <w:rsid w:val="00BC6174"/>
    <w:rsid w:val="00BD04D9"/>
    <w:rsid w:val="00BE1D56"/>
    <w:rsid w:val="00BE43F3"/>
    <w:rsid w:val="00BE54D5"/>
    <w:rsid w:val="00BE66C5"/>
    <w:rsid w:val="00BE6942"/>
    <w:rsid w:val="00BF3F79"/>
    <w:rsid w:val="00BF6F2B"/>
    <w:rsid w:val="00C04D66"/>
    <w:rsid w:val="00C07FCC"/>
    <w:rsid w:val="00C23C2E"/>
    <w:rsid w:val="00C31CB4"/>
    <w:rsid w:val="00C3594C"/>
    <w:rsid w:val="00C465F9"/>
    <w:rsid w:val="00C4724D"/>
    <w:rsid w:val="00C515C2"/>
    <w:rsid w:val="00C51D3D"/>
    <w:rsid w:val="00C536AB"/>
    <w:rsid w:val="00C57E76"/>
    <w:rsid w:val="00C66D5D"/>
    <w:rsid w:val="00C71421"/>
    <w:rsid w:val="00C7184A"/>
    <w:rsid w:val="00C76A90"/>
    <w:rsid w:val="00C77829"/>
    <w:rsid w:val="00C84F13"/>
    <w:rsid w:val="00C9087C"/>
    <w:rsid w:val="00C935FB"/>
    <w:rsid w:val="00CA0E1A"/>
    <w:rsid w:val="00CA1648"/>
    <w:rsid w:val="00CA6B44"/>
    <w:rsid w:val="00CB3711"/>
    <w:rsid w:val="00CC1FE8"/>
    <w:rsid w:val="00CC24D1"/>
    <w:rsid w:val="00CD0446"/>
    <w:rsid w:val="00CD16FD"/>
    <w:rsid w:val="00CE6F62"/>
    <w:rsid w:val="00CF0B91"/>
    <w:rsid w:val="00CF7A51"/>
    <w:rsid w:val="00D01DD0"/>
    <w:rsid w:val="00D021F5"/>
    <w:rsid w:val="00D05FA1"/>
    <w:rsid w:val="00D33860"/>
    <w:rsid w:val="00D41E5E"/>
    <w:rsid w:val="00D544B2"/>
    <w:rsid w:val="00D6193E"/>
    <w:rsid w:val="00D671E9"/>
    <w:rsid w:val="00D67E3D"/>
    <w:rsid w:val="00D70241"/>
    <w:rsid w:val="00D8734C"/>
    <w:rsid w:val="00D92C8C"/>
    <w:rsid w:val="00D93E15"/>
    <w:rsid w:val="00D95968"/>
    <w:rsid w:val="00D968DD"/>
    <w:rsid w:val="00DA3A23"/>
    <w:rsid w:val="00DB14A5"/>
    <w:rsid w:val="00DB3C1B"/>
    <w:rsid w:val="00DB5101"/>
    <w:rsid w:val="00DC5CC7"/>
    <w:rsid w:val="00DC6654"/>
    <w:rsid w:val="00DD05DE"/>
    <w:rsid w:val="00DD1102"/>
    <w:rsid w:val="00DD24B8"/>
    <w:rsid w:val="00DE0807"/>
    <w:rsid w:val="00DE6CB0"/>
    <w:rsid w:val="00DF2858"/>
    <w:rsid w:val="00DF605B"/>
    <w:rsid w:val="00DF768E"/>
    <w:rsid w:val="00E006A3"/>
    <w:rsid w:val="00E14EE2"/>
    <w:rsid w:val="00E26115"/>
    <w:rsid w:val="00E3300C"/>
    <w:rsid w:val="00E33498"/>
    <w:rsid w:val="00E34D19"/>
    <w:rsid w:val="00E36311"/>
    <w:rsid w:val="00E46616"/>
    <w:rsid w:val="00E46779"/>
    <w:rsid w:val="00E5273B"/>
    <w:rsid w:val="00E60D74"/>
    <w:rsid w:val="00E648CB"/>
    <w:rsid w:val="00E74869"/>
    <w:rsid w:val="00E75C04"/>
    <w:rsid w:val="00E83944"/>
    <w:rsid w:val="00E83C95"/>
    <w:rsid w:val="00E83DA9"/>
    <w:rsid w:val="00E85D96"/>
    <w:rsid w:val="00E90F6D"/>
    <w:rsid w:val="00E93866"/>
    <w:rsid w:val="00E96666"/>
    <w:rsid w:val="00E978C8"/>
    <w:rsid w:val="00EA2444"/>
    <w:rsid w:val="00EA68B9"/>
    <w:rsid w:val="00EB1D9C"/>
    <w:rsid w:val="00ED15B6"/>
    <w:rsid w:val="00ED30C3"/>
    <w:rsid w:val="00EE3128"/>
    <w:rsid w:val="00EF0951"/>
    <w:rsid w:val="00EF47FD"/>
    <w:rsid w:val="00F02496"/>
    <w:rsid w:val="00F02DCA"/>
    <w:rsid w:val="00F0381F"/>
    <w:rsid w:val="00F173E2"/>
    <w:rsid w:val="00F263B5"/>
    <w:rsid w:val="00F279A4"/>
    <w:rsid w:val="00F33264"/>
    <w:rsid w:val="00F34054"/>
    <w:rsid w:val="00F44BFB"/>
    <w:rsid w:val="00F4570D"/>
    <w:rsid w:val="00F45786"/>
    <w:rsid w:val="00F45B5C"/>
    <w:rsid w:val="00F4616F"/>
    <w:rsid w:val="00F46772"/>
    <w:rsid w:val="00F53AE3"/>
    <w:rsid w:val="00F5434E"/>
    <w:rsid w:val="00F57B59"/>
    <w:rsid w:val="00F6136A"/>
    <w:rsid w:val="00F61457"/>
    <w:rsid w:val="00F64D9E"/>
    <w:rsid w:val="00F66603"/>
    <w:rsid w:val="00F72DE8"/>
    <w:rsid w:val="00F801CB"/>
    <w:rsid w:val="00F84C41"/>
    <w:rsid w:val="00F91884"/>
    <w:rsid w:val="00FA04A4"/>
    <w:rsid w:val="00FA49DF"/>
    <w:rsid w:val="00FA5F83"/>
    <w:rsid w:val="00FC028C"/>
    <w:rsid w:val="00FD0DAB"/>
    <w:rsid w:val="00FE0586"/>
    <w:rsid w:val="00FE53EE"/>
    <w:rsid w:val="00FE541C"/>
    <w:rsid w:val="00FE6177"/>
    <w:rsid w:val="00FF1340"/>
    <w:rsid w:val="00FF4A97"/>
    <w:rsid w:val="24C84181"/>
    <w:rsid w:val="388F3BDA"/>
    <w:rsid w:val="57104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3C1E710C"/>
  <w15:docId w15:val="{775C5EEF-DF2D-4DA8-96B7-ADBDFED8F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代码段"/>
    <w:basedOn w:val="a"/>
    <w:link w:val="Char"/>
    <w:qFormat/>
    <w:rsid w:val="00205392"/>
    <w:pPr>
      <w:spacing w:line="240" w:lineRule="atLeast"/>
      <w:ind w:firstLine="420"/>
      <w:jc w:val="left"/>
    </w:pPr>
    <w:rPr>
      <w:rFonts w:ascii="仿宋_GB2312" w:eastAsia="仿宋_GB2312" w:hAnsi="宋体"/>
      <w:szCs w:val="21"/>
      <w:lang w:val="x-none" w:eastAsia="x-none"/>
    </w:rPr>
  </w:style>
  <w:style w:type="character" w:customStyle="1" w:styleId="Char">
    <w:name w:val="代码段 Char"/>
    <w:link w:val="a7"/>
    <w:rsid w:val="00205392"/>
    <w:rPr>
      <w:rFonts w:ascii="仿宋_GB2312" w:eastAsia="仿宋_GB2312" w:hAnsi="宋体" w:cs="Times New Roman"/>
      <w:kern w:val="2"/>
      <w:sz w:val="21"/>
      <w:szCs w:val="21"/>
      <w:lang w:val="x-none" w:eastAsia="x-none"/>
    </w:rPr>
  </w:style>
  <w:style w:type="paragraph" w:customStyle="1" w:styleId="-11">
    <w:name w:val="彩色列表 - 着色 11"/>
    <w:basedOn w:val="a"/>
    <w:uiPriority w:val="99"/>
    <w:rsid w:val="004366A1"/>
    <w:pPr>
      <w:ind w:firstLineChars="200" w:firstLine="420"/>
    </w:pPr>
  </w:style>
  <w:style w:type="character" w:customStyle="1" w:styleId="a4">
    <w:name w:val="页脚 字符"/>
    <w:link w:val="a3"/>
    <w:uiPriority w:val="99"/>
    <w:rsid w:val="006A3307"/>
    <w:rPr>
      <w:kern w:val="2"/>
      <w:sz w:val="18"/>
      <w:szCs w:val="24"/>
    </w:rPr>
  </w:style>
  <w:style w:type="character" w:styleId="a8">
    <w:name w:val="Strong"/>
    <w:uiPriority w:val="22"/>
    <w:qFormat/>
    <w:rsid w:val="001F1595"/>
    <w:rPr>
      <w:b/>
      <w:bCs/>
    </w:rPr>
  </w:style>
  <w:style w:type="character" w:customStyle="1" w:styleId="CharChar">
    <w:name w:val="代码段 Char Char"/>
    <w:rsid w:val="00033190"/>
    <w:rPr>
      <w:rFonts w:ascii="仿宋_GB2312" w:eastAsia="仿宋_GB2312" w:hAnsi="宋体"/>
      <w:kern w:val="2"/>
      <w:sz w:val="21"/>
      <w:szCs w:val="21"/>
    </w:rPr>
  </w:style>
  <w:style w:type="character" w:styleId="a9">
    <w:name w:val="Hyperlink"/>
    <w:rsid w:val="00DD24B8"/>
    <w:rPr>
      <w:color w:val="0000FF"/>
      <w:u w:val="single"/>
    </w:rPr>
  </w:style>
  <w:style w:type="character" w:styleId="aa">
    <w:name w:val="FollowedHyperlink"/>
    <w:semiHidden/>
    <w:unhideWhenUsed/>
    <w:rsid w:val="004266B7"/>
    <w:rPr>
      <w:color w:val="954F72"/>
      <w:u w:val="single"/>
    </w:rPr>
  </w:style>
  <w:style w:type="paragraph" w:styleId="ab">
    <w:name w:val="Date"/>
    <w:basedOn w:val="a"/>
    <w:next w:val="a"/>
    <w:link w:val="ac"/>
    <w:rsid w:val="0052648B"/>
    <w:rPr>
      <w:rFonts w:ascii="Times New Roman" w:hAnsi="Times New Roman"/>
      <w:sz w:val="24"/>
      <w:szCs w:val="20"/>
    </w:rPr>
  </w:style>
  <w:style w:type="character" w:customStyle="1" w:styleId="ac">
    <w:name w:val="日期 字符"/>
    <w:link w:val="ab"/>
    <w:rsid w:val="0052648B"/>
    <w:rPr>
      <w:rFonts w:ascii="Times New Roman" w:hAnsi="Times New Roman"/>
      <w:kern w:val="2"/>
      <w:sz w:val="24"/>
    </w:rPr>
  </w:style>
  <w:style w:type="character" w:styleId="ad">
    <w:name w:val="annotation reference"/>
    <w:rsid w:val="0052648B"/>
    <w:rPr>
      <w:sz w:val="21"/>
      <w:szCs w:val="21"/>
    </w:rPr>
  </w:style>
  <w:style w:type="paragraph" w:styleId="ae">
    <w:name w:val="annotation text"/>
    <w:basedOn w:val="a"/>
    <w:link w:val="af"/>
    <w:rsid w:val="0052648B"/>
    <w:pPr>
      <w:jc w:val="left"/>
    </w:pPr>
    <w:rPr>
      <w:rFonts w:ascii="Times New Roman" w:hAnsi="Times New Roman"/>
      <w:szCs w:val="20"/>
    </w:rPr>
  </w:style>
  <w:style w:type="character" w:customStyle="1" w:styleId="af">
    <w:name w:val="批注文字 字符"/>
    <w:link w:val="ae"/>
    <w:rsid w:val="0052648B"/>
    <w:rPr>
      <w:rFonts w:ascii="Times New Roman" w:hAnsi="Times New Roman"/>
      <w:kern w:val="2"/>
      <w:sz w:val="21"/>
    </w:rPr>
  </w:style>
  <w:style w:type="paragraph" w:customStyle="1" w:styleId="af0">
    <w:name w:val="列出段落"/>
    <w:basedOn w:val="a"/>
    <w:uiPriority w:val="34"/>
    <w:qFormat/>
    <w:rsid w:val="0052648B"/>
    <w:pPr>
      <w:ind w:firstLineChars="200" w:firstLine="420"/>
    </w:pPr>
    <w:rPr>
      <w:rFonts w:ascii="Times New Roman" w:hAnsi="Times New Roman"/>
      <w:szCs w:val="20"/>
    </w:rPr>
  </w:style>
  <w:style w:type="paragraph" w:styleId="af1">
    <w:name w:val="Balloon Text"/>
    <w:basedOn w:val="a"/>
    <w:link w:val="af2"/>
    <w:semiHidden/>
    <w:unhideWhenUsed/>
    <w:rsid w:val="0052648B"/>
    <w:rPr>
      <w:sz w:val="18"/>
      <w:szCs w:val="18"/>
    </w:rPr>
  </w:style>
  <w:style w:type="character" w:customStyle="1" w:styleId="af2">
    <w:name w:val="批注框文本 字符"/>
    <w:link w:val="af1"/>
    <w:semiHidden/>
    <w:rsid w:val="0052648B"/>
    <w:rPr>
      <w:kern w:val="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424502"/>
    <w:rPr>
      <w:rFonts w:ascii="宋体" w:eastAsia="宋体" w:hAnsi="宋体" w:cs="宋体"/>
      <w:sz w:val="24"/>
      <w:szCs w:val="24"/>
    </w:rPr>
  </w:style>
  <w:style w:type="paragraph" w:styleId="af3">
    <w:name w:val="List Paragraph"/>
    <w:basedOn w:val="a"/>
    <w:uiPriority w:val="34"/>
    <w:qFormat/>
    <w:rsid w:val="00424502"/>
    <w:pPr>
      <w:ind w:firstLineChars="200" w:firstLine="420"/>
    </w:pPr>
  </w:style>
  <w:style w:type="paragraph" w:styleId="af4">
    <w:name w:val="Normal (Web)"/>
    <w:basedOn w:val="a"/>
    <w:uiPriority w:val="99"/>
    <w:semiHidden/>
    <w:unhideWhenUsed/>
    <w:rsid w:val="009636B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BAC2BD1-4F48-4A45-B929-43580F7CB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</Pages>
  <Words>2588</Words>
  <Characters>14756</Characters>
  <Application>Microsoft Office Word</Application>
  <DocSecurity>0</DocSecurity>
  <Lines>122</Lines>
  <Paragraphs>34</Paragraphs>
  <ScaleCrop>false</ScaleCrop>
  <Company/>
  <LinksUpToDate>false</LinksUpToDate>
  <CharactersWithSpaces>17310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涵 王</cp:lastModifiedBy>
  <cp:revision>85</cp:revision>
  <dcterms:created xsi:type="dcterms:W3CDTF">2024-03-02T11:11:00Z</dcterms:created>
  <dcterms:modified xsi:type="dcterms:W3CDTF">2024-04-03T10:54:00Z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